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6975" w:rsidRDefault="005D6975">
      <w:pPr>
        <w:pStyle w:val="1"/>
        <w:numPr>
          <w:ilvl w:val="0"/>
          <w:numId w:val="0"/>
        </w:numPr>
      </w:pPr>
      <w:bookmarkStart w:id="0" w:name="_Toc356597056"/>
    </w:p>
    <w:p w:rsidR="005D6975" w:rsidRDefault="005D6975">
      <w:pPr>
        <w:pStyle w:val="1"/>
        <w:numPr>
          <w:ilvl w:val="0"/>
          <w:numId w:val="0"/>
        </w:numPr>
      </w:pPr>
    </w:p>
    <w:p w:rsidR="005D6975" w:rsidRDefault="005D6975">
      <w:pPr>
        <w:pStyle w:val="1"/>
        <w:numPr>
          <w:ilvl w:val="0"/>
          <w:numId w:val="0"/>
        </w:numPr>
      </w:pPr>
    </w:p>
    <w:p w:rsidR="005D6975" w:rsidRDefault="005D6975">
      <w:pPr>
        <w:pStyle w:val="1"/>
        <w:numPr>
          <w:ilvl w:val="0"/>
          <w:numId w:val="0"/>
        </w:numPr>
      </w:pPr>
    </w:p>
    <w:p w:rsidR="005D6975" w:rsidRDefault="005D6975"/>
    <w:p w:rsidR="005D6975" w:rsidRDefault="005D6975"/>
    <w:p w:rsidR="005D6975" w:rsidRDefault="005D6975"/>
    <w:p w:rsidR="005D6975" w:rsidRDefault="005D6975"/>
    <w:p w:rsidR="005D6975" w:rsidRDefault="005D6975"/>
    <w:p w:rsidR="005D6975" w:rsidRDefault="005D6975"/>
    <w:p w:rsidR="005D6975" w:rsidRDefault="005D6975"/>
    <w:p w:rsidR="005D6975" w:rsidRDefault="005D6975"/>
    <w:p w:rsidR="005D6975" w:rsidRDefault="005D6975">
      <w:pPr>
        <w:jc w:val="center"/>
        <w:rPr>
          <w:rFonts w:ascii="宋体" w:hAnsi="宋体"/>
          <w:b/>
          <w:bCs/>
          <w:sz w:val="72"/>
          <w:szCs w:val="72"/>
          <w:u w:val="single"/>
        </w:rPr>
      </w:pPr>
      <w:r>
        <w:rPr>
          <w:rFonts w:ascii="宋体" w:hAnsi="宋体" w:hint="eastAsia"/>
          <w:b/>
          <w:bCs/>
          <w:sz w:val="72"/>
          <w:szCs w:val="72"/>
          <w:u w:val="single"/>
        </w:rPr>
        <w:t>Java学习笔记</w:t>
      </w:r>
    </w:p>
    <w:p w:rsidR="005D6975" w:rsidRDefault="005D6975">
      <w:pPr>
        <w:jc w:val="center"/>
        <w:rPr>
          <w:rFonts w:ascii="宋体" w:hAnsi="宋体"/>
          <w:b/>
          <w:bCs/>
          <w:sz w:val="72"/>
          <w:szCs w:val="72"/>
          <w:u w:val="single"/>
        </w:rPr>
      </w:pPr>
    </w:p>
    <w:p w:rsidR="005D6975" w:rsidRDefault="005D6975">
      <w:pPr>
        <w:jc w:val="right"/>
        <w:rPr>
          <w:rFonts w:ascii="宋体" w:hAnsi="宋体"/>
          <w:b/>
          <w:bCs/>
          <w:sz w:val="32"/>
          <w:szCs w:val="32"/>
        </w:rPr>
        <w:sectPr w:rsidR="005D6975" w:rsidSect="00C13E61">
          <w:headerReference w:type="default" r:id="rId9"/>
          <w:footerReference w:type="default" r:id="rId10"/>
          <w:pgSz w:w="11906" w:h="16838"/>
          <w:pgMar w:top="1440" w:right="1800" w:bottom="1440" w:left="1800" w:header="851" w:footer="992" w:gutter="0"/>
          <w:cols w:space="425"/>
          <w:docGrid w:type="lines" w:linePitch="312"/>
        </w:sectPr>
      </w:pPr>
      <w:r>
        <w:rPr>
          <w:rFonts w:ascii="宋体" w:hAnsi="宋体" w:hint="eastAsia"/>
          <w:b/>
          <w:bCs/>
          <w:sz w:val="32"/>
          <w:szCs w:val="32"/>
        </w:rPr>
        <w:t>Java相关课程系列笔记之一</w:t>
      </w:r>
    </w:p>
    <w:p w:rsidR="005D6975" w:rsidRDefault="005D6975">
      <w:pPr>
        <w:jc w:val="left"/>
        <w:rPr>
          <w:rFonts w:ascii="sans serif"/>
          <w:color w:val="000000"/>
          <w:sz w:val="24"/>
        </w:rPr>
      </w:pPr>
    </w:p>
    <w:p w:rsidR="005D6975" w:rsidRDefault="005D6975">
      <w:pPr>
        <w:jc w:val="left"/>
        <w:rPr>
          <w:rFonts w:ascii="sans serif"/>
          <w:color w:val="000000"/>
          <w:sz w:val="24"/>
        </w:rPr>
      </w:pPr>
    </w:p>
    <w:p w:rsidR="005D6975" w:rsidRDefault="005D6975">
      <w:pPr>
        <w:jc w:val="left"/>
        <w:rPr>
          <w:rFonts w:ascii="sans serif"/>
          <w:color w:val="000000"/>
          <w:sz w:val="24"/>
        </w:rPr>
      </w:pPr>
    </w:p>
    <w:p w:rsidR="005D6975" w:rsidRDefault="005D6975">
      <w:pPr>
        <w:jc w:val="left"/>
        <w:rPr>
          <w:rFonts w:ascii="sans serif"/>
          <w:color w:val="000000"/>
          <w:sz w:val="24"/>
        </w:rPr>
      </w:pPr>
    </w:p>
    <w:p w:rsidR="005D6975" w:rsidRDefault="005D6975">
      <w:pPr>
        <w:jc w:val="left"/>
        <w:rPr>
          <w:rFonts w:ascii="sans serif"/>
          <w:color w:val="000000"/>
          <w:sz w:val="24"/>
        </w:rPr>
      </w:pPr>
    </w:p>
    <w:p w:rsidR="005D6975" w:rsidRDefault="005D6975">
      <w:pPr>
        <w:jc w:val="left"/>
        <w:rPr>
          <w:rFonts w:ascii="sans serif"/>
          <w:color w:val="000000"/>
          <w:sz w:val="24"/>
        </w:rPr>
      </w:pPr>
    </w:p>
    <w:p w:rsidR="005D6975" w:rsidRDefault="005D6975">
      <w:pPr>
        <w:jc w:val="left"/>
        <w:rPr>
          <w:rFonts w:ascii="sans serif"/>
          <w:color w:val="000000"/>
          <w:sz w:val="24"/>
        </w:rPr>
      </w:pPr>
    </w:p>
    <w:p w:rsidR="005D6975" w:rsidRDefault="005D6975">
      <w:pPr>
        <w:jc w:val="left"/>
        <w:rPr>
          <w:rFonts w:ascii="sans serif"/>
          <w:color w:val="000000"/>
          <w:sz w:val="24"/>
        </w:rPr>
      </w:pPr>
    </w:p>
    <w:p w:rsidR="005D6975" w:rsidRDefault="005D6975">
      <w:pPr>
        <w:jc w:val="center"/>
        <w:rPr>
          <w:rFonts w:ascii="sans serif"/>
          <w:b/>
          <w:bCs/>
          <w:color w:val="000000"/>
          <w:sz w:val="32"/>
          <w:szCs w:val="32"/>
        </w:rPr>
      </w:pPr>
      <w:r>
        <w:rPr>
          <w:rFonts w:ascii="sans serif" w:hint="eastAsia"/>
          <w:b/>
          <w:bCs/>
          <w:color w:val="000000"/>
          <w:sz w:val="32"/>
          <w:szCs w:val="32"/>
        </w:rPr>
        <w:t>笔记内容说明</w:t>
      </w:r>
    </w:p>
    <w:p w:rsidR="005D6975" w:rsidRDefault="005D6975">
      <w:pPr>
        <w:ind w:firstLineChars="200" w:firstLine="480"/>
        <w:jc w:val="left"/>
        <w:rPr>
          <w:rFonts w:ascii="sans serif"/>
          <w:color w:val="000000"/>
          <w:sz w:val="24"/>
        </w:rPr>
      </w:pPr>
      <w:r>
        <w:rPr>
          <w:rFonts w:ascii="sans serif"/>
          <w:color w:val="000000"/>
          <w:sz w:val="24"/>
        </w:rPr>
        <w:t>4</w:t>
      </w:r>
      <w:r>
        <w:rPr>
          <w:rFonts w:ascii="sans serif"/>
          <w:color w:val="000000"/>
          <w:sz w:val="24"/>
        </w:rPr>
        <w:t>月</w:t>
      </w:r>
      <w:r>
        <w:rPr>
          <w:rFonts w:ascii="sans serif"/>
          <w:color w:val="000000"/>
          <w:sz w:val="24"/>
        </w:rPr>
        <w:t>18</w:t>
      </w:r>
      <w:r>
        <w:rPr>
          <w:rFonts w:ascii="sans serif"/>
          <w:color w:val="000000"/>
          <w:sz w:val="24"/>
        </w:rPr>
        <w:t>日的五天</w:t>
      </w:r>
      <w:r>
        <w:rPr>
          <w:rFonts w:ascii="sans serif"/>
          <w:color w:val="000000"/>
          <w:sz w:val="24"/>
        </w:rPr>
        <w:t>Java</w:t>
      </w:r>
      <w:r>
        <w:rPr>
          <w:rFonts w:ascii="sans serif"/>
          <w:color w:val="000000"/>
          <w:sz w:val="24"/>
        </w:rPr>
        <w:t>训练营（刘英谦老师主讲，占笔记内容</w:t>
      </w:r>
      <w:r>
        <w:rPr>
          <w:rFonts w:ascii="sans serif"/>
          <w:color w:val="000000"/>
          <w:sz w:val="24"/>
        </w:rPr>
        <w:t>10%</w:t>
      </w:r>
      <w:r>
        <w:rPr>
          <w:rFonts w:ascii="sans serif"/>
          <w:color w:val="000000"/>
          <w:sz w:val="24"/>
        </w:rPr>
        <w:t>）</w:t>
      </w:r>
      <w:r>
        <w:rPr>
          <w:rFonts w:ascii="sans serif" w:hint="eastAsia"/>
          <w:color w:val="000000"/>
          <w:sz w:val="24"/>
        </w:rPr>
        <w:t>；</w:t>
      </w:r>
    </w:p>
    <w:p w:rsidR="005D6975" w:rsidRDefault="005D6975">
      <w:pPr>
        <w:ind w:firstLineChars="200" w:firstLine="480"/>
        <w:jc w:val="left"/>
        <w:rPr>
          <w:rFonts w:ascii="sans serif"/>
          <w:color w:val="000000"/>
          <w:sz w:val="24"/>
        </w:rPr>
      </w:pPr>
      <w:r>
        <w:rPr>
          <w:rFonts w:ascii="sans serif"/>
          <w:color w:val="000000"/>
          <w:sz w:val="24"/>
        </w:rPr>
        <w:t>Java</w:t>
      </w:r>
      <w:r>
        <w:rPr>
          <w:rFonts w:ascii="sans serif"/>
          <w:color w:val="000000"/>
          <w:sz w:val="24"/>
        </w:rPr>
        <w:t>基础和面向对象（刘苍松老师主讲，占笔记内容</w:t>
      </w:r>
      <w:r>
        <w:rPr>
          <w:rFonts w:ascii="sans serif"/>
          <w:color w:val="000000"/>
          <w:sz w:val="24"/>
        </w:rPr>
        <w:t>40%</w:t>
      </w:r>
      <w:r>
        <w:rPr>
          <w:rFonts w:ascii="sans serif"/>
          <w:color w:val="000000"/>
          <w:sz w:val="24"/>
        </w:rPr>
        <w:t>）</w:t>
      </w:r>
      <w:r>
        <w:rPr>
          <w:rFonts w:ascii="sans serif" w:hint="eastAsia"/>
          <w:color w:val="000000"/>
          <w:sz w:val="24"/>
        </w:rPr>
        <w:t>；</w:t>
      </w:r>
    </w:p>
    <w:p w:rsidR="005D6975" w:rsidRDefault="005D6975">
      <w:pPr>
        <w:ind w:firstLineChars="200" w:firstLine="480"/>
        <w:jc w:val="left"/>
        <w:rPr>
          <w:rFonts w:ascii="sans serif"/>
          <w:color w:val="000000"/>
          <w:sz w:val="24"/>
        </w:rPr>
      </w:pPr>
      <w:r>
        <w:rPr>
          <w:rFonts w:ascii="sans serif"/>
          <w:color w:val="000000"/>
          <w:sz w:val="24"/>
        </w:rPr>
        <w:t>Java SE</w:t>
      </w:r>
      <w:r>
        <w:rPr>
          <w:rFonts w:ascii="sans serif"/>
          <w:color w:val="000000"/>
          <w:sz w:val="24"/>
        </w:rPr>
        <w:t>核心</w:t>
      </w:r>
      <w:r>
        <w:rPr>
          <w:rFonts w:ascii="sans serif"/>
          <w:color w:val="000000"/>
          <w:sz w:val="24"/>
        </w:rPr>
        <w:t xml:space="preserve"> I </w:t>
      </w:r>
      <w:r>
        <w:rPr>
          <w:rFonts w:ascii="sans serif"/>
          <w:color w:val="000000"/>
          <w:sz w:val="24"/>
        </w:rPr>
        <w:t>和</w:t>
      </w:r>
      <w:r>
        <w:rPr>
          <w:rFonts w:ascii="sans serif"/>
          <w:color w:val="000000"/>
          <w:sz w:val="24"/>
        </w:rPr>
        <w:t xml:space="preserve">Java SE </w:t>
      </w:r>
      <w:r>
        <w:rPr>
          <w:rFonts w:ascii="sans serif"/>
          <w:color w:val="000000"/>
          <w:sz w:val="24"/>
        </w:rPr>
        <w:t>核心</w:t>
      </w:r>
      <w:r>
        <w:rPr>
          <w:rFonts w:ascii="sans serif"/>
          <w:color w:val="000000"/>
          <w:sz w:val="24"/>
        </w:rPr>
        <w:t xml:space="preserve"> II</w:t>
      </w:r>
      <w:r>
        <w:rPr>
          <w:rFonts w:ascii="sans serif"/>
          <w:color w:val="000000"/>
          <w:sz w:val="24"/>
        </w:rPr>
        <w:t>（范传奇老师主讲，占笔记内容</w:t>
      </w:r>
      <w:r>
        <w:rPr>
          <w:rFonts w:ascii="sans serif"/>
          <w:color w:val="000000"/>
          <w:sz w:val="24"/>
        </w:rPr>
        <w:t>40%</w:t>
      </w:r>
      <w:r>
        <w:rPr>
          <w:rFonts w:ascii="sans serif"/>
          <w:color w:val="000000"/>
          <w:sz w:val="24"/>
        </w:rPr>
        <w:t>）</w:t>
      </w:r>
      <w:r>
        <w:rPr>
          <w:rFonts w:ascii="sans serif" w:hint="eastAsia"/>
          <w:color w:val="000000"/>
          <w:sz w:val="24"/>
        </w:rPr>
        <w:t>；</w:t>
      </w:r>
    </w:p>
    <w:p w:rsidR="005D6975" w:rsidRDefault="005D6975">
      <w:pPr>
        <w:ind w:firstLineChars="200" w:firstLine="480"/>
        <w:jc w:val="left"/>
        <w:rPr>
          <w:rFonts w:ascii="宋体" w:hAnsi="宋体"/>
          <w:b/>
          <w:bCs/>
          <w:sz w:val="24"/>
          <w:szCs w:val="24"/>
        </w:rPr>
        <w:sectPr w:rsidR="005D6975" w:rsidSect="00C13E61">
          <w:pgSz w:w="11906" w:h="16838"/>
          <w:pgMar w:top="1440" w:right="1800" w:bottom="1440" w:left="1800" w:header="851" w:footer="992" w:gutter="0"/>
          <w:pgNumType w:start="1"/>
          <w:cols w:space="720"/>
          <w:docGrid w:type="lines" w:linePitch="312"/>
        </w:sectPr>
      </w:pPr>
      <w:r>
        <w:rPr>
          <w:rFonts w:ascii="sans serif"/>
          <w:color w:val="000000"/>
          <w:sz w:val="24"/>
        </w:rPr>
        <w:t>其他视频及书籍资料（占笔记内容</w:t>
      </w:r>
      <w:r>
        <w:rPr>
          <w:rFonts w:ascii="sans serif"/>
          <w:color w:val="000000"/>
          <w:sz w:val="24"/>
        </w:rPr>
        <w:t>10%</w:t>
      </w:r>
      <w:r>
        <w:rPr>
          <w:rFonts w:ascii="sans serif"/>
          <w:color w:val="000000"/>
          <w:sz w:val="24"/>
        </w:rPr>
        <w:t>）</w:t>
      </w:r>
      <w:r>
        <w:t xml:space="preserve"> </w:t>
      </w:r>
    </w:p>
    <w:p w:rsidR="005D6975" w:rsidRDefault="005D6975">
      <w:pPr>
        <w:jc w:val="center"/>
        <w:rPr>
          <w:b/>
          <w:bCs/>
          <w:sz w:val="32"/>
          <w:szCs w:val="32"/>
        </w:rPr>
      </w:pPr>
      <w:r>
        <w:rPr>
          <w:rFonts w:hint="eastAsia"/>
          <w:b/>
          <w:bCs/>
          <w:sz w:val="32"/>
          <w:szCs w:val="32"/>
        </w:rPr>
        <w:lastRenderedPageBreak/>
        <w:t>目</w:t>
      </w:r>
      <w:r>
        <w:rPr>
          <w:rFonts w:hint="eastAsia"/>
          <w:b/>
          <w:bCs/>
          <w:sz w:val="32"/>
          <w:szCs w:val="32"/>
        </w:rPr>
        <w:t xml:space="preserve">  </w:t>
      </w:r>
      <w:r>
        <w:rPr>
          <w:rFonts w:hint="eastAsia"/>
          <w:b/>
          <w:bCs/>
          <w:sz w:val="32"/>
          <w:szCs w:val="32"/>
        </w:rPr>
        <w:t>录</w:t>
      </w:r>
    </w:p>
    <w:p w:rsidR="005D6975" w:rsidRDefault="005D6975">
      <w:pPr>
        <w:pStyle w:val="11"/>
        <w:tabs>
          <w:tab w:val="right" w:leader="dot" w:pos="8306"/>
        </w:tabs>
      </w:pPr>
      <w:r>
        <w:fldChar w:fldCharType="begin"/>
      </w:r>
      <w:r>
        <w:instrText xml:space="preserve">TOC \o "1-4" \h  \u </w:instrText>
      </w:r>
      <w:r>
        <w:fldChar w:fldCharType="separate"/>
      </w:r>
      <w:hyperlink w:anchor="_Toc17711" w:history="1">
        <w:r>
          <w:rPr>
            <w:rFonts w:hint="eastAsia"/>
            <w:spacing w:val="10"/>
            <w:kern w:val="44"/>
          </w:rPr>
          <w:t>一、</w:t>
        </w:r>
        <w:r>
          <w:rPr>
            <w:rFonts w:hint="eastAsia"/>
            <w:spacing w:val="10"/>
            <w:kern w:val="44"/>
          </w:rPr>
          <w:t xml:space="preserve"> </w:t>
        </w:r>
        <w:r>
          <w:t>Java</w:t>
        </w:r>
        <w:r>
          <w:rPr>
            <w:rFonts w:hint="eastAsia"/>
          </w:rPr>
          <w:t>技术基础</w:t>
        </w:r>
        <w:r>
          <w:tab/>
        </w:r>
        <w:r w:rsidR="00497F82">
          <w:fldChar w:fldCharType="begin"/>
        </w:r>
        <w:r w:rsidR="00497F82">
          <w:instrText xml:space="preserve"> PAGEREF _Toc17711 </w:instrText>
        </w:r>
        <w:r w:rsidR="00497F82">
          <w:fldChar w:fldCharType="separate"/>
        </w:r>
        <w:r>
          <w:t>1</w:t>
        </w:r>
        <w:r w:rsidR="00497F82">
          <w:fldChar w:fldCharType="end"/>
        </w:r>
      </w:hyperlink>
    </w:p>
    <w:p w:rsidR="005D6975" w:rsidRDefault="00497F82">
      <w:pPr>
        <w:pStyle w:val="20"/>
        <w:tabs>
          <w:tab w:val="right" w:leader="dot" w:pos="8306"/>
        </w:tabs>
      </w:pPr>
      <w:hyperlink w:anchor="_Toc17360" w:history="1">
        <w:r w:rsidR="005D6975">
          <w:t>1.1</w:t>
        </w:r>
        <w:r w:rsidR="005D6975">
          <w:t>编程语言</w:t>
        </w:r>
        <w:r w:rsidR="005D6975">
          <w:tab/>
        </w:r>
        <w:r>
          <w:fldChar w:fldCharType="begin"/>
        </w:r>
        <w:r>
          <w:instrText xml:space="preserve"> PAGEREF _Toc17360 </w:instrText>
        </w:r>
        <w:r>
          <w:fldChar w:fldCharType="separate"/>
        </w:r>
        <w:r w:rsidR="005D6975">
          <w:t>1</w:t>
        </w:r>
        <w:r>
          <w:fldChar w:fldCharType="end"/>
        </w:r>
      </w:hyperlink>
    </w:p>
    <w:p w:rsidR="005D6975" w:rsidRDefault="00497F82">
      <w:pPr>
        <w:pStyle w:val="20"/>
        <w:tabs>
          <w:tab w:val="right" w:leader="dot" w:pos="8306"/>
        </w:tabs>
      </w:pPr>
      <w:hyperlink w:anchor="_Toc17071" w:history="1">
        <w:r w:rsidR="005D6975">
          <w:t>1.2 Java</w:t>
        </w:r>
        <w:r w:rsidR="005D6975">
          <w:t>的特点</w:t>
        </w:r>
        <w:r w:rsidR="005D6975">
          <w:tab/>
        </w:r>
        <w:r>
          <w:fldChar w:fldCharType="begin"/>
        </w:r>
        <w:r>
          <w:instrText xml:space="preserve"> PAGEREF _Toc17071 </w:instrText>
        </w:r>
        <w:r>
          <w:fldChar w:fldCharType="separate"/>
        </w:r>
        <w:r w:rsidR="005D6975">
          <w:t>1</w:t>
        </w:r>
        <w:r>
          <w:fldChar w:fldCharType="end"/>
        </w:r>
      </w:hyperlink>
    </w:p>
    <w:p w:rsidR="005D6975" w:rsidRDefault="00497F82">
      <w:pPr>
        <w:pStyle w:val="20"/>
        <w:tabs>
          <w:tab w:val="right" w:leader="dot" w:pos="8306"/>
        </w:tabs>
      </w:pPr>
      <w:hyperlink w:anchor="_Toc23354" w:history="1">
        <w:r w:rsidR="005D6975">
          <w:t>1.3 Java</w:t>
        </w:r>
        <w:r w:rsidR="005D6975">
          <w:t>开发环境</w:t>
        </w:r>
        <w:r w:rsidR="005D6975">
          <w:tab/>
        </w:r>
        <w:r>
          <w:fldChar w:fldCharType="begin"/>
        </w:r>
        <w:r>
          <w:instrText xml:space="preserve"> PAGEREF _Toc23354 </w:instrText>
        </w:r>
        <w:r>
          <w:fldChar w:fldCharType="separate"/>
        </w:r>
        <w:r w:rsidR="005D6975">
          <w:t>1</w:t>
        </w:r>
        <w:r>
          <w:fldChar w:fldCharType="end"/>
        </w:r>
      </w:hyperlink>
    </w:p>
    <w:p w:rsidR="005D6975" w:rsidRDefault="00497F82">
      <w:pPr>
        <w:pStyle w:val="20"/>
        <w:tabs>
          <w:tab w:val="right" w:leader="dot" w:pos="8306"/>
        </w:tabs>
      </w:pPr>
      <w:hyperlink w:anchor="_Toc464" w:history="1">
        <w:r w:rsidR="005D6975">
          <w:t>1.4 Java</w:t>
        </w:r>
        <w:r w:rsidR="005D6975">
          <w:t>开发环境配置</w:t>
        </w:r>
        <w:r w:rsidR="005D6975">
          <w:tab/>
        </w:r>
        <w:r>
          <w:fldChar w:fldCharType="begin"/>
        </w:r>
        <w:r>
          <w:instrText xml:space="preserve"> PAGEREF _Toc464 </w:instrText>
        </w:r>
        <w:r>
          <w:fldChar w:fldCharType="separate"/>
        </w:r>
        <w:r w:rsidR="005D6975">
          <w:t>2</w:t>
        </w:r>
        <w:r>
          <w:fldChar w:fldCharType="end"/>
        </w:r>
      </w:hyperlink>
    </w:p>
    <w:p w:rsidR="005D6975" w:rsidRDefault="00497F82">
      <w:pPr>
        <w:pStyle w:val="20"/>
        <w:tabs>
          <w:tab w:val="right" w:leader="dot" w:pos="8306"/>
        </w:tabs>
      </w:pPr>
      <w:hyperlink w:anchor="_Toc28249" w:history="1">
        <w:r w:rsidR="005D6975">
          <w:t>1.5 Linux</w:t>
        </w:r>
        <w:r w:rsidR="005D6975">
          <w:t>命令与相关知识</w:t>
        </w:r>
        <w:r w:rsidR="005D6975">
          <w:tab/>
        </w:r>
        <w:r>
          <w:fldChar w:fldCharType="begin"/>
        </w:r>
        <w:r>
          <w:instrText xml:space="preserve"> PAGEREF _Toc28249 </w:instrText>
        </w:r>
        <w:r>
          <w:fldChar w:fldCharType="separate"/>
        </w:r>
        <w:r w:rsidR="005D6975">
          <w:t>2</w:t>
        </w:r>
        <w:r>
          <w:fldChar w:fldCharType="end"/>
        </w:r>
      </w:hyperlink>
    </w:p>
    <w:p w:rsidR="005D6975" w:rsidRDefault="00497F82">
      <w:pPr>
        <w:pStyle w:val="20"/>
        <w:tabs>
          <w:tab w:val="right" w:leader="dot" w:pos="8306"/>
        </w:tabs>
      </w:pPr>
      <w:hyperlink w:anchor="_Toc13586" w:history="1">
        <w:r w:rsidR="005D6975">
          <w:t>1.6 Eclipse/Myeclipse</w:t>
        </w:r>
        <w:r w:rsidR="005D6975">
          <w:t>程序结构</w:t>
        </w:r>
        <w:r w:rsidR="005D6975">
          <w:tab/>
        </w:r>
        <w:r>
          <w:fldChar w:fldCharType="begin"/>
        </w:r>
        <w:r>
          <w:instrText xml:space="preserve"> PAGEREF _Toc13586 </w:instrText>
        </w:r>
        <w:r>
          <w:fldChar w:fldCharType="separate"/>
        </w:r>
        <w:r w:rsidR="005D6975">
          <w:t>3</w:t>
        </w:r>
        <w:r>
          <w:fldChar w:fldCharType="end"/>
        </w:r>
      </w:hyperlink>
    </w:p>
    <w:p w:rsidR="005D6975" w:rsidRDefault="00497F82">
      <w:pPr>
        <w:pStyle w:val="11"/>
        <w:tabs>
          <w:tab w:val="right" w:leader="dot" w:pos="8306"/>
        </w:tabs>
      </w:pPr>
      <w:hyperlink w:anchor="_Toc29789" w:history="1">
        <w:r w:rsidR="005D6975">
          <w:rPr>
            <w:rFonts w:hint="eastAsia"/>
            <w:spacing w:val="10"/>
            <w:kern w:val="44"/>
          </w:rPr>
          <w:t>二、</w:t>
        </w:r>
        <w:r w:rsidR="005D6975">
          <w:rPr>
            <w:rFonts w:hint="eastAsia"/>
            <w:spacing w:val="10"/>
            <w:kern w:val="44"/>
          </w:rPr>
          <w:t xml:space="preserve"> </w:t>
        </w:r>
        <w:r w:rsidR="005D6975">
          <w:t>Java</w:t>
        </w:r>
        <w:r w:rsidR="005D6975">
          <w:rPr>
            <w:rFonts w:hint="eastAsia"/>
          </w:rPr>
          <w:t>语言基础</w:t>
        </w:r>
        <w:r w:rsidR="005D6975">
          <w:tab/>
        </w:r>
        <w:r>
          <w:fldChar w:fldCharType="begin"/>
        </w:r>
        <w:r>
          <w:instrText xml:space="preserve"> PAGEREF _Toc29789 </w:instrText>
        </w:r>
        <w:r>
          <w:fldChar w:fldCharType="separate"/>
        </w:r>
        <w:r w:rsidR="005D6975">
          <w:t>4</w:t>
        </w:r>
        <w:r>
          <w:fldChar w:fldCharType="end"/>
        </w:r>
      </w:hyperlink>
    </w:p>
    <w:p w:rsidR="005D6975" w:rsidRDefault="00497F82">
      <w:pPr>
        <w:pStyle w:val="20"/>
        <w:tabs>
          <w:tab w:val="right" w:leader="dot" w:pos="8306"/>
        </w:tabs>
      </w:pPr>
      <w:hyperlink w:anchor="_Toc4808" w:history="1">
        <w:r w:rsidR="005D6975">
          <w:t>2.1</w:t>
        </w:r>
        <w:r w:rsidR="005D6975">
          <w:t>基础语言要素</w:t>
        </w:r>
        <w:r w:rsidR="005D6975">
          <w:tab/>
        </w:r>
        <w:r>
          <w:fldChar w:fldCharType="begin"/>
        </w:r>
        <w:r>
          <w:instrText xml:space="preserve"> PAGEREF _Toc4808 </w:instrText>
        </w:r>
        <w:r>
          <w:fldChar w:fldCharType="separate"/>
        </w:r>
        <w:r w:rsidR="005D6975">
          <w:t>4</w:t>
        </w:r>
        <w:r>
          <w:fldChar w:fldCharType="end"/>
        </w:r>
      </w:hyperlink>
    </w:p>
    <w:p w:rsidR="005D6975" w:rsidRDefault="00497F82">
      <w:pPr>
        <w:pStyle w:val="20"/>
        <w:tabs>
          <w:tab w:val="right" w:leader="dot" w:pos="8306"/>
        </w:tabs>
      </w:pPr>
      <w:hyperlink w:anchor="_Toc7822" w:history="1">
        <w:r w:rsidR="005D6975">
          <w:t>2.2</w:t>
        </w:r>
        <w:r w:rsidR="005D6975">
          <w:t>八种基本数据类型</w:t>
        </w:r>
        <w:r w:rsidR="005D6975">
          <w:tab/>
        </w:r>
        <w:r>
          <w:fldChar w:fldCharType="begin"/>
        </w:r>
        <w:r>
          <w:instrText xml:space="preserve"> PAGEREF _Toc7822 </w:instrText>
        </w:r>
        <w:r>
          <w:fldChar w:fldCharType="separate"/>
        </w:r>
        <w:r w:rsidR="005D6975">
          <w:t>4</w:t>
        </w:r>
        <w:r>
          <w:fldChar w:fldCharType="end"/>
        </w:r>
      </w:hyperlink>
    </w:p>
    <w:p w:rsidR="005D6975" w:rsidRDefault="00497F82">
      <w:pPr>
        <w:pStyle w:val="20"/>
        <w:tabs>
          <w:tab w:val="right" w:leader="dot" w:pos="8306"/>
        </w:tabs>
      </w:pPr>
      <w:hyperlink w:anchor="_Toc4701" w:history="1">
        <w:r w:rsidR="005D6975">
          <w:t>2.3</w:t>
        </w:r>
        <w:r w:rsidR="005D6975">
          <w:t>常量和变量</w:t>
        </w:r>
        <w:r w:rsidR="005D6975">
          <w:tab/>
        </w:r>
        <w:r>
          <w:fldChar w:fldCharType="begin"/>
        </w:r>
        <w:r>
          <w:instrText xml:space="preserve"> PAGEREF _Toc4701 </w:instrText>
        </w:r>
        <w:r>
          <w:fldChar w:fldCharType="separate"/>
        </w:r>
        <w:r w:rsidR="005D6975">
          <w:t>5</w:t>
        </w:r>
        <w:r>
          <w:fldChar w:fldCharType="end"/>
        </w:r>
      </w:hyperlink>
    </w:p>
    <w:p w:rsidR="005D6975" w:rsidRDefault="00497F82">
      <w:pPr>
        <w:pStyle w:val="20"/>
        <w:tabs>
          <w:tab w:val="right" w:leader="dot" w:pos="8306"/>
        </w:tabs>
      </w:pPr>
      <w:hyperlink w:anchor="_Toc19711" w:history="1">
        <w:r w:rsidR="005D6975">
          <w:t>2.4</w:t>
        </w:r>
        <w:r w:rsidR="005D6975">
          <w:t>运算符与表达式</w:t>
        </w:r>
        <w:r w:rsidR="005D6975">
          <w:tab/>
        </w:r>
        <w:r>
          <w:fldChar w:fldCharType="begin"/>
        </w:r>
        <w:r>
          <w:instrText xml:space="preserve"> PAGEREF _Toc19711 </w:instrText>
        </w:r>
        <w:r>
          <w:fldChar w:fldCharType="separate"/>
        </w:r>
        <w:r w:rsidR="005D6975">
          <w:t>5</w:t>
        </w:r>
        <w:r>
          <w:fldChar w:fldCharType="end"/>
        </w:r>
      </w:hyperlink>
    </w:p>
    <w:p w:rsidR="005D6975" w:rsidRDefault="00497F82">
      <w:pPr>
        <w:pStyle w:val="20"/>
        <w:tabs>
          <w:tab w:val="right" w:leader="dot" w:pos="8306"/>
        </w:tabs>
      </w:pPr>
      <w:hyperlink w:anchor="_Toc2201" w:history="1">
        <w:r w:rsidR="005D6975">
          <w:t>2.5</w:t>
        </w:r>
        <w:r w:rsidR="005D6975">
          <w:t>编程风格</w:t>
        </w:r>
        <w:r w:rsidR="005D6975">
          <w:tab/>
        </w:r>
        <w:r>
          <w:fldChar w:fldCharType="begin"/>
        </w:r>
        <w:r>
          <w:instrText xml:space="preserve"> PAGEREF _Toc2201 </w:instrText>
        </w:r>
        <w:r>
          <w:fldChar w:fldCharType="separate"/>
        </w:r>
        <w:r w:rsidR="005D6975">
          <w:t>6</w:t>
        </w:r>
        <w:r>
          <w:fldChar w:fldCharType="end"/>
        </w:r>
      </w:hyperlink>
    </w:p>
    <w:p w:rsidR="005D6975" w:rsidRDefault="00497F82">
      <w:pPr>
        <w:pStyle w:val="20"/>
        <w:tabs>
          <w:tab w:val="right" w:leader="dot" w:pos="8306"/>
        </w:tabs>
      </w:pPr>
      <w:hyperlink w:anchor="_Toc19002" w:history="1">
        <w:r w:rsidR="005D6975">
          <w:t>2.6</w:t>
        </w:r>
        <w:r w:rsidR="005D6975">
          <w:t>流程控制语句</w:t>
        </w:r>
        <w:r w:rsidR="005D6975">
          <w:tab/>
        </w:r>
        <w:r>
          <w:fldChar w:fldCharType="begin"/>
        </w:r>
        <w:r>
          <w:instrText xml:space="preserve"> PAGEREF _Toc19002 </w:instrText>
        </w:r>
        <w:r>
          <w:fldChar w:fldCharType="separate"/>
        </w:r>
        <w:r w:rsidR="005D6975">
          <w:t>7</w:t>
        </w:r>
        <w:r>
          <w:fldChar w:fldCharType="end"/>
        </w:r>
      </w:hyperlink>
    </w:p>
    <w:p w:rsidR="005D6975" w:rsidRDefault="00497F82">
      <w:pPr>
        <w:pStyle w:val="20"/>
        <w:tabs>
          <w:tab w:val="right" w:leader="dot" w:pos="8306"/>
        </w:tabs>
      </w:pPr>
      <w:hyperlink w:anchor="_Toc17215" w:history="1">
        <w:r w:rsidR="005D6975">
          <w:t>2.7</w:t>
        </w:r>
        <w:r w:rsidR="005D6975">
          <w:t>数组</w:t>
        </w:r>
        <w:r w:rsidR="005D6975">
          <w:tab/>
        </w:r>
        <w:r>
          <w:fldChar w:fldCharType="begin"/>
        </w:r>
        <w:r>
          <w:instrText xml:space="preserve"> PAGEREF _Toc17215 </w:instrText>
        </w:r>
        <w:r>
          <w:fldChar w:fldCharType="separate"/>
        </w:r>
        <w:r w:rsidR="005D6975">
          <w:t>7</w:t>
        </w:r>
        <w:r>
          <w:fldChar w:fldCharType="end"/>
        </w:r>
      </w:hyperlink>
    </w:p>
    <w:p w:rsidR="005D6975" w:rsidRDefault="00497F82">
      <w:pPr>
        <w:pStyle w:val="20"/>
        <w:tabs>
          <w:tab w:val="right" w:leader="dot" w:pos="8306"/>
        </w:tabs>
      </w:pPr>
      <w:hyperlink w:anchor="_Toc3301" w:history="1">
        <w:r w:rsidR="005D6975">
          <w:t>2.8</w:t>
        </w:r>
        <w:r w:rsidR="005D6975">
          <w:t>字符串</w:t>
        </w:r>
        <w:r w:rsidR="005D6975">
          <w:tab/>
        </w:r>
        <w:r>
          <w:fldChar w:fldCharType="begin"/>
        </w:r>
        <w:r>
          <w:instrText xml:space="preserve"> PAGEREF _Toc3301 </w:instrText>
        </w:r>
        <w:r>
          <w:fldChar w:fldCharType="separate"/>
        </w:r>
        <w:r w:rsidR="005D6975">
          <w:t>8</w:t>
        </w:r>
        <w:r>
          <w:fldChar w:fldCharType="end"/>
        </w:r>
      </w:hyperlink>
    </w:p>
    <w:p w:rsidR="005D6975" w:rsidRDefault="00497F82">
      <w:pPr>
        <w:pStyle w:val="20"/>
        <w:tabs>
          <w:tab w:val="right" w:leader="dot" w:pos="8306"/>
        </w:tabs>
      </w:pPr>
      <w:hyperlink w:anchor="_Toc1666" w:history="1">
        <w:r w:rsidR="005D6975">
          <w:t>2.9</w:t>
        </w:r>
        <w:r w:rsidR="005D6975">
          <w:t>方法</w:t>
        </w:r>
        <w:r w:rsidR="005D6975">
          <w:rPr>
            <w:rFonts w:hint="eastAsia"/>
          </w:rPr>
          <w:t>三要素</w:t>
        </w:r>
        <w:r w:rsidR="005D6975">
          <w:tab/>
        </w:r>
        <w:r>
          <w:fldChar w:fldCharType="begin"/>
        </w:r>
        <w:r>
          <w:instrText xml:space="preserve"> PAGEREF _Toc1666 </w:instrText>
        </w:r>
        <w:r>
          <w:fldChar w:fldCharType="separate"/>
        </w:r>
        <w:r w:rsidR="005D6975">
          <w:t>8</w:t>
        </w:r>
        <w:r>
          <w:fldChar w:fldCharType="end"/>
        </w:r>
      </w:hyperlink>
    </w:p>
    <w:p w:rsidR="005D6975" w:rsidRDefault="00497F82">
      <w:pPr>
        <w:pStyle w:val="20"/>
        <w:tabs>
          <w:tab w:val="right" w:leader="dot" w:pos="8306"/>
        </w:tabs>
      </w:pPr>
      <w:hyperlink w:anchor="_Toc30702" w:history="1">
        <w:r w:rsidR="005D6975">
          <w:t>2.10 Java</w:t>
        </w:r>
        <w:r w:rsidR="005D6975">
          <w:t>系统</w:t>
        </w:r>
        <w:r w:rsidR="005D6975">
          <w:t>API</w:t>
        </w:r>
        <w:r w:rsidR="005D6975">
          <w:t>方法调用</w:t>
        </w:r>
        <w:r w:rsidR="005D6975">
          <w:tab/>
        </w:r>
        <w:r>
          <w:fldChar w:fldCharType="begin"/>
        </w:r>
        <w:r>
          <w:instrText xml:space="preserve"> PAGEREF _Toc30702 </w:instrText>
        </w:r>
        <w:r>
          <w:fldChar w:fldCharType="separate"/>
        </w:r>
        <w:r w:rsidR="005D6975">
          <w:t>9</w:t>
        </w:r>
        <w:r>
          <w:fldChar w:fldCharType="end"/>
        </w:r>
      </w:hyperlink>
    </w:p>
    <w:p w:rsidR="005D6975" w:rsidRDefault="00497F82">
      <w:pPr>
        <w:pStyle w:val="20"/>
        <w:tabs>
          <w:tab w:val="right" w:leader="dot" w:pos="8306"/>
        </w:tabs>
      </w:pPr>
      <w:hyperlink w:anchor="_Toc8982" w:history="1">
        <w:r w:rsidR="005D6975">
          <w:t xml:space="preserve">2.11 </w:t>
        </w:r>
        <w:r w:rsidR="005D6975">
          <w:t>二进制基础</w:t>
        </w:r>
        <w:r w:rsidR="005D6975">
          <w:tab/>
        </w:r>
        <w:r>
          <w:fldChar w:fldCharType="begin"/>
        </w:r>
        <w:r>
          <w:instrText xml:space="preserve"> PAGEREF _Toc8982 </w:instrText>
        </w:r>
        <w:r>
          <w:fldChar w:fldCharType="separate"/>
        </w:r>
        <w:r w:rsidR="005D6975">
          <w:t>9</w:t>
        </w:r>
        <w:r>
          <w:fldChar w:fldCharType="end"/>
        </w:r>
      </w:hyperlink>
    </w:p>
    <w:p w:rsidR="005D6975" w:rsidRDefault="00497F82">
      <w:pPr>
        <w:pStyle w:val="20"/>
        <w:tabs>
          <w:tab w:val="right" w:leader="dot" w:pos="8306"/>
        </w:tabs>
      </w:pPr>
      <w:hyperlink w:anchor="_Toc5316" w:history="1">
        <w:r w:rsidR="005D6975">
          <w:t>2.12 Java</w:t>
        </w:r>
        <w:r w:rsidR="005D6975">
          <w:t>基础其他注意事项</w:t>
        </w:r>
        <w:r w:rsidR="005D6975">
          <w:tab/>
        </w:r>
        <w:r>
          <w:fldChar w:fldCharType="begin"/>
        </w:r>
        <w:r>
          <w:instrText xml:space="preserve"> PAGEREF _Toc5316 </w:instrText>
        </w:r>
        <w:r>
          <w:fldChar w:fldCharType="separate"/>
        </w:r>
        <w:r w:rsidR="005D6975">
          <w:t>10</w:t>
        </w:r>
        <w:r>
          <w:fldChar w:fldCharType="end"/>
        </w:r>
      </w:hyperlink>
    </w:p>
    <w:p w:rsidR="005D6975" w:rsidRDefault="00497F82">
      <w:pPr>
        <w:pStyle w:val="11"/>
        <w:tabs>
          <w:tab w:val="right" w:leader="dot" w:pos="8306"/>
        </w:tabs>
      </w:pPr>
      <w:hyperlink w:anchor="_Toc20981" w:history="1">
        <w:r w:rsidR="005D6975">
          <w:rPr>
            <w:rFonts w:hint="eastAsia"/>
            <w:spacing w:val="10"/>
            <w:kern w:val="44"/>
          </w:rPr>
          <w:t>三、</w:t>
        </w:r>
        <w:r w:rsidR="005D6975">
          <w:rPr>
            <w:rFonts w:hint="eastAsia"/>
            <w:spacing w:val="10"/>
            <w:kern w:val="44"/>
          </w:rPr>
          <w:t xml:space="preserve"> </w:t>
        </w:r>
        <w:r w:rsidR="005D6975">
          <w:rPr>
            <w:rFonts w:hint="eastAsia"/>
          </w:rPr>
          <w:t>面向对象</w:t>
        </w:r>
        <w:r w:rsidR="005D6975">
          <w:tab/>
        </w:r>
        <w:r>
          <w:fldChar w:fldCharType="begin"/>
        </w:r>
        <w:r>
          <w:instrText xml:space="preserve"> PAGEREF _Toc20981 </w:instrText>
        </w:r>
        <w:r>
          <w:fldChar w:fldCharType="separate"/>
        </w:r>
        <w:r w:rsidR="005D6975">
          <w:t>11</w:t>
        </w:r>
        <w:r>
          <w:fldChar w:fldCharType="end"/>
        </w:r>
      </w:hyperlink>
    </w:p>
    <w:p w:rsidR="005D6975" w:rsidRDefault="00497F82">
      <w:pPr>
        <w:pStyle w:val="20"/>
        <w:tabs>
          <w:tab w:val="right" w:leader="dot" w:pos="8306"/>
        </w:tabs>
      </w:pPr>
      <w:hyperlink w:anchor="_Toc24740" w:history="1">
        <w:r w:rsidR="005D6975">
          <w:t>3.1</w:t>
        </w:r>
        <w:r w:rsidR="005D6975">
          <w:t>类</w:t>
        </w:r>
        <w:r w:rsidR="005D6975">
          <w:tab/>
        </w:r>
        <w:r>
          <w:fldChar w:fldCharType="begin"/>
        </w:r>
        <w:r>
          <w:instrText xml:space="preserve"> PAGEREF _Toc24740 </w:instrText>
        </w:r>
        <w:r>
          <w:fldChar w:fldCharType="separate"/>
        </w:r>
        <w:r w:rsidR="005D6975">
          <w:t>11</w:t>
        </w:r>
        <w:r>
          <w:fldChar w:fldCharType="end"/>
        </w:r>
      </w:hyperlink>
    </w:p>
    <w:p w:rsidR="005D6975" w:rsidRDefault="00497F82">
      <w:pPr>
        <w:pStyle w:val="20"/>
        <w:tabs>
          <w:tab w:val="right" w:leader="dot" w:pos="8306"/>
        </w:tabs>
      </w:pPr>
      <w:hyperlink w:anchor="_Toc11014" w:history="1">
        <w:r w:rsidR="005D6975">
          <w:t>3.2</w:t>
        </w:r>
        <w:r w:rsidR="005D6975">
          <w:t>对象</w:t>
        </w:r>
        <w:r w:rsidR="005D6975">
          <w:tab/>
        </w:r>
        <w:r>
          <w:fldChar w:fldCharType="begin"/>
        </w:r>
        <w:r>
          <w:instrText xml:space="preserve"> PAGEREF _Toc11014 </w:instrText>
        </w:r>
        <w:r>
          <w:fldChar w:fldCharType="separate"/>
        </w:r>
        <w:r w:rsidR="005D6975">
          <w:t>11</w:t>
        </w:r>
        <w:r>
          <w:fldChar w:fldCharType="end"/>
        </w:r>
      </w:hyperlink>
    </w:p>
    <w:p w:rsidR="005D6975" w:rsidRDefault="00497F82">
      <w:pPr>
        <w:pStyle w:val="20"/>
        <w:tabs>
          <w:tab w:val="right" w:leader="dot" w:pos="8306"/>
        </w:tabs>
      </w:pPr>
      <w:hyperlink w:anchor="_Toc19716" w:history="1">
        <w:r w:rsidR="005D6975">
          <w:t>3.3</w:t>
        </w:r>
        <w:r w:rsidR="005D6975">
          <w:t>包</w:t>
        </w:r>
        <w:r w:rsidR="005D6975">
          <w:tab/>
        </w:r>
        <w:r>
          <w:fldChar w:fldCharType="begin"/>
        </w:r>
        <w:r>
          <w:instrText xml:space="preserve"> PAGEREF _Toc19716 </w:instrText>
        </w:r>
        <w:r>
          <w:fldChar w:fldCharType="separate"/>
        </w:r>
        <w:r w:rsidR="005D6975">
          <w:t>12</w:t>
        </w:r>
        <w:r>
          <w:fldChar w:fldCharType="end"/>
        </w:r>
      </w:hyperlink>
    </w:p>
    <w:p w:rsidR="005D6975" w:rsidRDefault="00497F82">
      <w:pPr>
        <w:pStyle w:val="20"/>
        <w:tabs>
          <w:tab w:val="right" w:leader="dot" w:pos="8306"/>
        </w:tabs>
      </w:pPr>
      <w:hyperlink w:anchor="_Toc30283" w:history="1">
        <w:r w:rsidR="005D6975">
          <w:t>3.4</w:t>
        </w:r>
        <w:r w:rsidR="005D6975">
          <w:t>方法</w:t>
        </w:r>
        <w:r w:rsidR="005D6975">
          <w:rPr>
            <w:rFonts w:hint="eastAsia"/>
          </w:rPr>
          <w:t>及其调用</w:t>
        </w:r>
        <w:r w:rsidR="005D6975">
          <w:tab/>
        </w:r>
        <w:r>
          <w:fldChar w:fldCharType="begin"/>
        </w:r>
        <w:r>
          <w:instrText xml:space="preserve"> PAGEREF _Toc30283 </w:instrText>
        </w:r>
        <w:r>
          <w:fldChar w:fldCharType="separate"/>
        </w:r>
        <w:r w:rsidR="005D6975">
          <w:t>12</w:t>
        </w:r>
        <w:r>
          <w:fldChar w:fldCharType="end"/>
        </w:r>
      </w:hyperlink>
    </w:p>
    <w:p w:rsidR="005D6975" w:rsidRDefault="00497F82">
      <w:pPr>
        <w:pStyle w:val="20"/>
        <w:tabs>
          <w:tab w:val="right" w:leader="dot" w:pos="8306"/>
        </w:tabs>
      </w:pPr>
      <w:hyperlink w:anchor="_Toc21666" w:history="1">
        <w:r w:rsidR="005D6975">
          <w:t>3.5</w:t>
        </w:r>
        <w:r w:rsidR="005D6975">
          <w:t>引用</w:t>
        </w:r>
        <w:r w:rsidR="005D6975">
          <w:tab/>
        </w:r>
        <w:r>
          <w:fldChar w:fldCharType="begin"/>
        </w:r>
        <w:r>
          <w:instrText xml:space="preserve"> PAGEREF _Toc21666 </w:instrText>
        </w:r>
        <w:r>
          <w:fldChar w:fldCharType="separate"/>
        </w:r>
        <w:r w:rsidR="005D6975">
          <w:t>12</w:t>
        </w:r>
        <w:r>
          <w:fldChar w:fldCharType="end"/>
        </w:r>
      </w:hyperlink>
    </w:p>
    <w:p w:rsidR="005D6975" w:rsidRDefault="00497F82">
      <w:pPr>
        <w:pStyle w:val="20"/>
        <w:tabs>
          <w:tab w:val="right" w:leader="dot" w:pos="8306"/>
        </w:tabs>
      </w:pPr>
      <w:hyperlink w:anchor="_Toc21320" w:history="1">
        <w:r w:rsidR="005D6975">
          <w:t>3.6</w:t>
        </w:r>
        <w:r w:rsidR="005D6975">
          <w:t>访问控制（封装）</w:t>
        </w:r>
        <w:r w:rsidR="005D6975">
          <w:tab/>
        </w:r>
        <w:r>
          <w:fldChar w:fldCharType="begin"/>
        </w:r>
        <w:r>
          <w:instrText xml:space="preserve"> PAGEREF _Toc21320 </w:instrText>
        </w:r>
        <w:r>
          <w:fldChar w:fldCharType="separate"/>
        </w:r>
        <w:r w:rsidR="005D6975">
          <w:t>12</w:t>
        </w:r>
        <w:r>
          <w:fldChar w:fldCharType="end"/>
        </w:r>
      </w:hyperlink>
    </w:p>
    <w:p w:rsidR="005D6975" w:rsidRDefault="00497F82">
      <w:pPr>
        <w:pStyle w:val="20"/>
        <w:tabs>
          <w:tab w:val="right" w:leader="dot" w:pos="8306"/>
        </w:tabs>
      </w:pPr>
      <w:hyperlink w:anchor="_Toc20931" w:history="1">
        <w:r w:rsidR="005D6975">
          <w:t>3.7</w:t>
        </w:r>
        <w:r w:rsidR="005D6975">
          <w:t>构造器</w:t>
        </w:r>
        <w:r w:rsidR="005D6975">
          <w:tab/>
        </w:r>
        <w:r>
          <w:fldChar w:fldCharType="begin"/>
        </w:r>
        <w:r>
          <w:instrText xml:space="preserve"> PAGEREF _Toc20931 </w:instrText>
        </w:r>
        <w:r>
          <w:fldChar w:fldCharType="separate"/>
        </w:r>
        <w:r w:rsidR="005D6975">
          <w:t>12</w:t>
        </w:r>
        <w:r>
          <w:fldChar w:fldCharType="end"/>
        </w:r>
      </w:hyperlink>
    </w:p>
    <w:p w:rsidR="005D6975" w:rsidRDefault="00497F82">
      <w:pPr>
        <w:pStyle w:val="30"/>
        <w:tabs>
          <w:tab w:val="right" w:leader="dot" w:pos="8306"/>
        </w:tabs>
      </w:pPr>
      <w:hyperlink w:anchor="_Toc20663" w:history="1">
        <w:r w:rsidR="005D6975">
          <w:rPr>
            <w:rFonts w:ascii="Cambria" w:hAnsi="Cambria"/>
          </w:rPr>
          <w:t>super()</w:t>
        </w:r>
        <w:r w:rsidR="005D6975">
          <w:rPr>
            <w:rFonts w:ascii="Cambria" w:hAnsi="Cambria"/>
          </w:rPr>
          <w:t>、</w:t>
        </w:r>
        <w:r w:rsidR="005D6975">
          <w:rPr>
            <w:rFonts w:ascii="Cambria" w:hAnsi="Cambria"/>
          </w:rPr>
          <w:t>super</w:t>
        </w:r>
        <w:r w:rsidR="005D6975">
          <w:rPr>
            <w:rFonts w:ascii="Cambria" w:hAnsi="Cambria"/>
          </w:rPr>
          <w:t>．和</w:t>
        </w:r>
        <w:r w:rsidR="005D6975">
          <w:rPr>
            <w:rFonts w:ascii="Cambria" w:hAnsi="Cambria"/>
          </w:rPr>
          <w:t xml:space="preserve"> this()</w:t>
        </w:r>
        <w:r w:rsidR="005D6975">
          <w:rPr>
            <w:rFonts w:ascii="Cambria" w:hAnsi="Cambria"/>
          </w:rPr>
          <w:t>、</w:t>
        </w:r>
        <w:r w:rsidR="005D6975">
          <w:rPr>
            <w:rFonts w:ascii="Cambria" w:hAnsi="Cambria"/>
          </w:rPr>
          <w:t>this</w:t>
        </w:r>
        <w:r w:rsidR="005D6975">
          <w:rPr>
            <w:rFonts w:ascii="Cambria" w:hAnsi="Cambria"/>
          </w:rPr>
          <w:t>．</w:t>
        </w:r>
        <w:r w:rsidR="005D6975">
          <w:tab/>
        </w:r>
        <w:r>
          <w:fldChar w:fldCharType="begin"/>
        </w:r>
        <w:r>
          <w:instrText xml:space="preserve"> PAGEREF _Toc20663 </w:instrText>
        </w:r>
        <w:r>
          <w:fldChar w:fldCharType="separate"/>
        </w:r>
        <w:r w:rsidR="005D6975">
          <w:t>13</w:t>
        </w:r>
        <w:r>
          <w:fldChar w:fldCharType="end"/>
        </w:r>
      </w:hyperlink>
    </w:p>
    <w:p w:rsidR="005D6975" w:rsidRDefault="00497F82">
      <w:pPr>
        <w:pStyle w:val="20"/>
        <w:tabs>
          <w:tab w:val="right" w:leader="dot" w:pos="8306"/>
        </w:tabs>
      </w:pPr>
      <w:hyperlink w:anchor="_Toc26529" w:history="1">
        <w:r w:rsidR="005D6975">
          <w:t>3.8</w:t>
        </w:r>
        <w:r w:rsidR="005D6975">
          <w:t>重载和重写</w:t>
        </w:r>
        <w:r w:rsidR="005D6975">
          <w:tab/>
        </w:r>
        <w:r>
          <w:fldChar w:fldCharType="begin"/>
        </w:r>
        <w:r>
          <w:instrText xml:space="preserve"> PAGEREF _Toc26529 </w:instrText>
        </w:r>
        <w:r>
          <w:fldChar w:fldCharType="separate"/>
        </w:r>
        <w:r w:rsidR="005D6975">
          <w:t>14</w:t>
        </w:r>
        <w:r>
          <w:fldChar w:fldCharType="end"/>
        </w:r>
      </w:hyperlink>
    </w:p>
    <w:p w:rsidR="005D6975" w:rsidRDefault="00497F82">
      <w:pPr>
        <w:pStyle w:val="20"/>
        <w:tabs>
          <w:tab w:val="right" w:leader="dot" w:pos="8306"/>
        </w:tabs>
      </w:pPr>
      <w:hyperlink w:anchor="_Toc7877" w:history="1">
        <w:r w:rsidR="005D6975">
          <w:t>3.9</w:t>
        </w:r>
        <w:r w:rsidR="005D6975">
          <w:t>继承</w:t>
        </w:r>
        <w:r w:rsidR="005D6975">
          <w:tab/>
        </w:r>
        <w:r>
          <w:fldChar w:fldCharType="begin"/>
        </w:r>
        <w:r>
          <w:instrText xml:space="preserve"> PAGEREF _Toc7877 </w:instrText>
        </w:r>
        <w:r>
          <w:fldChar w:fldCharType="separate"/>
        </w:r>
        <w:r w:rsidR="005D6975">
          <w:t>15</w:t>
        </w:r>
        <w:r>
          <w:fldChar w:fldCharType="end"/>
        </w:r>
      </w:hyperlink>
    </w:p>
    <w:p w:rsidR="005D6975" w:rsidRDefault="00497F82">
      <w:pPr>
        <w:pStyle w:val="30"/>
        <w:tabs>
          <w:tab w:val="right" w:leader="dot" w:pos="8306"/>
        </w:tabs>
      </w:pPr>
      <w:hyperlink w:anchor="_Toc8221" w:history="1">
        <w:r w:rsidR="005D6975">
          <w:rPr>
            <w:rFonts w:hint="eastAsia"/>
          </w:rPr>
          <w:t>引用类型变量的类型转换</w:t>
        </w:r>
        <w:r w:rsidR="005D6975">
          <w:rPr>
            <w:szCs w:val="24"/>
          </w:rPr>
          <w:t xml:space="preserve"> </w:t>
        </w:r>
        <w:r w:rsidR="005D6975">
          <w:rPr>
            <w:spacing w:val="10"/>
          </w:rPr>
          <w:t>instanceof</w:t>
        </w:r>
        <w:r w:rsidR="005D6975">
          <w:tab/>
        </w:r>
        <w:r>
          <w:fldChar w:fldCharType="begin"/>
        </w:r>
        <w:r>
          <w:instrText xml:space="preserve"> PAGEREF _Toc8221 </w:instrText>
        </w:r>
        <w:r>
          <w:fldChar w:fldCharType="separate"/>
        </w:r>
        <w:r w:rsidR="005D6975">
          <w:t>15</w:t>
        </w:r>
        <w:r>
          <w:fldChar w:fldCharType="end"/>
        </w:r>
      </w:hyperlink>
    </w:p>
    <w:p w:rsidR="005D6975" w:rsidRDefault="00497F82">
      <w:pPr>
        <w:pStyle w:val="20"/>
        <w:tabs>
          <w:tab w:val="right" w:leader="dot" w:pos="8306"/>
        </w:tabs>
      </w:pPr>
      <w:hyperlink w:anchor="_Toc6264" w:history="1">
        <w:r w:rsidR="005D6975">
          <w:t>3.10 static</w:t>
        </w:r>
        <w:r w:rsidR="005D6975">
          <w:tab/>
        </w:r>
        <w:r>
          <w:fldChar w:fldCharType="begin"/>
        </w:r>
        <w:r>
          <w:instrText xml:space="preserve"> PAGEREF _Toc6264 </w:instrText>
        </w:r>
        <w:r>
          <w:fldChar w:fldCharType="separate"/>
        </w:r>
        <w:r w:rsidR="005D6975">
          <w:t>18</w:t>
        </w:r>
        <w:r>
          <w:fldChar w:fldCharType="end"/>
        </w:r>
      </w:hyperlink>
    </w:p>
    <w:p w:rsidR="005D6975" w:rsidRDefault="00497F82">
      <w:pPr>
        <w:pStyle w:val="20"/>
        <w:tabs>
          <w:tab w:val="right" w:leader="dot" w:pos="8306"/>
        </w:tabs>
      </w:pPr>
      <w:hyperlink w:anchor="_Toc10287" w:history="1">
        <w:r w:rsidR="005D6975">
          <w:t>3.11 final</w:t>
        </w:r>
        <w:r w:rsidR="005D6975">
          <w:tab/>
        </w:r>
        <w:r>
          <w:fldChar w:fldCharType="begin"/>
        </w:r>
        <w:r>
          <w:instrText xml:space="preserve"> PAGEREF _Toc10287 </w:instrText>
        </w:r>
        <w:r>
          <w:fldChar w:fldCharType="separate"/>
        </w:r>
        <w:r w:rsidR="005D6975">
          <w:t>19</w:t>
        </w:r>
        <w:r>
          <w:fldChar w:fldCharType="end"/>
        </w:r>
      </w:hyperlink>
    </w:p>
    <w:p w:rsidR="005D6975" w:rsidRDefault="00497F82">
      <w:pPr>
        <w:pStyle w:val="20"/>
        <w:tabs>
          <w:tab w:val="right" w:leader="dot" w:pos="8306"/>
        </w:tabs>
      </w:pPr>
      <w:hyperlink w:anchor="_Toc1252" w:history="1">
        <w:r w:rsidR="005D6975">
          <w:t>3.12</w:t>
        </w:r>
        <w:r w:rsidR="005D6975">
          <w:t>多态</w:t>
        </w:r>
        <w:r w:rsidR="005D6975">
          <w:tab/>
        </w:r>
        <w:r>
          <w:fldChar w:fldCharType="begin"/>
        </w:r>
        <w:r>
          <w:instrText xml:space="preserve"> PAGEREF _Toc1252 </w:instrText>
        </w:r>
        <w:r>
          <w:fldChar w:fldCharType="separate"/>
        </w:r>
        <w:r w:rsidR="005D6975">
          <w:t>20</w:t>
        </w:r>
        <w:r>
          <w:fldChar w:fldCharType="end"/>
        </w:r>
      </w:hyperlink>
    </w:p>
    <w:p w:rsidR="005D6975" w:rsidRDefault="00497F82">
      <w:pPr>
        <w:pStyle w:val="20"/>
        <w:tabs>
          <w:tab w:val="right" w:leader="dot" w:pos="8306"/>
        </w:tabs>
      </w:pPr>
      <w:hyperlink w:anchor="_Toc10411" w:history="1">
        <w:r w:rsidR="005D6975">
          <w:t>3.13</w:t>
        </w:r>
        <w:r w:rsidR="005D6975">
          <w:t>抽象类</w:t>
        </w:r>
        <w:r w:rsidR="005D6975">
          <w:tab/>
        </w:r>
        <w:r>
          <w:fldChar w:fldCharType="begin"/>
        </w:r>
        <w:r>
          <w:instrText xml:space="preserve"> PAGEREF _Toc10411 </w:instrText>
        </w:r>
        <w:r>
          <w:fldChar w:fldCharType="separate"/>
        </w:r>
        <w:r w:rsidR="005D6975">
          <w:t>20</w:t>
        </w:r>
        <w:r>
          <w:fldChar w:fldCharType="end"/>
        </w:r>
      </w:hyperlink>
    </w:p>
    <w:p w:rsidR="005D6975" w:rsidRDefault="00497F82">
      <w:pPr>
        <w:pStyle w:val="20"/>
        <w:tabs>
          <w:tab w:val="right" w:leader="dot" w:pos="8306"/>
        </w:tabs>
      </w:pPr>
      <w:hyperlink w:anchor="_Toc14163" w:history="1">
        <w:r w:rsidR="005D6975">
          <w:t>3.14</w:t>
        </w:r>
        <w:r w:rsidR="005D6975">
          <w:t>接口</w:t>
        </w:r>
        <w:r w:rsidR="005D6975">
          <w:tab/>
        </w:r>
        <w:r>
          <w:fldChar w:fldCharType="begin"/>
        </w:r>
        <w:r>
          <w:instrText xml:space="preserve"> PAGEREF _Toc14163 </w:instrText>
        </w:r>
        <w:r>
          <w:fldChar w:fldCharType="separate"/>
        </w:r>
        <w:r w:rsidR="005D6975">
          <w:t>21</w:t>
        </w:r>
        <w:r>
          <w:fldChar w:fldCharType="end"/>
        </w:r>
      </w:hyperlink>
    </w:p>
    <w:p w:rsidR="005D6975" w:rsidRDefault="00497F82">
      <w:pPr>
        <w:pStyle w:val="20"/>
        <w:tabs>
          <w:tab w:val="right" w:leader="dot" w:pos="8306"/>
        </w:tabs>
      </w:pPr>
      <w:hyperlink w:anchor="_Toc26194" w:history="1">
        <w:r w:rsidR="005D6975">
          <w:t>3.15</w:t>
        </w:r>
        <w:r w:rsidR="005D6975">
          <w:t>内部类</w:t>
        </w:r>
        <w:r w:rsidR="005D6975">
          <w:tab/>
        </w:r>
        <w:r>
          <w:fldChar w:fldCharType="begin"/>
        </w:r>
        <w:r>
          <w:instrText xml:space="preserve"> PAGEREF _Toc26194 </w:instrText>
        </w:r>
        <w:r>
          <w:fldChar w:fldCharType="separate"/>
        </w:r>
        <w:r w:rsidR="005D6975">
          <w:t>21</w:t>
        </w:r>
        <w:r>
          <w:fldChar w:fldCharType="end"/>
        </w:r>
      </w:hyperlink>
    </w:p>
    <w:p w:rsidR="005D6975" w:rsidRDefault="00497F82">
      <w:pPr>
        <w:pStyle w:val="20"/>
        <w:tabs>
          <w:tab w:val="right" w:leader="dot" w:pos="8306"/>
        </w:tabs>
      </w:pPr>
      <w:hyperlink w:anchor="_Toc11680" w:history="1">
        <w:r w:rsidR="005D6975">
          <w:t>3.16</w:t>
        </w:r>
        <w:r w:rsidR="005D6975">
          <w:t>匿名类</w:t>
        </w:r>
        <w:r w:rsidR="005D6975">
          <w:tab/>
        </w:r>
        <w:r>
          <w:fldChar w:fldCharType="begin"/>
        </w:r>
        <w:r>
          <w:instrText xml:space="preserve"> PAGEREF _Toc11680 </w:instrText>
        </w:r>
        <w:r>
          <w:fldChar w:fldCharType="separate"/>
        </w:r>
        <w:r w:rsidR="005D6975">
          <w:t>22</w:t>
        </w:r>
        <w:r>
          <w:fldChar w:fldCharType="end"/>
        </w:r>
      </w:hyperlink>
    </w:p>
    <w:p w:rsidR="005D6975" w:rsidRDefault="00497F82">
      <w:pPr>
        <w:pStyle w:val="20"/>
        <w:tabs>
          <w:tab w:val="right" w:leader="dot" w:pos="8306"/>
        </w:tabs>
      </w:pPr>
      <w:hyperlink w:anchor="_Toc27465" w:history="1">
        <w:r w:rsidR="005D6975">
          <w:t>3.17</w:t>
        </w:r>
        <w:r w:rsidR="005D6975">
          <w:t>二维数组和对象数组</w:t>
        </w:r>
        <w:r w:rsidR="005D6975">
          <w:tab/>
        </w:r>
        <w:r>
          <w:fldChar w:fldCharType="begin"/>
        </w:r>
        <w:r>
          <w:instrText xml:space="preserve"> PAGEREF _Toc27465 </w:instrText>
        </w:r>
        <w:r>
          <w:fldChar w:fldCharType="separate"/>
        </w:r>
        <w:r w:rsidR="005D6975">
          <w:t>23</w:t>
        </w:r>
        <w:r>
          <w:fldChar w:fldCharType="end"/>
        </w:r>
      </w:hyperlink>
    </w:p>
    <w:p w:rsidR="005D6975" w:rsidRDefault="00497F82">
      <w:pPr>
        <w:pStyle w:val="20"/>
        <w:tabs>
          <w:tab w:val="right" w:leader="dot" w:pos="8306"/>
        </w:tabs>
      </w:pPr>
      <w:hyperlink w:anchor="_Toc1601" w:history="1">
        <w:r w:rsidR="005D6975">
          <w:t>3.18</w:t>
        </w:r>
        <w:r w:rsidR="005D6975">
          <w:t>注意事项</w:t>
        </w:r>
        <w:r w:rsidR="005D6975">
          <w:tab/>
        </w:r>
        <w:r>
          <w:fldChar w:fldCharType="begin"/>
        </w:r>
        <w:r>
          <w:instrText xml:space="preserve"> PAGEREF _Toc1601 </w:instrText>
        </w:r>
        <w:r>
          <w:fldChar w:fldCharType="separate"/>
        </w:r>
        <w:r w:rsidR="005D6975">
          <w:t>24</w:t>
        </w:r>
        <w:r>
          <w:fldChar w:fldCharType="end"/>
        </w:r>
      </w:hyperlink>
    </w:p>
    <w:p w:rsidR="005D6975" w:rsidRDefault="00497F82">
      <w:pPr>
        <w:pStyle w:val="11"/>
        <w:tabs>
          <w:tab w:val="right" w:leader="dot" w:pos="8306"/>
        </w:tabs>
      </w:pPr>
      <w:hyperlink w:anchor="_Toc19822" w:history="1">
        <w:r w:rsidR="005D6975">
          <w:rPr>
            <w:rFonts w:hint="eastAsia"/>
            <w:spacing w:val="10"/>
            <w:kern w:val="44"/>
          </w:rPr>
          <w:t>四、</w:t>
        </w:r>
        <w:r w:rsidR="005D6975">
          <w:rPr>
            <w:rFonts w:hint="eastAsia"/>
            <w:spacing w:val="10"/>
            <w:kern w:val="44"/>
          </w:rPr>
          <w:t xml:space="preserve"> </w:t>
        </w:r>
        <w:r w:rsidR="005D6975">
          <w:rPr>
            <w:rFonts w:hint="eastAsia"/>
          </w:rPr>
          <w:t>Java SE</w:t>
        </w:r>
        <w:r w:rsidR="005D6975">
          <w:rPr>
            <w:rFonts w:hint="eastAsia"/>
          </w:rPr>
          <w:t>核心</w:t>
        </w:r>
        <w:r w:rsidR="005D6975">
          <w:rPr>
            <w:rFonts w:hint="eastAsia"/>
          </w:rPr>
          <w:t>I</w:t>
        </w:r>
        <w:r w:rsidR="005D6975">
          <w:tab/>
        </w:r>
        <w:r>
          <w:fldChar w:fldCharType="begin"/>
        </w:r>
        <w:r>
          <w:instrText xml:space="preserve"> PAGEREF _Toc19822 </w:instrText>
        </w:r>
        <w:r>
          <w:fldChar w:fldCharType="separate"/>
        </w:r>
        <w:r w:rsidR="005D6975">
          <w:t>25</w:t>
        </w:r>
        <w:r>
          <w:fldChar w:fldCharType="end"/>
        </w:r>
      </w:hyperlink>
    </w:p>
    <w:p w:rsidR="005D6975" w:rsidRDefault="00497F82">
      <w:pPr>
        <w:pStyle w:val="20"/>
        <w:tabs>
          <w:tab w:val="right" w:leader="dot" w:pos="8306"/>
        </w:tabs>
      </w:pPr>
      <w:hyperlink w:anchor="_Toc13277" w:history="1">
        <w:r w:rsidR="005D6975">
          <w:rPr>
            <w:rFonts w:hint="eastAsia"/>
          </w:rPr>
          <w:t>4.1 Object</w:t>
        </w:r>
        <w:r w:rsidR="005D6975">
          <w:rPr>
            <w:rFonts w:hint="eastAsia"/>
          </w:rPr>
          <w:t>类</w:t>
        </w:r>
        <w:r w:rsidR="005D6975">
          <w:tab/>
        </w:r>
        <w:r>
          <w:fldChar w:fldCharType="begin"/>
        </w:r>
        <w:r>
          <w:instrText xml:space="preserve"> PAGEREF _Toc13277 </w:instrText>
        </w:r>
        <w:r>
          <w:fldChar w:fldCharType="separate"/>
        </w:r>
        <w:r w:rsidR="005D6975">
          <w:t>25</w:t>
        </w:r>
        <w:r>
          <w:fldChar w:fldCharType="end"/>
        </w:r>
      </w:hyperlink>
    </w:p>
    <w:p w:rsidR="005D6975" w:rsidRDefault="00497F82">
      <w:pPr>
        <w:pStyle w:val="20"/>
        <w:tabs>
          <w:tab w:val="right" w:leader="dot" w:pos="8306"/>
        </w:tabs>
      </w:pPr>
      <w:hyperlink w:anchor="_Toc29" w:history="1">
        <w:r w:rsidR="005D6975">
          <w:rPr>
            <w:rFonts w:hint="eastAsia"/>
          </w:rPr>
          <w:t>4.2 String</w:t>
        </w:r>
        <w:r w:rsidR="005D6975">
          <w:rPr>
            <w:rFonts w:hint="eastAsia"/>
          </w:rPr>
          <w:t>类</w:t>
        </w:r>
        <w:r w:rsidR="005D6975">
          <w:tab/>
        </w:r>
        <w:r>
          <w:fldChar w:fldCharType="begin"/>
        </w:r>
        <w:r>
          <w:instrText xml:space="preserve"> PAGEREF _Toc29 </w:instrText>
        </w:r>
        <w:r>
          <w:fldChar w:fldCharType="separate"/>
        </w:r>
        <w:r w:rsidR="005D6975">
          <w:t>26</w:t>
        </w:r>
        <w:r>
          <w:fldChar w:fldCharType="end"/>
        </w:r>
      </w:hyperlink>
    </w:p>
    <w:p w:rsidR="005D6975" w:rsidRDefault="00497F82">
      <w:pPr>
        <w:pStyle w:val="20"/>
        <w:tabs>
          <w:tab w:val="right" w:leader="dot" w:pos="8306"/>
        </w:tabs>
      </w:pPr>
      <w:hyperlink w:anchor="_Toc16997" w:history="1">
        <w:r w:rsidR="005D6975">
          <w:rPr>
            <w:rFonts w:hint="eastAsia"/>
          </w:rPr>
          <w:t>4.3 StringUtils</w:t>
        </w:r>
        <w:r w:rsidR="005D6975">
          <w:rPr>
            <w:rFonts w:hint="eastAsia"/>
          </w:rPr>
          <w:t>类</w:t>
        </w:r>
        <w:r w:rsidR="005D6975">
          <w:tab/>
        </w:r>
        <w:r>
          <w:fldChar w:fldCharType="begin"/>
        </w:r>
        <w:r>
          <w:instrText xml:space="preserve"> PAGEREF _Toc16997 </w:instrText>
        </w:r>
        <w:r>
          <w:fldChar w:fldCharType="separate"/>
        </w:r>
        <w:r w:rsidR="005D6975">
          <w:t>28</w:t>
        </w:r>
        <w:r>
          <w:fldChar w:fldCharType="end"/>
        </w:r>
      </w:hyperlink>
    </w:p>
    <w:p w:rsidR="005D6975" w:rsidRDefault="00497F82">
      <w:pPr>
        <w:pStyle w:val="20"/>
        <w:tabs>
          <w:tab w:val="right" w:leader="dot" w:pos="8306"/>
        </w:tabs>
      </w:pPr>
      <w:hyperlink w:anchor="_Toc21864" w:history="1">
        <w:r w:rsidR="005D6975">
          <w:rPr>
            <w:rFonts w:hint="eastAsia"/>
          </w:rPr>
          <w:t>4.4 StringBuilder</w:t>
        </w:r>
        <w:r w:rsidR="005D6975">
          <w:rPr>
            <w:rFonts w:hint="eastAsia"/>
          </w:rPr>
          <w:t>类</w:t>
        </w:r>
        <w:r w:rsidR="005D6975">
          <w:tab/>
        </w:r>
        <w:r>
          <w:fldChar w:fldCharType="begin"/>
        </w:r>
        <w:r>
          <w:instrText xml:space="preserve"> PAGEREF _Toc21864 </w:instrText>
        </w:r>
        <w:r>
          <w:fldChar w:fldCharType="separate"/>
        </w:r>
        <w:r w:rsidR="005D6975">
          <w:t>28</w:t>
        </w:r>
        <w:r>
          <w:fldChar w:fldCharType="end"/>
        </w:r>
      </w:hyperlink>
    </w:p>
    <w:p w:rsidR="005D6975" w:rsidRDefault="00497F82">
      <w:pPr>
        <w:pStyle w:val="20"/>
        <w:tabs>
          <w:tab w:val="right" w:leader="dot" w:pos="8306"/>
        </w:tabs>
      </w:pPr>
      <w:hyperlink w:anchor="_Toc25084" w:history="1">
        <w:r w:rsidR="005D6975">
          <w:rPr>
            <w:rFonts w:hint="eastAsia"/>
          </w:rPr>
          <w:t>4.5</w:t>
        </w:r>
        <w:r w:rsidR="005D6975">
          <w:rPr>
            <w:rFonts w:hint="eastAsia"/>
          </w:rPr>
          <w:t>正则表达式</w:t>
        </w:r>
        <w:r w:rsidR="005D6975">
          <w:tab/>
        </w:r>
        <w:r>
          <w:fldChar w:fldCharType="begin"/>
        </w:r>
        <w:r>
          <w:instrText xml:space="preserve"> PAGEREF _Toc25084 </w:instrText>
        </w:r>
        <w:r>
          <w:fldChar w:fldCharType="separate"/>
        </w:r>
        <w:r w:rsidR="005D6975">
          <w:t>29</w:t>
        </w:r>
        <w:r>
          <w:fldChar w:fldCharType="end"/>
        </w:r>
      </w:hyperlink>
    </w:p>
    <w:p w:rsidR="005D6975" w:rsidRDefault="00497F82">
      <w:pPr>
        <w:pStyle w:val="20"/>
        <w:tabs>
          <w:tab w:val="right" w:leader="dot" w:pos="8306"/>
        </w:tabs>
      </w:pPr>
      <w:hyperlink w:anchor="_Toc12757" w:history="1">
        <w:r w:rsidR="005D6975">
          <w:rPr>
            <w:rFonts w:hint="eastAsia"/>
          </w:rPr>
          <w:t>4.6 Date</w:t>
        </w:r>
        <w:r w:rsidR="005D6975">
          <w:rPr>
            <w:rFonts w:hint="eastAsia"/>
          </w:rPr>
          <w:t>类</w:t>
        </w:r>
        <w:r w:rsidR="005D6975">
          <w:tab/>
        </w:r>
        <w:r>
          <w:fldChar w:fldCharType="begin"/>
        </w:r>
        <w:r>
          <w:instrText xml:space="preserve"> PAGEREF _Toc12757 </w:instrText>
        </w:r>
        <w:r>
          <w:fldChar w:fldCharType="separate"/>
        </w:r>
        <w:r w:rsidR="005D6975">
          <w:t>30</w:t>
        </w:r>
        <w:r>
          <w:fldChar w:fldCharType="end"/>
        </w:r>
      </w:hyperlink>
    </w:p>
    <w:p w:rsidR="005D6975" w:rsidRDefault="00497F82">
      <w:pPr>
        <w:pStyle w:val="20"/>
        <w:tabs>
          <w:tab w:val="right" w:leader="dot" w:pos="8306"/>
        </w:tabs>
      </w:pPr>
      <w:hyperlink w:anchor="_Toc20032" w:history="1">
        <w:r w:rsidR="005D6975">
          <w:rPr>
            <w:rFonts w:hint="eastAsia"/>
          </w:rPr>
          <w:t>4.7 Calendar</w:t>
        </w:r>
        <w:r w:rsidR="005D6975">
          <w:rPr>
            <w:rFonts w:hint="eastAsia"/>
          </w:rPr>
          <w:t>类</w:t>
        </w:r>
        <w:r w:rsidR="005D6975">
          <w:tab/>
        </w:r>
        <w:r>
          <w:fldChar w:fldCharType="begin"/>
        </w:r>
        <w:r>
          <w:instrText xml:space="preserve"> PAGEREF _Toc20032 </w:instrText>
        </w:r>
        <w:r>
          <w:fldChar w:fldCharType="separate"/>
        </w:r>
        <w:r w:rsidR="005D6975">
          <w:t>30</w:t>
        </w:r>
        <w:r>
          <w:fldChar w:fldCharType="end"/>
        </w:r>
      </w:hyperlink>
    </w:p>
    <w:p w:rsidR="005D6975" w:rsidRDefault="00497F82">
      <w:pPr>
        <w:pStyle w:val="20"/>
        <w:tabs>
          <w:tab w:val="right" w:leader="dot" w:pos="8306"/>
        </w:tabs>
      </w:pPr>
      <w:hyperlink w:anchor="_Toc20236" w:history="1">
        <w:r w:rsidR="005D6975">
          <w:rPr>
            <w:rFonts w:hint="eastAsia"/>
          </w:rPr>
          <w:t>4.8 SimpleDateFormat</w:t>
        </w:r>
        <w:r w:rsidR="005D6975">
          <w:rPr>
            <w:rFonts w:hint="eastAsia"/>
          </w:rPr>
          <w:t>类</w:t>
        </w:r>
        <w:r w:rsidR="005D6975">
          <w:tab/>
        </w:r>
        <w:r>
          <w:fldChar w:fldCharType="begin"/>
        </w:r>
        <w:r>
          <w:instrText xml:space="preserve"> PAGEREF _Toc20236 </w:instrText>
        </w:r>
        <w:r>
          <w:fldChar w:fldCharType="separate"/>
        </w:r>
        <w:r w:rsidR="005D6975">
          <w:t>31</w:t>
        </w:r>
        <w:r>
          <w:fldChar w:fldCharType="end"/>
        </w:r>
      </w:hyperlink>
    </w:p>
    <w:p w:rsidR="005D6975" w:rsidRDefault="00497F82">
      <w:pPr>
        <w:pStyle w:val="20"/>
        <w:tabs>
          <w:tab w:val="right" w:leader="dot" w:pos="8306"/>
        </w:tabs>
      </w:pPr>
      <w:hyperlink w:anchor="_Toc7341" w:history="1">
        <w:r w:rsidR="005D6975">
          <w:rPr>
            <w:rFonts w:hint="eastAsia"/>
          </w:rPr>
          <w:t>4.9 DateFormat</w:t>
        </w:r>
        <w:r w:rsidR="005D6975">
          <w:rPr>
            <w:rFonts w:hint="eastAsia"/>
          </w:rPr>
          <w:t>类</w:t>
        </w:r>
        <w:r w:rsidR="005D6975">
          <w:tab/>
        </w:r>
        <w:r>
          <w:fldChar w:fldCharType="begin"/>
        </w:r>
        <w:r>
          <w:instrText xml:space="preserve"> PAGEREF _Toc7341 </w:instrText>
        </w:r>
        <w:r>
          <w:fldChar w:fldCharType="separate"/>
        </w:r>
        <w:r w:rsidR="005D6975">
          <w:t>31</w:t>
        </w:r>
        <w:r>
          <w:fldChar w:fldCharType="end"/>
        </w:r>
      </w:hyperlink>
    </w:p>
    <w:p w:rsidR="005D6975" w:rsidRDefault="00497F82">
      <w:pPr>
        <w:pStyle w:val="20"/>
        <w:tabs>
          <w:tab w:val="right" w:leader="dot" w:pos="8306"/>
        </w:tabs>
      </w:pPr>
      <w:hyperlink w:anchor="_Toc3375" w:history="1">
        <w:r w:rsidR="005D6975">
          <w:rPr>
            <w:rFonts w:hint="eastAsia"/>
          </w:rPr>
          <w:t>4.10</w:t>
        </w:r>
        <w:r w:rsidR="005D6975">
          <w:rPr>
            <w:rFonts w:hint="eastAsia"/>
          </w:rPr>
          <w:t>包装类</w:t>
        </w:r>
        <w:r w:rsidR="005D6975">
          <w:tab/>
        </w:r>
        <w:r>
          <w:fldChar w:fldCharType="begin"/>
        </w:r>
        <w:r>
          <w:instrText xml:space="preserve"> PAGEREF _Toc3375 </w:instrText>
        </w:r>
        <w:r>
          <w:fldChar w:fldCharType="separate"/>
        </w:r>
        <w:r w:rsidR="005D6975">
          <w:t>32</w:t>
        </w:r>
        <w:r>
          <w:fldChar w:fldCharType="end"/>
        </w:r>
      </w:hyperlink>
    </w:p>
    <w:p w:rsidR="005D6975" w:rsidRDefault="00497F82">
      <w:pPr>
        <w:pStyle w:val="20"/>
        <w:tabs>
          <w:tab w:val="right" w:leader="dot" w:pos="8306"/>
        </w:tabs>
      </w:pPr>
      <w:hyperlink w:anchor="_Toc4904" w:history="1">
        <w:r w:rsidR="005D6975">
          <w:rPr>
            <w:rFonts w:hint="eastAsia"/>
          </w:rPr>
          <w:t>4.11 BigDecimal</w:t>
        </w:r>
        <w:r w:rsidR="005D6975">
          <w:rPr>
            <w:rFonts w:hint="eastAsia"/>
          </w:rPr>
          <w:t>类</w:t>
        </w:r>
        <w:r w:rsidR="005D6975">
          <w:tab/>
        </w:r>
        <w:r>
          <w:fldChar w:fldCharType="begin"/>
        </w:r>
        <w:r>
          <w:instrText xml:space="preserve"> PAGEREF _Toc4904 </w:instrText>
        </w:r>
        <w:r>
          <w:fldChar w:fldCharType="separate"/>
        </w:r>
        <w:r w:rsidR="005D6975">
          <w:t>33</w:t>
        </w:r>
        <w:r>
          <w:fldChar w:fldCharType="end"/>
        </w:r>
      </w:hyperlink>
    </w:p>
    <w:p w:rsidR="005D6975" w:rsidRDefault="00497F82">
      <w:pPr>
        <w:pStyle w:val="20"/>
        <w:tabs>
          <w:tab w:val="right" w:leader="dot" w:pos="8306"/>
        </w:tabs>
      </w:pPr>
      <w:hyperlink w:anchor="_Toc4012" w:history="1">
        <w:r w:rsidR="005D6975">
          <w:rPr>
            <w:rFonts w:hint="eastAsia"/>
          </w:rPr>
          <w:t>4.12 BigInteger</w:t>
        </w:r>
        <w:r w:rsidR="005D6975">
          <w:rPr>
            <w:rFonts w:hint="eastAsia"/>
          </w:rPr>
          <w:t>类</w:t>
        </w:r>
        <w:r w:rsidR="005D6975">
          <w:tab/>
        </w:r>
        <w:r>
          <w:fldChar w:fldCharType="begin"/>
        </w:r>
        <w:r>
          <w:instrText xml:space="preserve"> PAGEREF _Toc4012 </w:instrText>
        </w:r>
        <w:r>
          <w:fldChar w:fldCharType="separate"/>
        </w:r>
        <w:r w:rsidR="005D6975">
          <w:t>33</w:t>
        </w:r>
        <w:r>
          <w:fldChar w:fldCharType="end"/>
        </w:r>
      </w:hyperlink>
    </w:p>
    <w:p w:rsidR="005D6975" w:rsidRDefault="00497F82">
      <w:pPr>
        <w:pStyle w:val="20"/>
        <w:tabs>
          <w:tab w:val="right" w:leader="dot" w:pos="8306"/>
        </w:tabs>
      </w:pPr>
      <w:hyperlink w:anchor="_Toc28676" w:history="1">
        <w:r w:rsidR="005D6975">
          <w:rPr>
            <w:rFonts w:hint="eastAsia"/>
          </w:rPr>
          <w:t>4.13 Collection</w:t>
        </w:r>
        <w:r w:rsidR="005D6975">
          <w:rPr>
            <w:rFonts w:hint="eastAsia"/>
          </w:rPr>
          <w:t>集合框架</w:t>
        </w:r>
        <w:r w:rsidR="005D6975">
          <w:tab/>
        </w:r>
        <w:r>
          <w:fldChar w:fldCharType="begin"/>
        </w:r>
        <w:r>
          <w:instrText xml:space="preserve"> PAGEREF _Toc28676 </w:instrText>
        </w:r>
        <w:r>
          <w:fldChar w:fldCharType="separate"/>
        </w:r>
        <w:r w:rsidR="005D6975">
          <w:t>33</w:t>
        </w:r>
        <w:r>
          <w:fldChar w:fldCharType="end"/>
        </w:r>
      </w:hyperlink>
    </w:p>
    <w:p w:rsidR="005D6975" w:rsidRDefault="00497F82">
      <w:pPr>
        <w:pStyle w:val="20"/>
        <w:tabs>
          <w:tab w:val="right" w:leader="dot" w:pos="8306"/>
        </w:tabs>
      </w:pPr>
      <w:hyperlink w:anchor="_Toc2495" w:history="1">
        <w:r w:rsidR="005D6975">
          <w:rPr>
            <w:rFonts w:hint="eastAsia"/>
          </w:rPr>
          <w:t>4.14 List</w:t>
        </w:r>
        <w:r w:rsidR="005D6975">
          <w:rPr>
            <w:rFonts w:hint="eastAsia"/>
          </w:rPr>
          <w:t>集合的实现类</w:t>
        </w:r>
        <w:r w:rsidR="005D6975">
          <w:rPr>
            <w:rFonts w:hint="eastAsia"/>
          </w:rPr>
          <w:t>ArrayList</w:t>
        </w:r>
        <w:r w:rsidR="005D6975">
          <w:rPr>
            <w:rFonts w:hint="eastAsia"/>
          </w:rPr>
          <w:t>和</w:t>
        </w:r>
        <w:r w:rsidR="005D6975">
          <w:rPr>
            <w:rFonts w:hint="eastAsia"/>
          </w:rPr>
          <w:t>LinkedList</w:t>
        </w:r>
        <w:r w:rsidR="005D6975">
          <w:tab/>
        </w:r>
        <w:r>
          <w:fldChar w:fldCharType="begin"/>
        </w:r>
        <w:r>
          <w:instrText xml:space="preserve"> PAGEREF _Toc2495 </w:instrText>
        </w:r>
        <w:r>
          <w:fldChar w:fldCharType="separate"/>
        </w:r>
        <w:r w:rsidR="005D6975">
          <w:t>34</w:t>
        </w:r>
        <w:r>
          <w:fldChar w:fldCharType="end"/>
        </w:r>
      </w:hyperlink>
    </w:p>
    <w:p w:rsidR="005D6975" w:rsidRDefault="00497F82">
      <w:pPr>
        <w:pStyle w:val="20"/>
        <w:tabs>
          <w:tab w:val="right" w:leader="dot" w:pos="8306"/>
        </w:tabs>
      </w:pPr>
      <w:hyperlink w:anchor="_Toc5878" w:history="1">
        <w:r w:rsidR="005D6975">
          <w:rPr>
            <w:rFonts w:hint="eastAsia"/>
          </w:rPr>
          <w:t>4.15 Iterator</w:t>
        </w:r>
        <w:r w:rsidR="005D6975">
          <w:rPr>
            <w:rFonts w:hint="eastAsia"/>
          </w:rPr>
          <w:t>迭代器</w:t>
        </w:r>
        <w:r w:rsidR="005D6975">
          <w:tab/>
        </w:r>
        <w:r>
          <w:fldChar w:fldCharType="begin"/>
        </w:r>
        <w:r>
          <w:instrText xml:space="preserve"> PAGEREF _Toc5878 </w:instrText>
        </w:r>
        <w:r>
          <w:fldChar w:fldCharType="separate"/>
        </w:r>
        <w:r w:rsidR="005D6975">
          <w:t>37</w:t>
        </w:r>
        <w:r>
          <w:fldChar w:fldCharType="end"/>
        </w:r>
      </w:hyperlink>
    </w:p>
    <w:p w:rsidR="005D6975" w:rsidRDefault="00497F82">
      <w:pPr>
        <w:pStyle w:val="20"/>
        <w:tabs>
          <w:tab w:val="right" w:leader="dot" w:pos="8306"/>
        </w:tabs>
      </w:pPr>
      <w:hyperlink w:anchor="_Toc10" w:history="1">
        <w:r w:rsidR="005D6975">
          <w:rPr>
            <w:rFonts w:hint="eastAsia"/>
          </w:rPr>
          <w:t>4.16</w:t>
        </w:r>
        <w:r w:rsidR="005D6975">
          <w:rPr>
            <w:rFonts w:hint="eastAsia"/>
          </w:rPr>
          <w:t>泛型</w:t>
        </w:r>
        <w:r w:rsidR="005D6975">
          <w:tab/>
        </w:r>
        <w:r>
          <w:fldChar w:fldCharType="begin"/>
        </w:r>
        <w:r>
          <w:instrText xml:space="preserve"> PAGEREF _Toc10 </w:instrText>
        </w:r>
        <w:r>
          <w:fldChar w:fldCharType="separate"/>
        </w:r>
        <w:r w:rsidR="005D6975">
          <w:t>38</w:t>
        </w:r>
        <w:r>
          <w:fldChar w:fldCharType="end"/>
        </w:r>
      </w:hyperlink>
    </w:p>
    <w:p w:rsidR="005D6975" w:rsidRDefault="00497F82">
      <w:pPr>
        <w:pStyle w:val="20"/>
        <w:tabs>
          <w:tab w:val="right" w:leader="dot" w:pos="8306"/>
        </w:tabs>
      </w:pPr>
      <w:hyperlink w:anchor="_Toc29392" w:history="1">
        <w:r w:rsidR="005D6975">
          <w:rPr>
            <w:rFonts w:hint="eastAsia"/>
          </w:rPr>
          <w:t>4.17</w:t>
        </w:r>
        <w:r w:rsidR="005D6975">
          <w:rPr>
            <w:rFonts w:hint="eastAsia"/>
          </w:rPr>
          <w:t>增强型</w:t>
        </w:r>
        <w:r w:rsidR="005D6975">
          <w:rPr>
            <w:rFonts w:hint="eastAsia"/>
          </w:rPr>
          <w:t>for</w:t>
        </w:r>
        <w:r w:rsidR="005D6975">
          <w:rPr>
            <w:rFonts w:hint="eastAsia"/>
          </w:rPr>
          <w:t>循环</w:t>
        </w:r>
        <w:r w:rsidR="005D6975">
          <w:tab/>
        </w:r>
        <w:r>
          <w:fldChar w:fldCharType="begin"/>
        </w:r>
        <w:r>
          <w:instrText xml:space="preserve"> PAGEREF _Toc29392 </w:instrText>
        </w:r>
        <w:r>
          <w:fldChar w:fldCharType="separate"/>
        </w:r>
        <w:r w:rsidR="005D6975">
          <w:t>38</w:t>
        </w:r>
        <w:r>
          <w:fldChar w:fldCharType="end"/>
        </w:r>
      </w:hyperlink>
    </w:p>
    <w:p w:rsidR="005D6975" w:rsidRDefault="00497F82">
      <w:pPr>
        <w:pStyle w:val="20"/>
        <w:tabs>
          <w:tab w:val="right" w:leader="dot" w:pos="8306"/>
        </w:tabs>
      </w:pPr>
      <w:hyperlink w:anchor="_Toc12269" w:history="1">
        <w:r w:rsidR="005D6975">
          <w:rPr>
            <w:rFonts w:hint="eastAsia"/>
          </w:rPr>
          <w:t>4.18 List</w:t>
        </w:r>
        <w:r w:rsidR="005D6975">
          <w:rPr>
            <w:rFonts w:hint="eastAsia"/>
          </w:rPr>
          <w:t>高级－数据结构：</w:t>
        </w:r>
        <w:r w:rsidR="005D6975">
          <w:rPr>
            <w:rFonts w:hint="eastAsia"/>
          </w:rPr>
          <w:t>Queue</w:t>
        </w:r>
        <w:r w:rsidR="005D6975">
          <w:rPr>
            <w:rFonts w:hint="eastAsia"/>
          </w:rPr>
          <w:t>队列</w:t>
        </w:r>
        <w:r w:rsidR="005D6975">
          <w:tab/>
        </w:r>
        <w:r>
          <w:fldChar w:fldCharType="begin"/>
        </w:r>
        <w:r>
          <w:instrText xml:space="preserve"> PAGEREF _Toc12269 </w:instrText>
        </w:r>
        <w:r>
          <w:fldChar w:fldCharType="separate"/>
        </w:r>
        <w:r w:rsidR="005D6975">
          <w:t>39</w:t>
        </w:r>
        <w:r>
          <w:fldChar w:fldCharType="end"/>
        </w:r>
      </w:hyperlink>
    </w:p>
    <w:p w:rsidR="005D6975" w:rsidRDefault="00497F82">
      <w:pPr>
        <w:pStyle w:val="20"/>
        <w:tabs>
          <w:tab w:val="right" w:leader="dot" w:pos="8306"/>
        </w:tabs>
      </w:pPr>
      <w:hyperlink w:anchor="_Toc6656" w:history="1">
        <w:r w:rsidR="005D6975">
          <w:rPr>
            <w:rFonts w:hint="eastAsia"/>
          </w:rPr>
          <w:t>4.19 List</w:t>
        </w:r>
        <w:r w:rsidR="005D6975">
          <w:rPr>
            <w:rFonts w:hint="eastAsia"/>
          </w:rPr>
          <w:t>高级－数据结构：</w:t>
        </w:r>
        <w:r w:rsidR="005D6975">
          <w:rPr>
            <w:rFonts w:hint="eastAsia"/>
          </w:rPr>
          <w:t>Deque</w:t>
        </w:r>
        <w:r w:rsidR="005D6975">
          <w:rPr>
            <w:rFonts w:hint="eastAsia"/>
          </w:rPr>
          <w:t>栈</w:t>
        </w:r>
        <w:r w:rsidR="005D6975">
          <w:tab/>
        </w:r>
        <w:r>
          <w:fldChar w:fldCharType="begin"/>
        </w:r>
        <w:r>
          <w:instrText xml:space="preserve"> PAGEREF _Toc6656 </w:instrText>
        </w:r>
        <w:r>
          <w:fldChar w:fldCharType="separate"/>
        </w:r>
        <w:r w:rsidR="005D6975">
          <w:t>39</w:t>
        </w:r>
        <w:r>
          <w:fldChar w:fldCharType="end"/>
        </w:r>
      </w:hyperlink>
    </w:p>
    <w:p w:rsidR="005D6975" w:rsidRDefault="00497F82">
      <w:pPr>
        <w:pStyle w:val="20"/>
        <w:tabs>
          <w:tab w:val="right" w:leader="dot" w:pos="8306"/>
        </w:tabs>
      </w:pPr>
      <w:hyperlink w:anchor="_Toc4729" w:history="1">
        <w:r w:rsidR="005D6975">
          <w:rPr>
            <w:rFonts w:hint="eastAsia"/>
          </w:rPr>
          <w:t>4.20 Set</w:t>
        </w:r>
        <w:r w:rsidR="005D6975">
          <w:rPr>
            <w:rFonts w:hint="eastAsia"/>
          </w:rPr>
          <w:t>集合的实现类</w:t>
        </w:r>
        <w:r w:rsidR="005D6975">
          <w:rPr>
            <w:rFonts w:hint="eastAsia"/>
          </w:rPr>
          <w:t>HashSet</w:t>
        </w:r>
        <w:r w:rsidR="005D6975">
          <w:tab/>
        </w:r>
        <w:r>
          <w:fldChar w:fldCharType="begin"/>
        </w:r>
        <w:r>
          <w:instrText xml:space="preserve"> PAGEREF _Toc4729 </w:instrText>
        </w:r>
        <w:r>
          <w:fldChar w:fldCharType="separate"/>
        </w:r>
        <w:r w:rsidR="005D6975">
          <w:t>40</w:t>
        </w:r>
        <w:r>
          <w:fldChar w:fldCharType="end"/>
        </w:r>
      </w:hyperlink>
    </w:p>
    <w:p w:rsidR="005D6975" w:rsidRDefault="00497F82">
      <w:pPr>
        <w:pStyle w:val="20"/>
        <w:tabs>
          <w:tab w:val="right" w:leader="dot" w:pos="8306"/>
        </w:tabs>
      </w:pPr>
      <w:hyperlink w:anchor="_Toc29736" w:history="1">
        <w:r w:rsidR="005D6975">
          <w:rPr>
            <w:rFonts w:hint="eastAsia"/>
          </w:rPr>
          <w:t>4.21 Map</w:t>
        </w:r>
        <w:r w:rsidR="005D6975">
          <w:rPr>
            <w:rFonts w:hint="eastAsia"/>
          </w:rPr>
          <w:t>集合的实现类</w:t>
        </w:r>
        <w:r w:rsidR="005D6975">
          <w:rPr>
            <w:rFonts w:hint="eastAsia"/>
          </w:rPr>
          <w:t>HashMap</w:t>
        </w:r>
        <w:r w:rsidR="005D6975">
          <w:tab/>
        </w:r>
        <w:r>
          <w:fldChar w:fldCharType="begin"/>
        </w:r>
        <w:r>
          <w:instrText xml:space="preserve"> PAGEREF _Toc29736 </w:instrText>
        </w:r>
        <w:r>
          <w:fldChar w:fldCharType="separate"/>
        </w:r>
        <w:r w:rsidR="005D6975">
          <w:t>41</w:t>
        </w:r>
        <w:r>
          <w:fldChar w:fldCharType="end"/>
        </w:r>
      </w:hyperlink>
    </w:p>
    <w:p w:rsidR="005D6975" w:rsidRDefault="00497F82">
      <w:pPr>
        <w:pStyle w:val="20"/>
        <w:tabs>
          <w:tab w:val="right" w:leader="dot" w:pos="8306"/>
        </w:tabs>
      </w:pPr>
      <w:hyperlink w:anchor="_Toc24637" w:history="1">
        <w:r w:rsidR="005D6975">
          <w:rPr>
            <w:rFonts w:hint="eastAsia"/>
          </w:rPr>
          <w:t>4.22</w:t>
        </w:r>
        <w:r w:rsidR="005D6975">
          <w:rPr>
            <w:rFonts w:hint="eastAsia"/>
          </w:rPr>
          <w:t>单例模式和模版方法模式</w:t>
        </w:r>
        <w:r w:rsidR="005D6975">
          <w:tab/>
        </w:r>
        <w:r>
          <w:fldChar w:fldCharType="begin"/>
        </w:r>
        <w:r>
          <w:instrText xml:space="preserve"> PAGEREF _Toc24637 </w:instrText>
        </w:r>
        <w:r>
          <w:fldChar w:fldCharType="separate"/>
        </w:r>
        <w:r w:rsidR="005D6975">
          <w:t>43</w:t>
        </w:r>
        <w:r>
          <w:fldChar w:fldCharType="end"/>
        </w:r>
      </w:hyperlink>
    </w:p>
    <w:p w:rsidR="005D6975" w:rsidRDefault="00497F82">
      <w:pPr>
        <w:pStyle w:val="11"/>
        <w:tabs>
          <w:tab w:val="right" w:leader="dot" w:pos="8306"/>
        </w:tabs>
      </w:pPr>
      <w:hyperlink w:anchor="_Toc20807" w:history="1">
        <w:r w:rsidR="005D6975">
          <w:rPr>
            <w:rFonts w:hint="eastAsia"/>
            <w:spacing w:val="10"/>
            <w:kern w:val="44"/>
          </w:rPr>
          <w:t>五、</w:t>
        </w:r>
        <w:r w:rsidR="005D6975">
          <w:rPr>
            <w:rFonts w:hint="eastAsia"/>
            <w:spacing w:val="10"/>
            <w:kern w:val="44"/>
          </w:rPr>
          <w:t xml:space="preserve"> </w:t>
        </w:r>
        <w:r w:rsidR="005D6975">
          <w:rPr>
            <w:rFonts w:hint="eastAsia"/>
          </w:rPr>
          <w:t>Java SE</w:t>
        </w:r>
        <w:r w:rsidR="005D6975">
          <w:rPr>
            <w:rFonts w:hint="eastAsia"/>
          </w:rPr>
          <w:t>核心</w:t>
        </w:r>
        <w:r w:rsidR="005D6975">
          <w:rPr>
            <w:rFonts w:hint="eastAsia"/>
          </w:rPr>
          <w:t>II</w:t>
        </w:r>
        <w:r w:rsidR="005D6975">
          <w:tab/>
        </w:r>
        <w:r>
          <w:fldChar w:fldCharType="begin"/>
        </w:r>
        <w:r>
          <w:instrText xml:space="preserve"> PAGEREF _Toc20807 </w:instrText>
        </w:r>
        <w:r>
          <w:fldChar w:fldCharType="separate"/>
        </w:r>
        <w:r w:rsidR="005D6975">
          <w:t>44</w:t>
        </w:r>
        <w:r>
          <w:fldChar w:fldCharType="end"/>
        </w:r>
      </w:hyperlink>
    </w:p>
    <w:p w:rsidR="005D6975" w:rsidRDefault="00497F82">
      <w:pPr>
        <w:pStyle w:val="20"/>
        <w:tabs>
          <w:tab w:val="right" w:leader="dot" w:pos="8306"/>
        </w:tabs>
      </w:pPr>
      <w:hyperlink w:anchor="_Toc25662" w:history="1">
        <w:r w:rsidR="005D6975">
          <w:rPr>
            <w:rFonts w:hint="eastAsia"/>
          </w:rPr>
          <w:t>5.1 Java</w:t>
        </w:r>
        <w:r w:rsidR="005D6975">
          <w:rPr>
            <w:rFonts w:hint="eastAsia"/>
          </w:rPr>
          <w:t>异常处理机制</w:t>
        </w:r>
        <w:r w:rsidR="005D6975">
          <w:tab/>
        </w:r>
        <w:r>
          <w:fldChar w:fldCharType="begin"/>
        </w:r>
        <w:r>
          <w:instrText xml:space="preserve"> PAGEREF _Toc25662 </w:instrText>
        </w:r>
        <w:r>
          <w:fldChar w:fldCharType="separate"/>
        </w:r>
        <w:r w:rsidR="005D6975">
          <w:t>44</w:t>
        </w:r>
        <w:r>
          <w:fldChar w:fldCharType="end"/>
        </w:r>
      </w:hyperlink>
    </w:p>
    <w:p w:rsidR="005D6975" w:rsidRDefault="00497F82">
      <w:pPr>
        <w:pStyle w:val="20"/>
        <w:tabs>
          <w:tab w:val="right" w:leader="dot" w:pos="8306"/>
        </w:tabs>
      </w:pPr>
      <w:hyperlink w:anchor="_Toc10054" w:history="1">
        <w:r w:rsidR="005D6975">
          <w:rPr>
            <w:rFonts w:hint="eastAsia"/>
          </w:rPr>
          <w:t>5.2 File</w:t>
        </w:r>
        <w:r w:rsidR="005D6975">
          <w:rPr>
            <w:rFonts w:hint="eastAsia"/>
          </w:rPr>
          <w:t>文件类</w:t>
        </w:r>
        <w:r w:rsidR="005D6975">
          <w:tab/>
        </w:r>
        <w:r>
          <w:fldChar w:fldCharType="begin"/>
        </w:r>
        <w:r>
          <w:instrText xml:space="preserve"> PAGEREF _Toc10054 </w:instrText>
        </w:r>
        <w:r>
          <w:fldChar w:fldCharType="separate"/>
        </w:r>
        <w:r w:rsidR="005D6975">
          <w:t>46</w:t>
        </w:r>
        <w:r>
          <w:fldChar w:fldCharType="end"/>
        </w:r>
      </w:hyperlink>
    </w:p>
    <w:p w:rsidR="005D6975" w:rsidRDefault="00497F82">
      <w:pPr>
        <w:pStyle w:val="20"/>
        <w:tabs>
          <w:tab w:val="right" w:leader="dot" w:pos="8306"/>
        </w:tabs>
      </w:pPr>
      <w:hyperlink w:anchor="_Toc8147" w:history="1">
        <w:r w:rsidR="005D6975">
          <w:rPr>
            <w:rFonts w:hint="eastAsia"/>
          </w:rPr>
          <w:t>5.3 RandomAccessFile</w:t>
        </w:r>
        <w:r w:rsidR="005D6975">
          <w:rPr>
            <w:rFonts w:hint="eastAsia"/>
          </w:rPr>
          <w:t>类</w:t>
        </w:r>
        <w:r w:rsidR="005D6975">
          <w:tab/>
        </w:r>
        <w:r>
          <w:fldChar w:fldCharType="begin"/>
        </w:r>
        <w:r>
          <w:instrText xml:space="preserve"> PAGEREF _Toc8147 </w:instrText>
        </w:r>
        <w:r>
          <w:fldChar w:fldCharType="separate"/>
        </w:r>
        <w:r w:rsidR="005D6975">
          <w:t>48</w:t>
        </w:r>
        <w:r>
          <w:fldChar w:fldCharType="end"/>
        </w:r>
      </w:hyperlink>
    </w:p>
    <w:p w:rsidR="005D6975" w:rsidRDefault="00497F82">
      <w:pPr>
        <w:pStyle w:val="20"/>
        <w:tabs>
          <w:tab w:val="right" w:leader="dot" w:pos="8306"/>
        </w:tabs>
      </w:pPr>
      <w:hyperlink w:anchor="_Toc4337" w:history="1">
        <w:r w:rsidR="005D6975">
          <w:rPr>
            <w:rFonts w:hint="eastAsia"/>
          </w:rPr>
          <w:t>5.4</w:t>
        </w:r>
        <w:r w:rsidR="005D6975">
          <w:rPr>
            <w:rFonts w:hint="eastAsia"/>
          </w:rPr>
          <w:t>基本流：</w:t>
        </w:r>
        <w:r w:rsidR="005D6975">
          <w:rPr>
            <w:rFonts w:hint="eastAsia"/>
          </w:rPr>
          <w:t>FIS</w:t>
        </w:r>
        <w:r w:rsidR="005D6975">
          <w:rPr>
            <w:rFonts w:hint="eastAsia"/>
          </w:rPr>
          <w:t>和</w:t>
        </w:r>
        <w:r w:rsidR="005D6975">
          <w:rPr>
            <w:rFonts w:hint="eastAsia"/>
          </w:rPr>
          <w:t>FOS</w:t>
        </w:r>
        <w:r w:rsidR="005D6975">
          <w:tab/>
        </w:r>
        <w:r>
          <w:fldChar w:fldCharType="begin"/>
        </w:r>
        <w:r>
          <w:instrText xml:space="preserve"> PAGEREF _Toc4337 </w:instrText>
        </w:r>
        <w:r>
          <w:fldChar w:fldCharType="separate"/>
        </w:r>
        <w:r w:rsidR="005D6975">
          <w:t>50</w:t>
        </w:r>
        <w:r>
          <w:fldChar w:fldCharType="end"/>
        </w:r>
      </w:hyperlink>
    </w:p>
    <w:p w:rsidR="005D6975" w:rsidRDefault="00497F82">
      <w:pPr>
        <w:pStyle w:val="20"/>
        <w:tabs>
          <w:tab w:val="right" w:leader="dot" w:pos="8306"/>
        </w:tabs>
      </w:pPr>
      <w:hyperlink w:anchor="_Toc3644" w:history="1">
        <w:r w:rsidR="005D6975">
          <w:rPr>
            <w:rFonts w:hint="eastAsia"/>
          </w:rPr>
          <w:t>5.5</w:t>
        </w:r>
        <w:r w:rsidR="005D6975">
          <w:rPr>
            <w:rFonts w:hint="eastAsia"/>
          </w:rPr>
          <w:t>缓冲字节高级流：</w:t>
        </w:r>
        <w:r w:rsidR="005D6975">
          <w:rPr>
            <w:rFonts w:hint="eastAsia"/>
          </w:rPr>
          <w:t>BIS</w:t>
        </w:r>
        <w:r w:rsidR="005D6975">
          <w:rPr>
            <w:rFonts w:hint="eastAsia"/>
          </w:rPr>
          <w:t>和</w:t>
        </w:r>
        <w:r w:rsidR="005D6975">
          <w:rPr>
            <w:rFonts w:hint="eastAsia"/>
          </w:rPr>
          <w:t>BOS</w:t>
        </w:r>
        <w:r w:rsidR="005D6975">
          <w:tab/>
        </w:r>
        <w:r>
          <w:fldChar w:fldCharType="begin"/>
        </w:r>
        <w:r>
          <w:instrText xml:space="preserve"> PAGEREF _Toc3644 </w:instrText>
        </w:r>
        <w:r>
          <w:fldChar w:fldCharType="separate"/>
        </w:r>
        <w:r w:rsidR="005D6975">
          <w:t>51</w:t>
        </w:r>
        <w:r>
          <w:fldChar w:fldCharType="end"/>
        </w:r>
      </w:hyperlink>
    </w:p>
    <w:p w:rsidR="005D6975" w:rsidRDefault="00497F82">
      <w:pPr>
        <w:pStyle w:val="20"/>
        <w:tabs>
          <w:tab w:val="right" w:leader="dot" w:pos="8306"/>
        </w:tabs>
      </w:pPr>
      <w:hyperlink w:anchor="_Toc16793" w:history="1">
        <w:r w:rsidR="005D6975">
          <w:rPr>
            <w:rFonts w:hint="eastAsia"/>
          </w:rPr>
          <w:t>5.6</w:t>
        </w:r>
        <w:r w:rsidR="005D6975">
          <w:rPr>
            <w:rFonts w:hint="eastAsia"/>
          </w:rPr>
          <w:t>基本数据类型高级流：</w:t>
        </w:r>
        <w:r w:rsidR="005D6975">
          <w:rPr>
            <w:rFonts w:hint="eastAsia"/>
          </w:rPr>
          <w:t>DIS</w:t>
        </w:r>
        <w:r w:rsidR="005D6975">
          <w:rPr>
            <w:rFonts w:hint="eastAsia"/>
          </w:rPr>
          <w:t>和</w:t>
        </w:r>
        <w:r w:rsidR="005D6975">
          <w:rPr>
            <w:rFonts w:hint="eastAsia"/>
          </w:rPr>
          <w:t>DOS</w:t>
        </w:r>
        <w:r w:rsidR="005D6975">
          <w:tab/>
        </w:r>
        <w:r>
          <w:fldChar w:fldCharType="begin"/>
        </w:r>
        <w:r>
          <w:instrText xml:space="preserve"> PAGEREF _Toc16793 </w:instrText>
        </w:r>
        <w:r>
          <w:fldChar w:fldCharType="separate"/>
        </w:r>
        <w:r w:rsidR="005D6975">
          <w:t>51</w:t>
        </w:r>
        <w:r>
          <w:fldChar w:fldCharType="end"/>
        </w:r>
      </w:hyperlink>
    </w:p>
    <w:p w:rsidR="005D6975" w:rsidRDefault="00497F82">
      <w:pPr>
        <w:pStyle w:val="20"/>
        <w:tabs>
          <w:tab w:val="right" w:leader="dot" w:pos="8306"/>
        </w:tabs>
      </w:pPr>
      <w:hyperlink w:anchor="_Toc3638" w:history="1">
        <w:r w:rsidR="005D6975">
          <w:rPr>
            <w:rFonts w:hint="eastAsia"/>
          </w:rPr>
          <w:t>5.7</w:t>
        </w:r>
        <w:r w:rsidR="005D6975">
          <w:rPr>
            <w:rFonts w:hint="eastAsia"/>
          </w:rPr>
          <w:t>字符高级流：</w:t>
        </w:r>
        <w:r w:rsidR="005D6975">
          <w:rPr>
            <w:rFonts w:hint="eastAsia"/>
          </w:rPr>
          <w:t>ISR</w:t>
        </w:r>
        <w:r w:rsidR="005D6975">
          <w:rPr>
            <w:rFonts w:hint="eastAsia"/>
          </w:rPr>
          <w:t>和</w:t>
        </w:r>
        <w:r w:rsidR="005D6975">
          <w:rPr>
            <w:rFonts w:hint="eastAsia"/>
          </w:rPr>
          <w:t>OSW</w:t>
        </w:r>
        <w:r w:rsidR="005D6975">
          <w:tab/>
        </w:r>
        <w:r>
          <w:fldChar w:fldCharType="begin"/>
        </w:r>
        <w:r>
          <w:instrText xml:space="preserve"> PAGEREF _Toc3638 </w:instrText>
        </w:r>
        <w:r>
          <w:fldChar w:fldCharType="separate"/>
        </w:r>
        <w:r w:rsidR="005D6975">
          <w:t>52</w:t>
        </w:r>
        <w:r>
          <w:fldChar w:fldCharType="end"/>
        </w:r>
      </w:hyperlink>
    </w:p>
    <w:p w:rsidR="005D6975" w:rsidRDefault="00497F82">
      <w:pPr>
        <w:pStyle w:val="20"/>
        <w:tabs>
          <w:tab w:val="right" w:leader="dot" w:pos="8306"/>
        </w:tabs>
      </w:pPr>
      <w:hyperlink w:anchor="_Toc31481" w:history="1">
        <w:r w:rsidR="005D6975">
          <w:rPr>
            <w:rFonts w:hint="eastAsia"/>
          </w:rPr>
          <w:t>5.8</w:t>
        </w:r>
        <w:r w:rsidR="005D6975">
          <w:rPr>
            <w:rFonts w:hint="eastAsia"/>
          </w:rPr>
          <w:t>缓冲字符高级流：</w:t>
        </w:r>
        <w:r w:rsidR="005D6975">
          <w:rPr>
            <w:rFonts w:hint="eastAsia"/>
          </w:rPr>
          <w:t>BR</w:t>
        </w:r>
        <w:r w:rsidR="005D6975">
          <w:rPr>
            <w:rFonts w:hint="eastAsia"/>
          </w:rPr>
          <w:t>和</w:t>
        </w:r>
        <w:r w:rsidR="005D6975">
          <w:rPr>
            <w:rFonts w:hint="eastAsia"/>
          </w:rPr>
          <w:t>BW</w:t>
        </w:r>
        <w:r w:rsidR="005D6975">
          <w:tab/>
        </w:r>
        <w:r>
          <w:fldChar w:fldCharType="begin"/>
        </w:r>
        <w:r>
          <w:instrText xml:space="preserve"> PAGEREF _Toc31481 </w:instrText>
        </w:r>
        <w:r>
          <w:fldChar w:fldCharType="separate"/>
        </w:r>
        <w:r w:rsidR="005D6975">
          <w:t>53</w:t>
        </w:r>
        <w:r>
          <w:fldChar w:fldCharType="end"/>
        </w:r>
      </w:hyperlink>
    </w:p>
    <w:p w:rsidR="005D6975" w:rsidRDefault="00497F82">
      <w:pPr>
        <w:pStyle w:val="20"/>
        <w:tabs>
          <w:tab w:val="right" w:leader="dot" w:pos="8306"/>
        </w:tabs>
      </w:pPr>
      <w:hyperlink w:anchor="_Toc26833" w:history="1">
        <w:r w:rsidR="005D6975">
          <w:rPr>
            <w:rFonts w:hint="eastAsia"/>
          </w:rPr>
          <w:t>5.9</w:t>
        </w:r>
        <w:r w:rsidR="005D6975">
          <w:rPr>
            <w:rFonts w:hint="eastAsia"/>
          </w:rPr>
          <w:t>文件字符高级流：</w:t>
        </w:r>
        <w:r w:rsidR="005D6975">
          <w:rPr>
            <w:rFonts w:hint="eastAsia"/>
          </w:rPr>
          <w:t>FR</w:t>
        </w:r>
        <w:r w:rsidR="005D6975">
          <w:rPr>
            <w:rFonts w:hint="eastAsia"/>
          </w:rPr>
          <w:t>和</w:t>
        </w:r>
        <w:r w:rsidR="005D6975">
          <w:rPr>
            <w:rFonts w:hint="eastAsia"/>
          </w:rPr>
          <w:t>FW</w:t>
        </w:r>
        <w:r w:rsidR="005D6975">
          <w:tab/>
        </w:r>
        <w:r>
          <w:fldChar w:fldCharType="begin"/>
        </w:r>
        <w:r>
          <w:instrText xml:space="preserve"> PAGEREF _Toc26833 </w:instrText>
        </w:r>
        <w:r>
          <w:fldChar w:fldCharType="separate"/>
        </w:r>
        <w:r w:rsidR="005D6975">
          <w:t>54</w:t>
        </w:r>
        <w:r>
          <w:fldChar w:fldCharType="end"/>
        </w:r>
      </w:hyperlink>
    </w:p>
    <w:p w:rsidR="005D6975" w:rsidRDefault="00497F82">
      <w:pPr>
        <w:pStyle w:val="20"/>
        <w:tabs>
          <w:tab w:val="right" w:leader="dot" w:pos="8306"/>
        </w:tabs>
      </w:pPr>
      <w:hyperlink w:anchor="_Toc16149" w:history="1">
        <w:r w:rsidR="005D6975">
          <w:rPr>
            <w:rFonts w:hint="eastAsia"/>
          </w:rPr>
          <w:t>5.10 PrintWriter</w:t>
        </w:r>
        <w:r w:rsidR="005D6975">
          <w:tab/>
        </w:r>
        <w:r>
          <w:fldChar w:fldCharType="begin"/>
        </w:r>
        <w:r>
          <w:instrText xml:space="preserve"> PAGEREF _Toc16149 </w:instrText>
        </w:r>
        <w:r>
          <w:fldChar w:fldCharType="separate"/>
        </w:r>
        <w:r w:rsidR="005D6975">
          <w:t>55</w:t>
        </w:r>
        <w:r>
          <w:fldChar w:fldCharType="end"/>
        </w:r>
      </w:hyperlink>
    </w:p>
    <w:p w:rsidR="005D6975" w:rsidRDefault="00497F82">
      <w:pPr>
        <w:pStyle w:val="20"/>
        <w:tabs>
          <w:tab w:val="right" w:leader="dot" w:pos="8306"/>
        </w:tabs>
      </w:pPr>
      <w:hyperlink w:anchor="_Toc26708" w:history="1">
        <w:r w:rsidR="005D6975">
          <w:rPr>
            <w:rFonts w:hint="eastAsia"/>
          </w:rPr>
          <w:t>5.11</w:t>
        </w:r>
        <w:r w:rsidR="005D6975">
          <w:rPr>
            <w:rFonts w:hint="eastAsia"/>
          </w:rPr>
          <w:t>对象序列化</w:t>
        </w:r>
        <w:r w:rsidR="005D6975">
          <w:tab/>
        </w:r>
        <w:r>
          <w:fldChar w:fldCharType="begin"/>
        </w:r>
        <w:r>
          <w:instrText xml:space="preserve"> PAGEREF _Toc26708 </w:instrText>
        </w:r>
        <w:r>
          <w:fldChar w:fldCharType="separate"/>
        </w:r>
        <w:r w:rsidR="005D6975">
          <w:t>55</w:t>
        </w:r>
        <w:r>
          <w:fldChar w:fldCharType="end"/>
        </w:r>
      </w:hyperlink>
    </w:p>
    <w:p w:rsidR="005D6975" w:rsidRDefault="00497F82">
      <w:pPr>
        <w:pStyle w:val="20"/>
        <w:tabs>
          <w:tab w:val="right" w:leader="dot" w:pos="8306"/>
        </w:tabs>
      </w:pPr>
      <w:hyperlink w:anchor="_Toc1573" w:history="1">
        <w:r w:rsidR="005D6975">
          <w:rPr>
            <w:rFonts w:hint="eastAsia"/>
          </w:rPr>
          <w:t>5.12 Thread</w:t>
        </w:r>
        <w:r w:rsidR="005D6975">
          <w:rPr>
            <w:rFonts w:hint="eastAsia"/>
          </w:rPr>
          <w:t>线程类及多线程</w:t>
        </w:r>
        <w:r w:rsidR="005D6975">
          <w:tab/>
        </w:r>
        <w:r>
          <w:fldChar w:fldCharType="begin"/>
        </w:r>
        <w:r>
          <w:instrText xml:space="preserve"> PAGEREF _Toc1573 </w:instrText>
        </w:r>
        <w:r>
          <w:fldChar w:fldCharType="separate"/>
        </w:r>
        <w:r w:rsidR="005D6975">
          <w:t>56</w:t>
        </w:r>
        <w:r>
          <w:fldChar w:fldCharType="end"/>
        </w:r>
      </w:hyperlink>
    </w:p>
    <w:p w:rsidR="005D6975" w:rsidRDefault="00497F82">
      <w:pPr>
        <w:pStyle w:val="20"/>
        <w:tabs>
          <w:tab w:val="right" w:leader="dot" w:pos="8306"/>
        </w:tabs>
      </w:pPr>
      <w:hyperlink w:anchor="_Toc18171" w:history="1">
        <w:r w:rsidR="005D6975">
          <w:rPr>
            <w:rFonts w:hint="eastAsia"/>
          </w:rPr>
          <w:t>5.13 Socket</w:t>
        </w:r>
        <w:r w:rsidR="005D6975">
          <w:rPr>
            <w:rFonts w:hint="eastAsia"/>
          </w:rPr>
          <w:t>网络编程</w:t>
        </w:r>
        <w:r w:rsidR="005D6975">
          <w:tab/>
        </w:r>
        <w:r>
          <w:fldChar w:fldCharType="begin"/>
        </w:r>
        <w:r>
          <w:instrText xml:space="preserve"> PAGEREF _Toc18171 </w:instrText>
        </w:r>
        <w:r>
          <w:fldChar w:fldCharType="separate"/>
        </w:r>
        <w:r w:rsidR="005D6975">
          <w:t>60</w:t>
        </w:r>
        <w:r>
          <w:fldChar w:fldCharType="end"/>
        </w:r>
      </w:hyperlink>
    </w:p>
    <w:p w:rsidR="005D6975" w:rsidRDefault="00497F82">
      <w:pPr>
        <w:pStyle w:val="20"/>
        <w:tabs>
          <w:tab w:val="right" w:leader="dot" w:pos="8306"/>
        </w:tabs>
      </w:pPr>
      <w:hyperlink w:anchor="_Toc16590" w:history="1">
        <w:r w:rsidR="005D6975">
          <w:rPr>
            <w:rFonts w:hint="eastAsia"/>
          </w:rPr>
          <w:t>5.14</w:t>
        </w:r>
        <w:r w:rsidR="005D6975">
          <w:rPr>
            <w:rFonts w:hint="eastAsia"/>
          </w:rPr>
          <w:t>线程池</w:t>
        </w:r>
        <w:r w:rsidR="005D6975">
          <w:tab/>
        </w:r>
        <w:r>
          <w:fldChar w:fldCharType="begin"/>
        </w:r>
        <w:r>
          <w:instrText xml:space="preserve"> PAGEREF _Toc16590 </w:instrText>
        </w:r>
        <w:r>
          <w:fldChar w:fldCharType="separate"/>
        </w:r>
        <w:r w:rsidR="005D6975">
          <w:t>62</w:t>
        </w:r>
        <w:r>
          <w:fldChar w:fldCharType="end"/>
        </w:r>
      </w:hyperlink>
    </w:p>
    <w:p w:rsidR="005D6975" w:rsidRDefault="00497F82">
      <w:pPr>
        <w:pStyle w:val="20"/>
        <w:tabs>
          <w:tab w:val="right" w:leader="dot" w:pos="8306"/>
        </w:tabs>
      </w:pPr>
      <w:hyperlink w:anchor="_Toc15558" w:history="1">
        <w:r w:rsidR="005D6975">
          <w:rPr>
            <w:rFonts w:hint="eastAsia"/>
          </w:rPr>
          <w:t>5.15</w:t>
        </w:r>
        <w:r w:rsidR="005D6975">
          <w:rPr>
            <w:rFonts w:hint="eastAsia"/>
          </w:rPr>
          <w:t>双缓冲队列</w:t>
        </w:r>
        <w:r w:rsidR="005D6975">
          <w:tab/>
        </w:r>
        <w:r>
          <w:fldChar w:fldCharType="begin"/>
        </w:r>
        <w:r>
          <w:instrText xml:space="preserve"> PAGEREF _Toc15558 </w:instrText>
        </w:r>
        <w:r>
          <w:fldChar w:fldCharType="separate"/>
        </w:r>
        <w:r w:rsidR="005D6975">
          <w:t>62</w:t>
        </w:r>
        <w:r>
          <w:fldChar w:fldCharType="end"/>
        </w:r>
      </w:hyperlink>
    </w:p>
    <w:p w:rsidR="005D6975" w:rsidRDefault="005D6975">
      <w:pPr>
        <w:sectPr w:rsidR="005D6975" w:rsidSect="00C13E61">
          <w:headerReference w:type="default" r:id="rId11"/>
          <w:footerReference w:type="default" r:id="rId12"/>
          <w:pgSz w:w="11906" w:h="16838"/>
          <w:pgMar w:top="1440" w:right="1800" w:bottom="1440" w:left="1800" w:header="851" w:footer="992" w:gutter="0"/>
          <w:pgNumType w:start="1"/>
          <w:cols w:space="720"/>
          <w:formProt w:val="0"/>
          <w:docGrid w:type="lines" w:linePitch="312"/>
        </w:sectPr>
      </w:pPr>
      <w:r>
        <w:fldChar w:fldCharType="end"/>
      </w:r>
    </w:p>
    <w:p w:rsidR="005D6975" w:rsidRDefault="005D6975">
      <w:pPr>
        <w:sectPr w:rsidR="005D6975" w:rsidSect="00C13E61">
          <w:type w:val="continuous"/>
          <w:pgSz w:w="11906" w:h="16838"/>
          <w:pgMar w:top="1440" w:right="1800" w:bottom="1440" w:left="1800" w:header="851" w:footer="992" w:gutter="0"/>
          <w:pgNumType w:start="1"/>
          <w:cols w:space="720"/>
          <w:docGrid w:type="lines" w:linePitch="312"/>
        </w:sectPr>
      </w:pPr>
    </w:p>
    <w:p w:rsidR="005D6975" w:rsidRDefault="005D6975">
      <w:pPr>
        <w:pStyle w:val="1"/>
        <w:ind w:firstLine="0"/>
      </w:pPr>
      <w:bookmarkStart w:id="1" w:name="_Toc10750"/>
      <w:bookmarkStart w:id="2" w:name="_Toc17711"/>
      <w:r>
        <w:lastRenderedPageBreak/>
        <w:t>Java</w:t>
      </w:r>
      <w:r>
        <w:rPr>
          <w:rFonts w:hint="eastAsia"/>
        </w:rPr>
        <w:t>技术基础</w:t>
      </w:r>
      <w:bookmarkEnd w:id="0"/>
      <w:bookmarkEnd w:id="1"/>
      <w:bookmarkEnd w:id="2"/>
    </w:p>
    <w:p w:rsidR="005D6975" w:rsidRDefault="005D6975">
      <w:pPr>
        <w:pStyle w:val="2"/>
        <w:rPr>
          <w:rFonts w:hint="default"/>
        </w:rPr>
      </w:pPr>
      <w:bookmarkStart w:id="3" w:name="_Toc356597057"/>
      <w:bookmarkStart w:id="4" w:name="_Toc22231"/>
      <w:bookmarkStart w:id="5" w:name="_Toc17360"/>
      <w:r>
        <w:t>1.1</w:t>
      </w:r>
      <w:r>
        <w:t>编程语言</w:t>
      </w:r>
      <w:bookmarkEnd w:id="3"/>
      <w:bookmarkEnd w:id="4"/>
      <w:bookmarkEnd w:id="5"/>
    </w:p>
    <w:p w:rsidR="005D6975" w:rsidRDefault="005D6975">
      <w:pPr>
        <w:spacing w:line="320" w:lineRule="exact"/>
        <w:ind w:firstLineChars="200" w:firstLine="420"/>
        <w:rPr>
          <w:rFonts w:eastAsia="Times New Roman"/>
        </w:rPr>
      </w:pPr>
      <w:r>
        <w:rPr>
          <w:rFonts w:hint="eastAsia"/>
        </w:rPr>
        <w:t>机器语言：</w:t>
      </w:r>
      <w:r>
        <w:rPr>
          <w:rFonts w:eastAsia="Times New Roman"/>
        </w:rPr>
        <w:t>0</w:t>
      </w:r>
      <w:r>
        <w:rPr>
          <w:rFonts w:hint="eastAsia"/>
        </w:rPr>
        <w:t xml:space="preserve"> </w:t>
      </w:r>
      <w:r>
        <w:rPr>
          <w:rFonts w:hint="eastAsia"/>
        </w:rPr>
        <w:tab/>
      </w:r>
      <w:r>
        <w:t>1</w:t>
      </w:r>
      <w:r>
        <w:rPr>
          <w:rFonts w:hint="eastAsia"/>
        </w:rPr>
        <w:tab/>
      </w:r>
      <w:r>
        <w:rPr>
          <w:rFonts w:hint="eastAsia"/>
        </w:rPr>
        <w:t>在硬件直接执行</w:t>
      </w:r>
    </w:p>
    <w:p w:rsidR="005D6975" w:rsidRDefault="005D6975">
      <w:pPr>
        <w:spacing w:line="320" w:lineRule="exact"/>
        <w:ind w:firstLineChars="200" w:firstLine="420"/>
        <w:rPr>
          <w:rFonts w:eastAsia="Times New Roman"/>
        </w:rPr>
      </w:pPr>
      <w:r>
        <w:rPr>
          <w:rFonts w:hint="eastAsia"/>
        </w:rPr>
        <w:t>汇编语言：助记符</w:t>
      </w:r>
    </w:p>
    <w:p w:rsidR="005D6975" w:rsidRDefault="005D6975">
      <w:pPr>
        <w:spacing w:line="320" w:lineRule="exact"/>
        <w:ind w:firstLineChars="200" w:firstLine="420"/>
        <w:rPr>
          <w:rFonts w:eastAsia="Times New Roman"/>
        </w:rPr>
      </w:pPr>
      <w:r>
        <w:rPr>
          <w:rFonts w:hint="eastAsia"/>
        </w:rPr>
        <w:t>高级语言：</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hint="eastAsia"/>
        </w:rPr>
        <w:t xml:space="preserve">      </w:t>
      </w:r>
      <w:r>
        <w:rPr>
          <w:rFonts w:hint="eastAsia"/>
        </w:rPr>
        <w:t>（</w:t>
      </w:r>
      <w:r>
        <w:t>Java</w:t>
      </w:r>
      <w:r>
        <w:rPr>
          <w:rFonts w:hint="eastAsia"/>
        </w:rPr>
        <w:t>运行比</w:t>
      </w:r>
      <w:r>
        <w:t>C/C++</w:t>
      </w:r>
      <w:r>
        <w:rPr>
          <w:rFonts w:hint="eastAsia"/>
        </w:rPr>
        <w:t>慢）</w:t>
      </w:r>
    </w:p>
    <w:p w:rsidR="005D6975" w:rsidRDefault="005D6975">
      <w:pPr>
        <w:spacing w:line="320" w:lineRule="exact"/>
        <w:ind w:firstLineChars="200" w:firstLine="420"/>
        <w:rPr>
          <w:rFonts w:eastAsia="Times New Roman"/>
        </w:rPr>
      </w:pPr>
      <w:r>
        <w:t>1</w:t>
      </w:r>
      <w:r>
        <w:rPr>
          <w:rFonts w:hint="eastAsia"/>
        </w:rPr>
        <w:t>）面向过程的高级语言：程序设计的基本单位为函数，如：</w:t>
      </w:r>
      <w:r>
        <w:t>C/C++</w:t>
      </w:r>
      <w:r>
        <w:rPr>
          <w:rFonts w:hint="eastAsia"/>
        </w:rPr>
        <w:t>语言。</w:t>
      </w:r>
    </w:p>
    <w:p w:rsidR="005D6975" w:rsidRDefault="00497F82">
      <w:pPr>
        <w:spacing w:line="320" w:lineRule="exact"/>
        <w:ind w:firstLineChars="200" w:firstLine="420"/>
      </w:pPr>
      <w:r>
        <w:rPr>
          <w:rFonts w:eastAsia="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65pt;margin-top:16.75pt;width:374.5pt;height:216.5pt;z-index:251660288" o:allowoverlap="f">
            <v:imagedata r:id="rId13" o:title=""/>
            <w10:wrap type="topAndBottom"/>
          </v:shape>
        </w:pict>
      </w:r>
      <w:r w:rsidR="005D6975">
        <w:t>2</w:t>
      </w:r>
      <w:r w:rsidR="005D6975">
        <w:rPr>
          <w:rFonts w:hint="eastAsia"/>
        </w:rPr>
        <w:t>）面向对象的高级语言：程序设计的基本单位为类，如：</w:t>
      </w:r>
      <w:r w:rsidR="005D6975">
        <w:t>Java</w:t>
      </w:r>
      <w:r w:rsidR="005D6975">
        <w:rPr>
          <w:rFonts w:hint="eastAsia"/>
        </w:rPr>
        <w:t>、</w:t>
      </w:r>
      <w:r w:rsidR="005D6975">
        <w:t>C#</w:t>
      </w:r>
      <w:bookmarkStart w:id="6" w:name="_Toc356597058"/>
      <w:r w:rsidR="005D6975">
        <w:rPr>
          <w:rFonts w:hint="eastAsia"/>
        </w:rPr>
        <w:t>。</w:t>
      </w:r>
    </w:p>
    <w:p w:rsidR="005D6975" w:rsidRDefault="005D6975">
      <w:pPr>
        <w:pStyle w:val="2"/>
        <w:rPr>
          <w:rFonts w:hint="default"/>
        </w:rPr>
      </w:pPr>
      <w:bookmarkStart w:id="7" w:name="_Toc4781"/>
      <w:bookmarkStart w:id="8" w:name="_Toc17071"/>
      <w:r>
        <w:rPr>
          <w:rFonts w:hint="default"/>
        </w:rPr>
        <w:t>1.2 Java</w:t>
      </w:r>
      <w:r>
        <w:t>的特点</w:t>
      </w:r>
      <w:bookmarkEnd w:id="6"/>
      <w:bookmarkEnd w:id="7"/>
      <w:bookmarkEnd w:id="8"/>
    </w:p>
    <w:p w:rsidR="005D6975" w:rsidRDefault="005D6975">
      <w:pPr>
        <w:spacing w:line="320" w:lineRule="exact"/>
        <w:ind w:firstLineChars="200" w:firstLine="420"/>
        <w:rPr>
          <w:rFonts w:eastAsia="Times New Roman"/>
        </w:rPr>
      </w:pPr>
      <w:r>
        <w:rPr>
          <w:rFonts w:hint="eastAsia"/>
        </w:rPr>
        <w:t>平台无关性、简单性、面向对象、健壮性、多线程、自动内存管理。</w:t>
      </w:r>
    </w:p>
    <w:p w:rsidR="005D6975" w:rsidRDefault="005D6975">
      <w:pPr>
        <w:spacing w:line="320" w:lineRule="exact"/>
        <w:ind w:firstLineChars="200" w:firstLine="420"/>
        <w:rPr>
          <w:rFonts w:eastAsia="Times New Roman"/>
        </w:rPr>
      </w:pPr>
      <w:r>
        <w:rPr>
          <w:rFonts w:hint="eastAsia"/>
        </w:rPr>
        <w:t>平台无关性：指</w:t>
      </w:r>
      <w:r>
        <w:t>Java</w:t>
      </w:r>
      <w:r>
        <w:rPr>
          <w:rFonts w:hint="eastAsia"/>
        </w:rPr>
        <w:t>语言平台无关，而</w:t>
      </w:r>
      <w:r>
        <w:t>Java</w:t>
      </w:r>
      <w:r>
        <w:rPr>
          <w:rFonts w:hint="eastAsia"/>
        </w:rPr>
        <w:t>的虚拟机却不是，需要下载对应平台</w:t>
      </w:r>
      <w:r>
        <w:t>JVM</w:t>
      </w:r>
      <w:r>
        <w:rPr>
          <w:rFonts w:hint="eastAsia"/>
        </w:rPr>
        <w:t>虚拟机的。</w:t>
      </w:r>
    </w:p>
    <w:p w:rsidR="005D6975" w:rsidRDefault="005D6975">
      <w:pPr>
        <w:spacing w:line="320" w:lineRule="exact"/>
        <w:ind w:firstLineChars="200" w:firstLine="420"/>
        <w:rPr>
          <w:rFonts w:eastAsia="Times New Roman"/>
        </w:rPr>
      </w:pPr>
      <w:r>
        <w:rPr>
          <w:rFonts w:hint="eastAsia"/>
        </w:rPr>
        <w:t>自动内存管理：对临时存储的数据自动进行回收，释放内存。如：引用类型的变量没有指向时，被回收；程序执行完后，局部变量被回收。</w:t>
      </w:r>
    </w:p>
    <w:p w:rsidR="005D6975" w:rsidRDefault="005D6975">
      <w:pPr>
        <w:pStyle w:val="2"/>
        <w:rPr>
          <w:rFonts w:hint="default"/>
        </w:rPr>
      </w:pPr>
      <w:bookmarkStart w:id="9" w:name="_Toc356597059"/>
      <w:bookmarkStart w:id="10" w:name="_Toc10172"/>
      <w:bookmarkStart w:id="11" w:name="_Toc23354"/>
      <w:r>
        <w:rPr>
          <w:rFonts w:hint="default"/>
        </w:rPr>
        <w:t>1.3 Java</w:t>
      </w:r>
      <w:r>
        <w:t>开发环境</w:t>
      </w:r>
      <w:bookmarkEnd w:id="9"/>
      <w:bookmarkEnd w:id="10"/>
      <w:bookmarkEnd w:id="11"/>
    </w:p>
    <w:p w:rsidR="005D6975" w:rsidRDefault="005D6975">
      <w:pPr>
        <w:spacing w:line="320" w:lineRule="exact"/>
        <w:ind w:firstLineChars="200" w:firstLine="420"/>
        <w:rPr>
          <w:rFonts w:eastAsia="Times New Roman"/>
        </w:rPr>
      </w:pPr>
      <w:r>
        <w:t>Java  Developement  Kit——Java</w:t>
      </w:r>
      <w:r>
        <w:rPr>
          <w:rFonts w:hint="eastAsia"/>
        </w:rPr>
        <w:t>开发工具包，简称</w:t>
      </w:r>
      <w:r>
        <w:t>JDK</w:t>
      </w:r>
      <w:r>
        <w:rPr>
          <w:rFonts w:hint="eastAsia"/>
        </w:rPr>
        <w:t>，是由</w:t>
      </w:r>
      <w:r>
        <w:t>Sun</w:t>
      </w:r>
      <w:r>
        <w:rPr>
          <w:rFonts w:hint="eastAsia"/>
        </w:rPr>
        <w:t>公司提供的一个免费的</w:t>
      </w:r>
      <w:r>
        <w:t>Java</w:t>
      </w:r>
      <w:r>
        <w:rPr>
          <w:rFonts w:hint="eastAsia"/>
        </w:rPr>
        <w:t>开发工具，编程人员和最终用户可以利用这个工具来编译、运行</w:t>
      </w:r>
      <w:r>
        <w:t>Java</w:t>
      </w:r>
      <w:r>
        <w:rPr>
          <w:rFonts w:hint="eastAsia"/>
        </w:rPr>
        <w:t>程序。目前版本有</w:t>
      </w:r>
      <w:r>
        <w:t>JDK1.0</w:t>
      </w:r>
      <w:r>
        <w:rPr>
          <w:rFonts w:hint="eastAsia"/>
        </w:rPr>
        <w:t>、</w:t>
      </w:r>
      <w:r>
        <w:t>JDK1.1</w:t>
      </w:r>
      <w:r>
        <w:rPr>
          <w:rFonts w:hint="eastAsia"/>
        </w:rPr>
        <w:t>、</w:t>
      </w:r>
      <w:r>
        <w:t>JDK1.2</w:t>
      </w:r>
      <w:r>
        <w:rPr>
          <w:rFonts w:hint="eastAsia"/>
        </w:rPr>
        <w:t>、</w:t>
      </w:r>
      <w:r>
        <w:t>JDK1.3</w:t>
      </w:r>
      <w:r>
        <w:rPr>
          <w:rFonts w:hint="eastAsia"/>
        </w:rPr>
        <w:t>、</w:t>
      </w:r>
      <w:r>
        <w:t>JDK1.4</w:t>
      </w:r>
      <w:r>
        <w:rPr>
          <w:rFonts w:hint="eastAsia"/>
        </w:rPr>
        <w:t>、</w:t>
      </w:r>
      <w:r>
        <w:t>JDK1.5</w:t>
      </w:r>
      <w:r>
        <w:rPr>
          <w:rFonts w:hint="eastAsia"/>
        </w:rPr>
        <w:t>（</w:t>
      </w:r>
      <w:r>
        <w:t>J2SE5.0</w:t>
      </w:r>
      <w:r>
        <w:rPr>
          <w:rFonts w:hint="eastAsia"/>
        </w:rPr>
        <w:t>）、</w:t>
      </w:r>
      <w:r>
        <w:t>JDK1.6</w:t>
      </w:r>
      <w:r>
        <w:rPr>
          <w:rFonts w:hint="eastAsia"/>
        </w:rPr>
        <w:t>（</w:t>
      </w:r>
      <w:r>
        <w:t>J2SE6.0</w:t>
      </w:r>
      <w:r>
        <w:rPr>
          <w:rFonts w:hint="eastAsia"/>
        </w:rPr>
        <w:t>）、</w:t>
      </w:r>
      <w:r>
        <w:t>JDK1.7</w:t>
      </w:r>
      <w:r>
        <w:rPr>
          <w:rFonts w:hint="eastAsia"/>
        </w:rPr>
        <w:t>（</w:t>
      </w:r>
      <w:r>
        <w:t>J2SE7.0</w:t>
      </w:r>
      <w:r>
        <w:rPr>
          <w:rFonts w:hint="eastAsia"/>
        </w:rPr>
        <w:t>）。</w:t>
      </w:r>
    </w:p>
    <w:p w:rsidR="005D6975" w:rsidRDefault="005D6975">
      <w:pPr>
        <w:spacing w:line="320" w:lineRule="exact"/>
        <w:ind w:firstLineChars="200" w:firstLine="420"/>
      </w:pPr>
      <w:r>
        <w:t>JDK</w:t>
      </w:r>
      <w:r>
        <w:rPr>
          <w:rFonts w:hint="eastAsia"/>
        </w:rPr>
        <w:t>结构：</w:t>
      </w:r>
      <w:r>
        <w:t>JDK</w:t>
      </w:r>
    </w:p>
    <w:p w:rsidR="005D6975" w:rsidRDefault="005D6975">
      <w:pPr>
        <w:ind w:leftChars="600" w:left="1260"/>
      </w:pPr>
      <w:r>
        <w:rPr>
          <w:rFonts w:hint="eastAsia"/>
        </w:rPr>
        <w:t xml:space="preserve">  </w:t>
      </w:r>
      <w:r>
        <w:t xml:space="preserve"> |--</w:t>
      </w:r>
      <w:r>
        <w:rPr>
          <w:rFonts w:hint="eastAsia"/>
        </w:rPr>
        <w:t>开发工具（</w:t>
      </w:r>
      <w:r>
        <w:t>Tools</w:t>
      </w:r>
      <w:r>
        <w:rPr>
          <w:rFonts w:hint="eastAsia"/>
        </w:rPr>
        <w:t>）命令：</w:t>
      </w:r>
      <w:r>
        <w:t>java</w:t>
      </w:r>
      <w:r>
        <w:rPr>
          <w:rFonts w:hint="eastAsia"/>
        </w:rPr>
        <w:t>、</w:t>
      </w:r>
      <w:r>
        <w:t>javac</w:t>
      </w:r>
      <w:r>
        <w:rPr>
          <w:rFonts w:hint="eastAsia"/>
        </w:rPr>
        <w:t>、</w:t>
      </w:r>
      <w:r>
        <w:t>jar</w:t>
      </w:r>
      <w:r>
        <w:rPr>
          <w:rFonts w:hint="eastAsia"/>
        </w:rPr>
        <w:t>、</w:t>
      </w:r>
      <w:r>
        <w:t>rmic ...</w:t>
      </w:r>
    </w:p>
    <w:p w:rsidR="005D6975" w:rsidRDefault="005D6975">
      <w:pPr>
        <w:ind w:leftChars="600" w:left="1260"/>
        <w:rPr>
          <w:rFonts w:eastAsia="Times New Roman"/>
        </w:rPr>
      </w:pPr>
      <w:r>
        <w:rPr>
          <w:rFonts w:hint="eastAsia"/>
        </w:rPr>
        <w:t xml:space="preserve">  </w:t>
      </w:r>
      <w:r>
        <w:t xml:space="preserve"> |--</w:t>
      </w:r>
      <w:r>
        <w:rPr>
          <w:rFonts w:hint="eastAsia"/>
        </w:rPr>
        <w:t xml:space="preserve"> </w:t>
      </w:r>
      <w:r>
        <w:t>JRE</w:t>
      </w:r>
      <w:r>
        <w:rPr>
          <w:rFonts w:hint="eastAsia"/>
        </w:rPr>
        <w:t>（</w:t>
      </w:r>
      <w:r>
        <w:t>Java</w:t>
      </w:r>
      <w:r>
        <w:rPr>
          <w:rFonts w:hint="eastAsia"/>
        </w:rPr>
        <w:t>基本运行环境）</w:t>
      </w:r>
    </w:p>
    <w:p w:rsidR="005D6975" w:rsidRDefault="005D6975">
      <w:pPr>
        <w:ind w:leftChars="600" w:left="1260"/>
        <w:rPr>
          <w:rFonts w:eastAsia="Times New Roman"/>
        </w:rPr>
      </w:pPr>
      <w:r>
        <w:t xml:space="preserve"> </w:t>
      </w:r>
      <w:r>
        <w:rPr>
          <w:rFonts w:hint="eastAsia"/>
        </w:rPr>
        <w:t xml:space="preserve">   </w:t>
      </w:r>
      <w:r>
        <w:t xml:space="preserve">   |--</w:t>
      </w:r>
      <w:r>
        <w:rPr>
          <w:rFonts w:hint="eastAsia"/>
        </w:rPr>
        <w:t>系统</w:t>
      </w:r>
      <w:r>
        <w:t>API</w:t>
      </w:r>
      <w:r>
        <w:rPr>
          <w:rFonts w:hint="eastAsia"/>
        </w:rPr>
        <w:t>库，系统类库</w:t>
      </w:r>
    </w:p>
    <w:p w:rsidR="005D6975" w:rsidRDefault="005D6975">
      <w:pPr>
        <w:ind w:leftChars="600" w:left="1260"/>
      </w:pPr>
      <w:r>
        <w:t xml:space="preserve">  </w:t>
      </w:r>
      <w:r>
        <w:rPr>
          <w:rFonts w:hint="eastAsia"/>
        </w:rPr>
        <w:t xml:space="preserve">   </w:t>
      </w:r>
      <w:r>
        <w:t xml:space="preserve">  |  </w:t>
      </w:r>
      <w:r>
        <w:tab/>
      </w:r>
      <w:r>
        <w:rPr>
          <w:rFonts w:hint="eastAsia"/>
        </w:rPr>
        <w:t>系统带来的标准程序库，标准</w:t>
      </w:r>
      <w:r>
        <w:t xml:space="preserve">API </w:t>
      </w:r>
    </w:p>
    <w:p w:rsidR="005D6975" w:rsidRDefault="005D6975">
      <w:pPr>
        <w:ind w:leftChars="600" w:left="1260"/>
      </w:pPr>
      <w:r>
        <w:t xml:space="preserve"> </w:t>
      </w:r>
      <w:r>
        <w:rPr>
          <w:rFonts w:hint="eastAsia"/>
        </w:rPr>
        <w:t xml:space="preserve">   </w:t>
      </w:r>
      <w:r>
        <w:t xml:space="preserve">   |--</w:t>
      </w:r>
      <w:r>
        <w:rPr>
          <w:rFonts w:hint="eastAsia"/>
        </w:rPr>
        <w:t xml:space="preserve"> </w:t>
      </w:r>
      <w:r>
        <w:t>J</w:t>
      </w:r>
      <w:r>
        <w:rPr>
          <w:rFonts w:hint="eastAsia"/>
        </w:rPr>
        <w:t xml:space="preserve"> </w:t>
      </w:r>
      <w:r>
        <w:t>VM java</w:t>
      </w:r>
      <w:r>
        <w:rPr>
          <w:rFonts w:hint="eastAsia"/>
        </w:rPr>
        <w:t>虚拟机</w:t>
      </w:r>
      <w:r>
        <w:t xml:space="preserve"> </w:t>
      </w:r>
    </w:p>
    <w:p w:rsidR="005D6975" w:rsidRDefault="005D6975">
      <w:pPr>
        <w:ind w:leftChars="600" w:left="1260"/>
        <w:rPr>
          <w:rFonts w:eastAsia="Times New Roman"/>
        </w:rPr>
      </w:pPr>
      <w:r>
        <w:t xml:space="preserve">    </w:t>
      </w:r>
      <w:r>
        <w:tab/>
      </w:r>
      <w:r>
        <w:tab/>
        <w:t xml:space="preserve">java </w:t>
      </w:r>
      <w:r>
        <w:rPr>
          <w:rFonts w:hint="eastAsia"/>
        </w:rPr>
        <w:t>语言的执行环境</w:t>
      </w:r>
    </w:p>
    <w:p w:rsidR="005D6975" w:rsidRDefault="005D6975">
      <w:pPr>
        <w:pStyle w:val="2"/>
        <w:rPr>
          <w:rFonts w:hint="default"/>
        </w:rPr>
      </w:pPr>
      <w:bookmarkStart w:id="12" w:name="_Toc356597060"/>
      <w:bookmarkStart w:id="13" w:name="_Toc8144"/>
      <w:bookmarkStart w:id="14" w:name="_Toc464"/>
      <w:r>
        <w:rPr>
          <w:rFonts w:hint="default"/>
        </w:rPr>
        <w:lastRenderedPageBreak/>
        <w:t>1.4 Java</w:t>
      </w:r>
      <w:r>
        <w:t>开发环境配置</w:t>
      </w:r>
      <w:bookmarkEnd w:id="12"/>
      <w:bookmarkEnd w:id="13"/>
      <w:bookmarkEnd w:id="14"/>
    </w:p>
    <w:p w:rsidR="005D6975" w:rsidRDefault="005D6975">
      <w:pPr>
        <w:spacing w:line="320" w:lineRule="exact"/>
        <w:ind w:firstLineChars="200" w:firstLine="420"/>
        <w:rPr>
          <w:rFonts w:eastAsia="Times New Roman"/>
        </w:rPr>
      </w:pPr>
      <w:r>
        <w:rPr>
          <w:rFonts w:hint="eastAsia"/>
        </w:rPr>
        <w:t>安装完</w:t>
      </w:r>
      <w:r>
        <w:t>JDK</w:t>
      </w:r>
      <w:r>
        <w:rPr>
          <w:rFonts w:hint="eastAsia"/>
        </w:rPr>
        <w:t>之后，不能立刻使用，需要设置环境变量：</w:t>
      </w:r>
    </w:p>
    <w:p w:rsidR="005D6975" w:rsidRDefault="005D6975">
      <w:pPr>
        <w:spacing w:line="320" w:lineRule="exact"/>
        <w:ind w:firstLineChars="200" w:firstLine="420"/>
        <w:rPr>
          <w:rFonts w:eastAsia="Times New Roman"/>
        </w:rPr>
      </w:pPr>
      <w:r>
        <w:t>1</w:t>
      </w:r>
      <w:r>
        <w:rPr>
          <w:rFonts w:hint="eastAsia"/>
        </w:rPr>
        <w:t>）设置</w:t>
      </w:r>
      <w:r>
        <w:t>PATH</w:t>
      </w:r>
      <w:r>
        <w:rPr>
          <w:rFonts w:hint="eastAsia"/>
        </w:rPr>
        <w:t>：</w:t>
      </w:r>
      <w:r>
        <w:t>D:\Java\jdk1.6.0\bin</w:t>
      </w:r>
      <w:r>
        <w:rPr>
          <w:rFonts w:hint="eastAsia"/>
        </w:rPr>
        <w:t>（指向</w:t>
      </w:r>
      <w:r>
        <w:t>JDK</w:t>
      </w:r>
      <w:r>
        <w:rPr>
          <w:rFonts w:hint="eastAsia"/>
        </w:rPr>
        <w:t>中</w:t>
      </w:r>
      <w:r>
        <w:t>bin</w:t>
      </w:r>
      <w:r>
        <w:rPr>
          <w:rFonts w:hint="eastAsia"/>
        </w:rPr>
        <w:t>文件夹，有各种编译命令）。</w:t>
      </w:r>
    </w:p>
    <w:p w:rsidR="005D6975" w:rsidRDefault="005D6975">
      <w:pPr>
        <w:spacing w:line="320" w:lineRule="exact"/>
        <w:ind w:firstLineChars="200" w:firstLine="420"/>
        <w:rPr>
          <w:rFonts w:eastAsia="Times New Roman"/>
        </w:rPr>
      </w:pPr>
      <w:r>
        <w:t>2</w:t>
      </w:r>
      <w:r>
        <w:rPr>
          <w:rFonts w:hint="eastAsia"/>
        </w:rPr>
        <w:t>）</w:t>
      </w:r>
      <w:r>
        <w:t>CLASSPATH</w:t>
      </w:r>
      <w:r>
        <w:rPr>
          <w:rFonts w:hint="eastAsia"/>
        </w:rPr>
        <w:t>：告诉</w:t>
      </w:r>
      <w:r>
        <w:t>Java</w:t>
      </w:r>
      <w:r>
        <w:rPr>
          <w:rFonts w:hint="eastAsia"/>
        </w:rPr>
        <w:t>程序去哪里查找第三方和自定义类，如果</w:t>
      </w:r>
      <w:r>
        <w:t xml:space="preserve"> .class</w:t>
      </w:r>
      <w:r>
        <w:rPr>
          <w:rFonts w:hint="eastAsia"/>
        </w:rPr>
        <w:t>文件和类源文件在同一文件夹内，则不需要配置</w:t>
      </w:r>
      <w:r>
        <w:t>classpath</w:t>
      </w:r>
      <w:r>
        <w:rPr>
          <w:rFonts w:hint="eastAsia"/>
        </w:rPr>
        <w:t>，后续有包，则需要。</w:t>
      </w:r>
    </w:p>
    <w:p w:rsidR="005D6975" w:rsidRDefault="005D6975">
      <w:pPr>
        <w:ind w:firstLine="420"/>
        <w:rPr>
          <w:rFonts w:eastAsia="Times New Roman"/>
        </w:rPr>
      </w:pPr>
      <w:bookmarkStart w:id="15" w:name="_Toc356597061"/>
      <w:r>
        <w:t>A</w:t>
      </w:r>
      <w:r>
        <w:rPr>
          <w:rFonts w:hint="eastAsia"/>
        </w:rPr>
        <w:t>．</w:t>
      </w:r>
      <w:r>
        <w:t>Windows</w:t>
      </w:r>
      <w:r>
        <w:rPr>
          <w:rFonts w:hint="eastAsia"/>
        </w:rPr>
        <w:t>：</w:t>
      </w:r>
      <w:bookmarkEnd w:id="15"/>
      <w:r>
        <w:rPr>
          <w:rFonts w:hint="eastAsia"/>
        </w:rPr>
        <w:t>在命令行执行</w:t>
      </w:r>
    </w:p>
    <w:p w:rsidR="005D6975" w:rsidRDefault="005D6975">
      <w:pPr>
        <w:ind w:firstLine="420"/>
        <w:rPr>
          <w:rFonts w:eastAsia="Times New Roman"/>
        </w:rPr>
      </w:pPr>
      <w:r>
        <w:t xml:space="preserve">set  CLASSPATH=E:\workspace\1304\bin </w:t>
      </w:r>
      <w:r>
        <w:rPr>
          <w:rFonts w:hint="eastAsia"/>
        </w:rPr>
        <w:t>（临时环境配置）</w:t>
      </w:r>
    </w:p>
    <w:p w:rsidR="005D6975" w:rsidRDefault="005D6975">
      <w:pPr>
        <w:ind w:firstLine="420"/>
        <w:rPr>
          <w:rFonts w:eastAsia="Times New Roman"/>
        </w:rPr>
      </w:pPr>
      <w:r>
        <w:t>java  day02.Demo1</w:t>
      </w:r>
    </w:p>
    <w:p w:rsidR="005D6975" w:rsidRDefault="005D6975">
      <w:pPr>
        <w:numPr>
          <w:ilvl w:val="0"/>
          <w:numId w:val="3"/>
        </w:numPr>
        <w:tabs>
          <w:tab w:val="left" w:pos="420"/>
        </w:tabs>
        <w:ind w:left="840"/>
        <w:rPr>
          <w:rFonts w:eastAsia="Times New Roman"/>
        </w:rPr>
      </w:pPr>
      <w:r>
        <w:rPr>
          <w:rFonts w:hint="eastAsia"/>
        </w:rPr>
        <w:t>注意事项：</w:t>
      </w:r>
    </w:p>
    <w:p w:rsidR="005D6975" w:rsidRDefault="005D6975">
      <w:pPr>
        <w:numPr>
          <w:ilvl w:val="0"/>
          <w:numId w:val="4"/>
        </w:numPr>
        <w:tabs>
          <w:tab w:val="left" w:pos="420"/>
        </w:tabs>
        <w:ind w:left="1260"/>
        <w:rPr>
          <w:rFonts w:eastAsia="Times New Roman"/>
        </w:rPr>
      </w:pPr>
      <w:r>
        <w:t>E</w:t>
      </w:r>
      <w:r>
        <w:rPr>
          <w:rFonts w:hint="eastAsia"/>
        </w:rPr>
        <w:t>：</w:t>
      </w:r>
      <w:r>
        <w:rPr>
          <w:rFonts w:eastAsia="Times New Roman"/>
        </w:rPr>
        <w:t>\</w:t>
      </w:r>
      <w:r>
        <w:t xml:space="preserve"> set classpath</w:t>
      </w:r>
      <w:r>
        <w:tab/>
        <w:t xml:space="preserve">= c:\ </w:t>
      </w:r>
      <w:r>
        <w:rPr>
          <w:rFonts w:hint="eastAsia"/>
        </w:rPr>
        <w:t>（不加分号就不找当前路径）</w:t>
      </w:r>
    </w:p>
    <w:p w:rsidR="005D6975" w:rsidRDefault="005D6975">
      <w:pPr>
        <w:ind w:left="420"/>
        <w:rPr>
          <w:rFonts w:eastAsia="Times New Roman"/>
        </w:rPr>
      </w:pPr>
      <w:r>
        <w:t xml:space="preserve">             = . ; c:\ ; d:\ ;</w:t>
      </w:r>
      <w:r>
        <w:rPr>
          <w:rFonts w:hint="eastAsia"/>
        </w:rPr>
        <w:t>（先找</w:t>
      </w:r>
      <w:r>
        <w:t>classpath</w:t>
      </w:r>
      <w:r>
        <w:rPr>
          <w:rFonts w:hint="eastAsia"/>
        </w:rPr>
        <w:t>，若无，再找当前路径）</w:t>
      </w:r>
    </w:p>
    <w:p w:rsidR="005D6975" w:rsidRDefault="005D6975">
      <w:pPr>
        <w:numPr>
          <w:ilvl w:val="0"/>
          <w:numId w:val="4"/>
        </w:numPr>
        <w:tabs>
          <w:tab w:val="left" w:pos="420"/>
        </w:tabs>
        <w:ind w:left="1260"/>
        <w:rPr>
          <w:rFonts w:eastAsia="Times New Roman"/>
        </w:rPr>
      </w:pPr>
      <w:r>
        <w:t>C</w:t>
      </w:r>
      <w:r>
        <w:rPr>
          <w:rFonts w:hint="eastAsia"/>
        </w:rPr>
        <w:t>、</w:t>
      </w:r>
      <w:r>
        <w:t>D</w:t>
      </w:r>
      <w:r>
        <w:rPr>
          <w:rFonts w:hint="eastAsia"/>
        </w:rPr>
        <w:t>两盘有同名</w:t>
      </w:r>
      <w:r>
        <w:t xml:space="preserve"> . class </w:t>
      </w:r>
      <w:r>
        <w:rPr>
          <w:rFonts w:hint="eastAsia"/>
        </w:rPr>
        <w:t>文件，</w:t>
      </w:r>
      <w:r>
        <w:t>classpath</w:t>
      </w:r>
      <w:r>
        <w:rPr>
          <w:rFonts w:hint="eastAsia"/>
        </w:rPr>
        <w:t>设置为</w:t>
      </w:r>
      <w:r>
        <w:t>D</w:t>
      </w:r>
      <w:r>
        <w:rPr>
          <w:rFonts w:hint="eastAsia"/>
        </w:rPr>
        <w:t>盘，而命令行窗口当前盘符为</w:t>
      </w:r>
      <w:r>
        <w:t>C</w:t>
      </w:r>
      <w:r>
        <w:rPr>
          <w:rFonts w:hint="eastAsia"/>
        </w:rPr>
        <w:t>盘，则</w:t>
      </w:r>
      <w:r>
        <w:t>JVM</w:t>
      </w:r>
      <w:r>
        <w:rPr>
          <w:rFonts w:hint="eastAsia"/>
        </w:rPr>
        <w:t>现找</w:t>
      </w:r>
      <w:r>
        <w:t>classpath</w:t>
      </w:r>
      <w:r>
        <w:rPr>
          <w:rFonts w:hint="eastAsia"/>
        </w:rPr>
        <w:t>路径，后找当前路径。</w:t>
      </w:r>
    </w:p>
    <w:p w:rsidR="005D6975" w:rsidRDefault="005D6975">
      <w:pPr>
        <w:ind w:firstLine="420"/>
        <w:rPr>
          <w:rFonts w:eastAsia="Times New Roman"/>
        </w:rPr>
      </w:pPr>
      <w:bookmarkStart w:id="16" w:name="_Toc356597062"/>
      <w:r>
        <w:t>B</w:t>
      </w:r>
      <w:r>
        <w:rPr>
          <w:rFonts w:hint="eastAsia"/>
        </w:rPr>
        <w:t>．</w:t>
      </w:r>
      <w:r>
        <w:t>Linux</w:t>
      </w:r>
      <w:r>
        <w:rPr>
          <w:rFonts w:hint="eastAsia"/>
        </w:rPr>
        <w:t>：</w:t>
      </w:r>
      <w:bookmarkEnd w:id="16"/>
      <w:r>
        <w:rPr>
          <w:rFonts w:hint="eastAsia"/>
        </w:rPr>
        <w:t>在控制台执行</w:t>
      </w:r>
    </w:p>
    <w:p w:rsidR="005D6975" w:rsidRDefault="005D6975">
      <w:pPr>
        <w:ind w:firstLine="420"/>
        <w:rPr>
          <w:rFonts w:eastAsia="Times New Roman"/>
        </w:rPr>
      </w:pPr>
      <w:r>
        <w:rPr>
          <w:rFonts w:hint="eastAsia"/>
        </w:rPr>
        <w:t>①设置</w:t>
      </w:r>
      <w:r>
        <w:t>CLASSPATH</w:t>
      </w:r>
      <w:r>
        <w:rPr>
          <w:rFonts w:hint="eastAsia"/>
        </w:rPr>
        <w:t>环境变量，指向</w:t>
      </w:r>
      <w:r>
        <w:t>package</w:t>
      </w:r>
      <w:r>
        <w:rPr>
          <w:rFonts w:hint="eastAsia"/>
        </w:rPr>
        <w:t>所在的目录，一般是项目文件夹中的</w:t>
      </w:r>
      <w:r>
        <w:t>bin</w:t>
      </w:r>
      <w:r>
        <w:rPr>
          <w:rFonts w:hint="eastAsia"/>
        </w:rPr>
        <w:t>目录。</w:t>
      </w:r>
    </w:p>
    <w:p w:rsidR="005D6975" w:rsidRDefault="005D6975">
      <w:pPr>
        <w:ind w:firstLine="420"/>
        <w:rPr>
          <w:rFonts w:eastAsia="Times New Roman"/>
        </w:rPr>
      </w:pPr>
      <w:r>
        <w:rPr>
          <w:rFonts w:hint="eastAsia"/>
        </w:rPr>
        <w:t>②执行</w:t>
      </w:r>
      <w:r>
        <w:t xml:space="preserve">java  package.ClassName </w:t>
      </w:r>
      <w:r>
        <w:rPr>
          <w:rFonts w:hint="eastAsia"/>
        </w:rPr>
        <w:t>（包名必须写）。</w:t>
      </w:r>
    </w:p>
    <w:p w:rsidR="005D6975" w:rsidRDefault="005D6975">
      <w:pPr>
        <w:rPr>
          <w:rFonts w:eastAsia="Times New Roman"/>
        </w:rPr>
      </w:pPr>
      <w:r>
        <w:t xml:space="preserve">  export  CLASSPATH=/home/soft01/workspace/1304/bin </w:t>
      </w:r>
      <w:r>
        <w:rPr>
          <w:rFonts w:hint="eastAsia"/>
        </w:rPr>
        <w:t>（临时环境配置）</w:t>
      </w:r>
    </w:p>
    <w:p w:rsidR="005D6975" w:rsidRDefault="005D6975">
      <w:r>
        <w:t xml:space="preserve">  java  day01.HelloWorld</w:t>
      </w:r>
    </w:p>
    <w:p w:rsidR="005D6975" w:rsidRDefault="005D6975">
      <w:pPr>
        <w:rPr>
          <w:rFonts w:eastAsia="Times New Roman"/>
        </w:rPr>
      </w:pPr>
      <w:r>
        <w:t xml:space="preserve">  java  -cp  /home/soft01/workspace/1304/bin  day01.HelloWorld</w:t>
      </w:r>
      <w:r>
        <w:rPr>
          <w:rFonts w:hint="eastAsia"/>
        </w:rPr>
        <w:t>（二合一）</w:t>
      </w:r>
    </w:p>
    <w:p w:rsidR="005D6975" w:rsidRDefault="005D6975">
      <w:pPr>
        <w:numPr>
          <w:ilvl w:val="0"/>
          <w:numId w:val="5"/>
        </w:numPr>
        <w:tabs>
          <w:tab w:val="left" w:pos="420"/>
        </w:tabs>
        <w:ind w:left="840"/>
        <w:rPr>
          <w:rFonts w:eastAsia="Times New Roman"/>
        </w:rPr>
      </w:pPr>
      <w:r>
        <w:rPr>
          <w:rFonts w:hint="eastAsia"/>
        </w:rPr>
        <w:t>注意事项：</w:t>
      </w:r>
    </w:p>
    <w:p w:rsidR="005D6975" w:rsidRDefault="005D6975">
      <w:pPr>
        <w:numPr>
          <w:ilvl w:val="0"/>
          <w:numId w:val="4"/>
        </w:numPr>
        <w:tabs>
          <w:tab w:val="left" w:pos="420"/>
        </w:tabs>
        <w:ind w:left="1260"/>
        <w:rPr>
          <w:rFonts w:eastAsia="Times New Roman"/>
        </w:rPr>
      </w:pPr>
      <w:r>
        <w:t>Windows</w:t>
      </w:r>
      <w:r>
        <w:rPr>
          <w:rFonts w:hint="eastAsia"/>
        </w:rPr>
        <w:t>根目录是反斜线：</w:t>
      </w:r>
      <w:r>
        <w:rPr>
          <w:rFonts w:eastAsia="Times New Roman"/>
        </w:rPr>
        <w:t>\</w:t>
      </w:r>
    </w:p>
    <w:p w:rsidR="005D6975" w:rsidRDefault="005D6975">
      <w:pPr>
        <w:numPr>
          <w:ilvl w:val="0"/>
          <w:numId w:val="4"/>
        </w:numPr>
        <w:tabs>
          <w:tab w:val="left" w:pos="420"/>
        </w:tabs>
        <w:ind w:left="1260"/>
      </w:pPr>
      <w:r>
        <w:t>Linux</w:t>
      </w:r>
      <w:r>
        <w:rPr>
          <w:rFonts w:hint="eastAsia"/>
        </w:rPr>
        <w:t>根目录是斜线：</w:t>
      </w:r>
      <w:r>
        <w:t>/</w:t>
      </w:r>
    </w:p>
    <w:p w:rsidR="005D6975" w:rsidRDefault="005D6975">
      <w:pPr>
        <w:pStyle w:val="2"/>
        <w:rPr>
          <w:rFonts w:hint="default"/>
        </w:rPr>
      </w:pPr>
      <w:bookmarkStart w:id="17" w:name="_Toc356597063"/>
      <w:bookmarkStart w:id="18" w:name="_Toc7933"/>
      <w:bookmarkStart w:id="19" w:name="_Toc28249"/>
      <w:r>
        <w:rPr>
          <w:rFonts w:hint="default"/>
        </w:rPr>
        <w:t>1.5 Linux</w:t>
      </w:r>
      <w:r>
        <w:t>命令与相关知识</w:t>
      </w:r>
      <w:bookmarkEnd w:id="17"/>
      <w:bookmarkEnd w:id="18"/>
      <w:bookmarkEnd w:id="19"/>
    </w:p>
    <w:p w:rsidR="005D6975" w:rsidRDefault="005D6975">
      <w:pPr>
        <w:spacing w:line="320" w:lineRule="exact"/>
        <w:ind w:firstLineChars="200" w:firstLine="420"/>
        <w:rPr>
          <w:rFonts w:eastAsia="Times New Roman"/>
        </w:rPr>
      </w:pPr>
      <w:bookmarkStart w:id="20" w:name="_Toc356597064"/>
      <w:r>
        <w:t>1</w:t>
      </w:r>
      <w:r>
        <w:rPr>
          <w:rFonts w:hint="eastAsia"/>
        </w:rPr>
        <w:t>）</w:t>
      </w:r>
      <w:r>
        <w:t>Linux</w:t>
      </w:r>
      <w:r>
        <w:rPr>
          <w:rFonts w:hint="eastAsia"/>
        </w:rPr>
        <w:t>无盘符，只有一个根目录（</w:t>
      </w:r>
      <w:r>
        <w:t>root</w:t>
      </w:r>
      <w:r>
        <w:rPr>
          <w:rFonts w:hint="eastAsia"/>
        </w:rPr>
        <w:t>）</w:t>
      </w:r>
    </w:p>
    <w:p w:rsidR="005D6975" w:rsidRDefault="005D6975">
      <w:pPr>
        <w:spacing w:line="320" w:lineRule="exact"/>
        <w:ind w:firstLineChars="200" w:firstLine="420"/>
        <w:rPr>
          <w:rFonts w:eastAsia="Times New Roman"/>
        </w:rPr>
      </w:pPr>
      <w:r>
        <w:t>2</w:t>
      </w:r>
      <w:r>
        <w:rPr>
          <w:rFonts w:hint="eastAsia"/>
        </w:rPr>
        <w:t>）终端</w:t>
      </w:r>
      <w:r>
        <w:t xml:space="preserve"> == </w:t>
      </w:r>
      <w:r>
        <w:rPr>
          <w:rFonts w:hint="eastAsia"/>
        </w:rPr>
        <w:t>控制台</w:t>
      </w:r>
      <w:r>
        <w:t xml:space="preserve"> == </w:t>
      </w:r>
      <w:r>
        <w:rPr>
          <w:rFonts w:hint="eastAsia"/>
        </w:rPr>
        <w:t>命令行窗口</w:t>
      </w:r>
    </w:p>
    <w:p w:rsidR="005D6975" w:rsidRDefault="005D6975">
      <w:pPr>
        <w:spacing w:line="320" w:lineRule="exact"/>
        <w:ind w:firstLineChars="200" w:firstLine="420"/>
        <w:rPr>
          <w:rFonts w:eastAsia="Times New Roman"/>
        </w:rPr>
      </w:pPr>
      <w:r>
        <w:t>3</w:t>
      </w:r>
      <w:r>
        <w:rPr>
          <w:rFonts w:hint="eastAsia"/>
        </w:rPr>
        <w:t>）</w:t>
      </w:r>
      <w:r>
        <w:t>pwd</w:t>
      </w:r>
      <w:r>
        <w:rPr>
          <w:rFonts w:hint="eastAsia"/>
        </w:rPr>
        <w:t>：打印当前工作目录，显示当前工作目录的位置</w:t>
      </w:r>
    </w:p>
    <w:p w:rsidR="005D6975" w:rsidRDefault="005D6975">
      <w:pPr>
        <w:spacing w:line="320" w:lineRule="exact"/>
        <w:ind w:firstLineChars="200" w:firstLine="420"/>
        <w:rPr>
          <w:rFonts w:eastAsia="Times New Roman"/>
        </w:rPr>
      </w:pPr>
      <w:r>
        <w:t>4</w:t>
      </w:r>
      <w:r>
        <w:rPr>
          <w:rFonts w:hint="eastAsia"/>
        </w:rPr>
        <w:t>）</w:t>
      </w:r>
      <w:r>
        <w:t>ls</w:t>
      </w:r>
      <w:r>
        <w:rPr>
          <w:rFonts w:hint="eastAsia"/>
        </w:rPr>
        <w:t>：列表显示目录内容，默认显示当前目录内容</w:t>
      </w:r>
    </w:p>
    <w:p w:rsidR="005D6975" w:rsidRDefault="005D6975">
      <w:pPr>
        <w:spacing w:line="320" w:lineRule="exact"/>
        <w:ind w:firstLineChars="200" w:firstLine="420"/>
      </w:pPr>
      <w:r>
        <w:t>5</w:t>
      </w:r>
      <w:r>
        <w:rPr>
          <w:rFonts w:hint="eastAsia"/>
        </w:rPr>
        <w:t>）</w:t>
      </w:r>
      <w:r>
        <w:t>cd</w:t>
      </w:r>
      <w:r>
        <w:rPr>
          <w:rFonts w:hint="eastAsia"/>
        </w:rPr>
        <w:t>：改变当前工作目录；</w:t>
      </w:r>
      <w:r>
        <w:t>cd</w:t>
      </w:r>
      <w:r>
        <w:rPr>
          <w:rFonts w:hint="eastAsia"/>
        </w:rPr>
        <w:t>后不加参数</w:t>
      </w:r>
      <w:r>
        <w:t>=</w:t>
      </w:r>
      <w:r>
        <w:rPr>
          <w:rFonts w:hint="eastAsia"/>
        </w:rPr>
        <w:t>返回</w:t>
      </w:r>
      <w:r>
        <w:t>home</w:t>
      </w:r>
      <w:r>
        <w:rPr>
          <w:rFonts w:hint="eastAsia"/>
        </w:rPr>
        <w:t>文件夹；</w:t>
      </w:r>
      <w:r>
        <w:t>cd  ~</w:t>
      </w:r>
      <w:r>
        <w:rPr>
          <w:rFonts w:hint="eastAsia"/>
        </w:rPr>
        <w:t>：返回</w:t>
      </w:r>
      <w:r>
        <w:t>home</w:t>
      </w:r>
      <w:r>
        <w:rPr>
          <w:rFonts w:hint="eastAsia"/>
        </w:rPr>
        <w:t>；</w:t>
      </w:r>
      <w:r>
        <w:rPr>
          <w:rFonts w:hint="eastAsia"/>
        </w:rPr>
        <w:t xml:space="preserve"> </w:t>
      </w:r>
    </w:p>
    <w:p w:rsidR="005D6975" w:rsidRDefault="005D6975">
      <w:pPr>
        <w:spacing w:line="320" w:lineRule="exact"/>
        <w:ind w:firstLineChars="200" w:firstLine="420"/>
        <w:rPr>
          <w:rFonts w:eastAsia="Times New Roman"/>
        </w:rPr>
      </w:pPr>
      <w:r>
        <w:rPr>
          <w:rFonts w:hint="eastAsia"/>
        </w:rPr>
        <w:t xml:space="preserve">   </w:t>
      </w:r>
      <w:r>
        <w:t xml:space="preserve">cd </w:t>
      </w:r>
      <w:r>
        <w:rPr>
          <w:rFonts w:hint="eastAsia"/>
        </w:rPr>
        <w:t xml:space="preserve"> </w:t>
      </w:r>
      <w:r>
        <w:t>/</w:t>
      </w:r>
      <w:r>
        <w:rPr>
          <w:rFonts w:hint="eastAsia"/>
        </w:rPr>
        <w:t>：切换到根目录；</w:t>
      </w:r>
      <w:r>
        <w:t xml:space="preserve">cd  .. </w:t>
      </w:r>
      <w:r>
        <w:rPr>
          <w:rFonts w:hint="eastAsia"/>
        </w:rPr>
        <w:t>：返回上一层目录（相对的）；</w:t>
      </w:r>
    </w:p>
    <w:p w:rsidR="005D6975" w:rsidRDefault="005D6975">
      <w:pPr>
        <w:spacing w:line="320" w:lineRule="exact"/>
        <w:ind w:firstLineChars="200" w:firstLine="420"/>
        <w:rPr>
          <w:rFonts w:eastAsia="Times New Roman"/>
        </w:rPr>
      </w:pPr>
      <w:r>
        <w:t>6</w:t>
      </w:r>
      <w:r>
        <w:rPr>
          <w:rFonts w:hint="eastAsia"/>
        </w:rPr>
        <w:t>）</w:t>
      </w:r>
      <w:r>
        <w:t>mkdir</w:t>
      </w:r>
      <w:r>
        <w:rPr>
          <w:rFonts w:hint="eastAsia"/>
        </w:rPr>
        <w:t>：创建文件夹（目录）</w:t>
      </w:r>
      <w:r>
        <w:t xml:space="preserve">   </w:t>
      </w:r>
      <w:r>
        <w:rPr>
          <w:rFonts w:hint="eastAsia"/>
        </w:rPr>
        <w:t>注意：目录</w:t>
      </w:r>
      <w:r>
        <w:t xml:space="preserve"> == </w:t>
      </w:r>
      <w:r>
        <w:rPr>
          <w:rFonts w:hint="eastAsia"/>
        </w:rPr>
        <w:t>文件夹</w:t>
      </w:r>
    </w:p>
    <w:p w:rsidR="005D6975" w:rsidRDefault="005D6975">
      <w:pPr>
        <w:spacing w:line="320" w:lineRule="exact"/>
        <w:ind w:firstLineChars="200" w:firstLine="420"/>
        <w:rPr>
          <w:rFonts w:eastAsia="Times New Roman"/>
        </w:rPr>
      </w:pPr>
      <w:r>
        <w:t>7</w:t>
      </w:r>
      <w:r>
        <w:rPr>
          <w:rFonts w:hint="eastAsia"/>
        </w:rPr>
        <w:t>）</w:t>
      </w:r>
      <w:r>
        <w:t>rm</w:t>
      </w:r>
      <w:r>
        <w:rPr>
          <w:rFonts w:hint="eastAsia"/>
        </w:rPr>
        <w:t>：删除文件；</w:t>
      </w:r>
      <w:r>
        <w:t>rm  xx  xx</w:t>
      </w:r>
      <w:r>
        <w:rPr>
          <w:rFonts w:hint="eastAsia"/>
        </w:rPr>
        <w:t>：可删多个文件；</w:t>
      </w:r>
    </w:p>
    <w:p w:rsidR="005D6975" w:rsidRDefault="005D6975">
      <w:pPr>
        <w:spacing w:line="320" w:lineRule="exact"/>
        <w:ind w:firstLineChars="200" w:firstLine="420"/>
        <w:rPr>
          <w:rFonts w:eastAsia="Times New Roman"/>
        </w:rPr>
      </w:pPr>
      <w:r>
        <w:rPr>
          <w:rFonts w:hint="eastAsia"/>
        </w:rPr>
        <w:t xml:space="preserve">   </w:t>
      </w:r>
      <w:r>
        <w:t>rm  –rf  xx</w:t>
      </w:r>
      <w:r>
        <w:rPr>
          <w:rFonts w:hint="eastAsia"/>
        </w:rPr>
        <w:t>：</w:t>
      </w:r>
      <w:r>
        <w:rPr>
          <w:rFonts w:eastAsia="Times New Roman"/>
        </w:rPr>
        <w:t>-</w:t>
      </w:r>
      <w:r>
        <w:rPr>
          <w:rFonts w:hint="eastAsia"/>
        </w:rPr>
        <w:t>为减号，</w:t>
      </w:r>
      <w:r>
        <w:t>r</w:t>
      </w:r>
      <w:r>
        <w:rPr>
          <w:rFonts w:hint="eastAsia"/>
        </w:rPr>
        <w:t>表递归，</w:t>
      </w:r>
      <w:r>
        <w:t>f</w:t>
      </w:r>
      <w:r>
        <w:rPr>
          <w:rFonts w:hint="eastAsia"/>
        </w:rPr>
        <w:t>表强制</w:t>
      </w:r>
    </w:p>
    <w:p w:rsidR="005D6975" w:rsidRDefault="005D6975">
      <w:pPr>
        <w:spacing w:line="320" w:lineRule="exact"/>
        <w:ind w:firstLineChars="200" w:firstLine="420"/>
        <w:rPr>
          <w:rFonts w:eastAsia="Times New Roman"/>
        </w:rPr>
      </w:pPr>
      <w:r>
        <w:t>8</w:t>
      </w:r>
      <w:r>
        <w:rPr>
          <w:rFonts w:hint="eastAsia"/>
        </w:rPr>
        <w:t>）</w:t>
      </w:r>
      <w:r>
        <w:t>cat  xx</w:t>
      </w:r>
      <w:r>
        <w:rPr>
          <w:rFonts w:hint="eastAsia"/>
        </w:rPr>
        <w:t>：显示文本文件内容</w:t>
      </w:r>
    </w:p>
    <w:p w:rsidR="005D6975" w:rsidRDefault="005D6975">
      <w:pPr>
        <w:spacing w:line="320" w:lineRule="exact"/>
        <w:ind w:firstLineChars="200" w:firstLine="420"/>
        <w:rPr>
          <w:rFonts w:eastAsia="Times New Roman"/>
        </w:rPr>
      </w:pPr>
      <w:r>
        <w:t>9</w:t>
      </w:r>
      <w:r>
        <w:rPr>
          <w:rFonts w:hint="eastAsia"/>
        </w:rPr>
        <w:t>）启动</w:t>
      </w:r>
      <w:r>
        <w:t>Java</w:t>
      </w:r>
      <w:r>
        <w:rPr>
          <w:rFonts w:hint="eastAsia"/>
        </w:rPr>
        <w:t>开发工具：</w:t>
      </w:r>
      <w:r>
        <w:t xml:space="preserve">cd/opt/eclipse  </w:t>
      </w:r>
      <w:r>
        <w:rPr>
          <w:rFonts w:ascii="Wingdings" w:eastAsia="Wingdings" w:hAnsi="Wingdings"/>
        </w:rPr>
        <w:sym w:font="Wingdings" w:char="00E0"/>
      </w:r>
      <w:r>
        <w:t xml:space="preserve">  ./eclipse  . </w:t>
      </w:r>
      <w:r>
        <w:rPr>
          <w:rFonts w:hint="eastAsia"/>
        </w:rPr>
        <w:t>表当前目录下</w:t>
      </w:r>
    </w:p>
    <w:p w:rsidR="005D6975" w:rsidRDefault="005D6975">
      <w:pPr>
        <w:spacing w:line="320" w:lineRule="exact"/>
        <w:ind w:firstLineChars="200" w:firstLine="420"/>
        <w:rPr>
          <w:rFonts w:eastAsia="Times New Roman"/>
        </w:rPr>
      </w:pPr>
      <w:r>
        <w:t>10</w:t>
      </w:r>
      <w:r>
        <w:rPr>
          <w:rFonts w:hint="eastAsia"/>
        </w:rPr>
        <w:t>）绝对路径：</w:t>
      </w:r>
      <w:r>
        <w:t xml:space="preserve"> /home </w:t>
      </w:r>
      <w:r>
        <w:rPr>
          <w:rFonts w:hint="eastAsia"/>
        </w:rPr>
        <w:t>（以</w:t>
      </w:r>
      <w:r>
        <w:t xml:space="preserve"> / </w:t>
      </w:r>
      <w:r>
        <w:rPr>
          <w:rFonts w:hint="eastAsia"/>
        </w:rPr>
        <w:t>开始为绝对路径，相对于根目录）</w:t>
      </w:r>
      <w:r>
        <w:rPr>
          <w:rFonts w:eastAsia="Times New Roman"/>
        </w:rPr>
        <w:tab/>
      </w:r>
      <w:r>
        <w:rPr>
          <w:rFonts w:eastAsia="Times New Roman"/>
        </w:rPr>
        <w:tab/>
      </w:r>
    </w:p>
    <w:p w:rsidR="005D6975" w:rsidRDefault="005D6975">
      <w:pPr>
        <w:spacing w:line="320" w:lineRule="exact"/>
        <w:ind w:firstLineChars="200" w:firstLine="420"/>
        <w:rPr>
          <w:rFonts w:eastAsia="Times New Roman"/>
        </w:rPr>
      </w:pPr>
      <w:r>
        <w:rPr>
          <w:rFonts w:hint="eastAsia"/>
        </w:rPr>
        <w:t xml:space="preserve">    </w:t>
      </w:r>
      <w:r>
        <w:rPr>
          <w:rFonts w:hint="eastAsia"/>
        </w:rPr>
        <w:t>相对路径：</w:t>
      </w:r>
      <w:r>
        <w:t xml:space="preserve">home  </w:t>
      </w:r>
      <w:r>
        <w:rPr>
          <w:rFonts w:hint="eastAsia"/>
        </w:rPr>
        <w:t>（相对于当前工作目录）</w:t>
      </w:r>
    </w:p>
    <w:p w:rsidR="005D6975" w:rsidRDefault="005D6975">
      <w:pPr>
        <w:spacing w:line="320" w:lineRule="exact"/>
        <w:ind w:firstLineChars="200" w:firstLine="420"/>
      </w:pPr>
      <w:r>
        <w:t>11</w:t>
      </w:r>
      <w:r>
        <w:rPr>
          <w:rFonts w:hint="eastAsia"/>
        </w:rPr>
        <w:t>）</w:t>
      </w:r>
      <w:r>
        <w:t>home</w:t>
      </w:r>
      <w:r>
        <w:rPr>
          <w:rFonts w:hint="eastAsia"/>
        </w:rPr>
        <w:t>（用户主目录，用户的家）：</w:t>
      </w:r>
      <w:r>
        <w:t xml:space="preserve">/home/username  </w:t>
      </w:r>
      <w:r>
        <w:rPr>
          <w:rFonts w:hint="eastAsia"/>
        </w:rPr>
        <w:t>如：</w:t>
      </w:r>
      <w:r>
        <w:t>/home/soft01</w:t>
      </w:r>
    </w:p>
    <w:p w:rsidR="005D6975" w:rsidRDefault="005D6975">
      <w:pPr>
        <w:spacing w:line="320" w:lineRule="exact"/>
        <w:ind w:firstLineChars="200" w:firstLine="420"/>
        <w:rPr>
          <w:rFonts w:eastAsia="Times New Roman"/>
        </w:rPr>
      </w:pPr>
      <w:r>
        <w:t>12</w:t>
      </w:r>
      <w:r>
        <w:rPr>
          <w:rFonts w:hint="eastAsia"/>
        </w:rPr>
        <w:t>）主目录（</w:t>
      </w:r>
      <w:r>
        <w:t>home</w:t>
      </w:r>
      <w:r>
        <w:rPr>
          <w:rFonts w:hint="eastAsia"/>
        </w:rPr>
        <w:t>）：有最大访问权限：什么都能干，增删改查、建目录等</w:t>
      </w:r>
    </w:p>
    <w:p w:rsidR="005D6975" w:rsidRDefault="005D6975">
      <w:pPr>
        <w:spacing w:line="320" w:lineRule="exact"/>
        <w:ind w:firstLineChars="200" w:firstLine="420"/>
        <w:rPr>
          <w:rFonts w:eastAsia="Times New Roman"/>
        </w:rPr>
      </w:pPr>
      <w:r>
        <w:rPr>
          <w:rFonts w:hint="eastAsia"/>
        </w:rPr>
        <w:t xml:space="preserve">    </w:t>
      </w:r>
      <w:r>
        <w:rPr>
          <w:rFonts w:hint="eastAsia"/>
        </w:rPr>
        <w:t>其他地方：一般只能查看，不能增删改查、创建目录等</w:t>
      </w:r>
    </w:p>
    <w:p w:rsidR="005D6975" w:rsidRDefault="005D6975">
      <w:pPr>
        <w:pStyle w:val="2"/>
        <w:rPr>
          <w:rFonts w:hint="default"/>
        </w:rPr>
      </w:pPr>
      <w:bookmarkStart w:id="21" w:name="_Toc932"/>
      <w:bookmarkStart w:id="22" w:name="_Toc13586"/>
      <w:r>
        <w:rPr>
          <w:rFonts w:hint="default"/>
        </w:rPr>
        <w:lastRenderedPageBreak/>
        <w:t>1.6 Eclipse/Myeclipse</w:t>
      </w:r>
      <w:r>
        <w:t>程序结构</w:t>
      </w:r>
      <w:bookmarkEnd w:id="20"/>
      <w:bookmarkEnd w:id="21"/>
      <w:bookmarkEnd w:id="22"/>
    </w:p>
    <w:p w:rsidR="005D6975" w:rsidRDefault="005D6975">
      <w:pPr>
        <w:ind w:leftChars="600" w:left="1260"/>
        <w:rPr>
          <w:rFonts w:eastAsia="Times New Roman"/>
        </w:rPr>
      </w:pPr>
      <w:r>
        <w:t>Project</w:t>
      </w:r>
      <w:r>
        <w:rPr>
          <w:rFonts w:hint="eastAsia"/>
        </w:rPr>
        <w:t>项目文件</w:t>
      </w:r>
    </w:p>
    <w:p w:rsidR="005D6975" w:rsidRDefault="005D6975">
      <w:pPr>
        <w:ind w:leftChars="600" w:left="1260"/>
        <w:rPr>
          <w:rFonts w:eastAsia="Times New Roman"/>
        </w:rPr>
      </w:pPr>
      <w:r>
        <w:t xml:space="preserve"> |-- src</w:t>
      </w:r>
      <w:r>
        <w:rPr>
          <w:rFonts w:hint="eastAsia"/>
        </w:rPr>
        <w:t>源文件</w:t>
      </w:r>
    </w:p>
    <w:p w:rsidR="005D6975" w:rsidRDefault="005D6975">
      <w:pPr>
        <w:ind w:leftChars="600" w:left="1260" w:firstLineChars="50" w:firstLine="105"/>
        <w:rPr>
          <w:rFonts w:eastAsia="Times New Roman"/>
        </w:rPr>
      </w:pPr>
      <w:r>
        <w:t>|   |-- Package</w:t>
      </w:r>
      <w:r>
        <w:rPr>
          <w:rFonts w:hint="eastAsia"/>
        </w:rPr>
        <w:t>包</w:t>
      </w:r>
    </w:p>
    <w:p w:rsidR="005D6975" w:rsidRDefault="005D6975">
      <w:pPr>
        <w:ind w:leftChars="600" w:left="1260" w:firstLineChars="50" w:firstLine="105"/>
        <w:rPr>
          <w:rFonts w:eastAsia="Times New Roman"/>
        </w:rPr>
      </w:pPr>
      <w:r>
        <w:t>|</w:t>
      </w:r>
      <w:r>
        <w:tab/>
      </w:r>
      <w:r>
        <w:tab/>
      </w:r>
      <w:r>
        <w:tab/>
        <w:t>|--</w:t>
      </w:r>
      <w:r>
        <w:tab/>
        <w:t>.java</w:t>
      </w:r>
      <w:r>
        <w:rPr>
          <w:rFonts w:hint="eastAsia"/>
        </w:rPr>
        <w:t>源文件</w:t>
      </w:r>
    </w:p>
    <w:p w:rsidR="005D6975" w:rsidRDefault="005D6975">
      <w:pPr>
        <w:ind w:leftChars="600" w:left="1260"/>
      </w:pPr>
      <w:r>
        <w:t xml:space="preserve"> |--</w:t>
      </w:r>
      <w:r>
        <w:rPr>
          <w:rFonts w:hint="eastAsia"/>
        </w:rPr>
        <w:t xml:space="preserve"> </w:t>
      </w:r>
      <w:r>
        <w:t xml:space="preserve">bin </w:t>
      </w:r>
    </w:p>
    <w:p w:rsidR="005D6975" w:rsidRDefault="005D6975">
      <w:pPr>
        <w:ind w:leftChars="808" w:left="1697" w:firstLineChars="50" w:firstLine="105"/>
        <w:rPr>
          <w:rFonts w:eastAsia="Times New Roman"/>
        </w:rPr>
      </w:pPr>
      <w:r>
        <w:t>|-- Package</w:t>
      </w:r>
      <w:r>
        <w:rPr>
          <w:rFonts w:hint="eastAsia"/>
        </w:rPr>
        <w:t>包</w:t>
      </w:r>
    </w:p>
    <w:p w:rsidR="005D6975" w:rsidRDefault="005D6975">
      <w:pPr>
        <w:ind w:leftChars="808" w:left="1697" w:firstLineChars="50" w:firstLine="105"/>
      </w:pPr>
      <w:r>
        <w:rPr>
          <w:rFonts w:eastAsia="Times New Roman"/>
        </w:rPr>
        <w:tab/>
      </w:r>
      <w:r>
        <w:rPr>
          <w:rFonts w:eastAsia="Times New Roman"/>
        </w:rPr>
        <w:tab/>
      </w:r>
      <w:r>
        <w:t>|-- .class</w:t>
      </w:r>
      <w:r>
        <w:rPr>
          <w:rFonts w:hint="eastAsia"/>
        </w:rPr>
        <w:t>字节码程序</w:t>
      </w:r>
    </w:p>
    <w:p w:rsidR="005D6975" w:rsidRDefault="005D6975">
      <w:pPr>
        <w:numPr>
          <w:ilvl w:val="0"/>
          <w:numId w:val="6"/>
        </w:numPr>
        <w:tabs>
          <w:tab w:val="left" w:pos="420"/>
        </w:tabs>
        <w:ind w:left="0" w:firstLineChars="200" w:firstLine="420"/>
      </w:pPr>
      <w:r>
        <w:rPr>
          <w:rFonts w:hint="eastAsia"/>
        </w:rPr>
        <w:t>注意事项：</w:t>
      </w:r>
    </w:p>
    <w:p w:rsidR="005D6975" w:rsidRDefault="005D6975">
      <w:pPr>
        <w:numPr>
          <w:ilvl w:val="0"/>
          <w:numId w:val="7"/>
        </w:numPr>
        <w:tabs>
          <w:tab w:val="left" w:pos="1260"/>
        </w:tabs>
        <w:ind w:left="1260"/>
      </w:pPr>
      <w:r>
        <w:rPr>
          <w:rFonts w:hint="eastAsia"/>
        </w:rPr>
        <w:t>Myeclipse5.5</w:t>
      </w:r>
      <w:r>
        <w:rPr>
          <w:rFonts w:hint="eastAsia"/>
        </w:rPr>
        <w:t>消耗少，</w:t>
      </w:r>
      <w:r>
        <w:rPr>
          <w:rFonts w:hint="eastAsia"/>
        </w:rPr>
        <w:t>Myeclipse6.5</w:t>
      </w:r>
      <w:r>
        <w:rPr>
          <w:rFonts w:hint="eastAsia"/>
        </w:rPr>
        <w:t>最稳定</w:t>
      </w:r>
    </w:p>
    <w:p w:rsidR="005D6975" w:rsidRDefault="005D6975">
      <w:pPr>
        <w:pStyle w:val="1"/>
        <w:ind w:firstLine="0"/>
        <w:rPr>
          <w:rFonts w:eastAsia="Times New Roman"/>
        </w:rPr>
      </w:pPr>
      <w:r>
        <w:rPr>
          <w:rFonts w:eastAsia="Times New Roman"/>
        </w:rPr>
        <w:br w:type="page"/>
      </w:r>
      <w:bookmarkStart w:id="23" w:name="_Toc356597065"/>
      <w:bookmarkStart w:id="24" w:name="_Toc9686"/>
      <w:bookmarkStart w:id="25" w:name="_Toc29789"/>
      <w:r>
        <w:lastRenderedPageBreak/>
        <w:t>Java</w:t>
      </w:r>
      <w:r>
        <w:rPr>
          <w:rFonts w:hint="eastAsia"/>
        </w:rPr>
        <w:t>语言基础</w:t>
      </w:r>
      <w:bookmarkEnd w:id="23"/>
      <w:bookmarkEnd w:id="24"/>
      <w:bookmarkEnd w:id="25"/>
    </w:p>
    <w:p w:rsidR="005D6975" w:rsidRDefault="005D6975">
      <w:pPr>
        <w:pStyle w:val="2"/>
        <w:rPr>
          <w:rFonts w:hint="default"/>
        </w:rPr>
      </w:pPr>
      <w:bookmarkStart w:id="26" w:name="_Toc356597066"/>
      <w:bookmarkStart w:id="27" w:name="_Toc10943"/>
      <w:bookmarkStart w:id="28" w:name="_Toc4808"/>
      <w:r>
        <w:rPr>
          <w:rFonts w:hint="default"/>
        </w:rPr>
        <w:t>2.1</w:t>
      </w:r>
      <w:r>
        <w:t>基础语言要素</w:t>
      </w:r>
      <w:bookmarkEnd w:id="26"/>
      <w:bookmarkEnd w:id="27"/>
      <w:bookmarkEnd w:id="28"/>
    </w:p>
    <w:p w:rsidR="005D6975" w:rsidRDefault="005D6975">
      <w:pPr>
        <w:spacing w:line="320" w:lineRule="exact"/>
        <w:ind w:firstLineChars="200" w:firstLine="420"/>
      </w:pPr>
      <w:r>
        <w:t>1</w:t>
      </w:r>
      <w:r>
        <w:rPr>
          <w:rFonts w:hint="eastAsia"/>
        </w:rPr>
        <w:t>）标识符：给类、方法、变量起的名字</w:t>
      </w:r>
    </w:p>
    <w:p w:rsidR="005D6975" w:rsidRDefault="005D6975">
      <w:pPr>
        <w:spacing w:line="320" w:lineRule="exact"/>
        <w:ind w:firstLineChars="374" w:firstLine="785"/>
      </w:pPr>
      <w:r>
        <w:t>A</w:t>
      </w:r>
      <w:r>
        <w:rPr>
          <w:rFonts w:hint="eastAsia"/>
        </w:rPr>
        <w:t>．必须以字母或下划线或</w:t>
      </w:r>
      <w:r>
        <w:t xml:space="preserve"> $ </w:t>
      </w:r>
      <w:r>
        <w:rPr>
          <w:rFonts w:hint="eastAsia"/>
        </w:rPr>
        <w:t>符号开始，其余字符可以是字母、数字、</w:t>
      </w:r>
      <w:r>
        <w:t xml:space="preserve">$ </w:t>
      </w:r>
      <w:r>
        <w:rPr>
          <w:rFonts w:hint="eastAsia"/>
        </w:rPr>
        <w:t>符号和下划线。</w:t>
      </w:r>
    </w:p>
    <w:p w:rsidR="005D6975" w:rsidRDefault="005D6975">
      <w:pPr>
        <w:spacing w:line="320" w:lineRule="exact"/>
        <w:ind w:firstLineChars="374" w:firstLine="785"/>
      </w:pPr>
      <w:r>
        <w:t>B</w:t>
      </w:r>
      <w:r>
        <w:rPr>
          <w:rFonts w:hint="eastAsia"/>
        </w:rPr>
        <w:t>．只能包含两个特殊字符，即下划线</w:t>
      </w:r>
      <w:r>
        <w:t xml:space="preserve"> _ </w:t>
      </w:r>
      <w:r>
        <w:rPr>
          <w:rFonts w:hint="eastAsia"/>
        </w:rPr>
        <w:t>和美元符号</w:t>
      </w:r>
      <w:r>
        <w:t xml:space="preserve"> $ </w:t>
      </w:r>
      <w:r>
        <w:rPr>
          <w:rFonts w:hint="eastAsia"/>
        </w:rPr>
        <w:t>。不允许有任何其他特殊字符。</w:t>
      </w:r>
    </w:p>
    <w:p w:rsidR="005D6975" w:rsidRDefault="005D6975">
      <w:pPr>
        <w:spacing w:line="320" w:lineRule="exact"/>
        <w:ind w:firstLineChars="374" w:firstLine="785"/>
      </w:pPr>
      <w:r>
        <w:t>C</w:t>
      </w:r>
      <w:r>
        <w:rPr>
          <w:rFonts w:hint="eastAsia"/>
        </w:rPr>
        <w:t>．标识符不能包含空格。</w:t>
      </w:r>
    </w:p>
    <w:p w:rsidR="005D6975" w:rsidRDefault="005D6975">
      <w:pPr>
        <w:spacing w:line="320" w:lineRule="exact"/>
        <w:ind w:firstLineChars="374" w:firstLine="785"/>
      </w:pPr>
      <w:r>
        <w:t>D</w:t>
      </w:r>
      <w:r>
        <w:rPr>
          <w:rFonts w:hint="eastAsia"/>
        </w:rPr>
        <w:t>．区分大小写。</w:t>
      </w:r>
    </w:p>
    <w:p w:rsidR="005D6975" w:rsidRDefault="005D6975">
      <w:pPr>
        <w:spacing w:line="320" w:lineRule="exact"/>
        <w:ind w:firstLineChars="200" w:firstLine="420"/>
      </w:pPr>
      <w:r>
        <w:t>2</w:t>
      </w:r>
      <w:r>
        <w:rPr>
          <w:rFonts w:hint="eastAsia"/>
        </w:rPr>
        <w:t>）关键字：只有系统才能用的标识符</w:t>
      </w:r>
    </w:p>
    <w:p w:rsidR="005D6975" w:rsidRDefault="005D6975">
      <w:pPr>
        <w:numPr>
          <w:ilvl w:val="0"/>
          <w:numId w:val="8"/>
        </w:numPr>
        <w:tabs>
          <w:tab w:val="left" w:pos="840"/>
        </w:tabs>
        <w:spacing w:line="320" w:lineRule="exact"/>
        <w:ind w:left="840"/>
      </w:pPr>
      <w:r>
        <w:rPr>
          <w:rFonts w:hint="eastAsia"/>
        </w:rPr>
        <w:t>注意事项：</w:t>
      </w:r>
    </w:p>
    <w:p w:rsidR="005D6975" w:rsidRDefault="005D6975">
      <w:pPr>
        <w:numPr>
          <w:ilvl w:val="0"/>
          <w:numId w:val="9"/>
        </w:numPr>
        <w:tabs>
          <w:tab w:val="left" w:pos="1260"/>
        </w:tabs>
        <w:spacing w:line="320" w:lineRule="exact"/>
        <w:ind w:left="1260"/>
      </w:pPr>
      <w:r>
        <w:t>true</w:t>
      </w:r>
      <w:r>
        <w:rPr>
          <w:rFonts w:hint="eastAsia"/>
        </w:rPr>
        <w:t>、</w:t>
      </w:r>
      <w:r>
        <w:t>false</w:t>
      </w:r>
      <w:r>
        <w:rPr>
          <w:rFonts w:hint="eastAsia"/>
        </w:rPr>
        <w:t>、</w:t>
      </w:r>
      <w:r>
        <w:t>null</w:t>
      </w:r>
      <w:r>
        <w:rPr>
          <w:rFonts w:hint="eastAsia"/>
        </w:rPr>
        <w:t>不是关键字！是字面量。</w:t>
      </w:r>
    </w:p>
    <w:p w:rsidR="005D6975" w:rsidRDefault="005D6975">
      <w:pPr>
        <w:numPr>
          <w:ilvl w:val="0"/>
          <w:numId w:val="9"/>
        </w:numPr>
        <w:tabs>
          <w:tab w:val="left" w:pos="1260"/>
        </w:tabs>
        <w:spacing w:line="320" w:lineRule="exact"/>
        <w:ind w:left="1260"/>
      </w:pPr>
      <w:r>
        <w:rPr>
          <w:rFonts w:hint="eastAsia"/>
        </w:rPr>
        <w:t>main</w:t>
      </w:r>
      <w:r>
        <w:rPr>
          <w:rFonts w:hint="eastAsia"/>
        </w:rPr>
        <w:t>不是关键字！但是是一个特殊单词，可以被</w:t>
      </w:r>
      <w:r>
        <w:rPr>
          <w:rFonts w:hint="eastAsia"/>
        </w:rPr>
        <w:t>JVM</w:t>
      </w:r>
      <w:r>
        <w:rPr>
          <w:rFonts w:hint="eastAsia"/>
        </w:rPr>
        <w:t>识别，主函数是固定格式，作为程序的入口。</w:t>
      </w:r>
    </w:p>
    <w:p w:rsidR="005D6975" w:rsidRDefault="005D6975">
      <w:pPr>
        <w:numPr>
          <w:ilvl w:val="0"/>
          <w:numId w:val="10"/>
        </w:numPr>
        <w:spacing w:line="320" w:lineRule="exact"/>
        <w:ind w:firstLineChars="200" w:firstLine="420"/>
      </w:pPr>
      <w:r>
        <w:rPr>
          <w:rFonts w:hint="eastAsia"/>
        </w:rPr>
        <w:t>注释：单行注释：</w:t>
      </w:r>
      <w:r>
        <w:t xml:space="preserve">//  </w:t>
      </w:r>
      <w:r>
        <w:rPr>
          <w:rFonts w:hint="eastAsia"/>
        </w:rPr>
        <w:t>多行注释：</w:t>
      </w:r>
      <w:r>
        <w:t xml:space="preserve">/* </w:t>
      </w:r>
      <w:r>
        <w:rPr>
          <w:rFonts w:hint="eastAsia"/>
        </w:rPr>
        <w:t>……</w:t>
      </w:r>
      <w:r>
        <w:t>*/</w:t>
      </w:r>
      <w:r>
        <w:tab/>
        <w:t xml:space="preserve">  </w:t>
      </w:r>
      <w:r>
        <w:rPr>
          <w:rFonts w:hint="eastAsia"/>
        </w:rPr>
        <w:t>文档注释：</w:t>
      </w:r>
      <w:r>
        <w:t>/**</w:t>
      </w:r>
      <w:r>
        <w:rPr>
          <w:rFonts w:hint="eastAsia"/>
        </w:rPr>
        <w:t>……</w:t>
      </w:r>
      <w:r>
        <w:t>*/</w:t>
      </w:r>
    </w:p>
    <w:p w:rsidR="005D6975" w:rsidRDefault="005D6975">
      <w:pPr>
        <w:numPr>
          <w:ilvl w:val="0"/>
          <w:numId w:val="11"/>
        </w:numPr>
        <w:tabs>
          <w:tab w:val="left" w:pos="840"/>
        </w:tabs>
        <w:ind w:left="840"/>
      </w:pPr>
      <w:r>
        <w:rPr>
          <w:rFonts w:hint="eastAsia"/>
        </w:rPr>
        <w:t>注意事项：开发中类前、属性前、方法前，必须有文档注视。</w:t>
      </w:r>
    </w:p>
    <w:p w:rsidR="005D6975" w:rsidRDefault="005D6975">
      <w:pPr>
        <w:pStyle w:val="2"/>
        <w:rPr>
          <w:rFonts w:eastAsia="Times New Roman" w:hint="default"/>
        </w:rPr>
      </w:pPr>
      <w:bookmarkStart w:id="29" w:name="_Toc356597067"/>
      <w:bookmarkStart w:id="30" w:name="_Toc1467"/>
      <w:bookmarkStart w:id="31" w:name="_Toc7822"/>
      <w:r>
        <w:rPr>
          <w:rFonts w:hint="default"/>
        </w:rPr>
        <w:t>2.2</w:t>
      </w:r>
      <w:r>
        <w:t>八种基本数据类型</w:t>
      </w:r>
      <w:bookmarkEnd w:id="29"/>
      <w:bookmarkEnd w:id="30"/>
      <w:bookmarkEnd w:id="31"/>
    </w:p>
    <w:p w:rsidR="005D6975" w:rsidRDefault="005D6975">
      <w:pPr>
        <w:spacing w:line="320" w:lineRule="exact"/>
        <w:ind w:firstLineChars="200" w:firstLine="420"/>
        <w:rPr>
          <w:rFonts w:eastAsia="Times New Roman"/>
        </w:rPr>
      </w:pPr>
      <w:r>
        <w:t>1</w:t>
      </w:r>
      <w:r>
        <w:rPr>
          <w:rFonts w:hint="eastAsia"/>
        </w:rPr>
        <w:t>）四种整数类型</w:t>
      </w:r>
      <w:r>
        <w:t>(byte</w:t>
      </w:r>
      <w:r>
        <w:rPr>
          <w:rFonts w:hint="eastAsia"/>
        </w:rPr>
        <w:t>、</w:t>
      </w:r>
      <w:r>
        <w:t>short</w:t>
      </w:r>
      <w:r>
        <w:rPr>
          <w:rFonts w:hint="eastAsia"/>
        </w:rPr>
        <w:t>、</w:t>
      </w:r>
      <w:r>
        <w:t>int</w:t>
      </w:r>
      <w:r>
        <w:rPr>
          <w:rFonts w:hint="eastAsia"/>
        </w:rPr>
        <w:t>、</w:t>
      </w:r>
      <w:r>
        <w:t>long)</w:t>
      </w:r>
      <w:r>
        <w:rPr>
          <w:rFonts w:hint="eastAsia"/>
        </w:rPr>
        <w:t>：</w:t>
      </w:r>
    </w:p>
    <w:p w:rsidR="005D6975" w:rsidRDefault="005D6975">
      <w:pPr>
        <w:spacing w:line="320" w:lineRule="exact"/>
        <w:ind w:firstLineChars="548" w:firstLine="1151"/>
      </w:pPr>
      <w:r>
        <w:t>byte</w:t>
      </w:r>
      <w:r>
        <w:rPr>
          <w:rFonts w:hint="eastAsia"/>
        </w:rPr>
        <w:t>：</w:t>
      </w:r>
      <w:r>
        <w:t>8</w:t>
      </w:r>
      <w:r>
        <w:rPr>
          <w:rFonts w:hint="eastAsia"/>
        </w:rPr>
        <w:t>位，用于表示最小数据单位，如文件中数据，</w:t>
      </w:r>
      <w:r>
        <w:t>-128~127</w:t>
      </w:r>
    </w:p>
    <w:p w:rsidR="005D6975" w:rsidRDefault="005D6975">
      <w:pPr>
        <w:spacing w:line="320" w:lineRule="exact"/>
        <w:ind w:firstLineChars="548" w:firstLine="1151"/>
      </w:pPr>
      <w:r>
        <w:t>short</w:t>
      </w:r>
      <w:r>
        <w:rPr>
          <w:rFonts w:hint="eastAsia"/>
        </w:rPr>
        <w:t>：</w:t>
      </w:r>
      <w:r>
        <w:t>16</w:t>
      </w:r>
      <w:r>
        <w:rPr>
          <w:rFonts w:hint="eastAsia"/>
        </w:rPr>
        <w:t>位，很少用，</w:t>
      </w:r>
      <w:r>
        <w:t>-32768 ~ 32767</w:t>
      </w:r>
    </w:p>
    <w:p w:rsidR="005D6975" w:rsidRDefault="005D6975">
      <w:pPr>
        <w:spacing w:line="320" w:lineRule="exact"/>
        <w:ind w:firstLineChars="548" w:firstLine="1151"/>
        <w:rPr>
          <w:rFonts w:eastAsia="Times New Roman"/>
        </w:rPr>
      </w:pPr>
      <w:r>
        <w:t>int</w:t>
      </w:r>
      <w:r>
        <w:rPr>
          <w:rFonts w:hint="eastAsia"/>
        </w:rPr>
        <w:t>：</w:t>
      </w:r>
      <w:r>
        <w:t>32</w:t>
      </w:r>
      <w:r>
        <w:rPr>
          <w:rFonts w:hint="eastAsia"/>
        </w:rPr>
        <w:t>位、最常用，</w:t>
      </w:r>
      <w:r>
        <w:t xml:space="preserve">-2^31-1~2^31 </w:t>
      </w:r>
      <w:r>
        <w:rPr>
          <w:rFonts w:hint="eastAsia"/>
        </w:rPr>
        <w:t>（</w:t>
      </w:r>
      <w:r>
        <w:t>21</w:t>
      </w:r>
      <w:r>
        <w:rPr>
          <w:rFonts w:hint="eastAsia"/>
        </w:rPr>
        <w:t>亿）</w:t>
      </w:r>
    </w:p>
    <w:p w:rsidR="005D6975" w:rsidRDefault="005D6975">
      <w:pPr>
        <w:spacing w:line="320" w:lineRule="exact"/>
        <w:ind w:firstLineChars="548" w:firstLine="1151"/>
        <w:rPr>
          <w:rFonts w:eastAsia="Times New Roman"/>
        </w:rPr>
      </w:pPr>
      <w:r>
        <w:t>long</w:t>
      </w:r>
      <w:r>
        <w:rPr>
          <w:rFonts w:hint="eastAsia"/>
        </w:rPr>
        <w:t>：</w:t>
      </w:r>
      <w:r>
        <w:t>64</w:t>
      </w:r>
      <w:r>
        <w:rPr>
          <w:rFonts w:hint="eastAsia"/>
        </w:rPr>
        <w:t>位、次常用</w:t>
      </w:r>
    </w:p>
    <w:p w:rsidR="005D6975" w:rsidRDefault="005D6975">
      <w:pPr>
        <w:numPr>
          <w:ilvl w:val="0"/>
          <w:numId w:val="5"/>
        </w:numPr>
        <w:spacing w:line="320" w:lineRule="exact"/>
        <w:ind w:left="0" w:firstLineChars="200" w:firstLine="420"/>
        <w:rPr>
          <w:rFonts w:eastAsia="Times New Roman"/>
        </w:rPr>
      </w:pPr>
      <w:r>
        <w:rPr>
          <w:rFonts w:hint="eastAsia"/>
        </w:rPr>
        <w:t>注意事项：</w:t>
      </w:r>
    </w:p>
    <w:p w:rsidR="005D6975" w:rsidRDefault="005D6975">
      <w:pPr>
        <w:numPr>
          <w:ilvl w:val="0"/>
          <w:numId w:val="12"/>
        </w:numPr>
        <w:tabs>
          <w:tab w:val="left" w:pos="1260"/>
        </w:tabs>
        <w:ind w:left="1260"/>
      </w:pPr>
      <w:r>
        <w:t>int i=5; // 5</w:t>
      </w:r>
      <w:r>
        <w:rPr>
          <w:rFonts w:hint="eastAsia"/>
        </w:rPr>
        <w:t>叫直接量（或字面量），即直接写出的常数。</w:t>
      </w:r>
    </w:p>
    <w:p w:rsidR="005D6975" w:rsidRDefault="005D6975">
      <w:pPr>
        <w:numPr>
          <w:ilvl w:val="0"/>
          <w:numId w:val="12"/>
        </w:numPr>
        <w:tabs>
          <w:tab w:val="left" w:pos="1260"/>
        </w:tabs>
        <w:ind w:left="1260"/>
      </w:pPr>
      <w:r>
        <w:rPr>
          <w:rFonts w:hint="eastAsia"/>
        </w:rPr>
        <w:t>整数字面量默认都为</w:t>
      </w:r>
      <w:r>
        <w:t>int</w:t>
      </w:r>
      <w:r>
        <w:rPr>
          <w:rFonts w:hint="eastAsia"/>
        </w:rPr>
        <w:t>类型，所以在定义的</w:t>
      </w:r>
      <w:r>
        <w:t>long</w:t>
      </w:r>
      <w:r>
        <w:rPr>
          <w:rFonts w:hint="eastAsia"/>
        </w:rPr>
        <w:t>型数据后面加</w:t>
      </w:r>
      <w:r>
        <w:t>L</w:t>
      </w:r>
      <w:r>
        <w:rPr>
          <w:rFonts w:hint="eastAsia"/>
        </w:rPr>
        <w:t>或</w:t>
      </w:r>
      <w:r>
        <w:t>l</w:t>
      </w:r>
      <w:r>
        <w:rPr>
          <w:rFonts w:hint="eastAsia"/>
        </w:rPr>
        <w:t>。</w:t>
      </w:r>
    </w:p>
    <w:p w:rsidR="005D6975" w:rsidRDefault="005D6975">
      <w:pPr>
        <w:numPr>
          <w:ilvl w:val="0"/>
          <w:numId w:val="12"/>
        </w:numPr>
        <w:tabs>
          <w:tab w:val="left" w:pos="1260"/>
        </w:tabs>
        <w:ind w:left="1260"/>
      </w:pPr>
      <w:r>
        <w:rPr>
          <w:rFonts w:hint="eastAsia"/>
        </w:rPr>
        <w:t>小于</w:t>
      </w:r>
      <w:r>
        <w:t>32</w:t>
      </w:r>
      <w:r>
        <w:rPr>
          <w:rFonts w:hint="eastAsia"/>
        </w:rPr>
        <w:t>位数的变量，都按</w:t>
      </w:r>
      <w:r>
        <w:t>int</w:t>
      </w:r>
      <w:r>
        <w:rPr>
          <w:rFonts w:hint="eastAsia"/>
        </w:rPr>
        <w:t>结果计算。</w:t>
      </w:r>
    </w:p>
    <w:p w:rsidR="005D6975" w:rsidRDefault="005D6975">
      <w:pPr>
        <w:numPr>
          <w:ilvl w:val="0"/>
          <w:numId w:val="12"/>
        </w:numPr>
        <w:tabs>
          <w:tab w:val="left" w:pos="1260"/>
        </w:tabs>
        <w:ind w:left="1260"/>
      </w:pPr>
      <w:r>
        <w:rPr>
          <w:rFonts w:hint="eastAsia"/>
        </w:rPr>
        <w:t>强转符比数学运算符优先级高。见常量与变量中的例子。</w:t>
      </w:r>
    </w:p>
    <w:p w:rsidR="005D6975" w:rsidRDefault="005D6975">
      <w:pPr>
        <w:spacing w:line="320" w:lineRule="exact"/>
        <w:ind w:firstLineChars="200" w:firstLine="420"/>
        <w:rPr>
          <w:rFonts w:eastAsia="Times New Roman"/>
        </w:rPr>
      </w:pPr>
      <w:r>
        <w:t>2</w:t>
      </w:r>
      <w:r>
        <w:rPr>
          <w:rFonts w:hint="eastAsia"/>
        </w:rPr>
        <w:t>）两种浮点数类型</w:t>
      </w:r>
      <w:r>
        <w:t>(float</w:t>
      </w:r>
      <w:r>
        <w:rPr>
          <w:rFonts w:hint="eastAsia"/>
        </w:rPr>
        <w:t>、</w:t>
      </w:r>
      <w:r>
        <w:t>double)</w:t>
      </w:r>
      <w:r>
        <w:rPr>
          <w:rFonts w:hint="eastAsia"/>
        </w:rPr>
        <w:t>：</w:t>
      </w:r>
    </w:p>
    <w:p w:rsidR="005D6975" w:rsidRDefault="005D6975">
      <w:pPr>
        <w:spacing w:line="320" w:lineRule="exact"/>
        <w:ind w:firstLineChars="200" w:firstLine="420"/>
        <w:rPr>
          <w:rFonts w:eastAsia="Times New Roman"/>
        </w:rPr>
      </w:pPr>
      <w:r>
        <w:rPr>
          <w:rFonts w:eastAsia="Times New Roman"/>
        </w:rPr>
        <w:tab/>
      </w:r>
      <w:r>
        <w:t>float</w:t>
      </w:r>
      <w:r>
        <w:rPr>
          <w:rFonts w:hint="eastAsia"/>
        </w:rPr>
        <w:t>：</w:t>
      </w:r>
      <w:r>
        <w:t>32</w:t>
      </w:r>
      <w:r>
        <w:rPr>
          <w:rFonts w:hint="eastAsia"/>
        </w:rPr>
        <w:t>位，后缀</w:t>
      </w:r>
      <w:r>
        <w:t>F</w:t>
      </w:r>
      <w:r>
        <w:rPr>
          <w:rFonts w:hint="eastAsia"/>
        </w:rPr>
        <w:t>或</w:t>
      </w:r>
      <w:r>
        <w:t>f</w:t>
      </w:r>
      <w:r>
        <w:rPr>
          <w:rFonts w:hint="eastAsia"/>
        </w:rPr>
        <w:t>，</w:t>
      </w:r>
      <w:r>
        <w:t>1</w:t>
      </w:r>
      <w:r>
        <w:rPr>
          <w:rFonts w:hint="eastAsia"/>
        </w:rPr>
        <w:t>位符号位，</w:t>
      </w:r>
      <w:r>
        <w:t>8</w:t>
      </w:r>
      <w:r>
        <w:rPr>
          <w:rFonts w:hint="eastAsia"/>
        </w:rPr>
        <w:t>位指数，</w:t>
      </w:r>
      <w:r>
        <w:t>23</w:t>
      </w:r>
      <w:r>
        <w:rPr>
          <w:rFonts w:hint="eastAsia"/>
        </w:rPr>
        <w:t>位有效尾数。</w:t>
      </w:r>
    </w:p>
    <w:p w:rsidR="005D6975" w:rsidRDefault="005D6975">
      <w:pPr>
        <w:spacing w:line="320" w:lineRule="exact"/>
        <w:ind w:firstLineChars="200" w:firstLine="420"/>
        <w:rPr>
          <w:rFonts w:eastAsia="Times New Roman"/>
        </w:rPr>
      </w:pPr>
      <w:r>
        <w:rPr>
          <w:rFonts w:eastAsia="Times New Roman"/>
        </w:rPr>
        <w:tab/>
      </w:r>
      <w:r>
        <w:t>double</w:t>
      </w:r>
      <w:r>
        <w:rPr>
          <w:rFonts w:hint="eastAsia"/>
        </w:rPr>
        <w:t>：</w:t>
      </w:r>
      <w:r>
        <w:t>64</w:t>
      </w:r>
      <w:r>
        <w:rPr>
          <w:rFonts w:hint="eastAsia"/>
        </w:rPr>
        <w:t>位，最常用，后缀</w:t>
      </w:r>
      <w:r>
        <w:t>D</w:t>
      </w:r>
      <w:r>
        <w:rPr>
          <w:rFonts w:hint="eastAsia"/>
        </w:rPr>
        <w:t>或</w:t>
      </w:r>
      <w:r>
        <w:t>d</w:t>
      </w:r>
      <w:r>
        <w:rPr>
          <w:rFonts w:hint="eastAsia"/>
        </w:rPr>
        <w:t>，</w:t>
      </w:r>
      <w:r>
        <w:t>1</w:t>
      </w:r>
      <w:r>
        <w:rPr>
          <w:rFonts w:hint="eastAsia"/>
        </w:rPr>
        <w:t>位符号位，</w:t>
      </w:r>
      <w:r>
        <w:t>11</w:t>
      </w:r>
      <w:r>
        <w:rPr>
          <w:rFonts w:hint="eastAsia"/>
        </w:rPr>
        <w:t>位指数，</w:t>
      </w:r>
      <w:r>
        <w:t>52</w:t>
      </w:r>
      <w:r>
        <w:rPr>
          <w:rFonts w:hint="eastAsia"/>
        </w:rPr>
        <w:t>位有效尾数。</w:t>
      </w:r>
    </w:p>
    <w:p w:rsidR="005D6975" w:rsidRDefault="005D6975">
      <w:pPr>
        <w:numPr>
          <w:ilvl w:val="0"/>
          <w:numId w:val="5"/>
        </w:numPr>
        <w:spacing w:line="320" w:lineRule="exact"/>
        <w:ind w:left="0" w:firstLineChars="200" w:firstLine="420"/>
        <w:rPr>
          <w:rFonts w:eastAsia="Times New Roman"/>
        </w:rPr>
      </w:pPr>
      <w:r>
        <w:rPr>
          <w:rFonts w:hint="eastAsia"/>
        </w:rPr>
        <w:t>注意事项：</w:t>
      </w:r>
    </w:p>
    <w:p w:rsidR="005D6975" w:rsidRDefault="005D6975">
      <w:pPr>
        <w:numPr>
          <w:ilvl w:val="0"/>
          <w:numId w:val="13"/>
        </w:numPr>
        <w:tabs>
          <w:tab w:val="left" w:pos="1260"/>
        </w:tabs>
        <w:ind w:left="1260"/>
      </w:pPr>
      <w:r>
        <w:rPr>
          <w:rFonts w:hint="eastAsia"/>
        </w:rPr>
        <w:t>二进制浮点数：</w:t>
      </w:r>
      <w:r>
        <w:t>1010100010=101010001.0*2=10101000.10*2^10(2</w:t>
      </w:r>
      <w:r>
        <w:rPr>
          <w:rFonts w:hint="eastAsia"/>
        </w:rPr>
        <w:t>次方</w:t>
      </w:r>
      <w:r>
        <w:t>)=1010100.010*2^11(3</w:t>
      </w:r>
      <w:r>
        <w:rPr>
          <w:rFonts w:hint="eastAsia"/>
        </w:rPr>
        <w:t>次方</w:t>
      </w:r>
      <w:r>
        <w:t>)= . 1010100010*2^1010(10</w:t>
      </w:r>
      <w:r>
        <w:rPr>
          <w:rFonts w:hint="eastAsia"/>
        </w:rPr>
        <w:t>次方</w:t>
      </w:r>
      <w:r>
        <w:t>)</w:t>
      </w:r>
    </w:p>
    <w:p w:rsidR="005D6975" w:rsidRDefault="005D6975">
      <w:pPr>
        <w:numPr>
          <w:ilvl w:val="0"/>
          <w:numId w:val="13"/>
        </w:numPr>
        <w:tabs>
          <w:tab w:val="left" w:pos="1260"/>
        </w:tabs>
        <w:ind w:left="1260"/>
      </w:pPr>
      <w:r>
        <w:rPr>
          <w:rFonts w:hint="eastAsia"/>
        </w:rPr>
        <w:t>尾数：</w:t>
      </w:r>
      <w:r>
        <w:t xml:space="preserve"> . 1010100010  </w:t>
      </w:r>
      <w:r>
        <w:rPr>
          <w:rFonts w:hint="eastAsia"/>
        </w:rPr>
        <w:t>指数：</w:t>
      </w:r>
      <w:r>
        <w:t xml:space="preserve">1010  </w:t>
      </w:r>
      <w:r>
        <w:rPr>
          <w:rFonts w:hint="eastAsia"/>
        </w:rPr>
        <w:t>基数：</w:t>
      </w:r>
      <w:r>
        <w:t>2</w:t>
      </w:r>
    </w:p>
    <w:p w:rsidR="005D6975" w:rsidRDefault="005D6975">
      <w:pPr>
        <w:numPr>
          <w:ilvl w:val="0"/>
          <w:numId w:val="13"/>
        </w:numPr>
        <w:tabs>
          <w:tab w:val="left" w:pos="1260"/>
        </w:tabs>
        <w:ind w:left="1260"/>
      </w:pPr>
      <w:r>
        <w:rPr>
          <w:rFonts w:hint="eastAsia"/>
        </w:rPr>
        <w:t>浮点数字面量默认都为</w:t>
      </w:r>
      <w:r>
        <w:t>double</w:t>
      </w:r>
      <w:r>
        <w:rPr>
          <w:rFonts w:hint="eastAsia"/>
        </w:rPr>
        <w:t>类型，所以在定义的</w:t>
      </w:r>
      <w:r>
        <w:t>float</w:t>
      </w:r>
      <w:r>
        <w:rPr>
          <w:rFonts w:hint="eastAsia"/>
        </w:rPr>
        <w:t>型数据后面加</w:t>
      </w:r>
      <w:r>
        <w:t>F</w:t>
      </w:r>
      <w:r>
        <w:rPr>
          <w:rFonts w:hint="eastAsia"/>
        </w:rPr>
        <w:t>或</w:t>
      </w:r>
      <w:r>
        <w:t>f</w:t>
      </w:r>
      <w:r>
        <w:rPr>
          <w:rFonts w:hint="eastAsia"/>
        </w:rPr>
        <w:t>；</w:t>
      </w:r>
      <w:r>
        <w:t>double</w:t>
      </w:r>
      <w:r>
        <w:rPr>
          <w:rFonts w:hint="eastAsia"/>
        </w:rPr>
        <w:t>类型可不写后缀，但在小数计算中一定要写</w:t>
      </w:r>
      <w:r>
        <w:t>D</w:t>
      </w:r>
      <w:r>
        <w:rPr>
          <w:rFonts w:hint="eastAsia"/>
        </w:rPr>
        <w:t>或</w:t>
      </w:r>
      <w:r>
        <w:t>X.X</w:t>
      </w:r>
      <w:r>
        <w:rPr>
          <w:rFonts w:hint="eastAsia"/>
        </w:rPr>
        <w:t>。</w:t>
      </w:r>
    </w:p>
    <w:p w:rsidR="005D6975" w:rsidRDefault="005D6975">
      <w:pPr>
        <w:numPr>
          <w:ilvl w:val="0"/>
          <w:numId w:val="13"/>
        </w:numPr>
        <w:tabs>
          <w:tab w:val="left" w:pos="1260"/>
        </w:tabs>
        <w:ind w:left="1260"/>
      </w:pPr>
      <w:r>
        <w:t xml:space="preserve">float </w:t>
      </w:r>
      <w:r>
        <w:rPr>
          <w:rFonts w:hint="eastAsia"/>
        </w:rPr>
        <w:t>的精度没有</w:t>
      </w:r>
      <w:r>
        <w:t>long</w:t>
      </w:r>
      <w:r>
        <w:rPr>
          <w:rFonts w:hint="eastAsia"/>
        </w:rPr>
        <w:t>高，有效位数（尾数）短。</w:t>
      </w:r>
    </w:p>
    <w:p w:rsidR="005D6975" w:rsidRDefault="005D6975">
      <w:pPr>
        <w:numPr>
          <w:ilvl w:val="0"/>
          <w:numId w:val="13"/>
        </w:numPr>
        <w:tabs>
          <w:tab w:val="left" w:pos="1260"/>
        </w:tabs>
        <w:ind w:left="1260"/>
      </w:pPr>
      <w:r>
        <w:t xml:space="preserve">float </w:t>
      </w:r>
      <w:r>
        <w:rPr>
          <w:rFonts w:hint="eastAsia"/>
        </w:rPr>
        <w:t>的范围大于</w:t>
      </w:r>
      <w:r>
        <w:t xml:space="preserve">long </w:t>
      </w:r>
      <w:r>
        <w:rPr>
          <w:rFonts w:hint="eastAsia"/>
        </w:rPr>
        <w:t>指数可以很大。</w:t>
      </w:r>
    </w:p>
    <w:p w:rsidR="005D6975" w:rsidRDefault="005D6975">
      <w:pPr>
        <w:numPr>
          <w:ilvl w:val="0"/>
          <w:numId w:val="13"/>
        </w:numPr>
        <w:tabs>
          <w:tab w:val="left" w:pos="1260"/>
        </w:tabs>
        <w:ind w:left="1260"/>
      </w:pPr>
      <w:r>
        <w:rPr>
          <w:rFonts w:hint="eastAsia"/>
        </w:rPr>
        <w:t>浮点数是不精确的，不能对浮点数进行精确比较。</w:t>
      </w:r>
    </w:p>
    <w:p w:rsidR="005D6975" w:rsidRDefault="005D6975">
      <w:pPr>
        <w:spacing w:line="320" w:lineRule="exact"/>
        <w:ind w:firstLineChars="200" w:firstLine="420"/>
        <w:rPr>
          <w:rFonts w:eastAsia="Times New Roman"/>
        </w:rPr>
      </w:pPr>
      <w:r>
        <w:t>3</w:t>
      </w:r>
      <w:r>
        <w:rPr>
          <w:rFonts w:hint="eastAsia"/>
        </w:rPr>
        <w:t>）一种字符类型</w:t>
      </w:r>
      <w:r>
        <w:t>(char)</w:t>
      </w:r>
      <w:r>
        <w:rPr>
          <w:rFonts w:hint="eastAsia"/>
        </w:rPr>
        <w:t>：</w:t>
      </w:r>
    </w:p>
    <w:p w:rsidR="005D6975" w:rsidRDefault="005D6975">
      <w:pPr>
        <w:spacing w:line="320" w:lineRule="exact"/>
        <w:ind w:firstLineChars="374" w:firstLine="785"/>
        <w:rPr>
          <w:rFonts w:eastAsia="Times New Roman"/>
        </w:rPr>
      </w:pPr>
      <w:r>
        <w:t>char</w:t>
      </w:r>
      <w:r>
        <w:rPr>
          <w:rFonts w:hint="eastAsia"/>
        </w:rPr>
        <w:t>：</w:t>
      </w:r>
      <w:r>
        <w:t>16</w:t>
      </w:r>
      <w:r>
        <w:rPr>
          <w:rFonts w:hint="eastAsia"/>
        </w:rPr>
        <w:t>位，是整数类型，用</w:t>
      </w:r>
      <w:r>
        <w:rPr>
          <w:rFonts w:hint="eastAsia"/>
          <w:b/>
        </w:rPr>
        <w:t>单引号</w:t>
      </w:r>
      <w:r>
        <w:rPr>
          <w:rFonts w:hint="eastAsia"/>
        </w:rPr>
        <w:t>括起来的</w:t>
      </w:r>
      <w:r>
        <w:rPr>
          <w:b/>
        </w:rPr>
        <w:t>1</w:t>
      </w:r>
      <w:r>
        <w:rPr>
          <w:rFonts w:hint="eastAsia"/>
        </w:rPr>
        <w:t>个字符（可以是一个中文字符），使</w:t>
      </w:r>
      <w:r>
        <w:rPr>
          <w:rFonts w:hint="eastAsia"/>
        </w:rPr>
        <w:lastRenderedPageBreak/>
        <w:t>用</w:t>
      </w:r>
      <w:r>
        <w:t>Unicode</w:t>
      </w:r>
      <w:r>
        <w:rPr>
          <w:rFonts w:hint="eastAsia"/>
        </w:rPr>
        <w:t>码代表字符，</w:t>
      </w:r>
      <w:r>
        <w:t>0~2^16-1</w:t>
      </w:r>
      <w:r>
        <w:rPr>
          <w:rFonts w:hint="eastAsia"/>
        </w:rPr>
        <w:t>（</w:t>
      </w:r>
      <w:r>
        <w:t>65535</w:t>
      </w:r>
      <w:r>
        <w:rPr>
          <w:rFonts w:hint="eastAsia"/>
        </w:rPr>
        <w:t>）。</w:t>
      </w:r>
    </w:p>
    <w:p w:rsidR="005D6975" w:rsidRDefault="005D6975">
      <w:pPr>
        <w:numPr>
          <w:ilvl w:val="0"/>
          <w:numId w:val="5"/>
        </w:numPr>
        <w:spacing w:line="320" w:lineRule="exact"/>
        <w:ind w:left="0" w:firstLineChars="200" w:firstLine="420"/>
        <w:rPr>
          <w:rFonts w:eastAsia="Times New Roman"/>
        </w:rPr>
      </w:pPr>
      <w:r>
        <w:rPr>
          <w:rFonts w:hint="eastAsia"/>
        </w:rPr>
        <w:t>注意事项：</w:t>
      </w:r>
    </w:p>
    <w:p w:rsidR="005D6975" w:rsidRDefault="005D6975">
      <w:pPr>
        <w:numPr>
          <w:ilvl w:val="0"/>
          <w:numId w:val="14"/>
        </w:numPr>
        <w:tabs>
          <w:tab w:val="left" w:pos="1260"/>
        </w:tabs>
        <w:spacing w:line="320" w:lineRule="exact"/>
        <w:ind w:left="1260"/>
        <w:rPr>
          <w:rFonts w:eastAsia="Times New Roman"/>
        </w:rPr>
      </w:pPr>
      <w:r>
        <w:rPr>
          <w:rFonts w:hint="eastAsia"/>
        </w:rPr>
        <w:t>不能为</w:t>
      </w:r>
      <w:r>
        <w:rPr>
          <w:rFonts w:eastAsia="Times New Roman"/>
        </w:rPr>
        <w:t>0</w:t>
      </w:r>
      <w:r>
        <w:rPr>
          <w:rFonts w:hint="eastAsia"/>
        </w:rPr>
        <w:t>个字符。</w:t>
      </w:r>
    </w:p>
    <w:p w:rsidR="005D6975" w:rsidRDefault="005D6975">
      <w:pPr>
        <w:numPr>
          <w:ilvl w:val="0"/>
          <w:numId w:val="14"/>
        </w:numPr>
        <w:tabs>
          <w:tab w:val="left" w:pos="1260"/>
        </w:tabs>
        <w:spacing w:line="320" w:lineRule="exact"/>
        <w:ind w:left="1260"/>
        <w:rPr>
          <w:rFonts w:eastAsia="Times New Roman"/>
        </w:rPr>
      </w:pPr>
      <w:r>
        <w:rPr>
          <w:rFonts w:hint="eastAsia"/>
        </w:rPr>
        <w:t>转义字符：</w:t>
      </w:r>
      <w:r>
        <w:rPr>
          <w:rFonts w:eastAsia="Times New Roman"/>
        </w:rPr>
        <w:t>\</w:t>
      </w:r>
      <w:r>
        <w:t xml:space="preserve">n </w:t>
      </w:r>
      <w:r>
        <w:rPr>
          <w:rFonts w:hint="eastAsia"/>
        </w:rPr>
        <w:t>换行</w:t>
      </w:r>
      <w:r>
        <w:t xml:space="preserve"> </w:t>
      </w:r>
      <w:r>
        <w:rPr>
          <w:rFonts w:eastAsia="Times New Roman"/>
        </w:rPr>
        <w:t>\</w:t>
      </w:r>
      <w:r>
        <w:t xml:space="preserve">r </w:t>
      </w:r>
      <w:r>
        <w:rPr>
          <w:rFonts w:hint="eastAsia"/>
        </w:rPr>
        <w:t>回车</w:t>
      </w:r>
      <w:r>
        <w:t xml:space="preserve"> \t Tab</w:t>
      </w:r>
      <w:r>
        <w:rPr>
          <w:rFonts w:hint="eastAsia"/>
        </w:rPr>
        <w:t>字符</w:t>
      </w:r>
      <w:r>
        <w:t xml:space="preserve"> \" </w:t>
      </w:r>
      <w:r>
        <w:rPr>
          <w:rFonts w:hint="eastAsia"/>
        </w:rPr>
        <w:t>双引号</w:t>
      </w:r>
      <w:r>
        <w:t xml:space="preserve"> </w:t>
      </w:r>
      <w:r>
        <w:rPr>
          <w:rFonts w:eastAsia="Times New Roman"/>
        </w:rPr>
        <w:t>\\</w:t>
      </w:r>
      <w:r>
        <w:t xml:space="preserve"> </w:t>
      </w:r>
      <w:r>
        <w:rPr>
          <w:rFonts w:hint="eastAsia"/>
        </w:rPr>
        <w:t>表示一个</w:t>
      </w:r>
      <w:r>
        <w:rPr>
          <w:rFonts w:eastAsia="Times New Roman"/>
        </w:rPr>
        <w:t>\</w:t>
      </w:r>
    </w:p>
    <w:p w:rsidR="005D6975" w:rsidRDefault="005D6975">
      <w:pPr>
        <w:numPr>
          <w:ilvl w:val="0"/>
          <w:numId w:val="14"/>
        </w:numPr>
        <w:tabs>
          <w:tab w:val="left" w:pos="1260"/>
        </w:tabs>
        <w:spacing w:line="320" w:lineRule="exact"/>
        <w:ind w:left="1260"/>
        <w:rPr>
          <w:rFonts w:eastAsia="Times New Roman"/>
        </w:rPr>
      </w:pPr>
      <w:r>
        <w:rPr>
          <w:rFonts w:hint="eastAsia"/>
        </w:rPr>
        <w:t>两字符</w:t>
      </w:r>
      <w:r>
        <w:t>char</w:t>
      </w:r>
      <w:r>
        <w:rPr>
          <w:rFonts w:hint="eastAsia"/>
        </w:rPr>
        <w:t>中间用“</w:t>
      </w:r>
      <w:r>
        <w:t>+</w:t>
      </w:r>
      <w:r>
        <w:rPr>
          <w:rFonts w:hint="eastAsia"/>
        </w:rPr>
        <w:t>”连接，内部先把字符转成</w:t>
      </w:r>
      <w:r>
        <w:t>int</w:t>
      </w:r>
      <w:r>
        <w:rPr>
          <w:rFonts w:hint="eastAsia"/>
        </w:rPr>
        <w:t>类型，再进行加法运算，</w:t>
      </w:r>
      <w:r>
        <w:t>char</w:t>
      </w:r>
      <w:r>
        <w:rPr>
          <w:rFonts w:hint="eastAsia"/>
        </w:rPr>
        <w:t>本质就是个数！二进制的，显示的时候，经过“处理”显示为字符。</w:t>
      </w:r>
    </w:p>
    <w:p w:rsidR="005D6975" w:rsidRDefault="005D6975">
      <w:pPr>
        <w:spacing w:line="320" w:lineRule="exact"/>
        <w:ind w:firstLineChars="200" w:firstLine="420"/>
        <w:rPr>
          <w:rFonts w:eastAsia="Times New Roman"/>
        </w:rPr>
      </w:pPr>
      <w:r>
        <w:t>4</w:t>
      </w:r>
      <w:r>
        <w:rPr>
          <w:rFonts w:hint="eastAsia"/>
        </w:rPr>
        <w:t>）一种布尔类型</w:t>
      </w:r>
      <w:r>
        <w:t>(boolean)</w:t>
      </w:r>
      <w:r>
        <w:rPr>
          <w:rFonts w:hint="eastAsia"/>
        </w:rPr>
        <w:t>：</w:t>
      </w:r>
      <w:r>
        <w:t>true</w:t>
      </w:r>
      <w:r>
        <w:rPr>
          <w:rFonts w:hint="eastAsia"/>
        </w:rPr>
        <w:t>真</w:t>
      </w:r>
      <w:r>
        <w:t xml:space="preserve"> </w:t>
      </w:r>
      <w:r>
        <w:rPr>
          <w:rFonts w:hint="eastAsia"/>
        </w:rPr>
        <w:t>和</w:t>
      </w:r>
      <w:r>
        <w:t>false</w:t>
      </w:r>
      <w:r>
        <w:rPr>
          <w:rFonts w:hint="eastAsia"/>
        </w:rPr>
        <w:t>假。</w:t>
      </w:r>
    </w:p>
    <w:p w:rsidR="005D6975" w:rsidRDefault="005D6975">
      <w:pPr>
        <w:spacing w:line="320" w:lineRule="exact"/>
        <w:ind w:firstLineChars="200" w:firstLine="420"/>
        <w:rPr>
          <w:rFonts w:eastAsia="Times New Roman"/>
        </w:rPr>
      </w:pPr>
      <w:r>
        <w:t>5</w:t>
      </w:r>
      <w:r>
        <w:rPr>
          <w:rFonts w:hint="eastAsia"/>
        </w:rPr>
        <w:t>）类型转换：</w:t>
      </w:r>
      <w:r>
        <w:rPr>
          <w:rFonts w:hint="eastAsia"/>
        </w:rPr>
        <w:t xml:space="preserve">          </w:t>
      </w:r>
      <w:r>
        <w:t xml:space="preserve"> char--&gt;</w:t>
      </w:r>
    </w:p>
    <w:p w:rsidR="005D6975" w:rsidRDefault="005D6975">
      <w:pPr>
        <w:spacing w:line="320" w:lineRule="exact"/>
        <w:ind w:left="840" w:firstLine="420"/>
      </w:pPr>
      <w:r>
        <w:rPr>
          <w:rFonts w:hint="eastAsia"/>
        </w:rPr>
        <w:t>自动转换：</w:t>
      </w:r>
      <w:r>
        <w:t xml:space="preserve">byte--&gt;short--&gt;int--&gt;long--&gt;float--&gt;double  </w:t>
      </w:r>
      <w:r>
        <w:rPr>
          <w:rFonts w:hint="eastAsia"/>
        </w:rPr>
        <w:tab/>
      </w:r>
      <w:r>
        <w:rPr>
          <w:rFonts w:hint="eastAsia"/>
        </w:rPr>
        <w:tab/>
        <w:t xml:space="preserve">   </w:t>
      </w:r>
      <w:r>
        <w:t xml:space="preserve">   </w:t>
      </w:r>
    </w:p>
    <w:p w:rsidR="005D6975" w:rsidRDefault="005D6975">
      <w:pPr>
        <w:spacing w:line="320" w:lineRule="exact"/>
        <w:ind w:firstLineChars="200" w:firstLine="420"/>
        <w:rPr>
          <w:rFonts w:eastAsia="Times New Roman"/>
        </w:rPr>
      </w:pPr>
      <w:r>
        <w:rPr>
          <w:rFonts w:eastAsia="Times New Roman"/>
        </w:rPr>
        <w:tab/>
      </w:r>
      <w:r>
        <w:rPr>
          <w:rFonts w:hint="eastAsia"/>
        </w:rPr>
        <w:tab/>
      </w:r>
      <w:r>
        <w:rPr>
          <w:rFonts w:hint="eastAsia"/>
        </w:rPr>
        <w:t>强制转换：①会损失精度，产生误差，小数点以后的数字全部舍弃②容易超过</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取值范围。</w:t>
      </w:r>
    </w:p>
    <w:p w:rsidR="005D6975" w:rsidRDefault="005D6975">
      <w:pPr>
        <w:pStyle w:val="2"/>
        <w:rPr>
          <w:rFonts w:eastAsia="Times New Roman" w:hint="default"/>
        </w:rPr>
      </w:pPr>
      <w:bookmarkStart w:id="32" w:name="_Toc356597068"/>
      <w:bookmarkStart w:id="33" w:name="_Toc29455"/>
      <w:bookmarkStart w:id="34" w:name="_Toc4701"/>
      <w:r>
        <w:rPr>
          <w:rFonts w:hint="default"/>
        </w:rPr>
        <w:t>2.3</w:t>
      </w:r>
      <w:r>
        <w:t>常量和变量</w:t>
      </w:r>
      <w:bookmarkEnd w:id="32"/>
      <w:bookmarkEnd w:id="33"/>
      <w:bookmarkEnd w:id="34"/>
    </w:p>
    <w:p w:rsidR="005D6975" w:rsidRDefault="005D6975">
      <w:pPr>
        <w:ind w:firstLine="420"/>
        <w:rPr>
          <w:rFonts w:eastAsia="Times New Roman"/>
        </w:rPr>
      </w:pPr>
      <w:r>
        <w:rPr>
          <w:rFonts w:hint="eastAsia"/>
        </w:rPr>
        <w:t>变量：内存中一块存储空间，可保存当前数据。在程序运行过程中，其值是可以改变的量。</w:t>
      </w:r>
    </w:p>
    <w:p w:rsidR="005D6975" w:rsidRDefault="005D6975">
      <w:pPr>
        <w:ind w:firstLine="420"/>
        <w:rPr>
          <w:rFonts w:eastAsia="Times New Roman"/>
        </w:rPr>
      </w:pPr>
      <w:r>
        <w:t>1</w:t>
      </w:r>
      <w:r>
        <w:rPr>
          <w:rFonts w:hint="eastAsia"/>
        </w:rPr>
        <w:t>）必须声明并且初始化以后使用（在同一个作用域中不能重复声明变量）！</w:t>
      </w:r>
    </w:p>
    <w:p w:rsidR="005D6975" w:rsidRDefault="005D6975">
      <w:pPr>
        <w:ind w:firstLine="420"/>
        <w:rPr>
          <w:rFonts w:eastAsia="Times New Roman"/>
        </w:rPr>
      </w:pPr>
      <w:r>
        <w:t>2</w:t>
      </w:r>
      <w:r>
        <w:rPr>
          <w:rFonts w:hint="eastAsia"/>
        </w:rPr>
        <w:t>）变量必须有明确类型（</w:t>
      </w:r>
      <w:r>
        <w:rPr>
          <w:rFonts w:hint="eastAsia"/>
        </w:rPr>
        <w:t>Java</w:t>
      </w:r>
      <w:r>
        <w:rPr>
          <w:rFonts w:hint="eastAsia"/>
        </w:rPr>
        <w:t>是强类型语言）。</w:t>
      </w:r>
    </w:p>
    <w:p w:rsidR="005D6975" w:rsidRDefault="005D6975">
      <w:pPr>
        <w:ind w:firstLine="420"/>
      </w:pPr>
      <w:r>
        <w:t>3</w:t>
      </w:r>
      <w:r>
        <w:rPr>
          <w:rFonts w:hint="eastAsia"/>
        </w:rPr>
        <w:t>）变量有作用域（变量在声明的地方开始，到块｛｝结束）。变量作用域越小越好。</w:t>
      </w:r>
    </w:p>
    <w:p w:rsidR="005D6975" w:rsidRDefault="005D6975">
      <w:pPr>
        <w:ind w:firstLine="420"/>
      </w:pPr>
      <w:r>
        <w:rPr>
          <w:rFonts w:hint="eastAsia"/>
        </w:rPr>
        <w:t>4</w:t>
      </w:r>
      <w:r>
        <w:rPr>
          <w:rFonts w:hint="eastAsia"/>
        </w:rPr>
        <w:t>）局部变量在使用前一定要初始化！</w:t>
      </w:r>
    </w:p>
    <w:p w:rsidR="005D6975" w:rsidRDefault="005D6975">
      <w:pPr>
        <w:ind w:firstLine="420"/>
        <w:rPr>
          <w:rFonts w:eastAsia="Times New Roman"/>
        </w:rPr>
      </w:pPr>
      <w:r>
        <w:rPr>
          <w:rFonts w:hint="eastAsia"/>
        </w:rPr>
        <w:t>常量：在程序运行过程中，其值不可以改变的量。</w:t>
      </w:r>
    </w:p>
    <w:p w:rsidR="005D6975" w:rsidRDefault="005D6975">
      <w:pPr>
        <w:numPr>
          <w:ilvl w:val="0"/>
          <w:numId w:val="15"/>
        </w:numPr>
        <w:tabs>
          <w:tab w:val="left" w:pos="840"/>
        </w:tabs>
        <w:ind w:left="840"/>
        <w:rPr>
          <w:rFonts w:eastAsia="Times New Roman"/>
        </w:rPr>
      </w:pPr>
      <w:r>
        <w:rPr>
          <w:rFonts w:hint="eastAsia"/>
        </w:rPr>
        <w:t>注意事项：字面量、常量和变量的运算机制不同，字面量、常量由编译器计算，变量由运算器处理，目的是为了提高效率。</w:t>
      </w:r>
    </w:p>
    <w:p w:rsidR="005D6975" w:rsidRDefault="005D6975">
      <w:pPr>
        <w:ind w:left="420"/>
        <w:rPr>
          <w:rFonts w:eastAsia="Times New Roman"/>
        </w:rPr>
      </w:pPr>
      <w:r>
        <w:t>eg</w:t>
      </w:r>
      <w:r>
        <w:rPr>
          <w:rFonts w:hint="eastAsia"/>
        </w:rPr>
        <w:t>：小于</w:t>
      </w:r>
      <w:r>
        <w:t>32</w:t>
      </w:r>
      <w:r>
        <w:rPr>
          <w:rFonts w:hint="eastAsia"/>
        </w:rPr>
        <w:t>位数的字面量处理</w:t>
      </w:r>
    </w:p>
    <w:p w:rsidR="005D6975" w:rsidRDefault="005D6975">
      <w:pPr>
        <w:pBdr>
          <w:top w:val="single" w:sz="4" w:space="1" w:color="auto"/>
          <w:left w:val="single" w:sz="4" w:space="4" w:color="auto"/>
          <w:bottom w:val="single" w:sz="4" w:space="1" w:color="auto"/>
          <w:right w:val="single" w:sz="4" w:space="4" w:color="auto"/>
        </w:pBdr>
        <w:ind w:firstLineChars="361" w:firstLine="758"/>
      </w:pPr>
      <w:r>
        <w:t>byte b1 = 1; byte b2 = 3;</w:t>
      </w:r>
    </w:p>
    <w:p w:rsidR="005D6975" w:rsidRDefault="005D6975">
      <w:pPr>
        <w:pBdr>
          <w:top w:val="single" w:sz="4" w:space="1" w:color="auto"/>
          <w:left w:val="single" w:sz="4" w:space="4" w:color="auto"/>
          <w:bottom w:val="single" w:sz="4" w:space="1" w:color="auto"/>
          <w:right w:val="single" w:sz="4" w:space="4" w:color="auto"/>
        </w:pBdr>
        <w:ind w:firstLineChars="361" w:firstLine="758"/>
        <w:rPr>
          <w:rFonts w:eastAsia="Times New Roman"/>
        </w:rPr>
      </w:pPr>
      <w:r>
        <w:t>//byte b3 = b1+b2;//</w:t>
      </w:r>
      <w:r>
        <w:rPr>
          <w:rFonts w:hint="eastAsia"/>
        </w:rPr>
        <w:t>编译错误，按照</w:t>
      </w:r>
      <w:r>
        <w:t>int</w:t>
      </w:r>
      <w:r>
        <w:rPr>
          <w:rFonts w:hint="eastAsia"/>
        </w:rPr>
        <w:t>结果，需要强制转换</w:t>
      </w:r>
    </w:p>
    <w:p w:rsidR="005D6975" w:rsidRDefault="005D6975">
      <w:pPr>
        <w:pBdr>
          <w:top w:val="single" w:sz="4" w:space="1" w:color="auto"/>
          <w:left w:val="single" w:sz="4" w:space="4" w:color="auto"/>
          <w:bottom w:val="single" w:sz="4" w:space="1" w:color="auto"/>
          <w:right w:val="single" w:sz="4" w:space="4" w:color="auto"/>
        </w:pBdr>
        <w:ind w:firstLineChars="361" w:firstLine="758"/>
      </w:pPr>
      <w:r>
        <w:t>byte b3 = (byte)(b1+b2);</w:t>
      </w:r>
    </w:p>
    <w:p w:rsidR="005D6975" w:rsidRDefault="005D6975">
      <w:pPr>
        <w:pBdr>
          <w:top w:val="single" w:sz="4" w:space="1" w:color="auto"/>
          <w:left w:val="single" w:sz="4" w:space="4" w:color="auto"/>
          <w:bottom w:val="single" w:sz="4" w:space="1" w:color="auto"/>
          <w:right w:val="single" w:sz="4" w:space="4" w:color="auto"/>
        </w:pBdr>
        <w:ind w:firstLineChars="361" w:firstLine="758"/>
        <w:rPr>
          <w:rFonts w:eastAsia="Times New Roman"/>
        </w:rPr>
      </w:pPr>
      <w:r>
        <w:t>//byte b3 = (byte)b1+(byte)b2;//</w:t>
      </w:r>
      <w:r>
        <w:rPr>
          <w:rFonts w:hint="eastAsia"/>
        </w:rPr>
        <w:t>编译错误！两个</w:t>
      </w:r>
      <w:r>
        <w:rPr>
          <w:rFonts w:hint="eastAsia"/>
        </w:rPr>
        <w:t>byte</w:t>
      </w:r>
      <w:r>
        <w:rPr>
          <w:rFonts w:hint="eastAsia"/>
        </w:rPr>
        <w:t>、</w:t>
      </w:r>
      <w:r>
        <w:rPr>
          <w:rFonts w:hint="eastAsia"/>
        </w:rPr>
        <w:t>short</w:t>
      </w:r>
      <w:r>
        <w:rPr>
          <w:rFonts w:hint="eastAsia"/>
        </w:rPr>
        <w:t>、</w:t>
      </w:r>
      <w:r>
        <w:rPr>
          <w:rFonts w:hint="eastAsia"/>
        </w:rPr>
        <w:t>char</w:t>
      </w:r>
      <w:r>
        <w:rPr>
          <w:rFonts w:hint="eastAsia"/>
        </w:rPr>
        <w:t>相加还是按</w:t>
      </w:r>
      <w:r>
        <w:rPr>
          <w:rFonts w:hint="eastAsia"/>
        </w:rPr>
        <w:t>int</w:t>
      </w:r>
      <w:r>
        <w:rPr>
          <w:rFonts w:hint="eastAsia"/>
        </w:rPr>
        <w:t>算</w:t>
      </w:r>
    </w:p>
    <w:p w:rsidR="005D6975" w:rsidRDefault="005D6975">
      <w:pPr>
        <w:pBdr>
          <w:top w:val="single" w:sz="4" w:space="1" w:color="auto"/>
          <w:left w:val="single" w:sz="4" w:space="4" w:color="auto"/>
          <w:bottom w:val="single" w:sz="4" w:space="1" w:color="auto"/>
          <w:right w:val="single" w:sz="4" w:space="4" w:color="auto"/>
        </w:pBdr>
        <w:ind w:firstLineChars="361" w:firstLine="758"/>
      </w:pPr>
      <w:r>
        <w:t>System.out.println(b3); //</w:t>
      </w:r>
      <w:r>
        <w:rPr>
          <w:rFonts w:hint="eastAsia"/>
        </w:rPr>
        <w:t>选择结果：</w:t>
      </w:r>
      <w:r>
        <w:t>A</w:t>
      </w:r>
      <w:r>
        <w:rPr>
          <w:rFonts w:hint="eastAsia"/>
        </w:rPr>
        <w:t>编译错误</w:t>
      </w:r>
      <w:r>
        <w:t>B</w:t>
      </w:r>
      <w:r>
        <w:rPr>
          <w:rFonts w:hint="eastAsia"/>
        </w:rPr>
        <w:t>运行异常</w:t>
      </w:r>
      <w:r>
        <w:t xml:space="preserve"> C 4  D b3</w:t>
      </w:r>
    </w:p>
    <w:p w:rsidR="005D6975" w:rsidRDefault="005D6975">
      <w:pPr>
        <w:pBdr>
          <w:top w:val="single" w:sz="4" w:space="1" w:color="auto"/>
          <w:left w:val="single" w:sz="4" w:space="4" w:color="auto"/>
          <w:bottom w:val="single" w:sz="4" w:space="1" w:color="auto"/>
          <w:right w:val="single" w:sz="4" w:space="4" w:color="auto"/>
        </w:pBdr>
        <w:ind w:firstLineChars="361" w:firstLine="758"/>
      </w:pPr>
      <w:r>
        <w:t>byte b4 = 1+3;//</w:t>
      </w:r>
      <w:r>
        <w:rPr>
          <w:rFonts w:hint="eastAsia"/>
        </w:rPr>
        <w:t>字面量运算，编译期间替换为</w:t>
      </w:r>
      <w:r>
        <w:t>4</w:t>
      </w:r>
      <w:r>
        <w:rPr>
          <w:rFonts w:hint="eastAsia"/>
        </w:rPr>
        <w:t>，字面量</w:t>
      </w:r>
      <w:r>
        <w:t>4</w:t>
      </w:r>
    </w:p>
    <w:p w:rsidR="005D6975" w:rsidRDefault="005D6975">
      <w:pPr>
        <w:pBdr>
          <w:top w:val="single" w:sz="4" w:space="1" w:color="auto"/>
          <w:left w:val="single" w:sz="4" w:space="4" w:color="auto"/>
          <w:bottom w:val="single" w:sz="4" w:space="1" w:color="auto"/>
          <w:right w:val="single" w:sz="4" w:space="4" w:color="auto"/>
        </w:pBdr>
        <w:ind w:firstLineChars="361" w:firstLine="758"/>
        <w:rPr>
          <w:rFonts w:eastAsia="Times New Roman"/>
        </w:rPr>
      </w:pPr>
      <w:r>
        <w:t xml:space="preserve">//byte b4 = 4; </w:t>
      </w:r>
      <w:r>
        <w:rPr>
          <w:rFonts w:hint="eastAsia"/>
        </w:rPr>
        <w:t>不超过</w:t>
      </w:r>
      <w:r>
        <w:t>byte</w:t>
      </w:r>
      <w:r>
        <w:rPr>
          <w:rFonts w:hint="eastAsia"/>
        </w:rPr>
        <w:t>就可以赋值</w:t>
      </w:r>
    </w:p>
    <w:p w:rsidR="005D6975" w:rsidRDefault="005D6975">
      <w:pPr>
        <w:numPr>
          <w:ilvl w:val="0"/>
          <w:numId w:val="16"/>
        </w:numPr>
        <w:tabs>
          <w:tab w:val="left" w:pos="420"/>
        </w:tabs>
        <w:ind w:left="1260"/>
        <w:rPr>
          <w:rFonts w:eastAsia="Times New Roman"/>
        </w:rPr>
      </w:pPr>
      <w:r>
        <w:rPr>
          <w:rFonts w:hint="eastAsia"/>
        </w:rPr>
        <w:t>不管是常量还是变量，必须先定义，才能够使用。即先在内存中开辟存储空间，才能够往里面放入数据。</w:t>
      </w:r>
    </w:p>
    <w:p w:rsidR="005D6975" w:rsidRDefault="005D6975">
      <w:pPr>
        <w:numPr>
          <w:ilvl w:val="0"/>
          <w:numId w:val="16"/>
        </w:numPr>
        <w:tabs>
          <w:tab w:val="left" w:pos="420"/>
        </w:tabs>
        <w:ind w:left="1260"/>
        <w:rPr>
          <w:rFonts w:eastAsia="Times New Roman"/>
        </w:rPr>
      </w:pPr>
      <w:r>
        <w:rPr>
          <w:rFonts w:hint="eastAsia"/>
        </w:rPr>
        <w:t>不管是常量还是变量，其存储空间是有数据类型的差别的，即有些变量的存储空间用于存储整数，有些变量的存储空间用于存储小数。</w:t>
      </w:r>
    </w:p>
    <w:p w:rsidR="005D6975" w:rsidRDefault="005D6975">
      <w:pPr>
        <w:pStyle w:val="2"/>
        <w:rPr>
          <w:rFonts w:eastAsia="Times New Roman" w:hint="default"/>
        </w:rPr>
      </w:pPr>
      <w:bookmarkStart w:id="35" w:name="_Toc356597069"/>
      <w:bookmarkStart w:id="36" w:name="_Toc15851"/>
      <w:bookmarkStart w:id="37" w:name="_Toc19711"/>
      <w:r>
        <w:rPr>
          <w:rFonts w:hint="default"/>
        </w:rPr>
        <w:t>2.4</w:t>
      </w:r>
      <w:r>
        <w:t>运算符与表达式</w:t>
      </w:r>
      <w:bookmarkEnd w:id="35"/>
      <w:bookmarkEnd w:id="36"/>
      <w:bookmarkEnd w:id="37"/>
    </w:p>
    <w:p w:rsidR="005D6975" w:rsidRDefault="005D6975">
      <w:pPr>
        <w:spacing w:line="320" w:lineRule="exact"/>
        <w:ind w:firstLineChars="200" w:firstLine="420"/>
      </w:pPr>
      <w:r>
        <w:t>1</w:t>
      </w:r>
      <w:r>
        <w:rPr>
          <w:rFonts w:hint="eastAsia"/>
        </w:rPr>
        <w:t>）数学运算：</w:t>
      </w:r>
      <w:r>
        <w:t>+</w:t>
      </w:r>
      <w:r>
        <w:tab/>
        <w:t>-</w:t>
      </w:r>
      <w:r>
        <w:tab/>
        <w:t>*</w:t>
      </w:r>
      <w:r>
        <w:tab/>
        <w:t>/</w:t>
      </w:r>
      <w:r>
        <w:tab/>
        <w:t>%</w:t>
      </w:r>
      <w:r>
        <w:tab/>
        <w:t>++</w:t>
      </w:r>
      <w:r>
        <w:tab/>
        <w:t>--</w:t>
      </w:r>
    </w:p>
    <w:p w:rsidR="005D6975" w:rsidRDefault="005D6975">
      <w:pPr>
        <w:numPr>
          <w:ilvl w:val="0"/>
          <w:numId w:val="17"/>
        </w:numPr>
        <w:tabs>
          <w:tab w:val="left" w:pos="840"/>
        </w:tabs>
        <w:ind w:left="840"/>
        <w:rPr>
          <w:rFonts w:eastAsia="Times New Roman"/>
        </w:rPr>
      </w:pPr>
      <w:r>
        <w:rPr>
          <w:rFonts w:hint="eastAsia"/>
        </w:rPr>
        <w:t>注意事项：</w:t>
      </w:r>
    </w:p>
    <w:p w:rsidR="005D6975" w:rsidRDefault="005D6975">
      <w:pPr>
        <w:numPr>
          <w:ilvl w:val="0"/>
          <w:numId w:val="18"/>
        </w:numPr>
        <w:tabs>
          <w:tab w:val="left" w:pos="420"/>
        </w:tabs>
        <w:ind w:left="1260"/>
        <w:rPr>
          <w:rFonts w:eastAsia="Times New Roman"/>
        </w:rPr>
      </w:pPr>
      <w:r>
        <w:t xml:space="preserve">+  -  *  / </w:t>
      </w:r>
      <w:r>
        <w:rPr>
          <w:rFonts w:hint="eastAsia"/>
        </w:rPr>
        <w:t>两端的变量必须是同种类型，并返回同种类型。</w:t>
      </w:r>
    </w:p>
    <w:p w:rsidR="005D6975" w:rsidRDefault="005D6975">
      <w:pPr>
        <w:numPr>
          <w:ilvl w:val="0"/>
          <w:numId w:val="18"/>
        </w:numPr>
        <w:tabs>
          <w:tab w:val="left" w:pos="420"/>
        </w:tabs>
        <w:ind w:left="1260"/>
        <w:rPr>
          <w:rFonts w:eastAsia="Times New Roman"/>
        </w:rPr>
      </w:pPr>
      <w:r>
        <w:t xml:space="preserve">% </w:t>
      </w:r>
      <w:r>
        <w:rPr>
          <w:rFonts w:hint="eastAsia"/>
        </w:rPr>
        <w:t>取余运算，负数的余数符号与被模数符号相同，</w:t>
      </w:r>
      <w:r>
        <w:rPr>
          <w:rFonts w:hint="eastAsia"/>
        </w:rPr>
        <w:t xml:space="preserve"> - 1 % 5 = - 1</w:t>
      </w:r>
      <w:r>
        <w:rPr>
          <w:rFonts w:hint="eastAsia"/>
        </w:rPr>
        <w:t>，</w:t>
      </w:r>
      <w:r>
        <w:rPr>
          <w:rFonts w:hint="eastAsia"/>
        </w:rPr>
        <w:t>1 % - 5 = 1</w:t>
      </w:r>
      <w:r>
        <w:rPr>
          <w:rFonts w:hint="eastAsia"/>
        </w:rPr>
        <w:t>；</w:t>
      </w:r>
      <w:r>
        <w:t>Num % n</w:t>
      </w:r>
      <w:r>
        <w:rPr>
          <w:rFonts w:hint="eastAsia"/>
        </w:rPr>
        <w:t>，</w:t>
      </w:r>
      <w:r>
        <w:t>n&gt;0</w:t>
      </w:r>
      <w:r>
        <w:rPr>
          <w:rFonts w:hint="eastAsia"/>
        </w:rPr>
        <w:t>，结果范围</w:t>
      </w:r>
      <w:r>
        <w:t>[0,n)</w:t>
      </w:r>
      <w:r>
        <w:rPr>
          <w:rFonts w:hint="eastAsia"/>
        </w:rPr>
        <w:t>，是周期函数。</w:t>
      </w:r>
    </w:p>
    <w:p w:rsidR="005D6975" w:rsidRDefault="005D6975">
      <w:pPr>
        <w:numPr>
          <w:ilvl w:val="0"/>
          <w:numId w:val="18"/>
        </w:numPr>
        <w:tabs>
          <w:tab w:val="left" w:pos="420"/>
        </w:tabs>
        <w:ind w:left="1260"/>
      </w:pPr>
      <w:r>
        <w:rPr>
          <w:rFonts w:hint="eastAsia"/>
        </w:rPr>
        <w:t>注意整除问题：</w:t>
      </w:r>
      <w:r>
        <w:t>1 / 2 = 0</w:t>
      </w:r>
      <w:r>
        <w:rPr>
          <w:rFonts w:hint="eastAsia"/>
        </w:rPr>
        <w:t>（整数的除法是整除）</w:t>
      </w:r>
      <w:r>
        <w:t xml:space="preserve">1.0 / 2 = 0.5  </w:t>
      </w:r>
      <w:r>
        <w:rPr>
          <w:rFonts w:hint="eastAsia"/>
        </w:rPr>
        <w:t xml:space="preserve"> </w:t>
      </w:r>
      <w:r>
        <w:t>1D / 2 = 0.5</w:t>
      </w:r>
    </w:p>
    <w:p w:rsidR="005D6975" w:rsidRDefault="005D6975">
      <w:pPr>
        <w:numPr>
          <w:ilvl w:val="0"/>
          <w:numId w:val="18"/>
        </w:numPr>
        <w:tabs>
          <w:tab w:val="left" w:pos="420"/>
        </w:tabs>
        <w:ind w:left="1260"/>
      </w:pPr>
      <w:r>
        <w:rPr>
          <w:rFonts w:hint="eastAsia"/>
        </w:rPr>
        <w:t>单独的前、后自增或自减是没区别的，有了赋值语句或返回值，则值不同！</w:t>
      </w:r>
    </w:p>
    <w:p w:rsidR="005D6975" w:rsidRDefault="005D6975">
      <w:pPr>
        <w:ind w:firstLine="420"/>
        <w:rPr>
          <w:rFonts w:eastAsia="Times New Roman"/>
        </w:rPr>
      </w:pPr>
      <w:r>
        <w:t>eg1</w:t>
      </w:r>
      <w:r>
        <w:rPr>
          <w:rFonts w:hint="eastAsia"/>
        </w:rPr>
        <w:t>：自增自减</w:t>
      </w:r>
    </w:p>
    <w:p w:rsidR="005D6975" w:rsidRDefault="005D6975">
      <w:pPr>
        <w:pBdr>
          <w:top w:val="single" w:sz="4" w:space="1" w:color="auto"/>
          <w:left w:val="single" w:sz="4" w:space="4" w:color="auto"/>
          <w:bottom w:val="single" w:sz="4" w:space="1" w:color="auto"/>
          <w:right w:val="single" w:sz="4" w:space="4" w:color="auto"/>
        </w:pBdr>
        <w:ind w:firstLine="420"/>
      </w:pPr>
      <w:r>
        <w:lastRenderedPageBreak/>
        <w:t>int a = 1;  a = a++;  System.out.println("a</w:t>
      </w:r>
      <w:r>
        <w:rPr>
          <w:rFonts w:hint="eastAsia"/>
        </w:rPr>
        <w:t>的值：</w:t>
      </w:r>
      <w:r>
        <w:t>"+a);</w:t>
      </w:r>
    </w:p>
    <w:p w:rsidR="005D6975" w:rsidRDefault="005D6975">
      <w:pPr>
        <w:pBdr>
          <w:top w:val="single" w:sz="4" w:space="1" w:color="auto"/>
          <w:left w:val="single" w:sz="4" w:space="4" w:color="auto"/>
          <w:bottom w:val="single" w:sz="4" w:space="1" w:color="auto"/>
          <w:right w:val="single" w:sz="4" w:space="4" w:color="auto"/>
        </w:pBdr>
        <w:ind w:firstLine="420"/>
      </w:pPr>
      <w:r>
        <w:rPr>
          <w:rFonts w:hint="eastAsia"/>
        </w:rPr>
        <w:t>第</w:t>
      </w:r>
      <w:r>
        <w:t>1</w:t>
      </w:r>
      <w:r>
        <w:rPr>
          <w:rFonts w:hint="eastAsia"/>
        </w:rPr>
        <w:t>步：后</w:t>
      </w:r>
      <w:r>
        <w:t>++</w:t>
      </w:r>
      <w:r>
        <w:rPr>
          <w:rFonts w:hint="eastAsia"/>
        </w:rPr>
        <w:t>，先确定表达式</w:t>
      </w:r>
      <w:r>
        <w:t>a++</w:t>
      </w:r>
      <w:r>
        <w:rPr>
          <w:rFonts w:hint="eastAsia"/>
        </w:rPr>
        <w:t>的值（当前</w:t>
      </w:r>
      <w:r>
        <w:t>a</w:t>
      </w:r>
      <w:r>
        <w:rPr>
          <w:rFonts w:hint="eastAsia"/>
        </w:rPr>
        <w:t>的值）</w:t>
      </w:r>
      <w:r>
        <w:t xml:space="preserve">  a++ ----&gt;1    </w:t>
      </w:r>
    </w:p>
    <w:p w:rsidR="005D6975" w:rsidRDefault="005D6975">
      <w:pPr>
        <w:pBdr>
          <w:top w:val="single" w:sz="4" w:space="1" w:color="auto"/>
          <w:left w:val="single" w:sz="4" w:space="4" w:color="auto"/>
          <w:bottom w:val="single" w:sz="4" w:space="1" w:color="auto"/>
          <w:right w:val="single" w:sz="4" w:space="4" w:color="auto"/>
        </w:pBdr>
        <w:ind w:firstLine="420"/>
      </w:pPr>
      <w:r>
        <w:rPr>
          <w:rFonts w:hint="eastAsia"/>
        </w:rPr>
        <w:t>第</w:t>
      </w:r>
      <w:r>
        <w:t>2</w:t>
      </w:r>
      <w:r>
        <w:rPr>
          <w:rFonts w:hint="eastAsia"/>
        </w:rPr>
        <w:t>步：</w:t>
      </w:r>
      <w:r>
        <w:t>++</w:t>
      </w:r>
      <w:r>
        <w:rPr>
          <w:rFonts w:hint="eastAsia"/>
        </w:rPr>
        <w:t>，给</w:t>
      </w:r>
      <w:r>
        <w:t>a</w:t>
      </w:r>
      <w:r>
        <w:rPr>
          <w:rFonts w:hint="eastAsia"/>
        </w:rPr>
        <w:t>加</w:t>
      </w:r>
      <w:r>
        <w:t xml:space="preserve">1                        </w:t>
      </w:r>
      <w:r>
        <w:rPr>
          <w:rFonts w:hint="eastAsia"/>
        </w:rPr>
        <w:t xml:space="preserve">  </w:t>
      </w:r>
      <w:r>
        <w:t xml:space="preserve">    a  ----&gt;2</w:t>
      </w:r>
    </w:p>
    <w:p w:rsidR="005D6975" w:rsidRDefault="005D6975">
      <w:pPr>
        <w:pBdr>
          <w:top w:val="single" w:sz="4" w:space="1" w:color="auto"/>
          <w:left w:val="single" w:sz="4" w:space="4" w:color="auto"/>
          <w:bottom w:val="single" w:sz="4" w:space="1" w:color="auto"/>
          <w:right w:val="single" w:sz="4" w:space="4" w:color="auto"/>
        </w:pBdr>
        <w:ind w:firstLine="420"/>
      </w:pPr>
      <w:r>
        <w:rPr>
          <w:rFonts w:hint="eastAsia"/>
        </w:rPr>
        <w:t>第</w:t>
      </w:r>
      <w:r>
        <w:t>3</w:t>
      </w:r>
      <w:r>
        <w:rPr>
          <w:rFonts w:hint="eastAsia"/>
        </w:rPr>
        <w:t>步：最后赋值运算</w:t>
      </w:r>
      <w:r>
        <w:rPr>
          <w:rFonts w:eastAsia="Times New Roman"/>
        </w:rPr>
        <w:t>,</w:t>
      </w:r>
      <w:r>
        <w:rPr>
          <w:rFonts w:hint="eastAsia"/>
        </w:rPr>
        <w:t>把</w:t>
      </w:r>
      <w:r>
        <w:t>a++</w:t>
      </w:r>
      <w:r>
        <w:rPr>
          <w:rFonts w:hint="eastAsia"/>
        </w:rPr>
        <w:t>整个表达式的值赋值给</w:t>
      </w:r>
      <w:r>
        <w:t>a  a  ----&gt;1</w:t>
      </w:r>
    </w:p>
    <w:p w:rsidR="005D6975" w:rsidRDefault="005D6975">
      <w:pPr>
        <w:pBdr>
          <w:top w:val="single" w:sz="4" w:space="1" w:color="auto"/>
          <w:left w:val="single" w:sz="4" w:space="4" w:color="auto"/>
          <w:bottom w:val="single" w:sz="4" w:space="1" w:color="auto"/>
          <w:right w:val="single" w:sz="4" w:space="4" w:color="auto"/>
        </w:pBdr>
        <w:ind w:firstLine="420"/>
      </w:pPr>
      <w:r>
        <w:t>a</w:t>
      </w:r>
      <w:r>
        <w:rPr>
          <w:rFonts w:hint="eastAsia"/>
        </w:rPr>
        <w:t>被赋值两次，第</w:t>
      </w:r>
      <w:r>
        <w:t>1</w:t>
      </w:r>
      <w:r>
        <w:rPr>
          <w:rFonts w:hint="eastAsia"/>
        </w:rPr>
        <w:t>次</w:t>
      </w:r>
      <w:r>
        <w:t>a = 2</w:t>
      </w:r>
      <w:r>
        <w:rPr>
          <w:rFonts w:hint="eastAsia"/>
        </w:rPr>
        <w:t>，第</w:t>
      </w:r>
      <w:r>
        <w:t>2</w:t>
      </w:r>
      <w:r>
        <w:rPr>
          <w:rFonts w:hint="eastAsia"/>
        </w:rPr>
        <w:t>次把</w:t>
      </w:r>
      <w:r>
        <w:t>1</w:t>
      </w:r>
      <w:r>
        <w:rPr>
          <w:rFonts w:hint="eastAsia"/>
        </w:rPr>
        <w:t>赋值给</w:t>
      </w:r>
      <w:r>
        <w:t>1</w:t>
      </w:r>
    </w:p>
    <w:p w:rsidR="005D6975" w:rsidRDefault="005D6975">
      <w:pPr>
        <w:ind w:firstLine="420"/>
        <w:rPr>
          <w:rFonts w:eastAsia="Times New Roman"/>
        </w:rPr>
      </w:pPr>
      <w:r>
        <w:t>eg2</w:t>
      </w:r>
      <w:r>
        <w:rPr>
          <w:rFonts w:hint="eastAsia"/>
        </w:rPr>
        <w:t>：自增自减</w:t>
      </w:r>
    </w:p>
    <w:p w:rsidR="005D6975" w:rsidRDefault="005D6975">
      <w:pPr>
        <w:pBdr>
          <w:top w:val="single" w:sz="4" w:space="1" w:color="auto"/>
          <w:left w:val="single" w:sz="4" w:space="4" w:color="auto"/>
          <w:bottom w:val="single" w:sz="4" w:space="1" w:color="auto"/>
          <w:right w:val="single" w:sz="4" w:space="4" w:color="auto"/>
        </w:pBdr>
      </w:pPr>
      <w:r>
        <w:t>x</w:t>
      </w:r>
      <w:r>
        <w:rPr>
          <w:rFonts w:hint="eastAsia"/>
        </w:rPr>
        <w:t>，</w:t>
      </w:r>
      <w:r>
        <w:t>y</w:t>
      </w:r>
      <w:r>
        <w:rPr>
          <w:rFonts w:hint="eastAsia"/>
        </w:rPr>
        <w:t>，</w:t>
      </w:r>
      <w:r>
        <w:t>z</w:t>
      </w:r>
      <w:r>
        <w:rPr>
          <w:rFonts w:hint="eastAsia"/>
        </w:rPr>
        <w:t>分别为</w:t>
      </w:r>
      <w:r>
        <w:t>5</w:t>
      </w:r>
      <w:r>
        <w:rPr>
          <w:rFonts w:hint="eastAsia"/>
        </w:rPr>
        <w:t>，</w:t>
      </w:r>
      <w:r>
        <w:t>6</w:t>
      </w:r>
      <w:r>
        <w:rPr>
          <w:rFonts w:hint="eastAsia"/>
        </w:rPr>
        <w:t>，</w:t>
      </w:r>
      <w:r>
        <w:t xml:space="preserve">7  </w:t>
      </w:r>
      <w:r>
        <w:rPr>
          <w:rFonts w:hint="eastAsia"/>
        </w:rPr>
        <w:t>计算</w:t>
      </w:r>
      <w:r>
        <w:t xml:space="preserve">z + = -- y * z++ </w:t>
      </w:r>
      <w:r>
        <w:rPr>
          <w:rFonts w:hint="eastAsia"/>
        </w:rPr>
        <w:t>；</w:t>
      </w:r>
      <w:r>
        <w:t>// x = 5</w:t>
      </w:r>
      <w:r>
        <w:rPr>
          <w:rFonts w:hint="eastAsia"/>
        </w:rPr>
        <w:t>，</w:t>
      </w:r>
      <w:r>
        <w:t>y = 5</w:t>
      </w:r>
      <w:r>
        <w:rPr>
          <w:rFonts w:hint="eastAsia"/>
        </w:rPr>
        <w:t>，</w:t>
      </w:r>
      <w:r>
        <w:t>z = 42</w:t>
      </w:r>
    </w:p>
    <w:p w:rsidR="005D6975" w:rsidRDefault="005D6975">
      <w:pPr>
        <w:pBdr>
          <w:top w:val="single" w:sz="4" w:space="1" w:color="auto"/>
          <w:left w:val="single" w:sz="4" w:space="4" w:color="auto"/>
          <w:bottom w:val="single" w:sz="4" w:space="1" w:color="auto"/>
          <w:right w:val="single" w:sz="4" w:space="4" w:color="auto"/>
        </w:pBdr>
        <w:ind w:firstLineChars="600" w:firstLine="1260"/>
        <w:rPr>
          <w:rFonts w:eastAsia="Times New Roman"/>
        </w:rPr>
      </w:pPr>
      <w:r>
        <w:t xml:space="preserve">z = z + -- y * z++  </w:t>
      </w:r>
      <w:r>
        <w:rPr>
          <w:rFonts w:ascii="Wingdings" w:eastAsia="Wingdings" w:hAnsi="Wingdings"/>
        </w:rPr>
        <w:sym w:font="Wingdings" w:char="00E0"/>
      </w:r>
      <w:r>
        <w:t xml:space="preserve">  42 = 7 + 5 * 7  </w:t>
      </w:r>
      <w:r>
        <w:rPr>
          <w:rFonts w:hint="eastAsia"/>
        </w:rPr>
        <w:t>从左到右入栈，入的是值</w:t>
      </w:r>
    </w:p>
    <w:p w:rsidR="005D6975" w:rsidRDefault="005D6975">
      <w:pPr>
        <w:ind w:firstLine="420"/>
        <w:rPr>
          <w:rFonts w:eastAsia="Times New Roman"/>
        </w:rPr>
      </w:pPr>
      <w:r>
        <w:t>eg3</w:t>
      </w:r>
      <w:r>
        <w:rPr>
          <w:rFonts w:hint="eastAsia"/>
        </w:rPr>
        <w:t>：取出数字的每一位</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d = num%10;//</w:t>
      </w:r>
      <w:r>
        <w:rPr>
          <w:rFonts w:hint="eastAsia"/>
        </w:rPr>
        <w:t>获取</w:t>
      </w:r>
      <w:r>
        <w:t>num</w:t>
      </w:r>
      <w:r>
        <w:rPr>
          <w:rFonts w:hint="eastAsia"/>
        </w:rPr>
        <w:t>的最后一位数</w:t>
      </w:r>
      <w:r>
        <w:rPr>
          <w:rFonts w:eastAsia="Times New Roman"/>
        </w:rPr>
        <w:tab/>
      </w:r>
      <w:r>
        <w:t>num/=10; //</w:t>
      </w:r>
      <w:r>
        <w:rPr>
          <w:rFonts w:hint="eastAsia"/>
        </w:rPr>
        <w:t>消除</w:t>
      </w:r>
      <w:r>
        <w:t>num</w:t>
      </w:r>
      <w:r>
        <w:rPr>
          <w:rFonts w:hint="eastAsia"/>
        </w:rPr>
        <w:t>的最后一位</w:t>
      </w:r>
    </w:p>
    <w:p w:rsidR="005D6975" w:rsidRDefault="005D6975">
      <w:pPr>
        <w:numPr>
          <w:ilvl w:val="0"/>
          <w:numId w:val="19"/>
        </w:numPr>
        <w:spacing w:line="320" w:lineRule="exact"/>
        <w:ind w:firstLineChars="200" w:firstLine="420"/>
      </w:pPr>
      <w:r>
        <w:rPr>
          <w:rFonts w:hint="eastAsia"/>
        </w:rPr>
        <w:t>位运算：</w:t>
      </w:r>
      <w:r>
        <w:t>&amp;  |  ~</w:t>
      </w:r>
      <w:r>
        <w:rPr>
          <w:rFonts w:hint="eastAsia"/>
        </w:rPr>
        <w:t>（取反）</w:t>
      </w:r>
      <w:r>
        <w:t xml:space="preserve"> ^</w:t>
      </w:r>
      <w:r>
        <w:rPr>
          <w:rFonts w:hint="eastAsia"/>
        </w:rPr>
        <w:t>（异或）</w:t>
      </w:r>
      <w:r>
        <w:t>&gt;&gt;  &lt;&lt;  &gt;&gt;&gt;</w:t>
      </w:r>
    </w:p>
    <w:p w:rsidR="005D6975" w:rsidRDefault="005D6975">
      <w:pPr>
        <w:numPr>
          <w:ilvl w:val="0"/>
          <w:numId w:val="20"/>
        </w:numPr>
        <w:tabs>
          <w:tab w:val="left" w:pos="420"/>
        </w:tabs>
        <w:spacing w:line="320" w:lineRule="exact"/>
        <w:ind w:left="0" w:firstLineChars="200" w:firstLine="420"/>
      </w:pPr>
      <w:r>
        <w:rPr>
          <w:rFonts w:hint="eastAsia"/>
        </w:rPr>
        <w:t>注意事项：</w:t>
      </w:r>
    </w:p>
    <w:p w:rsidR="005D6975" w:rsidRDefault="005D6975">
      <w:pPr>
        <w:numPr>
          <w:ilvl w:val="0"/>
          <w:numId w:val="21"/>
        </w:numPr>
        <w:tabs>
          <w:tab w:val="left" w:pos="1260"/>
        </w:tabs>
        <w:spacing w:line="320" w:lineRule="exact"/>
        <w:ind w:left="1260"/>
      </w:pPr>
      <w:r>
        <w:rPr>
          <w:rFonts w:hint="eastAsia"/>
        </w:rPr>
        <w:t>一个数异或同一个数两次，结果还是那个数。</w:t>
      </w:r>
    </w:p>
    <w:p w:rsidR="005D6975" w:rsidRDefault="005D6975">
      <w:pPr>
        <w:numPr>
          <w:ilvl w:val="0"/>
          <w:numId w:val="21"/>
        </w:numPr>
        <w:tabs>
          <w:tab w:val="left" w:pos="1260"/>
        </w:tabs>
        <w:spacing w:line="320" w:lineRule="exact"/>
        <w:ind w:left="1260"/>
      </w:pPr>
      <w:r>
        <w:rPr>
          <w:rFonts w:hint="eastAsia"/>
        </w:rPr>
        <w:t>|</w:t>
      </w:r>
      <w:r>
        <w:rPr>
          <w:rFonts w:hint="eastAsia"/>
        </w:rPr>
        <w:t>：上下对齐，有</w:t>
      </w:r>
      <w:r>
        <w:rPr>
          <w:rFonts w:hint="eastAsia"/>
        </w:rPr>
        <w:t>1</w:t>
      </w:r>
      <w:r>
        <w:rPr>
          <w:rFonts w:hint="eastAsia"/>
        </w:rPr>
        <w:t>个</w:t>
      </w:r>
      <w:r>
        <w:rPr>
          <w:rFonts w:hint="eastAsia"/>
        </w:rPr>
        <w:t>1</w:t>
      </w:r>
      <w:r>
        <w:rPr>
          <w:rFonts w:hint="eastAsia"/>
        </w:rPr>
        <w:t>则为</w:t>
      </w:r>
      <w:r>
        <w:rPr>
          <w:rFonts w:hint="eastAsia"/>
        </w:rPr>
        <w:t>1</w:t>
      </w:r>
      <w:r>
        <w:rPr>
          <w:rFonts w:hint="eastAsia"/>
        </w:rPr>
        <w:t>；</w:t>
      </w:r>
      <w:r>
        <w:rPr>
          <w:rFonts w:hint="eastAsia"/>
        </w:rPr>
        <w:t>&amp;</w:t>
      </w:r>
      <w:r>
        <w:rPr>
          <w:rFonts w:hint="eastAsia"/>
        </w:rPr>
        <w:t>：上下对齐，有</w:t>
      </w:r>
      <w:r>
        <w:rPr>
          <w:rFonts w:hint="eastAsia"/>
        </w:rPr>
        <w:t>1</w:t>
      </w:r>
      <w:r>
        <w:rPr>
          <w:rFonts w:hint="eastAsia"/>
        </w:rPr>
        <w:t>个</w:t>
      </w:r>
      <w:r>
        <w:rPr>
          <w:rFonts w:hint="eastAsia"/>
        </w:rPr>
        <w:t>0</w:t>
      </w:r>
      <w:r>
        <w:rPr>
          <w:rFonts w:hint="eastAsia"/>
        </w:rPr>
        <w:t>则为</w:t>
      </w:r>
      <w:r>
        <w:rPr>
          <w:rFonts w:hint="eastAsia"/>
        </w:rPr>
        <w:t>0</w:t>
      </w:r>
      <w:r>
        <w:rPr>
          <w:rFonts w:hint="eastAsia"/>
        </w:rPr>
        <w:t>；（都为二进制）</w:t>
      </w:r>
    </w:p>
    <w:p w:rsidR="005D6975" w:rsidRDefault="005D6975">
      <w:pPr>
        <w:numPr>
          <w:ilvl w:val="0"/>
          <w:numId w:val="21"/>
        </w:numPr>
        <w:tabs>
          <w:tab w:val="left" w:pos="1260"/>
        </w:tabs>
        <w:spacing w:line="320" w:lineRule="exact"/>
        <w:ind w:left="1260"/>
      </w:pPr>
      <w:r>
        <w:rPr>
          <w:rFonts w:hint="eastAsia"/>
        </w:rPr>
        <w:t>&amp;</w:t>
      </w:r>
      <w:r>
        <w:rPr>
          <w:rFonts w:hint="eastAsia"/>
        </w:rPr>
        <w:t>相当于乘法，</w:t>
      </w:r>
      <w:r>
        <w:rPr>
          <w:rFonts w:hint="eastAsia"/>
        </w:rPr>
        <w:t xml:space="preserve">| </w:t>
      </w:r>
      <w:r>
        <w:rPr>
          <w:rFonts w:hint="eastAsia"/>
        </w:rPr>
        <w:t>相当于加法；</w:t>
      </w:r>
      <w:r>
        <w:rPr>
          <w:rFonts w:hint="eastAsia"/>
        </w:rPr>
        <w:t>&amp;</w:t>
      </w:r>
      <w:r>
        <w:rPr>
          <w:rFonts w:hint="eastAsia"/>
        </w:rPr>
        <w:t>：有</w:t>
      </w:r>
      <w:r>
        <w:rPr>
          <w:rFonts w:hint="eastAsia"/>
        </w:rPr>
        <w:t>0</w:t>
      </w:r>
      <w:r>
        <w:rPr>
          <w:rFonts w:hint="eastAsia"/>
        </w:rPr>
        <w:t>则为</w:t>
      </w:r>
      <w:r>
        <w:rPr>
          <w:rFonts w:hint="eastAsia"/>
        </w:rPr>
        <w:t>0</w:t>
      </w:r>
      <w:r>
        <w:rPr>
          <w:rFonts w:hint="eastAsia"/>
        </w:rPr>
        <w:t>，</w:t>
      </w:r>
      <w:r>
        <w:rPr>
          <w:rFonts w:hint="eastAsia"/>
        </w:rPr>
        <w:t xml:space="preserve">| </w:t>
      </w:r>
      <w:r>
        <w:rPr>
          <w:rFonts w:hint="eastAsia"/>
        </w:rPr>
        <w:t>：有</w:t>
      </w:r>
      <w:r>
        <w:rPr>
          <w:rFonts w:hint="eastAsia"/>
        </w:rPr>
        <w:t>1</w:t>
      </w:r>
      <w:r>
        <w:rPr>
          <w:rFonts w:hint="eastAsia"/>
        </w:rPr>
        <w:t>则为</w:t>
      </w:r>
      <w:r>
        <w:rPr>
          <w:rFonts w:hint="eastAsia"/>
        </w:rPr>
        <w:t>1</w:t>
      </w:r>
      <w:r>
        <w:rPr>
          <w:rFonts w:hint="eastAsia"/>
        </w:rPr>
        <w:t>，</w:t>
      </w:r>
      <w:r>
        <w:rPr>
          <w:rFonts w:hint="eastAsia"/>
        </w:rPr>
        <w:t>^</w:t>
      </w:r>
      <w:r>
        <w:rPr>
          <w:rFonts w:hint="eastAsia"/>
        </w:rPr>
        <w:t>：两数相同为</w:t>
      </w:r>
      <w:r>
        <w:rPr>
          <w:rFonts w:hint="eastAsia"/>
        </w:rPr>
        <w:t>0</w:t>
      </w:r>
      <w:r>
        <w:rPr>
          <w:rFonts w:hint="eastAsia"/>
        </w:rPr>
        <w:t>，不同为</w:t>
      </w:r>
      <w:r>
        <w:rPr>
          <w:rFonts w:hint="eastAsia"/>
        </w:rPr>
        <w:t>1</w:t>
      </w:r>
      <w:r>
        <w:rPr>
          <w:rFonts w:hint="eastAsia"/>
        </w:rPr>
        <w:t>。</w:t>
      </w:r>
    </w:p>
    <w:p w:rsidR="005D6975" w:rsidRDefault="005D6975">
      <w:pPr>
        <w:spacing w:line="320" w:lineRule="exact"/>
        <w:ind w:firstLineChars="200" w:firstLine="420"/>
      </w:pPr>
      <w:r>
        <w:t>3</w:t>
      </w:r>
      <w:r>
        <w:rPr>
          <w:rFonts w:hint="eastAsia"/>
        </w:rPr>
        <w:t>）关系运算符：</w:t>
      </w:r>
      <w:r>
        <w:t>&gt;  &lt;  &gt;=  &lt;=  ==  !=</w:t>
      </w:r>
    </w:p>
    <w:p w:rsidR="005D6975" w:rsidRDefault="005D6975">
      <w:pPr>
        <w:spacing w:line="320" w:lineRule="exact"/>
        <w:ind w:firstLineChars="200" w:firstLine="420"/>
      </w:pPr>
      <w:r>
        <w:t>4</w:t>
      </w:r>
      <w:r>
        <w:rPr>
          <w:rFonts w:hint="eastAsia"/>
        </w:rPr>
        <w:t>）逻辑运算符：</w:t>
      </w:r>
      <w:r>
        <w:t>&amp;&amp;  ||</w:t>
      </w:r>
      <w:r>
        <w:rPr>
          <w:rFonts w:hint="eastAsia"/>
        </w:rPr>
        <w:t>（短路）</w:t>
      </w:r>
      <w:r>
        <w:t xml:space="preserve">  !  &amp;  |</w:t>
      </w:r>
    </w:p>
    <w:p w:rsidR="005D6975" w:rsidRDefault="005D6975">
      <w:pPr>
        <w:ind w:firstLine="420"/>
        <w:rPr>
          <w:rFonts w:eastAsia="Times New Roman"/>
        </w:rPr>
      </w:pPr>
      <w:r>
        <w:t>eg</w:t>
      </w:r>
      <w:r>
        <w:rPr>
          <w:rFonts w:hint="eastAsia"/>
        </w:rPr>
        <w:t>：短路运算：</w:t>
      </w:r>
      <w:r>
        <w:rPr>
          <w:rFonts w:hint="eastAsia"/>
        </w:rPr>
        <w:t>&amp;&amp;</w:t>
      </w:r>
      <w:r>
        <w:rPr>
          <w:rFonts w:hint="eastAsia"/>
        </w:rPr>
        <w:t>：前为</w:t>
      </w:r>
      <w:r>
        <w:rPr>
          <w:rFonts w:hint="eastAsia"/>
        </w:rPr>
        <w:t>flase</w:t>
      </w:r>
      <w:r>
        <w:rPr>
          <w:rFonts w:hint="eastAsia"/>
        </w:rPr>
        <w:t>，则后面不计算；</w:t>
      </w:r>
      <w:r>
        <w:rPr>
          <w:rFonts w:hint="eastAsia"/>
        </w:rPr>
        <w:t xml:space="preserve">|| </w:t>
      </w:r>
      <w:r>
        <w:rPr>
          <w:rFonts w:hint="eastAsia"/>
        </w:rPr>
        <w:t>：前为</w:t>
      </w:r>
      <w:r>
        <w:rPr>
          <w:rFonts w:hint="eastAsia"/>
        </w:rPr>
        <w:t>true</w:t>
      </w:r>
      <w:r>
        <w:rPr>
          <w:rFonts w:hint="eastAsia"/>
        </w:rPr>
        <w:t>，则后面不计算</w:t>
      </w:r>
    </w:p>
    <w:p w:rsidR="005D6975" w:rsidRDefault="005D6975">
      <w:pPr>
        <w:pBdr>
          <w:top w:val="single" w:sz="4" w:space="1" w:color="auto"/>
          <w:left w:val="single" w:sz="4" w:space="4" w:color="auto"/>
          <w:bottom w:val="single" w:sz="4" w:space="1" w:color="auto"/>
          <w:right w:val="single" w:sz="4" w:space="4" w:color="auto"/>
        </w:pBdr>
        <w:ind w:firstLineChars="500" w:firstLine="1050"/>
      </w:pPr>
      <w:r>
        <w:rPr>
          <w:rFonts w:hint="eastAsia"/>
        </w:rPr>
        <w:t>i</w:t>
      </w:r>
      <w:r>
        <w:t xml:space="preserve">nt x=1,y=1,z=1; </w:t>
      </w:r>
    </w:p>
    <w:p w:rsidR="005D6975" w:rsidRDefault="005D6975">
      <w:pPr>
        <w:pBdr>
          <w:top w:val="single" w:sz="4" w:space="1" w:color="auto"/>
          <w:left w:val="single" w:sz="4" w:space="4" w:color="auto"/>
          <w:bottom w:val="single" w:sz="4" w:space="1" w:color="auto"/>
          <w:right w:val="single" w:sz="4" w:space="4" w:color="auto"/>
        </w:pBdr>
        <w:ind w:firstLineChars="500" w:firstLine="1050"/>
        <w:rPr>
          <w:rFonts w:eastAsia="Times New Roman"/>
        </w:rPr>
      </w:pPr>
      <w:r>
        <w:rPr>
          <w:rFonts w:hint="eastAsia"/>
        </w:rPr>
        <w:t>i</w:t>
      </w:r>
      <w:r>
        <w:t xml:space="preserve">f(x--==1 &amp;&amp; y++==1 || z++==1) //  || </w:t>
      </w:r>
      <w:r>
        <w:rPr>
          <w:rFonts w:hint="eastAsia"/>
        </w:rPr>
        <w:t>短路运算后面的不执行了！</w:t>
      </w:r>
    </w:p>
    <w:p w:rsidR="005D6975" w:rsidRDefault="005D6975">
      <w:pPr>
        <w:pBdr>
          <w:top w:val="single" w:sz="4" w:space="1" w:color="auto"/>
          <w:left w:val="single" w:sz="4" w:space="4" w:color="auto"/>
          <w:bottom w:val="single" w:sz="4" w:space="1" w:color="auto"/>
          <w:right w:val="single" w:sz="4" w:space="4" w:color="auto"/>
        </w:pBdr>
        <w:ind w:firstLineChars="500" w:firstLine="1050"/>
      </w:pPr>
      <w:r>
        <w:t>System.out.println(“x=”+x+”,y=”+y+”,z=”+z);//  0 , 2, 1</w:t>
      </w:r>
    </w:p>
    <w:p w:rsidR="005D6975" w:rsidRDefault="005D6975">
      <w:pPr>
        <w:spacing w:line="320" w:lineRule="exact"/>
        <w:ind w:firstLineChars="200" w:firstLine="420"/>
      </w:pPr>
      <w:r>
        <w:t>5</w:t>
      </w:r>
      <w:r>
        <w:rPr>
          <w:rFonts w:hint="eastAsia"/>
        </w:rPr>
        <w:t>）赋值运算符：</w:t>
      </w:r>
      <w:r>
        <w:t>=  +=  -=  *=  /=  %=</w:t>
      </w:r>
    </w:p>
    <w:p w:rsidR="005D6975" w:rsidRDefault="005D6975">
      <w:pPr>
        <w:ind w:firstLine="420"/>
        <w:rPr>
          <w:rFonts w:eastAsia="Times New Roman"/>
        </w:rPr>
      </w:pPr>
      <w:r>
        <w:t>eg</w:t>
      </w:r>
      <w:r>
        <w:rPr>
          <w:rFonts w:hint="eastAsia"/>
        </w:rPr>
        <w:t>：正负</w:t>
      </w:r>
      <w:r>
        <w:t>1</w:t>
      </w:r>
      <w:r>
        <w:rPr>
          <w:rFonts w:hint="eastAsia"/>
        </w:rPr>
        <w:t>交替</w:t>
      </w:r>
      <w:r>
        <w:rPr>
          <w:rFonts w:eastAsia="Times New Roman"/>
        </w:rPr>
        <w:tab/>
      </w:r>
      <w:r>
        <w:t xml:space="preserve">  </w:t>
      </w:r>
    </w:p>
    <w:p w:rsidR="005D6975" w:rsidRDefault="005D6975">
      <w:pPr>
        <w:pBdr>
          <w:top w:val="single" w:sz="4" w:space="1" w:color="auto"/>
          <w:left w:val="single" w:sz="4" w:space="4" w:color="auto"/>
          <w:bottom w:val="single" w:sz="4" w:space="1" w:color="auto"/>
          <w:right w:val="single" w:sz="4" w:space="4" w:color="auto"/>
        </w:pBdr>
        <w:ind w:firstLineChars="550" w:firstLine="1155"/>
        <w:rPr>
          <w:rFonts w:eastAsia="Times New Roman"/>
        </w:rPr>
      </w:pPr>
      <w:r>
        <w:t>int flag=</w:t>
      </w:r>
      <w:r>
        <w:rPr>
          <w:rFonts w:hint="eastAsia"/>
        </w:rPr>
        <w:t xml:space="preserve"> -</w:t>
      </w:r>
      <w:r>
        <w:t xml:space="preserve">1;  System.out.println(flag*=-1); </w:t>
      </w:r>
      <w:r>
        <w:rPr>
          <w:rFonts w:hint="eastAsia"/>
        </w:rPr>
        <w:t>……</w:t>
      </w:r>
    </w:p>
    <w:p w:rsidR="005D6975" w:rsidRDefault="005D6975">
      <w:pPr>
        <w:spacing w:line="320" w:lineRule="exact"/>
        <w:ind w:firstLineChars="200" w:firstLine="420"/>
      </w:pPr>
      <w:r>
        <w:t>6</w:t>
      </w:r>
      <w:r>
        <w:rPr>
          <w:rFonts w:hint="eastAsia"/>
        </w:rPr>
        <w:t>）条件运算符：表达式</w:t>
      </w:r>
      <w:r>
        <w:t xml:space="preserve">1 </w:t>
      </w:r>
      <w:r>
        <w:rPr>
          <w:rFonts w:hint="eastAsia"/>
        </w:rPr>
        <w:t>？</w:t>
      </w:r>
      <w:r>
        <w:rPr>
          <w:rFonts w:hint="eastAsia"/>
        </w:rPr>
        <w:t xml:space="preserve"> </w:t>
      </w:r>
      <w:r>
        <w:rPr>
          <w:rFonts w:hint="eastAsia"/>
        </w:rPr>
        <w:t>表达式</w:t>
      </w:r>
      <w:r>
        <w:t xml:space="preserve">2 </w:t>
      </w:r>
      <w:r>
        <w:rPr>
          <w:rFonts w:hint="eastAsia"/>
        </w:rPr>
        <w:t>：表达式</w:t>
      </w:r>
      <w:r>
        <w:t>3</w:t>
      </w:r>
    </w:p>
    <w:p w:rsidR="005D6975" w:rsidRDefault="005D6975">
      <w:pPr>
        <w:numPr>
          <w:ilvl w:val="0"/>
          <w:numId w:val="22"/>
        </w:numPr>
        <w:tabs>
          <w:tab w:val="left" w:pos="840"/>
        </w:tabs>
        <w:spacing w:line="320" w:lineRule="exact"/>
        <w:ind w:left="840"/>
      </w:pPr>
      <w:r>
        <w:rPr>
          <w:rFonts w:hint="eastAsia"/>
        </w:rPr>
        <w:t>注意事项：右结合性：</w:t>
      </w:r>
      <w:r>
        <w:t xml:space="preserve">a &gt; b ? a : i &gt; j ? i : j </w:t>
      </w:r>
      <w:r>
        <w:rPr>
          <w:rFonts w:hint="eastAsia"/>
        </w:rPr>
        <w:t>相当于</w:t>
      </w:r>
      <w:r>
        <w:t xml:space="preserve"> a &gt; b ? a : ( i &gt; j ? i : j )</w:t>
      </w:r>
    </w:p>
    <w:p w:rsidR="005D6975" w:rsidRDefault="005D6975">
      <w:pPr>
        <w:spacing w:line="320" w:lineRule="exact"/>
        <w:ind w:firstLineChars="200" w:firstLine="420"/>
        <w:rPr>
          <w:rFonts w:eastAsia="Times New Roman"/>
        </w:rPr>
      </w:pPr>
      <w:r>
        <w:rPr>
          <w:rFonts w:hint="eastAsia"/>
        </w:rPr>
        <w:t>7</w:t>
      </w:r>
      <w:r>
        <w:rPr>
          <w:rFonts w:hint="eastAsia"/>
        </w:rPr>
        <w:t>）</w:t>
      </w:r>
      <w:r>
        <w:rPr>
          <w:rFonts w:hint="eastAsia"/>
        </w:rPr>
        <w:t xml:space="preserve"> </w:t>
      </w:r>
      <w:r>
        <w:rPr>
          <w:rFonts w:hint="eastAsia"/>
        </w:rPr>
        <w:t>运算符优先级：括号</w:t>
      </w:r>
      <w:r>
        <w:rPr>
          <w:rFonts w:hint="eastAsia"/>
        </w:rPr>
        <w:t xml:space="preserve"> </w:t>
      </w:r>
      <w:r>
        <w:t>&gt;</w:t>
      </w:r>
      <w:r>
        <w:rPr>
          <w:rFonts w:hint="eastAsia"/>
        </w:rPr>
        <w:t xml:space="preserve"> </w:t>
      </w:r>
      <w:r>
        <w:rPr>
          <w:rFonts w:hint="eastAsia"/>
        </w:rPr>
        <w:t>自增自减</w:t>
      </w:r>
      <w:r>
        <w:rPr>
          <w:rFonts w:hint="eastAsia"/>
        </w:rPr>
        <w:t xml:space="preserve"> </w:t>
      </w:r>
      <w:r>
        <w:t>&gt;</w:t>
      </w:r>
      <w:r>
        <w:rPr>
          <w:rFonts w:hint="eastAsia"/>
        </w:rPr>
        <w:t xml:space="preserve"> </w:t>
      </w:r>
      <w:r>
        <w:t xml:space="preserve"> ~ !</w:t>
      </w:r>
      <w:r>
        <w:rPr>
          <w:rFonts w:hint="eastAsia"/>
        </w:rPr>
        <w:t xml:space="preserve"> </w:t>
      </w:r>
      <w:r>
        <w:t xml:space="preserve"> &gt;</w:t>
      </w:r>
      <w:r>
        <w:rPr>
          <w:rFonts w:hint="eastAsia"/>
        </w:rPr>
        <w:t xml:space="preserve"> </w:t>
      </w:r>
      <w:r>
        <w:rPr>
          <w:rFonts w:hint="eastAsia"/>
        </w:rPr>
        <w:t>算数运算符</w:t>
      </w:r>
      <w:r>
        <w:rPr>
          <w:rFonts w:hint="eastAsia"/>
        </w:rPr>
        <w:t xml:space="preserve"> </w:t>
      </w:r>
      <w:r>
        <w:t>&gt;</w:t>
      </w:r>
      <w:r>
        <w:rPr>
          <w:rFonts w:hint="eastAsia"/>
        </w:rPr>
        <w:t xml:space="preserve"> </w:t>
      </w:r>
      <w:r>
        <w:rPr>
          <w:rFonts w:hint="eastAsia"/>
        </w:rPr>
        <w:t>位移运算</w:t>
      </w:r>
      <w:r>
        <w:rPr>
          <w:rFonts w:hint="eastAsia"/>
        </w:rPr>
        <w:t xml:space="preserve"> </w:t>
      </w:r>
      <w:r>
        <w:t>&gt;</w:t>
      </w:r>
      <w:r>
        <w:rPr>
          <w:rFonts w:hint="eastAsia"/>
        </w:rPr>
        <w:t xml:space="preserve"> </w:t>
      </w:r>
      <w:r>
        <w:rPr>
          <w:rFonts w:hint="eastAsia"/>
        </w:rPr>
        <w:t>关系运算</w:t>
      </w:r>
      <w:r>
        <w:rPr>
          <w:rFonts w:hint="eastAsia"/>
        </w:rPr>
        <w:t xml:space="preserve"> </w:t>
      </w:r>
      <w:r>
        <w:t>&gt;</w:t>
      </w:r>
      <w:r>
        <w:rPr>
          <w:rFonts w:hint="eastAsia"/>
        </w:rPr>
        <w:t xml:space="preserve"> </w:t>
      </w:r>
      <w:r>
        <w:rPr>
          <w:rFonts w:hint="eastAsia"/>
        </w:rPr>
        <w:t>逻辑运算</w:t>
      </w:r>
      <w:r>
        <w:rPr>
          <w:rFonts w:hint="eastAsia"/>
        </w:rPr>
        <w:t xml:space="preserve"> </w:t>
      </w:r>
      <w:r>
        <w:t>&gt;</w:t>
      </w:r>
      <w:r>
        <w:rPr>
          <w:rFonts w:hint="eastAsia"/>
        </w:rPr>
        <w:t xml:space="preserve"> </w:t>
      </w:r>
      <w:r>
        <w:rPr>
          <w:rFonts w:hint="eastAsia"/>
        </w:rPr>
        <w:t>条件运算</w:t>
      </w:r>
      <w:r>
        <w:rPr>
          <w:rFonts w:hint="eastAsia"/>
        </w:rPr>
        <w:t xml:space="preserve"> </w:t>
      </w:r>
      <w:r>
        <w:t>&gt;</w:t>
      </w:r>
      <w:r>
        <w:rPr>
          <w:rFonts w:hint="eastAsia"/>
        </w:rPr>
        <w:t xml:space="preserve"> </w:t>
      </w:r>
      <w:r>
        <w:rPr>
          <w:rFonts w:hint="eastAsia"/>
        </w:rPr>
        <w:t>赋值运算</w:t>
      </w:r>
    </w:p>
    <w:p w:rsidR="005D6975" w:rsidRDefault="005D6975">
      <w:pPr>
        <w:pStyle w:val="2"/>
        <w:rPr>
          <w:rFonts w:hint="default"/>
        </w:rPr>
      </w:pPr>
      <w:bookmarkStart w:id="38" w:name="_Toc356597070"/>
      <w:bookmarkStart w:id="39" w:name="_Toc15294"/>
      <w:bookmarkStart w:id="40" w:name="_Toc2201"/>
      <w:r>
        <w:rPr>
          <w:rFonts w:hint="default"/>
        </w:rPr>
        <w:t>2.5</w:t>
      </w:r>
      <w:r>
        <w:t>编程风格</w:t>
      </w:r>
      <w:bookmarkEnd w:id="38"/>
      <w:bookmarkEnd w:id="39"/>
      <w:bookmarkEnd w:id="40"/>
    </w:p>
    <w:p w:rsidR="005D6975" w:rsidRDefault="005D6975">
      <w:pPr>
        <w:ind w:firstLine="420"/>
      </w:pPr>
      <w:r>
        <w:t xml:space="preserve">Java </w:t>
      </w:r>
      <w:r>
        <w:rPr>
          <w:rFonts w:hint="eastAsia"/>
        </w:rPr>
        <w:t>程序结构：</w:t>
      </w:r>
    </w:p>
    <w:p w:rsidR="005D6975" w:rsidRDefault="00497F82">
      <w:pPr>
        <w:ind w:firstLine="420"/>
      </w:pPr>
      <w:r>
        <w:rPr>
          <w:rFonts w:eastAsia="Times New Roman"/>
        </w:rPr>
        <w:pict>
          <v:shape id="_x0000_s1028" type="#_x0000_t75" style="position:absolute;left:0;text-align:left;margin-left:26.7pt;margin-top:1.55pt;width:352.4pt;height:158.15pt;z-index:251661312">
            <v:imagedata r:id="rId14" o:title=""/>
            <w10:wrap type="square"/>
          </v:shape>
        </w:pict>
      </w:r>
    </w:p>
    <w:p w:rsidR="005D6975" w:rsidRDefault="005D6975">
      <w:pPr>
        <w:ind w:firstLine="420"/>
      </w:pPr>
    </w:p>
    <w:p w:rsidR="005D6975" w:rsidRDefault="005D6975">
      <w:pPr>
        <w:ind w:firstLine="420"/>
      </w:pPr>
    </w:p>
    <w:p w:rsidR="005D6975" w:rsidRDefault="005D6975">
      <w:pPr>
        <w:ind w:firstLine="420"/>
      </w:pPr>
    </w:p>
    <w:p w:rsidR="005D6975" w:rsidRDefault="005D6975">
      <w:pPr>
        <w:ind w:firstLine="420"/>
      </w:pPr>
    </w:p>
    <w:p w:rsidR="005D6975" w:rsidRDefault="005D6975">
      <w:pPr>
        <w:ind w:firstLine="420"/>
      </w:pPr>
    </w:p>
    <w:p w:rsidR="005D6975" w:rsidRDefault="005D6975">
      <w:pPr>
        <w:ind w:firstLine="420"/>
      </w:pPr>
    </w:p>
    <w:p w:rsidR="005D6975" w:rsidRDefault="005D6975">
      <w:pPr>
        <w:ind w:firstLine="420"/>
      </w:pPr>
    </w:p>
    <w:p w:rsidR="005D6975" w:rsidRDefault="005D6975">
      <w:pPr>
        <w:ind w:firstLine="420"/>
      </w:pPr>
    </w:p>
    <w:p w:rsidR="005D6975" w:rsidRDefault="005D6975">
      <w:pPr>
        <w:ind w:firstLine="420"/>
      </w:pPr>
    </w:p>
    <w:p w:rsidR="005D6975" w:rsidRDefault="005D6975">
      <w:pPr>
        <w:ind w:firstLine="420"/>
        <w:rPr>
          <w:rFonts w:eastAsia="Times New Roman"/>
        </w:rPr>
      </w:pPr>
      <w:r>
        <w:t>Ec</w:t>
      </w:r>
      <w:r>
        <w:lastRenderedPageBreak/>
        <w:t xml:space="preserve">lipse </w:t>
      </w:r>
      <w:r>
        <w:rPr>
          <w:rFonts w:hint="eastAsia"/>
        </w:rPr>
        <w:t>中出现的红色叉叉：编译错误</w:t>
      </w:r>
    </w:p>
    <w:p w:rsidR="005D6975" w:rsidRDefault="005D6975">
      <w:pPr>
        <w:ind w:firstLine="420"/>
      </w:pPr>
      <w:r>
        <w:rPr>
          <w:rFonts w:hint="eastAsia"/>
        </w:rPr>
        <w:t>编译错误：</w:t>
      </w:r>
      <w:r>
        <w:t>java</w:t>
      </w:r>
      <w:r>
        <w:rPr>
          <w:rFonts w:hint="eastAsia"/>
        </w:rPr>
        <w:t>编译器在将</w:t>
      </w:r>
      <w:r>
        <w:t>Java</w:t>
      </w:r>
      <w:r>
        <w:rPr>
          <w:rFonts w:hint="eastAsia"/>
        </w:rPr>
        <w:t>源代码编译为</w:t>
      </w:r>
      <w:r>
        <w:t>class</w:t>
      </w:r>
      <w:r>
        <w:rPr>
          <w:rFonts w:hint="eastAsia"/>
        </w:rPr>
        <w:t>文件的过程出现的错误，一般是语法使用错误！当有编译错误时候，是没有</w:t>
      </w:r>
      <w:r>
        <w:t>class</w:t>
      </w:r>
      <w:r>
        <w:rPr>
          <w:rFonts w:hint="eastAsia"/>
        </w:rPr>
        <w:t>文件产生，也就不能运行程序。</w:t>
      </w:r>
    </w:p>
    <w:p w:rsidR="005D6975" w:rsidRDefault="005D6975">
      <w:pPr>
        <w:pStyle w:val="2"/>
        <w:rPr>
          <w:rFonts w:eastAsia="Times New Roman" w:hint="default"/>
        </w:rPr>
      </w:pPr>
      <w:bookmarkStart w:id="41" w:name="_Toc356597071"/>
      <w:bookmarkStart w:id="42" w:name="_Toc8774"/>
      <w:bookmarkStart w:id="43" w:name="_Toc19002"/>
      <w:r>
        <w:rPr>
          <w:rFonts w:hint="default"/>
        </w:rPr>
        <w:t>2.6</w:t>
      </w:r>
      <w:r>
        <w:t>流程控制语句</w:t>
      </w:r>
      <w:bookmarkEnd w:id="41"/>
      <w:bookmarkEnd w:id="42"/>
      <w:bookmarkEnd w:id="43"/>
    </w:p>
    <w:p w:rsidR="005D6975" w:rsidRDefault="005D6975">
      <w:pPr>
        <w:spacing w:line="320" w:lineRule="exact"/>
        <w:ind w:firstLineChars="200" w:firstLine="420"/>
      </w:pPr>
      <w:r>
        <w:t>1</w:t>
      </w:r>
      <w:r>
        <w:rPr>
          <w:rFonts w:hint="eastAsia"/>
        </w:rPr>
        <w:t>）选择控制语句</w:t>
      </w:r>
    </w:p>
    <w:p w:rsidR="005D6975" w:rsidRDefault="005D6975">
      <w:pPr>
        <w:spacing w:line="320" w:lineRule="exact"/>
        <w:ind w:firstLineChars="374" w:firstLine="785"/>
      </w:pPr>
      <w:r>
        <w:t>if</w:t>
      </w:r>
      <w:r>
        <w:rPr>
          <w:rFonts w:hint="eastAsia"/>
        </w:rPr>
        <w:t>语句：</w:t>
      </w:r>
      <w:r>
        <w:t xml:space="preserve">if </w:t>
      </w:r>
      <w:r>
        <w:rPr>
          <w:rFonts w:hint="eastAsia"/>
        </w:rPr>
        <w:t>、</w:t>
      </w:r>
      <w:r>
        <w:t>if-else</w:t>
      </w:r>
      <w:r>
        <w:rPr>
          <w:rFonts w:hint="eastAsia"/>
        </w:rPr>
        <w:t>、</w:t>
      </w:r>
      <w:r>
        <w:t>if-else-if</w:t>
      </w:r>
      <w:r>
        <w:rPr>
          <w:rFonts w:hint="eastAsia"/>
        </w:rPr>
        <w:t>：可以处理一切分支判断。</w:t>
      </w:r>
    </w:p>
    <w:p w:rsidR="005D6975" w:rsidRDefault="005D6975">
      <w:pPr>
        <w:spacing w:line="320" w:lineRule="exact"/>
        <w:ind w:firstLineChars="374" w:firstLine="785"/>
      </w:pPr>
      <w:r>
        <w:rPr>
          <w:rFonts w:hint="eastAsia"/>
        </w:rPr>
        <w:t>格式：</w:t>
      </w:r>
      <w:r>
        <w:t>if(</w:t>
      </w:r>
      <w:r>
        <w:rPr>
          <w:rFonts w:hint="eastAsia"/>
        </w:rPr>
        <w:t>判断</w:t>
      </w:r>
      <w:r>
        <w:t>){…}</w:t>
      </w:r>
      <w:r>
        <w:rPr>
          <w:rFonts w:hint="eastAsia"/>
        </w:rPr>
        <w:t>、</w:t>
      </w:r>
      <w:r>
        <w:t>if(</w:t>
      </w:r>
      <w:r>
        <w:rPr>
          <w:rFonts w:hint="eastAsia"/>
        </w:rPr>
        <w:t>判断</w:t>
      </w:r>
      <w:r>
        <w:t>){…}else{…}</w:t>
      </w:r>
      <w:r>
        <w:rPr>
          <w:rFonts w:hint="eastAsia"/>
        </w:rPr>
        <w:t>、</w:t>
      </w:r>
      <w:r>
        <w:t>if(</w:t>
      </w:r>
      <w:r>
        <w:rPr>
          <w:rFonts w:hint="eastAsia"/>
        </w:rPr>
        <w:t>判断</w:t>
      </w:r>
      <w:r>
        <w:t>){…}else if(</w:t>
      </w:r>
      <w:r>
        <w:rPr>
          <w:rFonts w:hint="eastAsia"/>
        </w:rPr>
        <w:t>判断</w:t>
      </w:r>
      <w:r>
        <w:t>){…}</w:t>
      </w:r>
    </w:p>
    <w:p w:rsidR="005D6975" w:rsidRDefault="005D6975">
      <w:pPr>
        <w:spacing w:line="320" w:lineRule="exact"/>
        <w:ind w:firstLineChars="374" w:firstLine="785"/>
      </w:pPr>
      <w:r>
        <w:t>switch</w:t>
      </w:r>
      <w:r>
        <w:rPr>
          <w:rFonts w:hint="eastAsia"/>
        </w:rPr>
        <w:t>语句：</w:t>
      </w:r>
      <w:r>
        <w:t>switch(</w:t>
      </w:r>
      <w:r>
        <w:rPr>
          <w:rFonts w:hint="eastAsia"/>
        </w:rPr>
        <w:t>必须整数类型</w:t>
      </w:r>
      <w:r>
        <w:t xml:space="preserve">){case </w:t>
      </w:r>
      <w:r>
        <w:rPr>
          <w:rFonts w:hint="eastAsia"/>
        </w:rPr>
        <w:t>常量</w:t>
      </w:r>
      <w:r>
        <w:t>1</w:t>
      </w:r>
      <w:r>
        <w:rPr>
          <w:rFonts w:hint="eastAsia"/>
        </w:rPr>
        <w:t>：</w:t>
      </w:r>
      <w:r>
        <w:t xml:space="preserve">…; case </w:t>
      </w:r>
      <w:r>
        <w:rPr>
          <w:rFonts w:hint="eastAsia"/>
        </w:rPr>
        <w:t>常量</w:t>
      </w:r>
      <w:r>
        <w:t>2</w:t>
      </w:r>
      <w:r>
        <w:rPr>
          <w:rFonts w:hint="eastAsia"/>
        </w:rPr>
        <w:t>：</w:t>
      </w:r>
      <w:r>
        <w:t xml:space="preserve">… ; ….} </w:t>
      </w:r>
    </w:p>
    <w:p w:rsidR="005D6975" w:rsidRDefault="005D6975">
      <w:pPr>
        <w:numPr>
          <w:ilvl w:val="0"/>
          <w:numId w:val="23"/>
        </w:numPr>
        <w:tabs>
          <w:tab w:val="left" w:pos="840"/>
        </w:tabs>
        <w:spacing w:line="320" w:lineRule="exact"/>
        <w:ind w:firstLineChars="200" w:firstLine="420"/>
      </w:pPr>
      <w:r>
        <w:rPr>
          <w:rFonts w:hint="eastAsia"/>
        </w:rPr>
        <w:t>注意事项：</w:t>
      </w:r>
    </w:p>
    <w:p w:rsidR="005D6975" w:rsidRDefault="005D6975">
      <w:pPr>
        <w:numPr>
          <w:ilvl w:val="0"/>
          <w:numId w:val="24"/>
        </w:numPr>
        <w:tabs>
          <w:tab w:val="left" w:pos="1260"/>
        </w:tabs>
        <w:spacing w:line="320" w:lineRule="exact"/>
        <w:ind w:left="840" w:firstLineChars="200" w:firstLine="420"/>
      </w:pPr>
      <w:r>
        <w:rPr>
          <w:rFonts w:hint="eastAsia"/>
        </w:rPr>
        <w:t>swtich-case</w:t>
      </w:r>
      <w:r>
        <w:rPr>
          <w:rFonts w:hint="eastAsia"/>
        </w:rPr>
        <w:t>：若</w:t>
      </w:r>
      <w:r>
        <w:rPr>
          <w:rFonts w:hint="eastAsia"/>
        </w:rPr>
        <w:t>case</w:t>
      </w:r>
      <w:r>
        <w:rPr>
          <w:rFonts w:hint="eastAsia"/>
        </w:rPr>
        <w:t>中无符合的数，并且</w:t>
      </w:r>
      <w:r>
        <w:rPr>
          <w:rFonts w:hint="eastAsia"/>
        </w:rPr>
        <w:t>default</w:t>
      </w:r>
      <w:r>
        <w:rPr>
          <w:rFonts w:hint="eastAsia"/>
        </w:rPr>
        <w:t>写在最前（无</w:t>
      </w:r>
      <w:r>
        <w:rPr>
          <w:rFonts w:hint="eastAsia"/>
        </w:rPr>
        <w:t>break</w:t>
      </w:r>
      <w:r>
        <w:rPr>
          <w:rFonts w:hint="eastAsia"/>
        </w:rPr>
        <w:t>时），</w:t>
      </w:r>
      <w:r>
        <w:rPr>
          <w:rFonts w:hint="eastAsia"/>
        </w:rPr>
        <w:tab/>
      </w:r>
      <w:r>
        <w:rPr>
          <w:rFonts w:hint="eastAsia"/>
        </w:rPr>
        <w:tab/>
      </w:r>
      <w:r>
        <w:rPr>
          <w:rFonts w:hint="eastAsia"/>
        </w:rPr>
        <w:t>则为顺序执行，有</w:t>
      </w:r>
      <w:r>
        <w:rPr>
          <w:rFonts w:hint="eastAsia"/>
        </w:rPr>
        <w:t>break</w:t>
      </w:r>
      <w:r>
        <w:rPr>
          <w:rFonts w:hint="eastAsia"/>
        </w:rPr>
        <w:t>或</w:t>
      </w:r>
      <w:r>
        <w:rPr>
          <w:rFonts w:hint="eastAsia"/>
        </w:rPr>
        <w:t xml:space="preserve"> } </w:t>
      </w:r>
      <w:r>
        <w:rPr>
          <w:rFonts w:hint="eastAsia"/>
        </w:rPr>
        <w:t>则退出。</w:t>
      </w:r>
    </w:p>
    <w:p w:rsidR="005D6975" w:rsidRDefault="005D6975">
      <w:pPr>
        <w:numPr>
          <w:ilvl w:val="0"/>
          <w:numId w:val="24"/>
        </w:numPr>
        <w:tabs>
          <w:tab w:val="left" w:pos="1260"/>
        </w:tabs>
        <w:spacing w:line="320" w:lineRule="exact"/>
        <w:ind w:left="840" w:firstLineChars="200" w:firstLine="420"/>
      </w:pPr>
      <w:r>
        <w:rPr>
          <w:rFonts w:hint="eastAsia"/>
        </w:rPr>
        <w:t>swtich-case</w:t>
      </w:r>
      <w:r>
        <w:rPr>
          <w:rFonts w:hint="eastAsia"/>
        </w:rPr>
        <w:t>：若</w:t>
      </w:r>
      <w:r>
        <w:rPr>
          <w:rFonts w:hint="eastAsia"/>
        </w:rPr>
        <w:t>case</w:t>
      </w:r>
      <w:r>
        <w:rPr>
          <w:rFonts w:hint="eastAsia"/>
        </w:rPr>
        <w:t>中无符合的数，并且</w:t>
      </w:r>
      <w:r>
        <w:rPr>
          <w:rFonts w:hint="eastAsia"/>
        </w:rPr>
        <w:t>default</w:t>
      </w:r>
      <w:r>
        <w:rPr>
          <w:rFonts w:hint="eastAsia"/>
        </w:rPr>
        <w:t>写在最后，则执行</w:t>
      </w:r>
      <w:r>
        <w:rPr>
          <w:rFonts w:hint="eastAsia"/>
        </w:rPr>
        <w:t>default</w:t>
      </w:r>
      <w:r>
        <w:rPr>
          <w:rFonts w:hint="eastAsia"/>
        </w:rPr>
        <w:t>。</w:t>
      </w:r>
    </w:p>
    <w:p w:rsidR="005D6975" w:rsidRDefault="005D6975">
      <w:pPr>
        <w:spacing w:line="320" w:lineRule="exact"/>
        <w:ind w:firstLineChars="200" w:firstLine="420"/>
      </w:pPr>
      <w:r>
        <w:t>2</w:t>
      </w:r>
      <w:r>
        <w:rPr>
          <w:rFonts w:hint="eastAsia"/>
        </w:rPr>
        <w:t>）循环控制语句</w:t>
      </w:r>
    </w:p>
    <w:p w:rsidR="005D6975" w:rsidRDefault="005D6975">
      <w:pPr>
        <w:spacing w:line="320" w:lineRule="exact"/>
        <w:ind w:firstLineChars="374" w:firstLine="785"/>
      </w:pPr>
      <w:r>
        <w:rPr>
          <w:rFonts w:hint="eastAsia"/>
        </w:rPr>
        <w:t>①</w:t>
      </w:r>
      <w:r>
        <w:t>for</w:t>
      </w:r>
      <w:r>
        <w:rPr>
          <w:rFonts w:hint="eastAsia"/>
        </w:rPr>
        <w:t>：最常用，用在与次数有关的循环处理，甚至只用</w:t>
      </w:r>
      <w:r>
        <w:t>for</w:t>
      </w:r>
      <w:r>
        <w:rPr>
          <w:rFonts w:hint="eastAsia"/>
        </w:rPr>
        <w:t>可以解决任何循环问题。</w:t>
      </w:r>
    </w:p>
    <w:p w:rsidR="005D6975" w:rsidRDefault="005D6975">
      <w:pPr>
        <w:numPr>
          <w:ilvl w:val="0"/>
          <w:numId w:val="25"/>
        </w:numPr>
        <w:tabs>
          <w:tab w:val="left" w:pos="840"/>
        </w:tabs>
        <w:spacing w:line="320" w:lineRule="exact"/>
        <w:ind w:firstLineChars="200" w:firstLine="420"/>
      </w:pPr>
      <w:r>
        <w:rPr>
          <w:rFonts w:hint="eastAsia"/>
        </w:rPr>
        <w:t>注意事项：</w:t>
      </w:r>
    </w:p>
    <w:p w:rsidR="005D6975" w:rsidRDefault="005D6975">
      <w:pPr>
        <w:numPr>
          <w:ilvl w:val="0"/>
          <w:numId w:val="26"/>
        </w:numPr>
        <w:tabs>
          <w:tab w:val="left" w:pos="1680"/>
        </w:tabs>
        <w:spacing w:line="320" w:lineRule="exact"/>
        <w:ind w:left="1680"/>
      </w:pPr>
      <w:r>
        <w:rPr>
          <w:rFonts w:hint="eastAsia"/>
        </w:rPr>
        <w:t>for</w:t>
      </w:r>
      <w:r>
        <w:rPr>
          <w:rFonts w:hint="eastAsia"/>
        </w:rPr>
        <w:t>中定义的用于控制次数的循环变量，只在</w:t>
      </w:r>
      <w:r>
        <w:rPr>
          <w:rFonts w:hint="eastAsia"/>
        </w:rPr>
        <w:t>for</w:t>
      </w:r>
      <w:r>
        <w:rPr>
          <w:rFonts w:hint="eastAsia"/>
        </w:rPr>
        <w:t>中有效，</w:t>
      </w:r>
      <w:r>
        <w:rPr>
          <w:rFonts w:hint="eastAsia"/>
        </w:rPr>
        <w:t>for</w:t>
      </w:r>
      <w:r>
        <w:rPr>
          <w:rFonts w:hint="eastAsia"/>
        </w:rPr>
        <w:t>结束则循环变量被释放（回收）。</w:t>
      </w:r>
    </w:p>
    <w:p w:rsidR="005D6975" w:rsidRDefault="005D6975">
      <w:pPr>
        <w:spacing w:line="320" w:lineRule="exact"/>
        <w:ind w:firstLineChars="374" w:firstLine="785"/>
      </w:pPr>
      <w:r>
        <w:rPr>
          <w:rFonts w:ascii="宋体" w:hAnsi="宋体" w:cs="宋体" w:hint="eastAsia"/>
        </w:rPr>
        <w:t>②</w:t>
      </w:r>
      <w:r>
        <w:t>while</w:t>
      </w:r>
      <w:r>
        <w:rPr>
          <w:rFonts w:hint="eastAsia"/>
        </w:rPr>
        <w:t>：很常用，用在循环时候要先检查循环条件再处理循环体，用在与次数无关的情况。如果不能明确结束条件的时候，先使用</w:t>
      </w:r>
      <w:r>
        <w:t>while(true)</w:t>
      </w:r>
      <w:r>
        <w:rPr>
          <w:rFonts w:hint="eastAsia"/>
        </w:rPr>
        <w:t>，在适当条件使用</w:t>
      </w:r>
      <w:r>
        <w:t>if</w:t>
      </w:r>
      <w:r>
        <w:rPr>
          <w:rFonts w:hint="eastAsia"/>
        </w:rPr>
        <w:t>语句加</w:t>
      </w:r>
      <w:r>
        <w:t>break</w:t>
      </w:r>
      <w:r>
        <w:rPr>
          <w:rFonts w:hint="eastAsia"/>
        </w:rPr>
        <w:t>结束循环。</w:t>
      </w:r>
    </w:p>
    <w:p w:rsidR="005D6975" w:rsidRDefault="005D6975">
      <w:pPr>
        <w:spacing w:line="320" w:lineRule="exact"/>
        <w:ind w:firstLineChars="374" w:firstLine="785"/>
      </w:pPr>
      <w:r>
        <w:rPr>
          <w:rFonts w:ascii="宋体" w:hAnsi="宋体" w:cs="宋体" w:hint="eastAsia"/>
        </w:rPr>
        <w:t>③</w:t>
      </w:r>
      <w:r>
        <w:t>do-while</w:t>
      </w:r>
      <w:r>
        <w:rPr>
          <w:rFonts w:hint="eastAsia"/>
        </w:rPr>
        <w:t>：在循环最后判断是否结束的循环。如：使用</w:t>
      </w:r>
      <w:r>
        <w:t xml:space="preserve">while(true) </w:t>
      </w:r>
      <w:r>
        <w:rPr>
          <w:rFonts w:hint="eastAsia"/>
        </w:rPr>
        <w:t>实现循环的时候，结束条件</w:t>
      </w:r>
      <w:r>
        <w:t>break</w:t>
      </w:r>
      <w:r>
        <w:rPr>
          <w:rFonts w:hint="eastAsia"/>
        </w:rPr>
        <w:t>在</w:t>
      </w:r>
      <w:r>
        <w:t>while</w:t>
      </w:r>
      <w:r>
        <w:rPr>
          <w:rFonts w:hint="eastAsia"/>
        </w:rPr>
        <w:t>循环体的最后，就可以使用</w:t>
      </w:r>
      <w:r>
        <w:t xml:space="preserve"> do-while </w:t>
      </w:r>
      <w:r>
        <w:rPr>
          <w:rFonts w:hint="eastAsia"/>
        </w:rPr>
        <w:t>。</w:t>
      </w:r>
      <w:r>
        <w:t xml:space="preserve">do-while </w:t>
      </w:r>
      <w:r>
        <w:rPr>
          <w:rFonts w:hint="eastAsia"/>
        </w:rPr>
        <w:t>的结束条件经常是“否定逻辑条件”，不便于思考业务逻辑，使用的时候需要注意。可以利用</w:t>
      </w:r>
      <w:r>
        <w:t>while</w:t>
      </w:r>
      <w:r>
        <w:rPr>
          <w:rFonts w:hint="eastAsia"/>
        </w:rPr>
        <w:t>（</w:t>
      </w:r>
      <w:r>
        <w:t>true</w:t>
      </w:r>
      <w:r>
        <w:rPr>
          <w:rFonts w:hint="eastAsia"/>
        </w:rPr>
        <w:t>）</w:t>
      </w:r>
      <w:r>
        <w:t xml:space="preserve">+ break </w:t>
      </w:r>
      <w:r>
        <w:rPr>
          <w:rFonts w:hint="eastAsia"/>
        </w:rPr>
        <w:t>替换。</w:t>
      </w:r>
    </w:p>
    <w:p w:rsidR="005D6975" w:rsidRDefault="005D6975">
      <w:pPr>
        <w:spacing w:line="320" w:lineRule="exact"/>
        <w:ind w:firstLineChars="374" w:firstLine="785"/>
      </w:pPr>
      <w:r>
        <w:rPr>
          <w:rFonts w:hint="eastAsia"/>
        </w:rPr>
        <w:t>④循环三要素：</w:t>
      </w:r>
      <w:r>
        <w:rPr>
          <w:rFonts w:hint="eastAsia"/>
        </w:rPr>
        <w:t>A</w:t>
      </w:r>
      <w:r>
        <w:rPr>
          <w:rFonts w:hint="eastAsia"/>
        </w:rPr>
        <w:t>．循环变量初值</w:t>
      </w:r>
      <w:r>
        <w:rPr>
          <w:rFonts w:hint="eastAsia"/>
        </w:rPr>
        <w:t xml:space="preserve">  B</w:t>
      </w:r>
      <w:r>
        <w:rPr>
          <w:rFonts w:hint="eastAsia"/>
        </w:rPr>
        <w:t>．循环条件</w:t>
      </w:r>
      <w:r>
        <w:rPr>
          <w:rFonts w:hint="eastAsia"/>
        </w:rPr>
        <w:t xml:space="preserve">  C</w:t>
      </w:r>
      <w:r>
        <w:rPr>
          <w:rFonts w:hint="eastAsia"/>
        </w:rPr>
        <w:t>．循环变量增量（是循环趋于结束的表达式）</w:t>
      </w:r>
    </w:p>
    <w:p w:rsidR="005D6975" w:rsidRDefault="005D6975">
      <w:pPr>
        <w:spacing w:line="320" w:lineRule="exact"/>
        <w:ind w:firstLineChars="374" w:firstLine="785"/>
      </w:pPr>
      <w:r>
        <w:rPr>
          <w:rFonts w:hint="eastAsia"/>
        </w:rPr>
        <w:t>⑤</w:t>
      </w:r>
      <w:r>
        <w:rPr>
          <w:rFonts w:hint="eastAsia"/>
        </w:rPr>
        <w:t>for</w:t>
      </w:r>
      <w:r>
        <w:rPr>
          <w:rFonts w:hint="eastAsia"/>
        </w:rPr>
        <w:t>和</w:t>
      </w:r>
      <w:r>
        <w:rPr>
          <w:rFonts w:hint="eastAsia"/>
        </w:rPr>
        <w:t>while</w:t>
      </w:r>
      <w:r>
        <w:rPr>
          <w:rFonts w:hint="eastAsia"/>
        </w:rPr>
        <w:t>循环体中仅一条语句，也要补全</w:t>
      </w:r>
      <w:r>
        <w:rPr>
          <w:rFonts w:hint="eastAsia"/>
        </w:rPr>
        <w:t>{ }</w:t>
      </w:r>
      <w:r>
        <w:rPr>
          <w:rFonts w:hint="eastAsia"/>
        </w:rPr>
        <w:t>，当有多条语句，且不写</w:t>
      </w:r>
      <w:r>
        <w:rPr>
          <w:rFonts w:hint="eastAsia"/>
        </w:rPr>
        <w:t>{ }</w:t>
      </w:r>
      <w:r>
        <w:rPr>
          <w:rFonts w:hint="eastAsia"/>
        </w:rPr>
        <w:t>时，它们只执行紧跟着的第一条语句。</w:t>
      </w:r>
      <w:r>
        <w:rPr>
          <w:rFonts w:hint="eastAsia"/>
        </w:rPr>
        <w:t xml:space="preserve"> </w:t>
      </w:r>
    </w:p>
    <w:p w:rsidR="005D6975" w:rsidRDefault="005D6975">
      <w:pPr>
        <w:spacing w:line="320" w:lineRule="exact"/>
        <w:ind w:firstLineChars="374" w:firstLine="785"/>
      </w:pPr>
      <w:r>
        <w:rPr>
          <w:rFonts w:hint="eastAsia"/>
        </w:rPr>
        <w:t>⑥循环的替换：</w:t>
      </w:r>
    </w:p>
    <w:p w:rsidR="005D6975" w:rsidRDefault="005D6975">
      <w:pPr>
        <w:ind w:leftChars="700" w:left="1470"/>
      </w:pPr>
      <w:r>
        <w:t xml:space="preserve"> while(</w:t>
      </w:r>
      <w:r>
        <w:rPr>
          <w:rFonts w:hint="eastAsia"/>
        </w:rPr>
        <w:t>布尔表达式</w:t>
      </w:r>
      <w:r>
        <w:t xml:space="preserve">){} </w:t>
      </w:r>
      <w:r>
        <w:rPr>
          <w:rFonts w:hint="eastAsia"/>
        </w:rPr>
        <w:t>等价</w:t>
      </w:r>
      <w:r>
        <w:t xml:space="preserve"> for(;</w:t>
      </w:r>
      <w:r>
        <w:rPr>
          <w:rFonts w:hint="eastAsia"/>
        </w:rPr>
        <w:t>布尔表达式</w:t>
      </w:r>
      <w:r>
        <w:t>;){}</w:t>
      </w:r>
    </w:p>
    <w:p w:rsidR="005D6975" w:rsidRDefault="005D6975">
      <w:pPr>
        <w:ind w:leftChars="700" w:left="1470"/>
      </w:pPr>
      <w:r>
        <w:t xml:space="preserve"> while(true){}  </w:t>
      </w:r>
      <w:r>
        <w:rPr>
          <w:rFonts w:hint="eastAsia"/>
        </w:rPr>
        <w:t>等价</w:t>
      </w:r>
      <w:r>
        <w:t xml:space="preserve">  for(;;) </w:t>
      </w:r>
    </w:p>
    <w:p w:rsidR="005D6975" w:rsidRDefault="005D6975">
      <w:pPr>
        <w:ind w:leftChars="700" w:left="1470"/>
      </w:pPr>
      <w:r>
        <w:t xml:space="preserve"> while(true){} + break </w:t>
      </w:r>
      <w:r>
        <w:rPr>
          <w:rFonts w:hint="eastAsia"/>
        </w:rPr>
        <w:t>替换</w:t>
      </w:r>
      <w:r>
        <w:t xml:space="preserve"> do{}while(</w:t>
      </w:r>
      <w:r>
        <w:rPr>
          <w:rFonts w:hint="eastAsia"/>
        </w:rPr>
        <w:t>布尔表达式</w:t>
      </w:r>
      <w:r>
        <w:t>);</w:t>
      </w:r>
    </w:p>
    <w:p w:rsidR="005D6975" w:rsidRDefault="005D6975">
      <w:pPr>
        <w:ind w:leftChars="700" w:left="1470"/>
      </w:pPr>
      <w:r>
        <w:t xml:space="preserve"> for(;;) + break </w:t>
      </w:r>
      <w:r>
        <w:rPr>
          <w:rFonts w:hint="eastAsia"/>
        </w:rPr>
        <w:t>替换</w:t>
      </w:r>
      <w:r>
        <w:t xml:space="preserve"> do{}while(</w:t>
      </w:r>
      <w:r>
        <w:rPr>
          <w:rFonts w:hint="eastAsia"/>
        </w:rPr>
        <w:t>布尔表达式</w:t>
      </w:r>
      <w:r>
        <w:t>);</w:t>
      </w:r>
    </w:p>
    <w:p w:rsidR="005D6975" w:rsidRDefault="005D6975">
      <w:pPr>
        <w:spacing w:line="320" w:lineRule="exact"/>
        <w:ind w:firstLineChars="200" w:firstLine="420"/>
        <w:rPr>
          <w:rFonts w:eastAsia="Times New Roman"/>
        </w:rPr>
      </w:pPr>
      <w:r>
        <w:t>3</w:t>
      </w:r>
      <w:r>
        <w:rPr>
          <w:rFonts w:hint="eastAsia"/>
        </w:rPr>
        <w:t>）跳转控制语句</w:t>
      </w:r>
    </w:p>
    <w:p w:rsidR="005D6975" w:rsidRDefault="005D6975">
      <w:pPr>
        <w:spacing w:line="320" w:lineRule="exact"/>
        <w:ind w:firstLineChars="374" w:firstLine="785"/>
        <w:rPr>
          <w:rFonts w:eastAsia="Times New Roman"/>
        </w:rPr>
      </w:pPr>
      <w:r>
        <w:rPr>
          <w:rFonts w:hint="eastAsia"/>
        </w:rPr>
        <w:t>continue</w:t>
      </w:r>
      <w:r>
        <w:rPr>
          <w:rFonts w:hint="eastAsia"/>
        </w:rPr>
        <w:t>：退出本次循环，直接执行下一次循环</w:t>
      </w:r>
      <w:r>
        <w:rPr>
          <w:rFonts w:eastAsia="Times New Roman"/>
        </w:rPr>
        <w:tab/>
      </w:r>
    </w:p>
    <w:p w:rsidR="005D6975" w:rsidRDefault="005D6975">
      <w:pPr>
        <w:spacing w:line="320" w:lineRule="exact"/>
        <w:ind w:firstLineChars="374" w:firstLine="785"/>
        <w:rPr>
          <w:rFonts w:eastAsia="Times New Roman"/>
        </w:rPr>
      </w:pPr>
      <w:r>
        <w:rPr>
          <w:rFonts w:hint="eastAsia"/>
        </w:rPr>
        <w:t>break</w:t>
      </w:r>
      <w:r>
        <w:rPr>
          <w:rFonts w:hint="eastAsia"/>
        </w:rPr>
        <w:t>：退出所有循环</w:t>
      </w:r>
    </w:p>
    <w:p w:rsidR="005D6975" w:rsidRDefault="005D6975">
      <w:pPr>
        <w:pStyle w:val="2"/>
        <w:rPr>
          <w:rFonts w:eastAsia="Times New Roman" w:hint="default"/>
        </w:rPr>
      </w:pPr>
      <w:bookmarkStart w:id="44" w:name="_Toc356597072"/>
      <w:bookmarkStart w:id="45" w:name="_Toc7451"/>
      <w:bookmarkStart w:id="46" w:name="_Toc17215"/>
      <w:r>
        <w:rPr>
          <w:rFonts w:hint="default"/>
        </w:rPr>
        <w:t>2.7</w:t>
      </w:r>
      <w:r>
        <w:t>数组</w:t>
      </w:r>
      <w:bookmarkEnd w:id="44"/>
      <w:bookmarkEnd w:id="45"/>
      <w:bookmarkEnd w:id="46"/>
    </w:p>
    <w:p w:rsidR="005D6975" w:rsidRDefault="005D6975">
      <w:pPr>
        <w:spacing w:line="320" w:lineRule="exact"/>
        <w:ind w:firstLineChars="200" w:firstLine="420"/>
      </w:pPr>
      <w:r>
        <w:rPr>
          <w:rFonts w:hint="eastAsia"/>
        </w:rPr>
        <w:t>类型一致的一组数据，相当于集合概念，在软件中解决一组，一堆</w:t>
      </w:r>
      <w:r>
        <w:t>XX</w:t>
      </w:r>
      <w:r>
        <w:rPr>
          <w:rFonts w:hint="eastAsia"/>
        </w:rPr>
        <w:t>数据时候使用数组。</w:t>
      </w:r>
    </w:p>
    <w:p w:rsidR="005D6975" w:rsidRDefault="005D6975">
      <w:pPr>
        <w:spacing w:line="320" w:lineRule="exact"/>
        <w:ind w:firstLineChars="200" w:firstLine="420"/>
      </w:pPr>
      <w:r>
        <w:rPr>
          <w:rFonts w:hint="eastAsia"/>
        </w:rPr>
        <w:t>1</w:t>
      </w:r>
      <w:r>
        <w:rPr>
          <w:rFonts w:hint="eastAsia"/>
        </w:rPr>
        <w:t>）数组变量：是引用类型变量（不是基本变量）引用变量通过数组的内存地址位置引用了一个数组（数组对象），即栓到数组对象的绳子。</w:t>
      </w:r>
    </w:p>
    <w:p w:rsidR="005D6975" w:rsidRDefault="005D6975">
      <w:pPr>
        <w:ind w:firstLine="420"/>
        <w:rPr>
          <w:rFonts w:eastAsia="Times New Roman"/>
        </w:rPr>
      </w:pPr>
      <w:r>
        <w:t>eg</w:t>
      </w:r>
      <w:r>
        <w:rPr>
          <w:rFonts w:hint="eastAsia"/>
        </w:rPr>
        <w:t>：数组变量的赋值</w:t>
      </w:r>
    </w:p>
    <w:p w:rsidR="005D6975" w:rsidRDefault="005D6975">
      <w:pPr>
        <w:pBdr>
          <w:top w:val="single" w:sz="4" w:space="1" w:color="auto"/>
          <w:left w:val="single" w:sz="4" w:space="4" w:color="auto"/>
          <w:bottom w:val="single" w:sz="4" w:space="1" w:color="auto"/>
          <w:right w:val="single" w:sz="4" w:space="4" w:color="auto"/>
        </w:pBdr>
      </w:pPr>
      <w:r>
        <w:t xml:space="preserve">  </w:t>
      </w:r>
      <w:r>
        <w:rPr>
          <w:rFonts w:hint="eastAsia"/>
        </w:rPr>
        <w:t xml:space="preserve">   </w:t>
      </w:r>
      <w:r>
        <w:t xml:space="preserve"> int[] ary = new int[3];// ary-----&gt;{0,0,0}&lt;----ary1</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lastRenderedPageBreak/>
        <w:t xml:space="preserve">  </w:t>
      </w:r>
      <w:r>
        <w:rPr>
          <w:rFonts w:hint="eastAsia"/>
        </w:rPr>
        <w:t xml:space="preserve">   </w:t>
      </w:r>
      <w:r>
        <w:t xml:space="preserve"> int[] ary1 = ary;// ary </w:t>
      </w:r>
      <w:r>
        <w:rPr>
          <w:rFonts w:hint="eastAsia"/>
        </w:rPr>
        <w:t>的地址赋值给</w:t>
      </w:r>
      <w:r>
        <w:t>ary1</w:t>
      </w:r>
      <w:r>
        <w:rPr>
          <w:rFonts w:hint="eastAsia"/>
        </w:rPr>
        <w:t>，</w:t>
      </w:r>
      <w:r>
        <w:t xml:space="preserve">ary </w:t>
      </w:r>
      <w:r>
        <w:rPr>
          <w:rFonts w:hint="eastAsia"/>
        </w:rPr>
        <w:t>与</w:t>
      </w:r>
      <w:r>
        <w:t xml:space="preserve"> ary1 </w:t>
      </w:r>
      <w:r>
        <w:rPr>
          <w:rFonts w:hint="eastAsia"/>
        </w:rPr>
        <w:t>绑定了同一个数组</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 xml:space="preserve">  </w:t>
      </w:r>
      <w:r>
        <w:rPr>
          <w:rFonts w:hint="eastAsia"/>
        </w:rPr>
        <w:t xml:space="preserve">   </w:t>
      </w:r>
      <w:r>
        <w:t xml:space="preserve"> //ary[1] </w:t>
      </w:r>
      <w:r>
        <w:rPr>
          <w:rFonts w:hint="eastAsia"/>
        </w:rPr>
        <w:t>与</w:t>
      </w:r>
      <w:r>
        <w:t xml:space="preserve"> ary1[1] </w:t>
      </w:r>
      <w:r>
        <w:rPr>
          <w:rFonts w:hint="eastAsia"/>
        </w:rPr>
        <w:t>是同一个元素，数组变量不是数组（数组对象）</w:t>
      </w:r>
    </w:p>
    <w:p w:rsidR="005D6975" w:rsidRDefault="005D6975">
      <w:pPr>
        <w:ind w:firstLine="420"/>
        <w:rPr>
          <w:rFonts w:eastAsia="Times New Roman"/>
        </w:rPr>
      </w:pPr>
      <w:r>
        <w:rPr>
          <w:rFonts w:hint="eastAsia"/>
        </w:rPr>
        <w:t>2</w:t>
      </w:r>
      <w:r>
        <w:rPr>
          <w:rFonts w:hint="eastAsia"/>
        </w:rPr>
        <w:t>）数组（数组对象）有</w:t>
      </w:r>
      <w:r>
        <w:t>3</w:t>
      </w:r>
      <w:r>
        <w:rPr>
          <w:rFonts w:hint="eastAsia"/>
        </w:rPr>
        <w:t>种创建（初始化）方式：①</w:t>
      </w:r>
      <w:r>
        <w:t xml:space="preserve">new int[10000] </w:t>
      </w:r>
      <w:r>
        <w:rPr>
          <w:rFonts w:hint="eastAsia"/>
        </w:rPr>
        <w:t>给元素数量，适合不知道具体元素，或元素数量较多时</w:t>
      </w:r>
      <w:r>
        <w:t xml:space="preserve"> </w:t>
      </w:r>
      <w:r>
        <w:rPr>
          <w:rFonts w:hint="eastAsia"/>
        </w:rPr>
        <w:t>②</w:t>
      </w:r>
      <w:r>
        <w:t xml:space="preserve">new int[]{3,4,5} </w:t>
      </w:r>
      <w:r>
        <w:rPr>
          <w:rFonts w:hint="eastAsia"/>
        </w:rPr>
        <w:t>不需要给出数量，直接初始化具体元素适合知道数组的元素。③</w:t>
      </w:r>
      <w:r>
        <w:t xml:space="preserve"> {2,3,4} </w:t>
      </w:r>
      <w:r>
        <w:rPr>
          <w:rFonts w:hint="eastAsia"/>
        </w:rPr>
        <w:t>静态初始化，是②简化版，只能用在声明数组变量的时候直接初始化，不能用于赋值等情况。</w:t>
      </w:r>
    </w:p>
    <w:p w:rsidR="005D6975" w:rsidRDefault="005D6975">
      <w:pPr>
        <w:ind w:firstLine="420"/>
        <w:rPr>
          <w:rFonts w:eastAsia="Times New Roman"/>
        </w:rPr>
      </w:pPr>
      <w:r>
        <w:t>eg</w:t>
      </w:r>
      <w:r>
        <w:rPr>
          <w:rFonts w:hint="eastAsia"/>
        </w:rPr>
        <w:t>：数组初始化</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int[] ary</w:t>
      </w:r>
      <w:r>
        <w:rPr>
          <w:rFonts w:hint="eastAsia"/>
        </w:rPr>
        <w:t>1</w:t>
      </w:r>
      <w:r>
        <w:t xml:space="preserve"> = new int[]{2,3,4};//</w:t>
      </w:r>
      <w:r>
        <w:rPr>
          <w:rFonts w:hint="eastAsia"/>
        </w:rPr>
        <w:t>创建数组时候直接初始化元素</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int[] ary</w:t>
      </w:r>
      <w:r>
        <w:rPr>
          <w:rFonts w:hint="eastAsia"/>
        </w:rPr>
        <w:t>2</w:t>
      </w:r>
      <w:r>
        <w:t xml:space="preserve"> = {2,3,4};//</w:t>
      </w:r>
      <w:r>
        <w:rPr>
          <w:rFonts w:hint="eastAsia"/>
        </w:rPr>
        <w:t>数组静态初始化，只能在声明变量的同时直接赋值</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//ary</w:t>
      </w:r>
      <w:r>
        <w:rPr>
          <w:rFonts w:hint="eastAsia"/>
        </w:rPr>
        <w:t>2</w:t>
      </w:r>
      <w:r>
        <w:t xml:space="preserve"> = {4,5,6};//</w:t>
      </w:r>
      <w:r>
        <w:rPr>
          <w:rFonts w:hint="eastAsia"/>
        </w:rPr>
        <w:t>编译错误，不能用于赋值等情况</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rPr>
          <w:rFonts w:hint="eastAsia"/>
        </w:rPr>
        <w:t>ar</w:t>
      </w:r>
      <w:r>
        <w:t>y</w:t>
      </w:r>
      <w:r>
        <w:rPr>
          <w:rFonts w:hint="eastAsia"/>
        </w:rPr>
        <w:t>2</w:t>
      </w:r>
      <w:r>
        <w:t xml:space="preserve"> = new int[]{4,5,6};</w:t>
      </w:r>
    </w:p>
    <w:p w:rsidR="005D6975" w:rsidRDefault="005D6975">
      <w:pPr>
        <w:spacing w:line="320" w:lineRule="exact"/>
        <w:ind w:firstLineChars="200" w:firstLine="420"/>
      </w:pPr>
      <w:r>
        <w:rPr>
          <w:rFonts w:hint="eastAsia"/>
        </w:rPr>
        <w:t>3</w:t>
      </w:r>
      <w:r>
        <w:rPr>
          <w:rFonts w:hint="eastAsia"/>
        </w:rPr>
        <w:t>）数组元素的访问：①数组长度：长度使用属性访问，</w:t>
      </w:r>
      <w:r>
        <w:t xml:space="preserve">ary.length </w:t>
      </w:r>
      <w:r>
        <w:rPr>
          <w:rFonts w:hint="eastAsia"/>
        </w:rPr>
        <w:t>获取数组下标。②数组下标：范围：</w:t>
      </w:r>
      <w:r>
        <w:t>0 ~ length-1</w:t>
      </w:r>
      <w:r>
        <w:rPr>
          <w:rFonts w:hint="eastAsia"/>
        </w:rPr>
        <w:t>就是</w:t>
      </w:r>
      <w:r>
        <w:t>[0,length)</w:t>
      </w:r>
      <w:r>
        <w:rPr>
          <w:rFonts w:hint="eastAsia"/>
        </w:rPr>
        <w:t>，超范围访问会出现下标越界异常。③使用</w:t>
      </w:r>
      <w:r>
        <w:t xml:space="preserve">[index] </w:t>
      </w:r>
      <w:r>
        <w:rPr>
          <w:rFonts w:hint="eastAsia"/>
        </w:rPr>
        <w:t>访问数组元素：</w:t>
      </w:r>
      <w:r>
        <w:t>ary[2]</w:t>
      </w:r>
      <w:r>
        <w:rPr>
          <w:rFonts w:hint="eastAsia"/>
        </w:rPr>
        <w:t>。④迭代（遍历）：就是将数组元素逐一处理一遍的方法。</w:t>
      </w:r>
    </w:p>
    <w:p w:rsidR="005D6975" w:rsidRDefault="005D6975">
      <w:pPr>
        <w:spacing w:line="320" w:lineRule="exact"/>
        <w:ind w:firstLineChars="200" w:firstLine="420"/>
      </w:pPr>
      <w:r>
        <w:rPr>
          <w:rFonts w:hint="eastAsia"/>
        </w:rPr>
        <w:t>4</w:t>
      </w:r>
      <w:r>
        <w:rPr>
          <w:rFonts w:hint="eastAsia"/>
        </w:rPr>
        <w:t>）数组默认初始化值：根据数组类型的不同，默认初始化值为：</w:t>
      </w:r>
      <w:r>
        <w:t>0</w:t>
      </w:r>
      <w:r>
        <w:rPr>
          <w:rFonts w:hint="eastAsia"/>
        </w:rPr>
        <w:t>（整数）、</w:t>
      </w:r>
      <w:r>
        <w:t>0.0</w:t>
      </w:r>
      <w:r>
        <w:rPr>
          <w:rFonts w:hint="eastAsia"/>
        </w:rPr>
        <w:t>（浮点数）、</w:t>
      </w:r>
      <w:r>
        <w:t>false</w:t>
      </w:r>
      <w:r>
        <w:rPr>
          <w:rFonts w:hint="eastAsia"/>
        </w:rPr>
        <w:t>（布尔类型）、</w:t>
      </w:r>
      <w:r>
        <w:t>\u0000</w:t>
      </w:r>
      <w:r>
        <w:rPr>
          <w:rFonts w:hint="eastAsia"/>
        </w:rPr>
        <w:t>（</w:t>
      </w:r>
      <w:r>
        <w:t>char</w:t>
      </w:r>
      <w:r>
        <w:rPr>
          <w:rFonts w:hint="eastAsia"/>
        </w:rPr>
        <w:t>字符类型，显示无效果，相当于空格，编码为</w:t>
      </w:r>
      <w:r>
        <w:t>0</w:t>
      </w:r>
      <w:r>
        <w:rPr>
          <w:rFonts w:hint="eastAsia"/>
        </w:rPr>
        <w:t>的字符，是控制字符，强转为</w:t>
      </w:r>
      <w:r>
        <w:t>int</w:t>
      </w:r>
      <w:r>
        <w:rPr>
          <w:rFonts w:hint="eastAsia"/>
        </w:rPr>
        <w:t>时显示</w:t>
      </w:r>
      <w:r>
        <w:t>0</w:t>
      </w:r>
      <w:r>
        <w:rPr>
          <w:rFonts w:hint="eastAsia"/>
        </w:rPr>
        <w:t>）、</w:t>
      </w:r>
      <w:r>
        <w:t>null</w:t>
      </w:r>
      <w:r>
        <w:rPr>
          <w:rFonts w:hint="eastAsia"/>
        </w:rPr>
        <w:t>（</w:t>
      </w:r>
      <w:r>
        <w:t>string</w:t>
      </w:r>
      <w:r>
        <w:rPr>
          <w:rFonts w:hint="eastAsia"/>
        </w:rPr>
        <w:t>类型，什么都没有，空值的意思）。</w:t>
      </w:r>
    </w:p>
    <w:p w:rsidR="005D6975" w:rsidRDefault="005D6975">
      <w:pPr>
        <w:spacing w:line="320" w:lineRule="exact"/>
        <w:ind w:firstLineChars="200" w:firstLine="420"/>
      </w:pPr>
      <w:r>
        <w:rPr>
          <w:rFonts w:hint="eastAsia"/>
        </w:rPr>
        <w:t>5</w:t>
      </w:r>
      <w:r>
        <w:rPr>
          <w:rFonts w:hint="eastAsia"/>
        </w:rPr>
        <w:t>）数组的复制：数组变量的赋值，是并不会复制数组对象，是两个变量引用了同一个数组对象。数组复制的本质是创建了新数组，将原数组的内容复制过来。</w:t>
      </w:r>
    </w:p>
    <w:p w:rsidR="005D6975" w:rsidRDefault="005D6975">
      <w:pPr>
        <w:spacing w:line="320" w:lineRule="exact"/>
        <w:ind w:firstLineChars="200" w:firstLine="420"/>
      </w:pPr>
      <w:r>
        <w:rPr>
          <w:rFonts w:hint="eastAsia"/>
        </w:rPr>
        <w:t>6</w:t>
      </w:r>
      <w:r>
        <w:rPr>
          <w:rFonts w:hint="eastAsia"/>
        </w:rPr>
        <w:t>）数组的扩容：创建新数组，新数组容量大于原数组，将原数组内容复制到新数组，并且丢弃原数组，简单说：就是更换更大的数组对象。</w:t>
      </w:r>
      <w:r>
        <w:t xml:space="preserve">System.arraycopy() </w:t>
      </w:r>
      <w:r>
        <w:rPr>
          <w:rFonts w:hint="eastAsia"/>
        </w:rPr>
        <w:t>用于复制数组内容，简化版的数组复制方法：</w:t>
      </w:r>
      <w:r>
        <w:t>Arrays.copyOf()</w:t>
      </w:r>
      <w:r>
        <w:rPr>
          <w:rFonts w:hint="eastAsia"/>
        </w:rPr>
        <w:t>方法，但需</w:t>
      </w:r>
      <w:r>
        <w:t>JKD1.5+</w:t>
      </w:r>
      <w:r>
        <w:rPr>
          <w:rFonts w:hint="eastAsia"/>
        </w:rPr>
        <w:t>。</w:t>
      </w:r>
    </w:p>
    <w:p w:rsidR="005D6975" w:rsidRDefault="005D6975">
      <w:pPr>
        <w:pStyle w:val="2"/>
        <w:rPr>
          <w:rFonts w:eastAsia="Times New Roman" w:hint="default"/>
        </w:rPr>
      </w:pPr>
      <w:bookmarkStart w:id="47" w:name="_Toc356597073"/>
      <w:bookmarkStart w:id="48" w:name="_Toc30211"/>
      <w:bookmarkStart w:id="49" w:name="_Toc3301"/>
      <w:r>
        <w:rPr>
          <w:rFonts w:hint="default"/>
        </w:rPr>
        <w:t>2.8</w:t>
      </w:r>
      <w:r>
        <w:t>字符串</w:t>
      </w:r>
      <w:bookmarkEnd w:id="47"/>
      <w:bookmarkEnd w:id="48"/>
      <w:bookmarkEnd w:id="49"/>
    </w:p>
    <w:p w:rsidR="005D6975" w:rsidRDefault="005D6975">
      <w:pPr>
        <w:ind w:firstLine="420"/>
        <w:rPr>
          <w:rFonts w:eastAsia="Times New Roman"/>
        </w:rPr>
      </w:pPr>
      <w:r>
        <w:rPr>
          <w:rFonts w:hint="eastAsia"/>
        </w:rPr>
        <w:t>字符串</w:t>
      </w:r>
      <w:r>
        <w:t>(string)</w:t>
      </w:r>
      <w:r>
        <w:rPr>
          <w:rFonts w:hint="eastAsia"/>
        </w:rPr>
        <w:t>：永远用</w:t>
      </w:r>
      <w:r>
        <w:t>”</w:t>
      </w:r>
      <w:r>
        <w:rPr>
          <w:rFonts w:hint="eastAsia"/>
        </w:rPr>
        <w:t xml:space="preserve"> </w:t>
      </w:r>
      <w:r>
        <w:t>”</w:t>
      </w:r>
      <w:r>
        <w:rPr>
          <w:rFonts w:hint="eastAsia"/>
        </w:rPr>
        <w:t>双引号（英文状态下），用字符串连接任何数据（整数），都会默认的转化为字符串类型。</w:t>
      </w:r>
    </w:p>
    <w:p w:rsidR="005D6975" w:rsidRDefault="005D6975">
      <w:pPr>
        <w:ind w:firstLine="420"/>
        <w:rPr>
          <w:rFonts w:ascii="Courier New" w:eastAsia="Courier New"/>
          <w:kern w:val="0"/>
          <w:sz w:val="20"/>
        </w:rPr>
      </w:pPr>
      <w:r>
        <w:t>eg</w:t>
      </w:r>
      <w:r>
        <w:rPr>
          <w:rFonts w:hint="eastAsia"/>
        </w:rPr>
        <w:t>：字符串前后的“</w:t>
      </w:r>
      <w:r>
        <w:t>+</w:t>
      </w:r>
      <w:r>
        <w:rPr>
          <w:rFonts w:hint="eastAsia"/>
        </w:rPr>
        <w:t>”都是连接符！不是加法运算符！</w:t>
      </w:r>
    </w:p>
    <w:p w:rsidR="005D6975" w:rsidRDefault="005D6975">
      <w:pPr>
        <w:pBdr>
          <w:top w:val="single" w:sz="4" w:space="1" w:color="auto"/>
          <w:left w:val="single" w:sz="4" w:space="4" w:color="auto"/>
          <w:bottom w:val="single" w:sz="4" w:space="1" w:color="auto"/>
          <w:right w:val="single" w:sz="4" w:space="4" w:color="auto"/>
        </w:pBdr>
        <w:ind w:firstLineChars="750" w:firstLine="1575"/>
      </w:pPr>
      <w:r>
        <w:t>System.out.println("A"+'B');//AB</w:t>
      </w:r>
    </w:p>
    <w:p w:rsidR="005D6975" w:rsidRDefault="005D6975">
      <w:pPr>
        <w:pBdr>
          <w:top w:val="single" w:sz="4" w:space="1" w:color="auto"/>
          <w:left w:val="single" w:sz="4" w:space="4" w:color="auto"/>
          <w:bottom w:val="single" w:sz="4" w:space="1" w:color="auto"/>
          <w:right w:val="single" w:sz="4" w:space="4" w:color="auto"/>
        </w:pBdr>
        <w:ind w:firstLineChars="750" w:firstLine="1575"/>
      </w:pPr>
      <w:r>
        <w:t>System.out.println('A'+'B');//131</w:t>
      </w:r>
    </w:p>
    <w:p w:rsidR="005D6975" w:rsidRDefault="005D6975">
      <w:pPr>
        <w:pBdr>
          <w:top w:val="single" w:sz="4" w:space="1" w:color="auto"/>
          <w:left w:val="single" w:sz="4" w:space="4" w:color="auto"/>
          <w:bottom w:val="single" w:sz="4" w:space="1" w:color="auto"/>
          <w:right w:val="single" w:sz="4" w:space="4" w:color="auto"/>
        </w:pBdr>
        <w:ind w:firstLineChars="750" w:firstLine="1575"/>
      </w:pPr>
      <w:r>
        <w:t>System.out.println(1+2+”java”+3+4);//3java34</w:t>
      </w:r>
    </w:p>
    <w:p w:rsidR="005D6975" w:rsidRDefault="005D6975">
      <w:pPr>
        <w:numPr>
          <w:ilvl w:val="0"/>
          <w:numId w:val="27"/>
        </w:numPr>
        <w:tabs>
          <w:tab w:val="left" w:pos="840"/>
        </w:tabs>
        <w:ind w:left="840"/>
        <w:rPr>
          <w:rFonts w:eastAsia="Times New Roman"/>
        </w:rPr>
      </w:pPr>
      <w:r>
        <w:rPr>
          <w:rFonts w:hint="eastAsia"/>
        </w:rPr>
        <w:t>注意事项：比较字符串是否相等必须使用</w:t>
      </w:r>
      <w:r>
        <w:t>equals</w:t>
      </w:r>
      <w:r>
        <w:rPr>
          <w:rFonts w:hint="eastAsia"/>
        </w:rPr>
        <w:t>方法！不能使用</w:t>
      </w:r>
      <w:r>
        <w:t xml:space="preserve">== "1".equals(cmd) </w:t>
      </w:r>
      <w:r>
        <w:rPr>
          <w:rFonts w:hint="eastAsia"/>
        </w:rPr>
        <w:t>比</w:t>
      </w:r>
      <w:r>
        <w:t xml:space="preserve">cmd.equals("1") </w:t>
      </w:r>
      <w:r>
        <w:rPr>
          <w:rFonts w:hint="eastAsia"/>
        </w:rPr>
        <w:t>要好。</w:t>
      </w:r>
    </w:p>
    <w:p w:rsidR="005D6975" w:rsidRDefault="005D6975">
      <w:pPr>
        <w:pStyle w:val="2"/>
        <w:rPr>
          <w:rFonts w:eastAsia="Times New Roman" w:hint="default"/>
        </w:rPr>
      </w:pPr>
      <w:bookmarkStart w:id="50" w:name="_Toc356597074"/>
      <w:bookmarkStart w:id="51" w:name="_Toc20741"/>
      <w:bookmarkStart w:id="52" w:name="_Toc1666"/>
      <w:r>
        <w:rPr>
          <w:rFonts w:hint="default"/>
        </w:rPr>
        <w:t>2.9</w:t>
      </w:r>
      <w:r>
        <w:t>方法</w:t>
      </w:r>
      <w:bookmarkEnd w:id="50"/>
      <w:bookmarkEnd w:id="51"/>
      <w:r>
        <w:t>三要素</w:t>
      </w:r>
      <w:bookmarkEnd w:id="52"/>
    </w:p>
    <w:p w:rsidR="005D6975" w:rsidRDefault="005D6975">
      <w:pPr>
        <w:ind w:firstLine="420"/>
      </w:pPr>
      <w:r>
        <w:rPr>
          <w:rFonts w:hint="eastAsia"/>
        </w:rPr>
        <w:t>方法：</w:t>
      </w:r>
      <w:r>
        <w:t>method</w:t>
      </w:r>
      <w:r>
        <w:rPr>
          <w:rFonts w:hint="eastAsia"/>
        </w:rPr>
        <w:t>（函数</w:t>
      </w:r>
      <w:r>
        <w:t xml:space="preserve">function = </w:t>
      </w:r>
      <w:r>
        <w:rPr>
          <w:rFonts w:hint="eastAsia"/>
        </w:rPr>
        <w:t>功能）</w:t>
      </w:r>
      <w:r>
        <w:t xml:space="preserve"> y=f(x) </w:t>
      </w:r>
    </w:p>
    <w:p w:rsidR="005D6975" w:rsidRDefault="005D6975">
      <w:pPr>
        <w:ind w:firstLine="420"/>
        <w:rPr>
          <w:rFonts w:eastAsia="Times New Roman"/>
        </w:rPr>
      </w:pPr>
      <w:r>
        <w:rPr>
          <w:rFonts w:hint="eastAsia"/>
        </w:rPr>
        <w:t>1</w:t>
      </w:r>
      <w:r>
        <w:rPr>
          <w:rFonts w:hint="eastAsia"/>
        </w:rPr>
        <w:t>）方法的主要三要素：方法名、参数列表、返回值。</w:t>
      </w:r>
    </w:p>
    <w:p w:rsidR="005D6975" w:rsidRDefault="005D6975">
      <w:pPr>
        <w:ind w:firstLine="420"/>
        <w:rPr>
          <w:rFonts w:eastAsia="Times New Roman"/>
        </w:rPr>
      </w:pPr>
      <w:r>
        <w:rPr>
          <w:rFonts w:hint="eastAsia"/>
        </w:rPr>
        <w:t>2</w:t>
      </w:r>
      <w:r>
        <w:rPr>
          <w:rFonts w:hint="eastAsia"/>
        </w:rPr>
        <w:t>）什么是方法：一个算法逻辑功能的封装，是一般完成一个业务功能，如：登录系统，创建联系人，简单说：方法是动作，是动词。</w:t>
      </w:r>
    </w:p>
    <w:p w:rsidR="005D6975" w:rsidRDefault="005D6975">
      <w:pPr>
        <w:ind w:firstLine="420"/>
      </w:pPr>
      <w:r>
        <w:rPr>
          <w:rFonts w:hint="eastAsia"/>
        </w:rPr>
        <w:t>3</w:t>
      </w:r>
      <w:r>
        <w:rPr>
          <w:rFonts w:hint="eastAsia"/>
        </w:rPr>
        <w:t>）方法名：一般按照方法实现的功能定名，一般使用动词定义，一般使用小写字母开头，第二个单词开始，单词首字母大写。如：</w:t>
      </w:r>
      <w:r>
        <w:t xml:space="preserve">createContact() </w:t>
      </w:r>
      <w:r>
        <w:rPr>
          <w:rFonts w:hint="eastAsia"/>
        </w:rPr>
        <w:t>。</w:t>
      </w:r>
    </w:p>
    <w:p w:rsidR="005D6975" w:rsidRDefault="005D6975">
      <w:pPr>
        <w:ind w:firstLine="420"/>
      </w:pPr>
      <w:r>
        <w:rPr>
          <w:rFonts w:hint="eastAsia"/>
        </w:rPr>
        <w:t>4</w:t>
      </w:r>
      <w:r>
        <w:rPr>
          <w:rFonts w:hint="eastAsia"/>
        </w:rPr>
        <w:t>）参数列表：是方法的前提条件，是方法执行依据，是数据。如：</w:t>
      </w:r>
    </w:p>
    <w:p w:rsidR="005D6975" w:rsidRDefault="005D6975">
      <w:pPr>
        <w:ind w:firstLine="420"/>
      </w:pPr>
      <w:r>
        <w:rPr>
          <w:rFonts w:hint="eastAsia"/>
        </w:rPr>
        <w:t xml:space="preserve">     </w:t>
      </w:r>
      <w:r>
        <w:t xml:space="preserve">login(String id, String pwd) </w:t>
      </w:r>
      <w:r>
        <w:rPr>
          <w:rFonts w:hint="eastAsia"/>
        </w:rPr>
        <w:t>，参数的传递看定义的类型及顺序，不看参数名。</w:t>
      </w:r>
    </w:p>
    <w:p w:rsidR="005D6975" w:rsidRDefault="005D6975">
      <w:pPr>
        <w:ind w:firstLine="420"/>
      </w:pPr>
      <w:r>
        <w:rPr>
          <w:rFonts w:hint="eastAsia"/>
        </w:rPr>
        <w:t>5</w:t>
      </w:r>
      <w:r>
        <w:rPr>
          <w:rFonts w:hint="eastAsia"/>
        </w:rPr>
        <w:t>）方法返回值：功能执行的结果，方法必须定义返回值，并且方法中必须使用</w:t>
      </w:r>
      <w:r>
        <w:t>return</w:t>
      </w:r>
      <w:r>
        <w:rPr>
          <w:rFonts w:hint="eastAsia"/>
        </w:rPr>
        <w:t>语句返回数据；如果无返回值则定义为</w:t>
      </w:r>
      <w:r>
        <w:t>void</w:t>
      </w:r>
      <w:r>
        <w:rPr>
          <w:rFonts w:hint="eastAsia"/>
        </w:rPr>
        <w:t>，此时</w:t>
      </w:r>
      <w:r>
        <w:t>return</w:t>
      </w:r>
      <w:r>
        <w:rPr>
          <w:rFonts w:hint="eastAsia"/>
        </w:rPr>
        <w:t>语句可写可不写；返回结果只能有</w:t>
      </w:r>
      <w:r>
        <w:rPr>
          <w:rFonts w:hint="eastAsia"/>
        </w:rPr>
        <w:lastRenderedPageBreak/>
        <w:t>一个，若返回多个结果，要用数组返回（返回多个值）。</w:t>
      </w:r>
    </w:p>
    <w:p w:rsidR="005D6975" w:rsidRDefault="005D6975">
      <w:pPr>
        <w:numPr>
          <w:ilvl w:val="0"/>
          <w:numId w:val="28"/>
        </w:numPr>
        <w:tabs>
          <w:tab w:val="left" w:pos="840"/>
        </w:tabs>
        <w:ind w:left="840"/>
        <w:rPr>
          <w:rFonts w:eastAsia="Times New Roman"/>
        </w:rPr>
      </w:pPr>
      <w:r>
        <w:rPr>
          <w:rFonts w:hint="eastAsia"/>
        </w:rPr>
        <w:t>注意事项：</w:t>
      </w:r>
    </w:p>
    <w:p w:rsidR="005D6975" w:rsidRDefault="005D6975">
      <w:pPr>
        <w:numPr>
          <w:ilvl w:val="0"/>
          <w:numId w:val="29"/>
        </w:numPr>
        <w:tabs>
          <w:tab w:val="left" w:pos="1260"/>
        </w:tabs>
        <w:ind w:left="1260"/>
        <w:rPr>
          <w:rFonts w:eastAsia="Times New Roman"/>
        </w:rPr>
      </w:pPr>
      <w:r>
        <w:rPr>
          <w:rFonts w:hint="eastAsia"/>
        </w:rPr>
        <w:t>递归调用：方法中调用了方法本身，用递归解决问题比较简练，只需考虑一层逻辑即可！但是需要有经验。一定要有结束条件！如：</w:t>
      </w:r>
      <w:r>
        <w:t xml:space="preserve">f(1)=1; </w:t>
      </w:r>
      <w:r>
        <w:rPr>
          <w:rFonts w:hint="eastAsia"/>
        </w:rPr>
        <w:t>递归层次不能太深。总之：慎用递归！</w:t>
      </w:r>
    </w:p>
    <w:p w:rsidR="005D6975" w:rsidRDefault="00497F82">
      <w:r>
        <w:rPr>
          <w:rFonts w:eastAsia="Times New Roman"/>
        </w:rPr>
        <w:pict>
          <v:shape id="图片 1" o:spid="_x0000_s1026" type="#_x0000_t75" style="position:absolute;left:0;text-align:left;margin-left:84.1pt;margin-top:1.6pt;width:271.5pt;height:114pt;z-index:251659264">
            <v:imagedata r:id="rId15" o:title=""/>
            <w10:wrap type="square"/>
          </v:shape>
        </w:pict>
      </w:r>
    </w:p>
    <w:p w:rsidR="005D6975" w:rsidRDefault="005D6975">
      <w:pPr>
        <w:rPr>
          <w:rFonts w:eastAsia="Times New Roman"/>
        </w:rPr>
      </w:pPr>
      <w:r>
        <w:t>eg</w:t>
      </w:r>
      <w:r>
        <w:rPr>
          <w:rFonts w:hint="eastAsia"/>
        </w:rPr>
        <w:t>：插入排序</w:t>
      </w:r>
    </w:p>
    <w:p w:rsidR="005D6975" w:rsidRDefault="005D6975">
      <w:pPr>
        <w:rPr>
          <w:rFonts w:eastAsia="Times New Roman"/>
        </w:rPr>
      </w:pPr>
    </w:p>
    <w:p w:rsidR="005D6975" w:rsidRDefault="005D6975">
      <w:pPr>
        <w:rPr>
          <w:rFonts w:eastAsia="Times New Roman"/>
        </w:rPr>
      </w:pPr>
    </w:p>
    <w:p w:rsidR="005D6975" w:rsidRDefault="005D6975">
      <w:pPr>
        <w:rPr>
          <w:rFonts w:eastAsia="Times New Roman"/>
        </w:rPr>
      </w:pPr>
    </w:p>
    <w:p w:rsidR="005D6975" w:rsidRDefault="005D6975">
      <w:pPr>
        <w:rPr>
          <w:rFonts w:eastAsia="Times New Roman"/>
        </w:rPr>
      </w:pPr>
    </w:p>
    <w:p w:rsidR="005D6975" w:rsidRDefault="005D6975">
      <w:pPr>
        <w:rPr>
          <w:rFonts w:eastAsia="Times New Roman"/>
        </w:rPr>
      </w:pPr>
    </w:p>
    <w:p w:rsidR="005D6975" w:rsidRDefault="00497F82">
      <w:pPr>
        <w:rPr>
          <w:rFonts w:eastAsia="Times New Roman"/>
        </w:rPr>
      </w:pPr>
      <w:r>
        <w:rPr>
          <w:rFonts w:eastAsia="Times New Roman"/>
        </w:rPr>
        <w:pict>
          <v:shape id="_x0000_s1029" type="#_x0000_t75" style="position:absolute;left:0;text-align:left;margin-left:83.8pt;margin-top:7.1pt;width:274.5pt;height:123pt;z-index:251662336">
            <v:imagedata r:id="rId16" o:title=""/>
            <w10:wrap type="square"/>
          </v:shape>
        </w:pict>
      </w:r>
      <w:r w:rsidR="005D6975">
        <w:t>eg</w:t>
      </w:r>
      <w:r w:rsidR="005D6975">
        <w:rPr>
          <w:rFonts w:hint="eastAsia"/>
        </w:rPr>
        <w:t>：冒泡排序</w:t>
      </w:r>
    </w:p>
    <w:p w:rsidR="005D6975" w:rsidRDefault="005D6975">
      <w:pPr>
        <w:rPr>
          <w:rFonts w:eastAsia="Times New Roman"/>
        </w:rPr>
      </w:pPr>
    </w:p>
    <w:p w:rsidR="005D6975" w:rsidRDefault="005D6975">
      <w:pPr>
        <w:rPr>
          <w:rFonts w:eastAsia="Times New Roman"/>
        </w:rPr>
      </w:pPr>
    </w:p>
    <w:p w:rsidR="005D6975" w:rsidRDefault="005D6975">
      <w:pPr>
        <w:rPr>
          <w:rFonts w:eastAsia="Times New Roman"/>
        </w:rPr>
      </w:pPr>
    </w:p>
    <w:p w:rsidR="005D6975" w:rsidRDefault="005D6975">
      <w:pPr>
        <w:rPr>
          <w:rFonts w:eastAsia="Times New Roman"/>
        </w:rPr>
      </w:pPr>
    </w:p>
    <w:p w:rsidR="005D6975" w:rsidRDefault="005D6975">
      <w:pPr>
        <w:rPr>
          <w:rFonts w:eastAsia="Times New Roman"/>
        </w:rPr>
      </w:pPr>
    </w:p>
    <w:p w:rsidR="005D6975" w:rsidRDefault="005D6975">
      <w:pPr>
        <w:rPr>
          <w:rFonts w:eastAsia="Times New Roman"/>
        </w:rPr>
      </w:pPr>
    </w:p>
    <w:p w:rsidR="005D6975" w:rsidRDefault="005D6975"/>
    <w:p w:rsidR="005D6975" w:rsidRDefault="005D6975"/>
    <w:p w:rsidR="005D6975" w:rsidRDefault="005D6975">
      <w:pPr>
        <w:pStyle w:val="2"/>
        <w:rPr>
          <w:rFonts w:eastAsia="Times New Roman" w:hint="default"/>
        </w:rPr>
      </w:pPr>
      <w:bookmarkStart w:id="53" w:name="_Toc356597075"/>
      <w:bookmarkStart w:id="54" w:name="_Toc2308"/>
      <w:bookmarkStart w:id="55" w:name="_Toc30702"/>
      <w:r>
        <w:rPr>
          <w:rFonts w:hint="default"/>
        </w:rPr>
        <w:t>2.10 Java</w:t>
      </w:r>
      <w:r>
        <w:t>系统</w:t>
      </w:r>
      <w:r>
        <w:rPr>
          <w:rFonts w:hint="default"/>
        </w:rPr>
        <w:t>API</w:t>
      </w:r>
      <w:r>
        <w:t>方法调用</w:t>
      </w:r>
      <w:bookmarkEnd w:id="53"/>
      <w:bookmarkEnd w:id="54"/>
      <w:bookmarkEnd w:id="55"/>
    </w:p>
    <w:p w:rsidR="005D6975" w:rsidRDefault="005D6975">
      <w:pPr>
        <w:spacing w:line="320" w:lineRule="exact"/>
        <w:ind w:firstLineChars="200" w:firstLine="420"/>
        <w:rPr>
          <w:rFonts w:eastAsia="Times New Roman"/>
        </w:rPr>
      </w:pPr>
      <w:r>
        <w:t xml:space="preserve">Arrays </w:t>
      </w:r>
      <w:r>
        <w:rPr>
          <w:rFonts w:hint="eastAsia"/>
        </w:rPr>
        <w:t>类，是数组的工具类，包含很多数组有关的工具方法。如：</w:t>
      </w:r>
    </w:p>
    <w:p w:rsidR="005D6975" w:rsidRDefault="005D6975">
      <w:pPr>
        <w:ind w:leftChars="400" w:left="840"/>
        <w:rPr>
          <w:rFonts w:eastAsia="Times New Roman"/>
        </w:rPr>
      </w:pPr>
      <w:r>
        <w:t xml:space="preserve">toString() </w:t>
      </w:r>
      <w:r>
        <w:rPr>
          <w:rFonts w:hint="eastAsia"/>
        </w:rPr>
        <w:t>连接数组元素为字符串，方便数组内容输出</w:t>
      </w:r>
    </w:p>
    <w:p w:rsidR="005D6975" w:rsidRDefault="005D6975">
      <w:pPr>
        <w:ind w:leftChars="400" w:left="840"/>
        <w:rPr>
          <w:rFonts w:eastAsia="Times New Roman"/>
        </w:rPr>
      </w:pPr>
      <w:r>
        <w:t xml:space="preserve">equals </w:t>
      </w:r>
      <w:r>
        <w:rPr>
          <w:rFonts w:hint="eastAsia"/>
        </w:rPr>
        <w:t>比较两个数组序列是否相等</w:t>
      </w:r>
    </w:p>
    <w:p w:rsidR="005D6975" w:rsidRDefault="005D6975">
      <w:pPr>
        <w:ind w:leftChars="400" w:left="840"/>
        <w:rPr>
          <w:rFonts w:eastAsia="Times New Roman"/>
        </w:rPr>
      </w:pPr>
      <w:r>
        <w:t xml:space="preserve">sort() </w:t>
      </w:r>
      <w:r>
        <w:rPr>
          <w:rFonts w:hint="eastAsia"/>
        </w:rPr>
        <w:t>对数组进行排序，小到大排序</w:t>
      </w:r>
    </w:p>
    <w:p w:rsidR="005D6975" w:rsidRDefault="005D6975">
      <w:pPr>
        <w:ind w:leftChars="400" w:left="840"/>
        <w:rPr>
          <w:rFonts w:eastAsia="Times New Roman"/>
        </w:rPr>
      </w:pPr>
      <w:r>
        <w:t xml:space="preserve">binarySearch(names, "Tom") </w:t>
      </w:r>
      <w:r>
        <w:rPr>
          <w:rFonts w:hint="eastAsia"/>
        </w:rPr>
        <w:t>二分查找，必须在有序序列上使用</w:t>
      </w:r>
    </w:p>
    <w:p w:rsidR="005D6975" w:rsidRDefault="005D6975">
      <w:pPr>
        <w:pStyle w:val="2"/>
        <w:rPr>
          <w:rFonts w:hint="default"/>
        </w:rPr>
      </w:pPr>
      <w:bookmarkStart w:id="56" w:name="_Toc356597076"/>
      <w:bookmarkStart w:id="57" w:name="_Toc22372"/>
      <w:bookmarkStart w:id="58" w:name="_Toc8982"/>
      <w:r>
        <w:rPr>
          <w:rFonts w:hint="default"/>
        </w:rPr>
        <w:t xml:space="preserve">2.11 </w:t>
      </w:r>
      <w:r>
        <w:t>二进制基础</w:t>
      </w:r>
      <w:bookmarkEnd w:id="56"/>
      <w:bookmarkEnd w:id="57"/>
      <w:bookmarkEnd w:id="58"/>
    </w:p>
    <w:p w:rsidR="005D6975" w:rsidRDefault="005D6975">
      <w:pPr>
        <w:spacing w:line="320" w:lineRule="exact"/>
        <w:ind w:firstLine="420"/>
        <w:rPr>
          <w:rFonts w:eastAsia="Times New Roman"/>
        </w:rPr>
      </w:pPr>
      <w:r>
        <w:t>1</w:t>
      </w:r>
      <w:r>
        <w:rPr>
          <w:rFonts w:hint="eastAsia"/>
        </w:rPr>
        <w:t>）计算机中一切数据都是</w:t>
      </w:r>
      <w:r>
        <w:t>2</w:t>
      </w:r>
      <w:r>
        <w:rPr>
          <w:rFonts w:hint="eastAsia"/>
        </w:rPr>
        <w:t>进制的</w:t>
      </w:r>
      <w:r>
        <w:t xml:space="preserve">! </w:t>
      </w:r>
      <w:r>
        <w:rPr>
          <w:rFonts w:hint="eastAsia"/>
        </w:rPr>
        <w:t>基本类型，对象，音频，视频。</w:t>
      </w:r>
    </w:p>
    <w:p w:rsidR="005D6975" w:rsidRDefault="005D6975">
      <w:pPr>
        <w:spacing w:line="320" w:lineRule="exact"/>
        <w:ind w:firstLine="420"/>
        <w:rPr>
          <w:rFonts w:eastAsia="Times New Roman"/>
        </w:rPr>
      </w:pPr>
      <w:r>
        <w:t>2</w:t>
      </w:r>
      <w:r>
        <w:rPr>
          <w:rFonts w:hint="eastAsia"/>
        </w:rPr>
        <w:t>）</w:t>
      </w:r>
      <w:r>
        <w:t>10</w:t>
      </w:r>
      <w:r>
        <w:rPr>
          <w:rFonts w:hint="eastAsia"/>
        </w:rPr>
        <w:t>进制是人类习惯，计算按照人类习惯利用算法输入输出。</w:t>
      </w:r>
    </w:p>
    <w:p w:rsidR="005D6975" w:rsidRDefault="005D6975">
      <w:pPr>
        <w:spacing w:line="320" w:lineRule="exact"/>
        <w:ind w:firstLineChars="574" w:firstLine="1205"/>
      </w:pPr>
      <w:r>
        <w:rPr>
          <w:rFonts w:hint="eastAsia"/>
        </w:rPr>
        <w:t xml:space="preserve">  </w:t>
      </w:r>
      <w:r>
        <w:t>"10" -</w:t>
      </w:r>
      <w:r>
        <w:rPr>
          <w:rFonts w:hint="eastAsia"/>
        </w:rPr>
        <w:t>算法转化</w:t>
      </w:r>
      <w:r>
        <w:t>-&gt; 1010(2)</w:t>
      </w:r>
      <w:r>
        <w:tab/>
      </w:r>
      <w:r>
        <w:rPr>
          <w:rFonts w:hint="eastAsia"/>
        </w:rPr>
        <w:t xml:space="preserve">    </w:t>
      </w:r>
      <w:r>
        <w:tab/>
        <w:t>1010 -</w:t>
      </w:r>
      <w:r>
        <w:rPr>
          <w:rFonts w:hint="eastAsia"/>
        </w:rPr>
        <w:t>算法转化</w:t>
      </w:r>
      <w:r>
        <w:t xml:space="preserve">-&gt; "10" </w:t>
      </w:r>
    </w:p>
    <w:p w:rsidR="005D6975" w:rsidRDefault="005D6975">
      <w:pPr>
        <w:spacing w:line="320" w:lineRule="exact"/>
        <w:ind w:firstLine="420"/>
        <w:rPr>
          <w:rFonts w:eastAsia="Times New Roman"/>
        </w:rPr>
      </w:pPr>
      <w:r>
        <w:t>3</w:t>
      </w:r>
      <w:r>
        <w:rPr>
          <w:rFonts w:hint="eastAsia"/>
        </w:rPr>
        <w:t>）</w:t>
      </w:r>
      <w:r>
        <w:t>16</w:t>
      </w:r>
      <w:r>
        <w:rPr>
          <w:rFonts w:hint="eastAsia"/>
        </w:rPr>
        <w:t>进制是</w:t>
      </w:r>
      <w:r>
        <w:t>2</w:t>
      </w:r>
      <w:r>
        <w:rPr>
          <w:rFonts w:hint="eastAsia"/>
        </w:rPr>
        <w:t>进制的简写，</w:t>
      </w:r>
      <w:r>
        <w:t>16</w:t>
      </w:r>
      <w:r>
        <w:rPr>
          <w:rFonts w:hint="eastAsia"/>
        </w:rPr>
        <w:t>进制就是</w:t>
      </w:r>
      <w:r>
        <w:t>2</w:t>
      </w:r>
      <w:r>
        <w:rPr>
          <w:rFonts w:hint="eastAsia"/>
        </w:rPr>
        <w:t>进制！</w:t>
      </w:r>
    </w:p>
    <w:p w:rsidR="005D6975" w:rsidRDefault="005D6975">
      <w:pPr>
        <w:spacing w:line="320" w:lineRule="exact"/>
        <w:ind w:firstLine="420"/>
      </w:pPr>
      <w:r>
        <w:t>4</w:t>
      </w:r>
      <w:r>
        <w:rPr>
          <w:rFonts w:hint="eastAsia"/>
        </w:rPr>
        <w:t>）计算机硬件不支持正负号，为了解决符号问题，使用补码算法，补码规定高位为</w:t>
      </w:r>
      <w:r>
        <w:t>1</w:t>
      </w:r>
      <w:r>
        <w:rPr>
          <w:rFonts w:hint="eastAsia"/>
        </w:rPr>
        <w:t>则为负数，每位都为</w:t>
      </w:r>
      <w:r>
        <w:t>1</w:t>
      </w:r>
      <w:r>
        <w:rPr>
          <w:rFonts w:hint="eastAsia"/>
        </w:rPr>
        <w:t>则为</w:t>
      </w:r>
      <w:r>
        <w:t>-1</w:t>
      </w:r>
      <w:r>
        <w:rPr>
          <w:rFonts w:hint="eastAsia"/>
        </w:rPr>
        <w:t>，如</w:t>
      </w:r>
      <w:r>
        <w:t>1111 1111 = -1 = 0xff</w:t>
      </w:r>
    </w:p>
    <w:p w:rsidR="005D6975" w:rsidRDefault="005D6975">
      <w:pPr>
        <w:spacing w:line="320" w:lineRule="exact"/>
        <w:ind w:firstLine="420"/>
      </w:pPr>
      <w:r>
        <w:t>5</w:t>
      </w:r>
      <w:r>
        <w:rPr>
          <w:rFonts w:hint="eastAsia"/>
        </w:rPr>
        <w:t>）二进制数右移</w:t>
      </w:r>
      <w:r>
        <w:t>&gt;&gt;</w:t>
      </w:r>
      <w:r>
        <w:rPr>
          <w:rFonts w:hint="eastAsia"/>
        </w:rPr>
        <w:t>：相当于数学</w:t>
      </w:r>
      <w:r>
        <w:t xml:space="preserve"> / 2(</w:t>
      </w:r>
      <w:r>
        <w:rPr>
          <w:rFonts w:hint="eastAsia"/>
        </w:rPr>
        <w:t>基数</w:t>
      </w:r>
      <w:r>
        <w:t>)</w:t>
      </w:r>
      <w:r>
        <w:rPr>
          <w:rFonts w:hint="eastAsia"/>
        </w:rPr>
        <w:t>，且正数高位补</w:t>
      </w:r>
      <w:r>
        <w:rPr>
          <w:rFonts w:eastAsia="Times New Roman"/>
        </w:rPr>
        <w:t>0</w:t>
      </w:r>
      <w:r>
        <w:rPr>
          <w:rFonts w:hint="eastAsia"/>
        </w:rPr>
        <w:t>，负数高位补</w:t>
      </w:r>
      <w:r>
        <w:t>1</w:t>
      </w:r>
      <w:r>
        <w:rPr>
          <w:rFonts w:hint="eastAsia"/>
        </w:rPr>
        <w:t>；二进制字左移</w:t>
      </w:r>
      <w:r>
        <w:t>&lt;&lt;</w:t>
      </w:r>
      <w:r>
        <w:rPr>
          <w:rFonts w:hint="eastAsia"/>
        </w:rPr>
        <w:t>：相当于数学</w:t>
      </w:r>
      <w:r>
        <w:t xml:space="preserve"> * 2(</w:t>
      </w:r>
      <w:r>
        <w:rPr>
          <w:rFonts w:hint="eastAsia"/>
        </w:rPr>
        <w:t>基数</w:t>
      </w:r>
      <w:r>
        <w:t>)</w:t>
      </w:r>
      <w:r>
        <w:rPr>
          <w:rFonts w:hint="eastAsia"/>
        </w:rPr>
        <w:t>，且低位补</w:t>
      </w:r>
      <w:r>
        <w:rPr>
          <w:rFonts w:eastAsia="Times New Roman"/>
        </w:rPr>
        <w:t>0</w:t>
      </w:r>
      <w:r>
        <w:rPr>
          <w:rFonts w:hint="eastAsia"/>
        </w:rPr>
        <w:t>；二进制数无符号右移</w:t>
      </w:r>
      <w:r>
        <w:t>&gt;&gt;&gt;</w:t>
      </w:r>
      <w:r>
        <w:rPr>
          <w:rFonts w:hint="eastAsia"/>
        </w:rPr>
        <w:t>：相当于数学</w:t>
      </w:r>
      <w:r>
        <w:t xml:space="preserve"> / 2(</w:t>
      </w:r>
      <w:r>
        <w:rPr>
          <w:rFonts w:hint="eastAsia"/>
        </w:rPr>
        <w:t>基数</w:t>
      </w:r>
      <w:r>
        <w:t>)</w:t>
      </w:r>
      <w:r>
        <w:rPr>
          <w:rFonts w:hint="eastAsia"/>
        </w:rPr>
        <w:t>，且不论正负，高位都补</w:t>
      </w:r>
      <w:r>
        <w:rPr>
          <w:rFonts w:eastAsia="Times New Roman"/>
        </w:rPr>
        <w:t>0</w:t>
      </w:r>
      <w:r>
        <w:rPr>
          <w:rFonts w:hint="eastAsia"/>
        </w:rPr>
        <w:t>。</w:t>
      </w:r>
    </w:p>
    <w:p w:rsidR="005D6975" w:rsidRDefault="005D6975">
      <w:pPr>
        <w:spacing w:line="320" w:lineRule="exact"/>
        <w:ind w:firstLine="420"/>
      </w:pPr>
      <w:r>
        <w:rPr>
          <w:rFonts w:hint="eastAsia"/>
        </w:rPr>
        <w:t>6</w:t>
      </w:r>
      <w:r>
        <w:rPr>
          <w:rFonts w:hint="eastAsia"/>
        </w:rPr>
        <w:t>）注意掩码运算：把扩展后前面为</w:t>
      </w:r>
      <w:r>
        <w:rPr>
          <w:rFonts w:hint="eastAsia"/>
        </w:rPr>
        <w:t>1</w:t>
      </w:r>
      <w:r>
        <w:rPr>
          <w:rFonts w:hint="eastAsia"/>
        </w:rPr>
        <w:t>的情况除去，与</w:t>
      </w:r>
      <w:r>
        <w:rPr>
          <w:rFonts w:hint="eastAsia"/>
        </w:rPr>
        <w:t>0xff</w:t>
      </w:r>
      <w:r>
        <w:rPr>
          <w:rFonts w:hint="eastAsia"/>
        </w:rPr>
        <w:t>做与运算。</w:t>
      </w:r>
    </w:p>
    <w:p w:rsidR="005D6975" w:rsidRDefault="005D6975">
      <w:pPr>
        <w:spacing w:line="320" w:lineRule="exact"/>
        <w:ind w:firstLine="420"/>
      </w:pPr>
    </w:p>
    <w:p w:rsidR="005D6975" w:rsidRDefault="005D6975">
      <w:pPr>
        <w:spacing w:line="320" w:lineRule="exact"/>
        <w:ind w:firstLine="420"/>
      </w:pPr>
      <w:r>
        <w:rPr>
          <w:rFonts w:hint="eastAsia"/>
        </w:rPr>
        <w:t>eg1</w:t>
      </w:r>
      <w:r>
        <w:rPr>
          <w:rFonts w:hint="eastAsia"/>
        </w:rPr>
        <w:t>：二进制计算</w:t>
      </w:r>
    </w:p>
    <w:p w:rsidR="005D6975" w:rsidRDefault="005D6975">
      <w:pPr>
        <w:pBdr>
          <w:top w:val="single" w:sz="4" w:space="0" w:color="auto"/>
          <w:left w:val="single" w:sz="4" w:space="0" w:color="auto"/>
          <w:bottom w:val="single" w:sz="4" w:space="0" w:color="auto"/>
          <w:right w:val="single" w:sz="4" w:space="0" w:color="auto"/>
        </w:pBdr>
        <w:spacing w:line="320" w:lineRule="exact"/>
        <w:ind w:firstLine="420"/>
      </w:pPr>
      <w:r>
        <w:rPr>
          <w:rFonts w:hint="eastAsia"/>
        </w:rPr>
        <w:t>int max = 0x7fffffff;     long l = max + max + 2;   System.out.println( l );// 0</w:t>
      </w:r>
    </w:p>
    <w:p w:rsidR="005D6975" w:rsidRDefault="005D6975">
      <w:pPr>
        <w:ind w:firstLine="420"/>
        <w:rPr>
          <w:rFonts w:eastAsia="Times New Roman"/>
        </w:rPr>
      </w:pPr>
      <w:r>
        <w:rPr>
          <w:rFonts w:hint="eastAsia"/>
        </w:rPr>
        <w:t>e</w:t>
      </w:r>
      <w:r>
        <w:t>g</w:t>
      </w:r>
      <w:r>
        <w:rPr>
          <w:rFonts w:hint="eastAsia"/>
        </w:rPr>
        <w:t>2</w:t>
      </w:r>
      <w:r>
        <w:rPr>
          <w:rFonts w:hint="eastAsia"/>
        </w:rPr>
        <w:t>：二进制运算（拼接与拆分）</w:t>
      </w:r>
    </w:p>
    <w:p w:rsidR="005D6975" w:rsidRDefault="005D6975">
      <w:pPr>
        <w:pBdr>
          <w:top w:val="single" w:sz="4" w:space="1" w:color="auto"/>
          <w:left w:val="single" w:sz="4" w:space="4" w:color="auto"/>
          <w:bottom w:val="single" w:sz="4" w:space="1" w:color="auto"/>
          <w:right w:val="single" w:sz="4" w:space="4" w:color="auto"/>
        </w:pBdr>
      </w:pPr>
      <w:r>
        <w:lastRenderedPageBreak/>
        <w:t>int b1 = 192; int b2 = 168; int b3 = 1; int b4 = 10; int color = 0xD87455;</w:t>
      </w:r>
    </w:p>
    <w:p w:rsidR="005D6975" w:rsidRDefault="005D6975">
      <w:pPr>
        <w:pBdr>
          <w:top w:val="single" w:sz="4" w:space="1" w:color="auto"/>
          <w:left w:val="single" w:sz="4" w:space="4" w:color="auto"/>
          <w:bottom w:val="single" w:sz="4" w:space="1" w:color="auto"/>
          <w:right w:val="single" w:sz="4" w:space="4" w:color="auto"/>
        </w:pBdr>
      </w:pPr>
      <w:r>
        <w:t>int ip = (b1&lt;&lt;24) + (b2&lt;&lt;16) + (b3&lt;&lt;8) + b4;</w:t>
      </w:r>
      <w:r>
        <w:rPr>
          <w:rFonts w:hint="eastAsia"/>
        </w:rPr>
        <w:t xml:space="preserve"> </w:t>
      </w:r>
      <w:r>
        <w:t>//</w:t>
      </w:r>
      <w:r>
        <w:rPr>
          <w:rFonts w:hint="eastAsia"/>
        </w:rPr>
        <w:t xml:space="preserve"> </w:t>
      </w:r>
      <w:r>
        <w:rPr>
          <w:rFonts w:hint="eastAsia"/>
        </w:rPr>
        <w:t>或者</w:t>
      </w:r>
      <w:r>
        <w:t>ip = (b1&lt;&lt;24) | (b2&lt;&lt;16) | (b3&lt;&lt;8) | b4;</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int b = color&amp;0xff; //</w:t>
      </w:r>
      <w:r>
        <w:rPr>
          <w:rFonts w:hint="eastAsia"/>
        </w:rPr>
        <w:t xml:space="preserve"> </w:t>
      </w:r>
      <w:r>
        <w:t>85</w:t>
      </w:r>
      <w:r>
        <w:rPr>
          <w:rFonts w:hint="eastAsia"/>
        </w:rPr>
        <w:t xml:space="preserve">  </w:t>
      </w:r>
      <w:r>
        <w:t>int g = (color &gt;&gt;&gt; 8)&amp;0xff; //</w:t>
      </w:r>
      <w:r>
        <w:rPr>
          <w:rFonts w:hint="eastAsia"/>
        </w:rPr>
        <w:t xml:space="preserve"> </w:t>
      </w:r>
      <w:r>
        <w:t>116</w:t>
      </w:r>
      <w:r>
        <w:rPr>
          <w:rFonts w:hint="eastAsia"/>
        </w:rPr>
        <w:t xml:space="preserve">  </w:t>
      </w:r>
      <w:r>
        <w:t>int r = (color &gt;&gt;&gt; 16)&amp;0xff;//</w:t>
      </w:r>
      <w:r>
        <w:rPr>
          <w:rFonts w:hint="eastAsia"/>
        </w:rPr>
        <w:t xml:space="preserve"> </w:t>
      </w:r>
      <w:r>
        <w:t>216</w:t>
      </w:r>
    </w:p>
    <w:p w:rsidR="005D6975" w:rsidRDefault="005D6975">
      <w:pPr>
        <w:pStyle w:val="2"/>
        <w:rPr>
          <w:rFonts w:eastAsia="Times New Roman" w:hint="default"/>
        </w:rPr>
      </w:pPr>
      <w:bookmarkStart w:id="59" w:name="_Toc356597077"/>
      <w:bookmarkStart w:id="60" w:name="_Toc21720"/>
      <w:bookmarkStart w:id="61" w:name="_Toc5316"/>
      <w:r>
        <w:rPr>
          <w:rFonts w:hint="default"/>
        </w:rPr>
        <w:t>2.12 Java</w:t>
      </w:r>
      <w:r>
        <w:t>基础其他注意事项</w:t>
      </w:r>
      <w:bookmarkEnd w:id="59"/>
      <w:bookmarkEnd w:id="60"/>
      <w:bookmarkEnd w:id="61"/>
    </w:p>
    <w:p w:rsidR="005D6975" w:rsidRDefault="005D6975">
      <w:pPr>
        <w:numPr>
          <w:ilvl w:val="0"/>
          <w:numId w:val="30"/>
        </w:numPr>
        <w:rPr>
          <w:rFonts w:eastAsia="Times New Roman"/>
        </w:rPr>
      </w:pPr>
      <w:r>
        <w:t>Java</w:t>
      </w:r>
      <w:r>
        <w:rPr>
          <w:rFonts w:hint="eastAsia"/>
        </w:rPr>
        <w:t>程序严格区分大小写。</w:t>
      </w:r>
    </w:p>
    <w:p w:rsidR="005D6975" w:rsidRDefault="005D6975">
      <w:pPr>
        <w:numPr>
          <w:ilvl w:val="0"/>
          <w:numId w:val="30"/>
        </w:numPr>
        <w:rPr>
          <w:rFonts w:eastAsia="Times New Roman"/>
        </w:rPr>
      </w:pPr>
      <w:r>
        <w:rPr>
          <w:rFonts w:hint="eastAsia"/>
        </w:rPr>
        <w:t>类名，每个单词首字母必须大写（公司规范！）。</w:t>
      </w:r>
    </w:p>
    <w:p w:rsidR="005D6975" w:rsidRDefault="005D6975">
      <w:pPr>
        <w:numPr>
          <w:ilvl w:val="0"/>
          <w:numId w:val="30"/>
        </w:numPr>
        <w:rPr>
          <w:rFonts w:eastAsia="Times New Roman"/>
        </w:rPr>
      </w:pPr>
      <w:r>
        <w:rPr>
          <w:rFonts w:hint="eastAsia"/>
        </w:rPr>
        <w:t>一个</w:t>
      </w:r>
      <w:r>
        <w:t>Java</w:t>
      </w:r>
      <w:r>
        <w:rPr>
          <w:rFonts w:hint="eastAsia"/>
        </w:rPr>
        <w:t>应用程序，有且只有一个</w:t>
      </w:r>
      <w:r>
        <w:t>main</w:t>
      </w:r>
      <w:r>
        <w:rPr>
          <w:rFonts w:hint="eastAsia"/>
        </w:rPr>
        <w:t>方法，作为程序的入口点。</w:t>
      </w:r>
    </w:p>
    <w:p w:rsidR="005D6975" w:rsidRDefault="005D6975">
      <w:pPr>
        <w:numPr>
          <w:ilvl w:val="0"/>
          <w:numId w:val="30"/>
        </w:numPr>
        <w:rPr>
          <w:rFonts w:eastAsia="Times New Roman"/>
        </w:rPr>
      </w:pPr>
      <w:r>
        <w:rPr>
          <w:rFonts w:hint="eastAsia"/>
        </w:rPr>
        <w:t>每一条</w:t>
      </w:r>
      <w:r>
        <w:t>Java</w:t>
      </w:r>
      <w:r>
        <w:rPr>
          <w:rFonts w:hint="eastAsia"/>
        </w:rPr>
        <w:t>语句必须以分号结束。</w:t>
      </w:r>
    </w:p>
    <w:p w:rsidR="005D6975" w:rsidRDefault="005D6975">
      <w:pPr>
        <w:numPr>
          <w:ilvl w:val="0"/>
          <w:numId w:val="30"/>
        </w:numPr>
        <w:rPr>
          <w:rFonts w:eastAsia="Times New Roman"/>
        </w:rPr>
      </w:pPr>
      <w:r>
        <w:rPr>
          <w:rFonts w:hint="eastAsia"/>
        </w:rPr>
        <w:t>类定义关键字</w:t>
      </w:r>
      <w:r>
        <w:t>class</w:t>
      </w:r>
      <w:r>
        <w:rPr>
          <w:rFonts w:hint="eastAsia"/>
        </w:rPr>
        <w:t>前面可以有修饰符（如</w:t>
      </w:r>
      <w:r>
        <w:t>public</w:t>
      </w:r>
      <w:r>
        <w:rPr>
          <w:rFonts w:hint="eastAsia"/>
        </w:rPr>
        <w:t>），如果前面的修饰符是</w:t>
      </w:r>
      <w:r>
        <w:t>public</w:t>
      </w:r>
      <w:r>
        <w:rPr>
          <w:rFonts w:hint="eastAsia"/>
        </w:rPr>
        <w:t>，该类的类名必须要与这个类所在的源文件名称相同。</w:t>
      </w:r>
    </w:p>
    <w:p w:rsidR="005D6975" w:rsidRDefault="005D6975">
      <w:pPr>
        <w:numPr>
          <w:ilvl w:val="0"/>
          <w:numId w:val="30"/>
        </w:numPr>
        <w:rPr>
          <w:rFonts w:eastAsia="Times New Roman"/>
        </w:rPr>
      </w:pPr>
      <w:r>
        <w:rPr>
          <w:rFonts w:hint="eastAsia"/>
        </w:rPr>
        <w:t>注意程序的缩进。</w:t>
      </w:r>
    </w:p>
    <w:p w:rsidR="005D6975" w:rsidRDefault="005D6975">
      <w:pPr>
        <w:numPr>
          <w:ilvl w:val="0"/>
          <w:numId w:val="30"/>
        </w:numPr>
        <w:rPr>
          <w:rFonts w:eastAsia="Times New Roman"/>
        </w:rPr>
      </w:pPr>
      <w:r>
        <w:t>double a[] = new double[2]; //</w:t>
      </w:r>
      <w:r>
        <w:rPr>
          <w:rFonts w:hint="eastAsia"/>
        </w:rPr>
        <w:t>语法可以，但企业中一定不要这么写，</w:t>
      </w:r>
      <w:r>
        <w:t>Java</w:t>
      </w:r>
      <w:r>
        <w:rPr>
          <w:rFonts w:hint="eastAsia"/>
        </w:rPr>
        <w:t>中</w:t>
      </w:r>
      <w:r>
        <w:t>[]</w:t>
      </w:r>
      <w:r>
        <w:rPr>
          <w:rFonts w:hint="eastAsia"/>
        </w:rPr>
        <w:t>建议放前面。</w:t>
      </w:r>
    </w:p>
    <w:p w:rsidR="005D6975" w:rsidRDefault="005D6975">
      <w:pPr>
        <w:numPr>
          <w:ilvl w:val="0"/>
          <w:numId w:val="30"/>
        </w:numPr>
        <w:rPr>
          <w:rFonts w:eastAsia="Times New Roman"/>
        </w:rPr>
      </w:pPr>
      <w:r>
        <w:rPr>
          <w:b/>
          <w:bCs/>
          <w:u w:val="single"/>
        </w:rPr>
        <w:t>Java</w:t>
      </w:r>
      <w:r>
        <w:rPr>
          <w:rFonts w:hint="eastAsia"/>
          <w:b/>
          <w:bCs/>
          <w:u w:val="single"/>
        </w:rPr>
        <w:t>中所有范围参数都是包含</w:t>
      </w:r>
      <w:r>
        <w:rPr>
          <w:rFonts w:eastAsia="Times New Roman"/>
          <w:b/>
          <w:bCs/>
          <w:u w:val="single"/>
        </w:rPr>
        <w:t>0</w:t>
      </w:r>
      <w:r>
        <w:rPr>
          <w:rFonts w:hint="eastAsia"/>
          <w:b/>
          <w:bCs/>
          <w:u w:val="single"/>
        </w:rPr>
        <w:t>，不包含结束</w:t>
      </w:r>
      <w:r>
        <w:rPr>
          <w:rFonts w:hint="eastAsia"/>
        </w:rPr>
        <w:t>，如</w:t>
      </w:r>
      <w:r>
        <w:t>int n = random.nextInt(26); //</w:t>
      </w:r>
      <w:r>
        <w:rPr>
          <w:rFonts w:hint="eastAsia"/>
        </w:rPr>
        <w:t>生成</w:t>
      </w:r>
      <w:r>
        <w:rPr>
          <w:rFonts w:eastAsia="Times New Roman"/>
        </w:rPr>
        <w:t>0</w:t>
      </w:r>
      <w:r>
        <w:rPr>
          <w:rFonts w:hint="eastAsia"/>
        </w:rPr>
        <w:t>到</w:t>
      </w:r>
      <w:r>
        <w:t>26</w:t>
      </w:r>
      <w:r>
        <w:rPr>
          <w:rFonts w:hint="eastAsia"/>
        </w:rPr>
        <w:t>范围内的随机数，不包括</w:t>
      </w:r>
      <w:r>
        <w:t>26</w:t>
      </w:r>
      <w:r>
        <w:rPr>
          <w:rFonts w:hint="eastAsia"/>
        </w:rPr>
        <w:t>。</w:t>
      </w:r>
    </w:p>
    <w:p w:rsidR="005D6975" w:rsidRDefault="005D6975">
      <w:pPr>
        <w:numPr>
          <w:ilvl w:val="0"/>
          <w:numId w:val="30"/>
        </w:numPr>
      </w:pPr>
      <w:r>
        <w:rPr>
          <w:rFonts w:hint="eastAsia"/>
        </w:rPr>
        <w:t>任何数据在内存中都是</w:t>
      </w:r>
      <w:r>
        <w:t>2</w:t>
      </w:r>
      <w:r>
        <w:rPr>
          <w:rFonts w:hint="eastAsia"/>
        </w:rPr>
        <w:t>进制的数据，内存中没有</w:t>
      </w:r>
      <w:r>
        <w:t>10</w:t>
      </w:r>
      <w:r>
        <w:rPr>
          <w:rFonts w:hint="eastAsia"/>
        </w:rPr>
        <w:t>进制</w:t>
      </w:r>
      <w:r>
        <w:t>16</w:t>
      </w:r>
      <w:r>
        <w:rPr>
          <w:rFonts w:hint="eastAsia"/>
        </w:rPr>
        <w:t>进制。</w:t>
      </w:r>
    </w:p>
    <w:p w:rsidR="005D6975" w:rsidRDefault="005D6975">
      <w:pPr>
        <w:numPr>
          <w:ilvl w:val="0"/>
          <w:numId w:val="30"/>
        </w:numPr>
        <w:rPr>
          <w:rFonts w:eastAsia="Times New Roman"/>
        </w:rPr>
      </w:pPr>
      <w:r>
        <w:t>int n = Integer.parseInt(str);//</w:t>
      </w:r>
      <w:r>
        <w:rPr>
          <w:rFonts w:hint="eastAsia"/>
        </w:rPr>
        <w:t>将字符串</w:t>
      </w:r>
      <w:r>
        <w:t xml:space="preserve">--&gt; int </w:t>
      </w:r>
      <w:r>
        <w:rPr>
          <w:rFonts w:hint="eastAsia"/>
        </w:rPr>
        <w:t>整数。</w:t>
      </w:r>
    </w:p>
    <w:p w:rsidR="005D6975" w:rsidRDefault="005D6975">
      <w:pPr>
        <w:numPr>
          <w:ilvl w:val="0"/>
          <w:numId w:val="30"/>
        </w:numPr>
        <w:rPr>
          <w:rFonts w:eastAsia="Times New Roman"/>
        </w:rPr>
      </w:pPr>
      <w:r>
        <w:t>System.out.println(Long.toBinaryString(maxL)); Long</w:t>
      </w:r>
      <w:r>
        <w:rPr>
          <w:rFonts w:hint="eastAsia"/>
        </w:rPr>
        <w:t>类型用</w:t>
      </w:r>
      <w:r>
        <w:t>Long.XXXX</w:t>
      </w:r>
      <w:r>
        <w:rPr>
          <w:rFonts w:hint="eastAsia"/>
        </w:rPr>
        <w:t xml:space="preserve"> </w:t>
      </w:r>
      <w:r>
        <w:rPr>
          <w:rFonts w:hint="eastAsia"/>
        </w:rPr>
        <w:t>。</w:t>
      </w:r>
    </w:p>
    <w:p w:rsidR="005D6975" w:rsidRDefault="005D6975">
      <w:pPr>
        <w:numPr>
          <w:ilvl w:val="0"/>
          <w:numId w:val="30"/>
        </w:numPr>
        <w:rPr>
          <w:rFonts w:eastAsia="Times New Roman"/>
        </w:rPr>
      </w:pPr>
      <w:r>
        <w:rPr>
          <w:rFonts w:hint="eastAsia"/>
        </w:rPr>
        <w:t>程序：数据</w:t>
      </w:r>
      <w:r>
        <w:rPr>
          <w:rFonts w:hint="eastAsia"/>
        </w:rPr>
        <w:t>+</w:t>
      </w:r>
      <w:r>
        <w:rPr>
          <w:rFonts w:hint="eastAsia"/>
        </w:rPr>
        <w:t>算法</w:t>
      </w:r>
      <w:r>
        <w:rPr>
          <w:rFonts w:hint="eastAsia"/>
        </w:rPr>
        <w:t xml:space="preserve"> </w:t>
      </w:r>
      <w:r>
        <w:rPr>
          <w:rFonts w:hint="eastAsia"/>
        </w:rPr>
        <w:t>数据即为变量，算法为数据的操作步骤，如：顺序、选择、循环。</w:t>
      </w:r>
    </w:p>
    <w:p w:rsidR="005D6975" w:rsidRDefault="005D6975">
      <w:pPr>
        <w:numPr>
          <w:ilvl w:val="0"/>
          <w:numId w:val="30"/>
        </w:numPr>
        <w:rPr>
          <w:rFonts w:eastAsia="Times New Roman"/>
        </w:rPr>
      </w:pPr>
      <w:r>
        <w:rPr>
          <w:rFonts w:hint="eastAsia"/>
        </w:rPr>
        <w:t>字符串按编码大小排序。</w:t>
      </w:r>
    </w:p>
    <w:p w:rsidR="005D6975" w:rsidRDefault="005D6975">
      <w:pPr>
        <w:pStyle w:val="1"/>
        <w:ind w:firstLine="0"/>
        <w:rPr>
          <w:rFonts w:eastAsia="Times New Roman"/>
        </w:rPr>
      </w:pPr>
      <w:r>
        <w:rPr>
          <w:rFonts w:eastAsia="Times New Roman"/>
        </w:rPr>
        <w:br w:type="page"/>
      </w:r>
      <w:bookmarkStart w:id="62" w:name="_Toc356597078"/>
      <w:bookmarkStart w:id="63" w:name="_Toc32694"/>
      <w:bookmarkStart w:id="64" w:name="_Toc20981"/>
      <w:r>
        <w:rPr>
          <w:rFonts w:hint="eastAsia"/>
        </w:rPr>
        <w:lastRenderedPageBreak/>
        <w:t>面向对象</w:t>
      </w:r>
      <w:bookmarkEnd w:id="62"/>
      <w:bookmarkEnd w:id="63"/>
      <w:bookmarkEnd w:id="64"/>
    </w:p>
    <w:p w:rsidR="005D6975" w:rsidRDefault="005D6975">
      <w:pPr>
        <w:spacing w:line="320" w:lineRule="exact"/>
        <w:ind w:firstLineChars="200" w:firstLine="420"/>
      </w:pPr>
      <w:r>
        <w:t>Object</w:t>
      </w:r>
      <w:r>
        <w:rPr>
          <w:rFonts w:hint="eastAsia"/>
        </w:rPr>
        <w:t>：对象，东西，一切皆对象</w:t>
      </w:r>
      <w:r>
        <w:t xml:space="preserve"> =</w:t>
      </w:r>
      <w:r>
        <w:rPr>
          <w:rFonts w:hint="eastAsia"/>
        </w:rPr>
        <w:t xml:space="preserve"> </w:t>
      </w:r>
      <w:r>
        <w:t xml:space="preserve">= </w:t>
      </w:r>
      <w:r>
        <w:rPr>
          <w:rFonts w:hint="eastAsia"/>
        </w:rPr>
        <w:t>啥都是东西</w:t>
      </w:r>
    </w:p>
    <w:p w:rsidR="005D6975" w:rsidRDefault="005D6975">
      <w:pPr>
        <w:spacing w:line="320" w:lineRule="exact"/>
        <w:ind w:firstLineChars="200" w:firstLine="420"/>
      </w:pPr>
      <w:r>
        <w:rPr>
          <w:rFonts w:hint="eastAsia"/>
        </w:rPr>
        <w:t>面向对象核心：封装、继承、多态</w:t>
      </w:r>
    </w:p>
    <w:p w:rsidR="005D6975" w:rsidRDefault="005D6975">
      <w:pPr>
        <w:pStyle w:val="2"/>
        <w:rPr>
          <w:rFonts w:hint="default"/>
        </w:rPr>
      </w:pPr>
      <w:bookmarkStart w:id="65" w:name="_Toc356597079"/>
      <w:bookmarkStart w:id="66" w:name="_Toc16034"/>
      <w:bookmarkStart w:id="67" w:name="_Toc24740"/>
      <w:r>
        <w:rPr>
          <w:rFonts w:hint="default"/>
        </w:rPr>
        <w:t>3.1</w:t>
      </w:r>
      <w:r>
        <w:t>类</w:t>
      </w:r>
      <w:bookmarkEnd w:id="65"/>
      <w:bookmarkEnd w:id="66"/>
      <w:bookmarkEnd w:id="67"/>
    </w:p>
    <w:p w:rsidR="005D6975" w:rsidRDefault="005D6975">
      <w:pPr>
        <w:numPr>
          <w:ilvl w:val="0"/>
          <w:numId w:val="31"/>
        </w:numPr>
        <w:spacing w:line="320" w:lineRule="exact"/>
        <w:ind w:firstLineChars="200" w:firstLine="420"/>
      </w:pPr>
      <w:r>
        <w:rPr>
          <w:rFonts w:hint="eastAsia"/>
        </w:rPr>
        <w:t>是同类型东西的概念，是对现实生活中事物的描述，映射到</w:t>
      </w:r>
      <w:r>
        <w:rPr>
          <w:rFonts w:hint="eastAsia"/>
        </w:rPr>
        <w:t>Java</w:t>
      </w:r>
      <w:r>
        <w:rPr>
          <w:rFonts w:hint="eastAsia"/>
        </w:rPr>
        <w:t>中描述就是</w:t>
      </w:r>
      <w:r>
        <w:rPr>
          <w:rFonts w:hint="eastAsia"/>
        </w:rPr>
        <w:t>class</w:t>
      </w:r>
      <w:r>
        <w:rPr>
          <w:rFonts w:hint="eastAsia"/>
        </w:rPr>
        <w:t>定义的类。类是对象的模板、图纸，是对象的数据结构定义。简单说就是“名词”。</w:t>
      </w:r>
    </w:p>
    <w:p w:rsidR="005D6975" w:rsidRDefault="005D6975">
      <w:pPr>
        <w:numPr>
          <w:ilvl w:val="0"/>
          <w:numId w:val="31"/>
        </w:numPr>
        <w:spacing w:line="320" w:lineRule="exact"/>
        <w:ind w:firstLineChars="200" w:firstLine="420"/>
      </w:pPr>
      <w:r>
        <w:rPr>
          <w:rFonts w:hint="eastAsia"/>
        </w:rPr>
        <w:t>其实定义类，就是在描述事物，就是在定义属性（变量）和方法（函数）。</w:t>
      </w:r>
    </w:p>
    <w:p w:rsidR="005D6975" w:rsidRDefault="005D6975">
      <w:pPr>
        <w:numPr>
          <w:ilvl w:val="0"/>
          <w:numId w:val="31"/>
        </w:numPr>
        <w:spacing w:line="320" w:lineRule="exact"/>
        <w:ind w:firstLineChars="200" w:firstLine="420"/>
      </w:pPr>
      <w:r>
        <w:rPr>
          <w:rFonts w:hint="eastAsia"/>
        </w:rPr>
        <w:t>类中可以声明：属性，方法，构造器；属性（变量）分为：实例变量，局部变量；实例变量：用于声明对象的结构的，在创建对象时候分配内存，每个对象有一份！实例变量（对象属性）在堆中分配，并作用于整个类中，实例变量有默认值，不初始化也能参与运算；局部变量在栈中分配，作用于方法或语句中，必须初始化，有值才能运算。</w:t>
      </w:r>
    </w:p>
    <w:p w:rsidR="005D6975" w:rsidRDefault="005D6975">
      <w:pPr>
        <w:numPr>
          <w:ilvl w:val="0"/>
          <w:numId w:val="31"/>
        </w:numPr>
        <w:spacing w:line="320" w:lineRule="exact"/>
        <w:ind w:firstLineChars="200" w:firstLine="420"/>
      </w:pPr>
      <w:r>
        <w:rPr>
          <w:rFonts w:hint="eastAsia"/>
        </w:rPr>
        <w:t>类与类之间的关系：①关联：一个类作为另一个类的成员变量：需要另一个类来共同完成。</w:t>
      </w:r>
      <w:r>
        <w:rPr>
          <w:rFonts w:hint="eastAsia"/>
        </w:rPr>
        <w:t>class A { pulic B b }</w:t>
      </w:r>
      <w:r>
        <w:rPr>
          <w:rFonts w:hint="eastAsia"/>
        </w:rPr>
        <w:tab/>
        <w:t>class B {}</w:t>
      </w:r>
      <w:r>
        <w:rPr>
          <w:rFonts w:hint="eastAsia"/>
        </w:rPr>
        <w:tab/>
      </w:r>
      <w:r>
        <w:rPr>
          <w:rFonts w:hint="eastAsia"/>
        </w:rPr>
        <w:t>②继承：</w:t>
      </w:r>
      <w:r>
        <w:rPr>
          <w:rFonts w:hint="eastAsia"/>
        </w:rPr>
        <w:t>class B extends A {}</w:t>
      </w:r>
      <w:r>
        <w:rPr>
          <w:rFonts w:hint="eastAsia"/>
        </w:rPr>
        <w:tab/>
        <w:t>class A {}</w:t>
      </w:r>
      <w:r>
        <w:rPr>
          <w:rFonts w:hint="eastAsia"/>
        </w:rPr>
        <w:tab/>
        <w:t xml:space="preserve">   </w:t>
      </w:r>
      <w:r>
        <w:rPr>
          <w:rFonts w:hint="eastAsia"/>
        </w:rPr>
        <w:t>③依赖：个别方法和另一个类相关。</w:t>
      </w:r>
      <w:r>
        <w:rPr>
          <w:rFonts w:hint="eastAsia"/>
        </w:rPr>
        <w:t>class A {</w:t>
      </w:r>
      <w:r>
        <w:rPr>
          <w:rFonts w:hint="eastAsia"/>
        </w:rPr>
        <w:tab/>
        <w:t>public void f(B b) {}//</w:t>
      </w:r>
      <w:r>
        <w:rPr>
          <w:rFonts w:hint="eastAsia"/>
        </w:rPr>
        <w:t>参数里有</w:t>
      </w:r>
      <w:r>
        <w:rPr>
          <w:rFonts w:hint="eastAsia"/>
        </w:rPr>
        <w:t>B</w:t>
      </w:r>
      <w:r>
        <w:rPr>
          <w:rFonts w:hint="eastAsia"/>
        </w:rPr>
        <w:tab/>
      </w:r>
      <w:r>
        <w:rPr>
          <w:rFonts w:hint="eastAsia"/>
        </w:rPr>
        <w:tab/>
        <w:t xml:space="preserve">     public B g() {}//</w:t>
      </w:r>
      <w:r>
        <w:rPr>
          <w:rFonts w:hint="eastAsia"/>
        </w:rPr>
        <w:t>返回值里有</w:t>
      </w:r>
      <w:r>
        <w:rPr>
          <w:rFonts w:hint="eastAsia"/>
        </w:rPr>
        <w:t>B  }  class B {}</w:t>
      </w:r>
    </w:p>
    <w:p w:rsidR="005D6975" w:rsidRDefault="00497F82">
      <w:r>
        <w:pict>
          <v:shape id="_x0000_s1030" type="#_x0000_t75" style="position:absolute;left:0;text-align:left;margin-left:29.95pt;margin-top:4.1pt;width:355.55pt;height:219pt;z-index:251663360">
            <v:imagedata r:id="rId17" o:title=""/>
            <w10:wrap type="topAndBottom"/>
          </v:shape>
        </w:pict>
      </w:r>
    </w:p>
    <w:p w:rsidR="005D6975" w:rsidRDefault="005D6975">
      <w:pPr>
        <w:numPr>
          <w:ilvl w:val="0"/>
          <w:numId w:val="32"/>
        </w:numPr>
        <w:tabs>
          <w:tab w:val="left" w:pos="840"/>
        </w:tabs>
        <w:ind w:left="840"/>
        <w:rPr>
          <w:rFonts w:eastAsia="Times New Roman"/>
        </w:rPr>
      </w:pPr>
      <w:r>
        <w:rPr>
          <w:rFonts w:hint="eastAsia"/>
        </w:rPr>
        <w:t>注意事项：除了</w:t>
      </w:r>
      <w:r>
        <w:t>8</w:t>
      </w:r>
      <w:r>
        <w:rPr>
          <w:rFonts w:hint="eastAsia"/>
        </w:rPr>
        <w:t>中基本类型，其他都是引用类型变量（也叫句柄）</w:t>
      </w:r>
    </w:p>
    <w:p w:rsidR="005D6975" w:rsidRDefault="005D6975">
      <w:pPr>
        <w:spacing w:line="320" w:lineRule="exact"/>
        <w:ind w:firstLineChars="200" w:firstLine="420"/>
      </w:pPr>
      <w:r>
        <w:rPr>
          <w:rFonts w:hint="eastAsia"/>
        </w:rPr>
        <w:t>5</w:t>
      </w:r>
      <w:r>
        <w:rPr>
          <w:rFonts w:hint="eastAsia"/>
        </w:rPr>
        <w:t>）</w:t>
      </w:r>
      <w:r>
        <w:rPr>
          <w:rStyle w:val="4Char"/>
        </w:rPr>
        <w:t xml:space="preserve">null </w:t>
      </w:r>
      <w:r>
        <w:rPr>
          <w:rStyle w:val="4Char"/>
        </w:rPr>
        <w:t>与</w:t>
      </w:r>
      <w:r>
        <w:rPr>
          <w:rStyle w:val="4Char"/>
        </w:rPr>
        <w:t xml:space="preserve"> </w:t>
      </w:r>
      <w:r>
        <w:rPr>
          <w:rStyle w:val="4Char"/>
        </w:rPr>
        <w:t>空指针异常</w:t>
      </w:r>
    </w:p>
    <w:p w:rsidR="005D6975" w:rsidRDefault="005D6975">
      <w:pPr>
        <w:spacing w:line="320" w:lineRule="exact"/>
        <w:ind w:firstLineChars="200" w:firstLine="420"/>
      </w:pPr>
      <w:r>
        <w:rPr>
          <w:rFonts w:hint="eastAsia"/>
        </w:rPr>
        <w:t>引用类型变量用于存放对象的地址，可以给引用类型赋值为</w:t>
      </w:r>
      <w:r>
        <w:t>null</w:t>
      </w:r>
      <w:r>
        <w:rPr>
          <w:rFonts w:hint="eastAsia"/>
        </w:rPr>
        <w:t>，表示不指向任何对象。</w:t>
      </w:r>
    </w:p>
    <w:p w:rsidR="005D6975" w:rsidRDefault="005D6975">
      <w:pPr>
        <w:spacing w:line="320" w:lineRule="exact"/>
        <w:ind w:firstLineChars="200" w:firstLine="420"/>
      </w:pPr>
      <w:r>
        <w:rPr>
          <w:rFonts w:hint="eastAsia"/>
        </w:rPr>
        <w:t>当某个引用类型变量为</w:t>
      </w:r>
      <w:r>
        <w:t>null</w:t>
      </w:r>
      <w:r>
        <w:rPr>
          <w:rFonts w:hint="eastAsia"/>
        </w:rPr>
        <w:t>时无法对对象实施访问（因为它没有指向任何对象）。此时，如果通过引用访问成员变量或调用方法，会产生</w:t>
      </w:r>
      <w:r>
        <w:t xml:space="preserve">NullPointerException </w:t>
      </w:r>
      <w:r>
        <w:rPr>
          <w:rFonts w:hint="eastAsia"/>
        </w:rPr>
        <w:t>异常。</w:t>
      </w:r>
    </w:p>
    <w:p w:rsidR="005D6975" w:rsidRDefault="005D6975">
      <w:pPr>
        <w:pStyle w:val="2"/>
        <w:rPr>
          <w:rFonts w:eastAsia="Times New Roman" w:hint="default"/>
        </w:rPr>
      </w:pPr>
      <w:bookmarkStart w:id="68" w:name="_Toc356597080"/>
      <w:bookmarkStart w:id="69" w:name="_Toc1978"/>
      <w:bookmarkStart w:id="70" w:name="_Toc11014"/>
      <w:r>
        <w:rPr>
          <w:rFonts w:hint="default"/>
        </w:rPr>
        <w:t>3.2</w:t>
      </w:r>
      <w:r>
        <w:t>对象</w:t>
      </w:r>
      <w:bookmarkEnd w:id="68"/>
      <w:bookmarkEnd w:id="69"/>
      <w:bookmarkEnd w:id="70"/>
    </w:p>
    <w:p w:rsidR="005D6975" w:rsidRDefault="005D6975">
      <w:pPr>
        <w:ind w:firstLine="420"/>
      </w:pPr>
      <w:r>
        <w:rPr>
          <w:rFonts w:hint="eastAsia"/>
        </w:rPr>
        <w:t>是这类事物实实在在存在的个体！利用类做为模板创建的个体实例，本质是数据。</w:t>
      </w:r>
    </w:p>
    <w:p w:rsidR="005D6975" w:rsidRDefault="005D6975">
      <w:pPr>
        <w:ind w:firstLine="420"/>
      </w:pPr>
      <w:r>
        <w:rPr>
          <w:rFonts w:hint="eastAsia"/>
        </w:rPr>
        <w:t>匿名对象：</w:t>
      </w:r>
    </w:p>
    <w:p w:rsidR="005D6975" w:rsidRDefault="005D6975">
      <w:pPr>
        <w:ind w:firstLine="420"/>
      </w:pPr>
      <w:r>
        <w:rPr>
          <w:rFonts w:hint="eastAsia"/>
        </w:rPr>
        <w:t>使用方式一：当对对象的方法只调用一次时，可用匿名对象来完成，这样比较简化。如果对一个对象进行多个成员调用，则必须给这个对象起个名字。</w:t>
      </w:r>
    </w:p>
    <w:p w:rsidR="005D6975" w:rsidRDefault="005D6975">
      <w:pPr>
        <w:ind w:firstLine="420"/>
      </w:pPr>
      <w:r>
        <w:rPr>
          <w:rFonts w:hint="eastAsia"/>
        </w:rPr>
        <w:t>使用方式二：可以将匿名对象作为实际参数进行传递</w:t>
      </w:r>
    </w:p>
    <w:p w:rsidR="005D6975" w:rsidRDefault="005D6975">
      <w:pPr>
        <w:pStyle w:val="2"/>
        <w:rPr>
          <w:rFonts w:hint="default"/>
        </w:rPr>
      </w:pPr>
      <w:bookmarkStart w:id="71" w:name="_Toc356597081"/>
      <w:bookmarkStart w:id="72" w:name="_Toc3466"/>
      <w:bookmarkStart w:id="73" w:name="_Toc19716"/>
      <w:r>
        <w:rPr>
          <w:rFonts w:hint="default"/>
        </w:rPr>
        <w:lastRenderedPageBreak/>
        <w:t>3.3</w:t>
      </w:r>
      <w:r>
        <w:t>包</w:t>
      </w:r>
      <w:bookmarkEnd w:id="71"/>
      <w:bookmarkEnd w:id="72"/>
      <w:bookmarkEnd w:id="73"/>
    </w:p>
    <w:p w:rsidR="005D6975" w:rsidRDefault="005D6975">
      <w:pPr>
        <w:numPr>
          <w:ilvl w:val="0"/>
          <w:numId w:val="33"/>
        </w:numPr>
        <w:ind w:firstLine="420"/>
      </w:pPr>
      <w:r>
        <w:rPr>
          <w:rFonts w:hint="eastAsia"/>
        </w:rPr>
        <w:t>包名必须是小写，多个单词用“．”隔开。在同一个包中，不能有同名的类！</w:t>
      </w:r>
    </w:p>
    <w:p w:rsidR="005D6975" w:rsidRDefault="005D6975">
      <w:pPr>
        <w:numPr>
          <w:ilvl w:val="0"/>
          <w:numId w:val="33"/>
        </w:numPr>
        <w:ind w:firstLine="420"/>
      </w:pPr>
      <w:r>
        <w:rPr>
          <w:rFonts w:hint="eastAsia"/>
        </w:rPr>
        <w:t>只要在同一个包中，则可直接用</w:t>
      </w:r>
      <w:r>
        <w:rPr>
          <w:rFonts w:hint="eastAsia"/>
        </w:rPr>
        <w:t>extends</w:t>
      </w:r>
      <w:r>
        <w:rPr>
          <w:rFonts w:hint="eastAsia"/>
        </w:rPr>
        <w:t>（类型互知道在哪），若不在同一个包中，则用</w:t>
      </w:r>
      <w:r>
        <w:rPr>
          <w:rFonts w:hint="eastAsia"/>
        </w:rPr>
        <w:t>import</w:t>
      </w:r>
      <w:r>
        <w:rPr>
          <w:rFonts w:hint="eastAsia"/>
        </w:rPr>
        <w:t>导入。</w:t>
      </w:r>
    </w:p>
    <w:p w:rsidR="005D6975" w:rsidRDefault="005D6975">
      <w:pPr>
        <w:pStyle w:val="2"/>
        <w:rPr>
          <w:rFonts w:eastAsia="Times New Roman" w:hint="default"/>
        </w:rPr>
      </w:pPr>
      <w:bookmarkStart w:id="74" w:name="_Toc356597082"/>
      <w:bookmarkStart w:id="75" w:name="_Toc16576"/>
      <w:bookmarkStart w:id="76" w:name="_Toc30283"/>
      <w:r>
        <w:rPr>
          <w:rFonts w:hint="default"/>
        </w:rPr>
        <w:t>3.4</w:t>
      </w:r>
      <w:r>
        <w:t>方法</w:t>
      </w:r>
      <w:bookmarkEnd w:id="74"/>
      <w:bookmarkEnd w:id="75"/>
      <w:r>
        <w:t>及其调用</w:t>
      </w:r>
      <w:bookmarkEnd w:id="76"/>
    </w:p>
    <w:p w:rsidR="005D6975" w:rsidRDefault="005D6975">
      <w:pPr>
        <w:spacing w:line="320" w:lineRule="exact"/>
        <w:ind w:firstLineChars="200" w:firstLine="420"/>
        <w:rPr>
          <w:rFonts w:eastAsia="Times New Roman"/>
        </w:rPr>
      </w:pPr>
      <w:r>
        <w:rPr>
          <w:rFonts w:hint="eastAsia"/>
        </w:rPr>
        <w:t>是用于对当前对象数据进行算法计算，实现业务功能。方法是对象的功能，对象的动作，对象的行为。总之是动词！方法名没有规定，建议首单词为小写动词，其他单词首字母大写。必须定义返回值！可有无参数方法。</w:t>
      </w:r>
      <w:r>
        <w:rPr>
          <w:rFonts w:hint="eastAsia"/>
          <w:b/>
          <w:bCs/>
          <w:u w:val="single"/>
        </w:rPr>
        <w:t>方法调用只有两种方式：</w:t>
      </w:r>
      <w:r>
        <w:rPr>
          <w:rFonts w:hint="eastAsia"/>
        </w:rPr>
        <w:t>①对象引用调用②类名调用（即静态类时）。</w:t>
      </w:r>
    </w:p>
    <w:p w:rsidR="005D6975" w:rsidRDefault="005D6975">
      <w:pPr>
        <w:pStyle w:val="2"/>
        <w:rPr>
          <w:rFonts w:eastAsia="Times New Roman" w:hint="default"/>
        </w:rPr>
      </w:pPr>
      <w:bookmarkStart w:id="77" w:name="_Toc356597083"/>
      <w:bookmarkStart w:id="78" w:name="_Toc24929"/>
      <w:bookmarkStart w:id="79" w:name="_Toc21666"/>
      <w:r>
        <w:rPr>
          <w:rFonts w:hint="default"/>
        </w:rPr>
        <w:t>3.5</w:t>
      </w:r>
      <w:r>
        <w:t>引用</w:t>
      </w:r>
      <w:bookmarkEnd w:id="77"/>
      <w:bookmarkEnd w:id="78"/>
      <w:bookmarkEnd w:id="79"/>
    </w:p>
    <w:p w:rsidR="005D6975" w:rsidRDefault="005D6975">
      <w:pPr>
        <w:spacing w:line="320" w:lineRule="exact"/>
        <w:ind w:firstLineChars="200" w:firstLine="420"/>
        <w:rPr>
          <w:rFonts w:eastAsia="Times New Roman"/>
        </w:rPr>
      </w:pPr>
      <w:r>
        <w:rPr>
          <w:rFonts w:hint="eastAsia"/>
        </w:rPr>
        <w:t>是对个体的标识名称。</w:t>
      </w:r>
    </w:p>
    <w:p w:rsidR="005D6975" w:rsidRDefault="005D6975">
      <w:pPr>
        <w:spacing w:line="320" w:lineRule="exact"/>
        <w:ind w:firstLineChars="200" w:firstLine="420"/>
        <w:rPr>
          <w:rFonts w:eastAsia="Times New Roman"/>
        </w:rPr>
      </w:pPr>
      <w:r>
        <w:rPr>
          <w:rFonts w:hint="eastAsia"/>
        </w:rPr>
        <w:t>1</w:t>
      </w:r>
      <w:r>
        <w:rPr>
          <w:rFonts w:hint="eastAsia"/>
        </w:rPr>
        <w:t>）是代词，是对象的引用，就像拴着对象的绳子。</w:t>
      </w:r>
    </w:p>
    <w:p w:rsidR="005D6975" w:rsidRDefault="005D6975">
      <w:pPr>
        <w:spacing w:line="320" w:lineRule="exact"/>
        <w:ind w:firstLineChars="200" w:firstLine="420"/>
        <w:rPr>
          <w:rFonts w:eastAsia="Times New Roman"/>
        </w:rPr>
      </w:pPr>
      <w:r>
        <w:rPr>
          <w:rFonts w:hint="eastAsia"/>
        </w:rPr>
        <w:t>2</w:t>
      </w:r>
      <w:r>
        <w:rPr>
          <w:rFonts w:hint="eastAsia"/>
        </w:rPr>
        <w:t>）引用本身不是对象！引用指代了对象！</w:t>
      </w:r>
    </w:p>
    <w:p w:rsidR="005D6975" w:rsidRDefault="005D6975">
      <w:pPr>
        <w:spacing w:line="320" w:lineRule="exact"/>
        <w:ind w:firstLineChars="200" w:firstLine="420"/>
        <w:rPr>
          <w:rFonts w:eastAsia="Times New Roman"/>
        </w:rPr>
      </w:pPr>
      <w:r>
        <w:rPr>
          <w:rFonts w:hint="eastAsia"/>
        </w:rPr>
        <w:t>3</w:t>
      </w:r>
      <w:r>
        <w:rPr>
          <w:rFonts w:hint="eastAsia"/>
        </w:rPr>
        <w:t>）引用的值是对象的地址值（或叫句柄），通过地址值引用了对象。</w:t>
      </w:r>
    </w:p>
    <w:p w:rsidR="005D6975" w:rsidRDefault="005D6975">
      <w:pPr>
        <w:spacing w:line="320" w:lineRule="exact"/>
        <w:ind w:firstLineChars="200" w:firstLine="420"/>
        <w:rPr>
          <w:rFonts w:eastAsia="Times New Roman"/>
        </w:rPr>
      </w:pPr>
      <w:r>
        <w:rPr>
          <w:rFonts w:hint="eastAsia"/>
        </w:rPr>
        <w:t>4</w:t>
      </w:r>
      <w:r>
        <w:rPr>
          <w:rFonts w:hint="eastAsia"/>
        </w:rPr>
        <w:t>）引用的值不是对象！</w:t>
      </w:r>
    </w:p>
    <w:p w:rsidR="005D6975" w:rsidRDefault="005D6975">
      <w:pPr>
        <w:numPr>
          <w:ilvl w:val="0"/>
          <w:numId w:val="5"/>
        </w:numPr>
        <w:spacing w:line="320" w:lineRule="exact"/>
        <w:ind w:left="0" w:firstLineChars="200" w:firstLine="420"/>
        <w:rPr>
          <w:rFonts w:eastAsia="Times New Roman"/>
        </w:rPr>
      </w:pPr>
      <w:r>
        <w:rPr>
          <w:rFonts w:hint="eastAsia"/>
        </w:rPr>
        <w:t>注意事项：“．”叫取成员运算，可以理解为“的”</w:t>
      </w:r>
    </w:p>
    <w:p w:rsidR="005D6975" w:rsidRDefault="005D6975">
      <w:pPr>
        <w:pStyle w:val="2"/>
        <w:rPr>
          <w:rFonts w:eastAsia="Times New Roman" w:hint="default"/>
        </w:rPr>
      </w:pPr>
      <w:bookmarkStart w:id="80" w:name="_Toc356597084"/>
      <w:bookmarkStart w:id="81" w:name="_Toc30757"/>
      <w:bookmarkStart w:id="82" w:name="_Toc21320"/>
      <w:r>
        <w:rPr>
          <w:rFonts w:hint="default"/>
        </w:rPr>
        <w:t>3.6</w:t>
      </w:r>
      <w:r>
        <w:t>访问控制</w:t>
      </w:r>
      <w:bookmarkEnd w:id="80"/>
      <w:r>
        <w:t>（封装）</w:t>
      </w:r>
      <w:bookmarkEnd w:id="81"/>
      <w:bookmarkEnd w:id="82"/>
    </w:p>
    <w:p w:rsidR="005D6975" w:rsidRDefault="005D6975">
      <w:pPr>
        <w:spacing w:line="320" w:lineRule="exact"/>
        <w:ind w:firstLineChars="200" w:firstLine="420"/>
      </w:pPr>
      <w:r>
        <w:rPr>
          <w:rFonts w:hint="eastAsia"/>
        </w:rPr>
        <w:t>封装：将数据封装到类的内部，将算法封装到方法中。</w:t>
      </w:r>
    </w:p>
    <w:p w:rsidR="005D6975" w:rsidRDefault="005D6975">
      <w:pPr>
        <w:spacing w:line="320" w:lineRule="exact"/>
        <w:ind w:firstLineChars="200" w:firstLine="420"/>
      </w:pPr>
      <w:r>
        <w:rPr>
          <w:rFonts w:hint="eastAsia"/>
        </w:rPr>
        <w:t>1</w:t>
      </w:r>
      <w:r>
        <w:rPr>
          <w:rFonts w:hint="eastAsia"/>
        </w:rPr>
        <w:t>）封装原则：将不需要对外提供的内容都隐藏起来，把属性都隐藏，提供公共方法对其访问，通常有两种访问方式：</w:t>
      </w:r>
      <w:r>
        <w:rPr>
          <w:rFonts w:hint="eastAsia"/>
        </w:rPr>
        <w:t xml:space="preserve">set </w:t>
      </w:r>
      <w:r>
        <w:rPr>
          <w:rFonts w:hint="eastAsia"/>
        </w:rPr>
        <w:t>设置，</w:t>
      </w:r>
      <w:r>
        <w:rPr>
          <w:rFonts w:hint="eastAsia"/>
        </w:rPr>
        <w:t xml:space="preserve">get </w:t>
      </w:r>
      <w:r>
        <w:rPr>
          <w:rFonts w:hint="eastAsia"/>
        </w:rPr>
        <w:t>获取。</w:t>
      </w:r>
    </w:p>
    <w:p w:rsidR="005D6975" w:rsidRDefault="005D6975">
      <w:pPr>
        <w:spacing w:line="320" w:lineRule="exact"/>
        <w:ind w:firstLineChars="200" w:firstLine="420"/>
      </w:pPr>
      <w:r>
        <w:rPr>
          <w:rFonts w:hint="eastAsia"/>
        </w:rPr>
        <w:t>2</w:t>
      </w:r>
      <w:r>
        <w:rPr>
          <w:rFonts w:hint="eastAsia"/>
        </w:rPr>
        <w:t>）封装结果：存在但是不可见。</w:t>
      </w:r>
    </w:p>
    <w:p w:rsidR="005D6975" w:rsidRDefault="005D6975">
      <w:pPr>
        <w:spacing w:line="320" w:lineRule="exact"/>
        <w:ind w:firstLineChars="200" w:firstLine="420"/>
      </w:pPr>
      <w:r>
        <w:rPr>
          <w:rFonts w:hint="eastAsia"/>
        </w:rPr>
        <w:t>3</w:t>
      </w:r>
      <w:r>
        <w:rPr>
          <w:rFonts w:hint="eastAsia"/>
        </w:rPr>
        <w:t>）</w:t>
      </w:r>
      <w:r>
        <w:rPr>
          <w:rFonts w:hint="eastAsia"/>
        </w:rPr>
        <w:t>p</w:t>
      </w:r>
      <w:r>
        <w:t>ubli</w:t>
      </w:r>
      <w:r>
        <w:rPr>
          <w:rFonts w:hint="eastAsia"/>
        </w:rPr>
        <w:t>c</w:t>
      </w:r>
      <w:r>
        <w:rPr>
          <w:rFonts w:hint="eastAsia"/>
        </w:rPr>
        <w:t>：任何位置可见，可以修饰：类、成员属性、成员方法、内部类、跨包访问类（需要使用</w:t>
      </w:r>
      <w:r>
        <w:t>import</w:t>
      </w:r>
      <w:r>
        <w:rPr>
          <w:rFonts w:hint="eastAsia"/>
        </w:rPr>
        <w:t>语句导入），成员属性</w:t>
      </w:r>
      <w:r>
        <w:rPr>
          <w:rFonts w:hint="eastAsia"/>
        </w:rPr>
        <w:t xml:space="preserve"> = = </w:t>
      </w:r>
      <w:r>
        <w:rPr>
          <w:rFonts w:hint="eastAsia"/>
        </w:rPr>
        <w:t>成员变量。</w:t>
      </w:r>
    </w:p>
    <w:p w:rsidR="005D6975" w:rsidRDefault="005D6975">
      <w:pPr>
        <w:spacing w:line="320" w:lineRule="exact"/>
        <w:ind w:firstLineChars="200" w:firstLine="420"/>
      </w:pPr>
      <w:r>
        <w:rPr>
          <w:rFonts w:hint="eastAsia"/>
        </w:rPr>
        <w:t>4</w:t>
      </w:r>
      <w:r>
        <w:rPr>
          <w:rFonts w:hint="eastAsia"/>
        </w:rPr>
        <w:t>）</w:t>
      </w:r>
      <w:r>
        <w:rPr>
          <w:rFonts w:hint="eastAsia"/>
        </w:rPr>
        <w:t>p</w:t>
      </w:r>
      <w:r>
        <w:t>rotected</w:t>
      </w:r>
      <w:r>
        <w:rPr>
          <w:rFonts w:hint="eastAsia"/>
        </w:rPr>
        <w:t>：当前包中可见，子类中可见。可以修饰：成员属性、成员方法、内部类（只能在类体中使用，不能修饰类）。</w:t>
      </w:r>
    </w:p>
    <w:p w:rsidR="005D6975" w:rsidRDefault="005D6975">
      <w:pPr>
        <w:spacing w:line="320" w:lineRule="exact"/>
        <w:ind w:firstLineChars="200" w:firstLine="420"/>
      </w:pPr>
      <w:r>
        <w:rPr>
          <w:rFonts w:hint="eastAsia"/>
        </w:rPr>
        <w:t>5</w:t>
      </w:r>
      <w:r>
        <w:rPr>
          <w:rFonts w:hint="eastAsia"/>
        </w:rPr>
        <w:t>）默认的：当前包内部可见，就是没有任何修饰词，可以修饰：类、成员属性、成员方法、内部类，但在实际项目中很少使用。默认类（包内类）的访问范围：当前包内部可见，不能在其他包中访问类，访问受限！</w:t>
      </w:r>
      <w:r>
        <w:rPr>
          <w:rFonts w:hint="eastAsia"/>
        </w:rPr>
        <w:t>main</w:t>
      </w:r>
      <w:r>
        <w:rPr>
          <w:rFonts w:hint="eastAsia"/>
        </w:rPr>
        <w:t>方法若定在默认类中</w:t>
      </w:r>
      <w:r>
        <w:rPr>
          <w:rFonts w:hint="eastAsia"/>
        </w:rPr>
        <w:t>JVM</w:t>
      </w:r>
      <w:r>
        <w:rPr>
          <w:rFonts w:hint="eastAsia"/>
        </w:rPr>
        <w:t>将找不到，无法执行，因此必定在</w:t>
      </w:r>
      <w:r>
        <w:rPr>
          <w:rFonts w:hint="eastAsia"/>
        </w:rPr>
        <w:t>public</w:t>
      </w:r>
      <w:r>
        <w:rPr>
          <w:rFonts w:hint="eastAsia"/>
        </w:rPr>
        <w:t>类中。</w:t>
      </w:r>
    </w:p>
    <w:p w:rsidR="005D6975" w:rsidRDefault="005D6975">
      <w:pPr>
        <w:spacing w:line="320" w:lineRule="exact"/>
        <w:ind w:firstLineChars="200" w:firstLine="420"/>
      </w:pPr>
      <w:r>
        <w:rPr>
          <w:rFonts w:hint="eastAsia"/>
        </w:rPr>
        <w:t>6</w:t>
      </w:r>
      <w:r>
        <w:rPr>
          <w:rFonts w:hint="eastAsia"/>
        </w:rPr>
        <w:t>）</w:t>
      </w:r>
      <w:r>
        <w:rPr>
          <w:rFonts w:hint="eastAsia"/>
        </w:rPr>
        <w:t>p</w:t>
      </w:r>
      <w:r>
        <w:t>rivate</w:t>
      </w:r>
      <w:r>
        <w:rPr>
          <w:rFonts w:hint="eastAsia"/>
        </w:rPr>
        <w:t>：仅仅在类内部可见。可以修饰：成员属性、成员方法、内部类（只能在类体中使用，不能修饰类）。私有的方法不能继承，也不能重写。</w:t>
      </w:r>
    </w:p>
    <w:p w:rsidR="005D6975" w:rsidRDefault="005D6975">
      <w:pPr>
        <w:numPr>
          <w:ilvl w:val="0"/>
          <w:numId w:val="34"/>
        </w:numPr>
        <w:tabs>
          <w:tab w:val="left" w:pos="840"/>
        </w:tabs>
        <w:spacing w:line="320" w:lineRule="exact"/>
        <w:ind w:left="840"/>
      </w:pPr>
      <w:r>
        <w:rPr>
          <w:rFonts w:hint="eastAsia"/>
        </w:rPr>
        <w:t>注意事项：在企业项目中建议：所有类都是公用类。封装的类使用内部类！</w:t>
      </w:r>
    </w:p>
    <w:p w:rsidR="005D6975" w:rsidRDefault="005D6975">
      <w:pPr>
        <w:pStyle w:val="2"/>
        <w:rPr>
          <w:rFonts w:eastAsia="Times New Roman" w:hint="default"/>
        </w:rPr>
      </w:pPr>
      <w:bookmarkStart w:id="83" w:name="_Toc356597085"/>
      <w:bookmarkStart w:id="84" w:name="_Toc5012"/>
      <w:bookmarkStart w:id="85" w:name="_Toc20931"/>
      <w:r>
        <w:rPr>
          <w:rFonts w:hint="default"/>
        </w:rPr>
        <w:t>3.</w:t>
      </w:r>
      <w:r>
        <w:t>7</w:t>
      </w:r>
      <w:r>
        <w:t>构造器</w:t>
      </w:r>
      <w:bookmarkEnd w:id="83"/>
      <w:bookmarkEnd w:id="84"/>
      <w:bookmarkEnd w:id="85"/>
    </w:p>
    <w:p w:rsidR="005D6975" w:rsidRDefault="005D6975">
      <w:pPr>
        <w:spacing w:line="320" w:lineRule="exact"/>
        <w:ind w:firstLineChars="200" w:firstLine="420"/>
      </w:pPr>
      <w:r>
        <w:rPr>
          <w:rFonts w:hint="eastAsia"/>
        </w:rPr>
        <w:t>用于创建对象并初始化对象属性的方法，叫“构造方法”，也叫“构造器”；构造器在类中定义。</w:t>
      </w:r>
    </w:p>
    <w:p w:rsidR="005D6975" w:rsidRDefault="005D6975">
      <w:pPr>
        <w:numPr>
          <w:ilvl w:val="0"/>
          <w:numId w:val="35"/>
        </w:numPr>
        <w:spacing w:line="320" w:lineRule="exact"/>
        <w:ind w:firstLineChars="200" w:firstLine="420"/>
      </w:pPr>
      <w:r>
        <w:rPr>
          <w:rFonts w:hint="eastAsia"/>
        </w:rPr>
        <w:t>构造器的名称必须与类名同名，包括大小写。</w:t>
      </w:r>
    </w:p>
    <w:p w:rsidR="005D6975" w:rsidRDefault="005D6975">
      <w:pPr>
        <w:numPr>
          <w:ilvl w:val="0"/>
          <w:numId w:val="35"/>
        </w:numPr>
        <w:spacing w:line="320" w:lineRule="exact"/>
        <w:ind w:firstLineChars="200" w:firstLine="420"/>
        <w:rPr>
          <w:rFonts w:eastAsia="Times New Roman"/>
        </w:rPr>
      </w:pPr>
      <w:r>
        <w:rPr>
          <w:rFonts w:hint="eastAsia"/>
        </w:rPr>
        <w:t>构造器没有返回值，但也不能写</w:t>
      </w:r>
      <w:r>
        <w:t>void</w:t>
      </w:r>
      <w:r>
        <w:rPr>
          <w:rFonts w:hint="eastAsia"/>
        </w:rPr>
        <w:t>，也不能写</w:t>
      </w:r>
      <w:r>
        <w:rPr>
          <w:rFonts w:hint="eastAsia"/>
        </w:rPr>
        <w:t>return</w:t>
      </w:r>
      <w:r>
        <w:rPr>
          <w:rFonts w:hint="eastAsia"/>
        </w:rPr>
        <w:t>。</w:t>
      </w:r>
    </w:p>
    <w:p w:rsidR="005D6975" w:rsidRDefault="005D6975">
      <w:pPr>
        <w:numPr>
          <w:ilvl w:val="0"/>
          <w:numId w:val="35"/>
        </w:numPr>
        <w:spacing w:line="320" w:lineRule="exact"/>
        <w:ind w:firstLineChars="200" w:firstLine="420"/>
        <w:rPr>
          <w:rFonts w:eastAsia="Times New Roman"/>
        </w:rPr>
      </w:pPr>
      <w:r>
        <w:rPr>
          <w:rFonts w:hint="eastAsia"/>
        </w:rPr>
        <w:t>构造器的参数：一般是初始化对象的前提条件。</w:t>
      </w:r>
    </w:p>
    <w:p w:rsidR="005D6975" w:rsidRDefault="005D6975">
      <w:pPr>
        <w:numPr>
          <w:ilvl w:val="0"/>
          <w:numId w:val="35"/>
        </w:numPr>
        <w:spacing w:line="320" w:lineRule="exact"/>
        <w:ind w:firstLineChars="200" w:firstLine="420"/>
        <w:rPr>
          <w:rFonts w:eastAsia="Times New Roman"/>
        </w:rPr>
      </w:pPr>
      <w:r>
        <w:rPr>
          <w:rFonts w:hint="eastAsia"/>
        </w:rPr>
        <w:t>用</w:t>
      </w:r>
      <w:r>
        <w:t>new</w:t>
      </w:r>
      <w:r>
        <w:rPr>
          <w:rFonts w:hint="eastAsia"/>
        </w:rPr>
        <w:t>调用！且对象一建立，构造器就运行且仅运行一次。一般方法可被调用多次。</w:t>
      </w:r>
    </w:p>
    <w:p w:rsidR="005D6975" w:rsidRDefault="005D6975">
      <w:pPr>
        <w:numPr>
          <w:ilvl w:val="0"/>
          <w:numId w:val="35"/>
        </w:numPr>
        <w:spacing w:line="320" w:lineRule="exact"/>
        <w:ind w:firstLineChars="200" w:firstLine="420"/>
        <w:rPr>
          <w:rFonts w:eastAsia="Times New Roman"/>
        </w:rPr>
      </w:pPr>
      <w:r>
        <w:rPr>
          <w:rFonts w:hint="eastAsia"/>
        </w:rPr>
        <w:lastRenderedPageBreak/>
        <w:t>类一定有构造器！这是真的，不需要质疑！</w:t>
      </w:r>
    </w:p>
    <w:p w:rsidR="005D6975" w:rsidRDefault="005D6975">
      <w:pPr>
        <w:numPr>
          <w:ilvl w:val="0"/>
          <w:numId w:val="35"/>
        </w:numPr>
        <w:spacing w:line="320" w:lineRule="exact"/>
        <w:ind w:firstLineChars="200" w:firstLine="420"/>
        <w:rPr>
          <w:rFonts w:eastAsia="Times New Roman"/>
        </w:rPr>
      </w:pPr>
      <w:r>
        <w:rPr>
          <w:rFonts w:eastAsia="Times New Roman"/>
        </w:rPr>
        <w:t>如果类没有声明（定义）任何的构造器，Java编译器会自动插入默认构造器！</w:t>
      </w:r>
    </w:p>
    <w:p w:rsidR="005D6975" w:rsidRDefault="005D6975">
      <w:pPr>
        <w:numPr>
          <w:ilvl w:val="0"/>
          <w:numId w:val="35"/>
        </w:numPr>
        <w:spacing w:line="320" w:lineRule="exact"/>
        <w:ind w:firstLineChars="200" w:firstLine="420"/>
        <w:rPr>
          <w:rFonts w:eastAsia="Times New Roman"/>
        </w:rPr>
      </w:pPr>
      <w:r>
        <w:rPr>
          <w:rFonts w:eastAsia="Times New Roman"/>
        </w:rPr>
        <w:t>默认构造是无参数，方法体是空的构造器</w:t>
      </w:r>
      <w:r>
        <w:rPr>
          <w:rFonts w:hint="eastAsia"/>
        </w:rPr>
        <w:t>，且默认构造器的访问权限随着所属类的访问权限变化而变化。如，若类被</w:t>
      </w:r>
      <w:r>
        <w:rPr>
          <w:rFonts w:hint="eastAsia"/>
        </w:rPr>
        <w:t>public</w:t>
      </w:r>
      <w:r>
        <w:rPr>
          <w:rFonts w:hint="eastAsia"/>
        </w:rPr>
        <w:t>修饰，则默认构造器也带</w:t>
      </w:r>
      <w:r>
        <w:rPr>
          <w:rFonts w:hint="eastAsia"/>
        </w:rPr>
        <w:t>public</w:t>
      </w:r>
      <w:r>
        <w:rPr>
          <w:rFonts w:hint="eastAsia"/>
        </w:rPr>
        <w:t>修饰符。</w:t>
      </w:r>
    </w:p>
    <w:p w:rsidR="005D6975" w:rsidRDefault="005D6975">
      <w:pPr>
        <w:numPr>
          <w:ilvl w:val="0"/>
          <w:numId w:val="35"/>
        </w:numPr>
        <w:spacing w:line="320" w:lineRule="exact"/>
        <w:ind w:firstLineChars="200" w:firstLine="420"/>
        <w:rPr>
          <w:rFonts w:eastAsia="Times New Roman"/>
        </w:rPr>
      </w:pPr>
      <w:r>
        <w:rPr>
          <w:rFonts w:hint="eastAsia"/>
        </w:rPr>
        <w:t>默认构造器是看不到的，一旦自己写上构造器则默认构造器就没有了，自己写的叫自定义构造器，即便自己写的是空参数的构造器，也是自定义构造器，而不是默认构造器。</w:t>
      </w:r>
    </w:p>
    <w:p w:rsidR="005D6975" w:rsidRDefault="005D6975">
      <w:pPr>
        <w:numPr>
          <w:ilvl w:val="0"/>
          <w:numId w:val="35"/>
        </w:numPr>
        <w:spacing w:line="320" w:lineRule="exact"/>
        <w:ind w:firstLineChars="200" w:firstLine="420"/>
        <w:rPr>
          <w:rFonts w:eastAsia="Times New Roman"/>
        </w:rPr>
      </w:pPr>
      <w:r>
        <w:rPr>
          <w:rFonts w:eastAsia="Times New Roman"/>
        </w:rPr>
        <w:t>如果类声明了构造器，Java编译器将不再提供默认构造器</w:t>
      </w:r>
      <w:r>
        <w:rPr>
          <w:rFonts w:hint="eastAsia"/>
        </w:rPr>
        <w:t>。若没手动写出无参构造器，但却调用了无参构造器，将会报错！</w:t>
      </w:r>
    </w:p>
    <w:p w:rsidR="005D6975" w:rsidRDefault="005D6975">
      <w:pPr>
        <w:ind w:firstLine="420"/>
        <w:rPr>
          <w:rFonts w:eastAsia="Times New Roman"/>
        </w:rPr>
      </w:pPr>
      <w:r>
        <w:t>eg</w:t>
      </w:r>
      <w:r>
        <w:rPr>
          <w:rFonts w:hint="eastAsia"/>
        </w:rPr>
        <w:t>：默认构造器</w:t>
      </w:r>
    </w:p>
    <w:p w:rsidR="005D6975" w:rsidRDefault="005D6975">
      <w:pPr>
        <w:pBdr>
          <w:top w:val="single" w:sz="4" w:space="1" w:color="auto"/>
          <w:left w:val="single" w:sz="4" w:space="4" w:color="auto"/>
          <w:bottom w:val="single" w:sz="4" w:space="1" w:color="auto"/>
          <w:right w:val="single" w:sz="4" w:space="4" w:color="auto"/>
        </w:pBdr>
        <w:ind w:firstLine="420"/>
      </w:pPr>
      <w:r>
        <w:rPr>
          <w:rFonts w:hint="eastAsia"/>
        </w:rPr>
        <w:t xml:space="preserve">     </w:t>
      </w:r>
      <w:r>
        <w:t>public class Demo {</w:t>
      </w:r>
      <w:r>
        <w:rPr>
          <w:rFonts w:hint="eastAsia"/>
        </w:rPr>
        <w:t xml:space="preserve">   </w:t>
      </w:r>
      <w:r>
        <w:t>public static void main(String[] args) {</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 xml:space="preserve">   </w:t>
      </w:r>
      <w:r>
        <w:rPr>
          <w:rFonts w:eastAsia="Times New Roman"/>
        </w:rPr>
        <w:tab/>
      </w:r>
      <w:r>
        <w:rPr>
          <w:rFonts w:hint="eastAsia"/>
        </w:rPr>
        <w:t xml:space="preserve">  </w:t>
      </w:r>
      <w:r>
        <w:rPr>
          <w:rFonts w:hint="eastAsia"/>
        </w:rPr>
        <w:tab/>
      </w:r>
      <w:r>
        <w:rPr>
          <w:rFonts w:hint="eastAsia"/>
        </w:rPr>
        <w:tab/>
        <w:t xml:space="preserve">   </w:t>
      </w:r>
      <w:r>
        <w:t>Foo foo = new Foo();//</w:t>
      </w:r>
      <w:r>
        <w:rPr>
          <w:rFonts w:hint="eastAsia"/>
        </w:rPr>
        <w:t>调用了</w:t>
      </w:r>
      <w:r>
        <w:t>javac</w:t>
      </w:r>
      <w:r>
        <w:rPr>
          <w:rFonts w:hint="eastAsia"/>
        </w:rPr>
        <w:t>自动添加的默认构造器！</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rPr>
          <w:rFonts w:hint="eastAsia"/>
        </w:rPr>
        <w:t xml:space="preserve">  </w:t>
      </w:r>
      <w:r>
        <w:rPr>
          <w:rFonts w:hint="eastAsia"/>
        </w:rPr>
        <w:tab/>
      </w:r>
      <w:r>
        <w:rPr>
          <w:rFonts w:hint="eastAsia"/>
        </w:rPr>
        <w:tab/>
        <w:t xml:space="preserve">   </w:t>
      </w:r>
      <w:r>
        <w:t>//Koo koo = new Koo();//</w:t>
      </w:r>
      <w:r>
        <w:rPr>
          <w:rFonts w:hint="eastAsia"/>
        </w:rPr>
        <w:t>编译错误，没有</w:t>
      </w:r>
      <w:r>
        <w:t>Koo()</w:t>
      </w:r>
      <w:r>
        <w:rPr>
          <w:rFonts w:hint="eastAsia"/>
        </w:rPr>
        <w:t>构造器</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rPr>
          <w:rFonts w:hint="eastAsia"/>
        </w:rPr>
        <w:t xml:space="preserve">  </w:t>
      </w:r>
      <w:r>
        <w:rPr>
          <w:rFonts w:hint="eastAsia"/>
        </w:rPr>
        <w:tab/>
      </w:r>
      <w:r>
        <w:rPr>
          <w:rFonts w:hint="eastAsia"/>
        </w:rPr>
        <w:tab/>
        <w:t xml:space="preserve">   </w:t>
      </w:r>
      <w:r>
        <w:t xml:space="preserve">Koo koo = new Koo(8); </w:t>
      </w:r>
      <w:r>
        <w:rPr>
          <w:rFonts w:hint="eastAsia"/>
        </w:rPr>
        <w:tab/>
      </w:r>
      <w:r>
        <w:rPr>
          <w:rFonts w:hint="eastAsia"/>
        </w:rPr>
        <w:tab/>
      </w:r>
      <w:r>
        <w:t xml:space="preserve"> </w:t>
      </w:r>
      <w:r>
        <w:rPr>
          <w:rFonts w:eastAsia="Times New Roman"/>
        </w:rPr>
        <w:t>}</w:t>
      </w:r>
      <w:r>
        <w:rPr>
          <w:rFonts w:hint="eastAsia"/>
        </w:rPr>
        <w:t xml:space="preserve">         </w:t>
      </w:r>
      <w:r>
        <w:rPr>
          <w:rFonts w:eastAsia="Times New Roman"/>
        </w:rPr>
        <w:t>}</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hint="eastAsia"/>
        </w:rPr>
        <w:t xml:space="preserve">    </w:t>
      </w:r>
      <w:r>
        <w:rPr>
          <w:rFonts w:hint="eastAsia"/>
        </w:rPr>
        <w:tab/>
        <w:t xml:space="preserve"> </w:t>
      </w:r>
      <w:r>
        <w:t>class Foo { } //Foo</w:t>
      </w:r>
      <w:r>
        <w:rPr>
          <w:rFonts w:hint="eastAsia"/>
        </w:rPr>
        <w:t>有构造器，有无参数的默认构造器！</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hint="eastAsia"/>
        </w:rPr>
        <w:t xml:space="preserve">   </w:t>
      </w:r>
      <w:r>
        <w:rPr>
          <w:rFonts w:hint="eastAsia"/>
        </w:rPr>
        <w:tab/>
        <w:t xml:space="preserve">     </w:t>
      </w:r>
      <w:r>
        <w:t xml:space="preserve">class Koo </w:t>
      </w:r>
      <w:r>
        <w:rPr>
          <w:rFonts w:eastAsia="Times New Roman"/>
        </w:rPr>
        <w:t>{</w:t>
      </w:r>
      <w:r>
        <w:rPr>
          <w:rFonts w:hint="eastAsia"/>
        </w:rPr>
        <w:t xml:space="preserve"> </w:t>
      </w:r>
      <w:r>
        <w:rPr>
          <w:rFonts w:hint="eastAsia"/>
        </w:rPr>
        <w:tab/>
        <w:t xml:space="preserve">  </w:t>
      </w:r>
      <w:r>
        <w:t>public Koo(int a) {  //</w:t>
      </w:r>
      <w:r>
        <w:rPr>
          <w:rFonts w:hint="eastAsia"/>
        </w:rPr>
        <w:t>声明了有参数构造器</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rPr>
          <w:rFonts w:hint="eastAsia"/>
        </w:rPr>
        <w:t xml:space="preserve">  </w:t>
      </w:r>
      <w:r>
        <w:rPr>
          <w:rFonts w:hint="eastAsia"/>
        </w:rPr>
        <w:tab/>
        <w:t xml:space="preserve">  </w:t>
      </w:r>
      <w:r>
        <w:rPr>
          <w:rFonts w:hint="eastAsia"/>
        </w:rPr>
        <w:tab/>
        <w:t xml:space="preserve">             </w:t>
      </w:r>
      <w:r>
        <w:t xml:space="preserve">System.out.println("Call Koo(int)");  </w:t>
      </w:r>
      <w:r>
        <w:rPr>
          <w:rFonts w:eastAsia="Times New Roman"/>
        </w:rPr>
        <w:t>}</w:t>
      </w:r>
      <w:r>
        <w:rPr>
          <w:rFonts w:hint="eastAsia"/>
        </w:rPr>
        <w:t xml:space="preserve">    </w:t>
      </w:r>
      <w:r>
        <w:rPr>
          <w:rFonts w:hint="eastAsia"/>
        </w:rPr>
        <w:tab/>
        <w:t xml:space="preserve">  </w:t>
      </w:r>
      <w:r>
        <w:rPr>
          <w:rFonts w:eastAsia="Times New Roman"/>
        </w:rPr>
        <w:t>}</w:t>
      </w:r>
    </w:p>
    <w:p w:rsidR="005D6975" w:rsidRDefault="00497F82">
      <w:pPr>
        <w:spacing w:line="320" w:lineRule="exact"/>
      </w:pPr>
      <w:r>
        <w:pict>
          <v:shape id="_x0000_s1031" type="#_x0000_t75" style="position:absolute;left:0;text-align:left;margin-left:42.75pt;margin-top:11.45pt;width:344.5pt;height:194.4pt;z-index:251664384">
            <v:imagedata r:id="rId18" o:title=""/>
            <w10:wrap type="topAndBottom"/>
          </v:shape>
        </w:pict>
      </w:r>
    </w:p>
    <w:p w:rsidR="005D6975" w:rsidRDefault="005D6975">
      <w:pPr>
        <w:numPr>
          <w:ilvl w:val="0"/>
          <w:numId w:val="35"/>
        </w:numPr>
        <w:spacing w:line="320" w:lineRule="exact"/>
        <w:ind w:firstLineChars="200" w:firstLine="420"/>
      </w:pPr>
      <w:r>
        <w:rPr>
          <w:rFonts w:hint="eastAsia"/>
        </w:rPr>
        <w:t>构造器是可以重载的，重载的目的是为了使用方便，重载规则与方法重载规则相同。</w:t>
      </w:r>
      <w:r>
        <w:t xml:space="preserve"> </w:t>
      </w:r>
    </w:p>
    <w:p w:rsidR="005D6975" w:rsidRDefault="005D6975">
      <w:pPr>
        <w:numPr>
          <w:ilvl w:val="0"/>
          <w:numId w:val="35"/>
        </w:numPr>
        <w:spacing w:line="320" w:lineRule="exact"/>
        <w:ind w:firstLineChars="200" w:firstLine="420"/>
        <w:rPr>
          <w:rFonts w:eastAsia="Times New Roman"/>
        </w:rPr>
      </w:pPr>
      <w:r>
        <w:rPr>
          <w:rFonts w:hint="eastAsia"/>
        </w:rPr>
        <w:t>构造器是不能继承的！虽说是叫构造方法，但实际上它不是常说的一般方法。</w:t>
      </w:r>
      <w:r>
        <w:t xml:space="preserve"> </w:t>
      </w:r>
    </w:p>
    <w:p w:rsidR="005D6975" w:rsidRDefault="005D6975">
      <w:pPr>
        <w:numPr>
          <w:ilvl w:val="0"/>
          <w:numId w:val="35"/>
        </w:numPr>
        <w:spacing w:line="320" w:lineRule="exact"/>
        <w:ind w:firstLineChars="200" w:firstLine="420"/>
        <w:rPr>
          <w:rFonts w:eastAsia="Times New Roman"/>
        </w:rPr>
      </w:pPr>
      <w:r>
        <w:rPr>
          <w:rFonts w:hint="eastAsia"/>
        </w:rPr>
        <w:t>子类继承父类，那么子类型构造器默认调用父类型的无参数构造器。</w:t>
      </w:r>
    </w:p>
    <w:p w:rsidR="005D6975" w:rsidRDefault="005D6975">
      <w:pPr>
        <w:numPr>
          <w:ilvl w:val="0"/>
          <w:numId w:val="35"/>
        </w:numPr>
        <w:spacing w:line="320" w:lineRule="exact"/>
        <w:ind w:firstLineChars="200" w:firstLine="420"/>
      </w:pPr>
      <w:r>
        <w:rPr>
          <w:rFonts w:hint="eastAsia"/>
        </w:rPr>
        <w:t>子类构造器一定要调用父类构造器，如果父类没有无参数构造器，则必须使用</w:t>
      </w:r>
      <w:r>
        <w:t>super(</w:t>
      </w:r>
      <w:r>
        <w:rPr>
          <w:rFonts w:hint="eastAsia"/>
        </w:rPr>
        <w:t>有参数的</w:t>
      </w:r>
      <w:r>
        <w:t>)</w:t>
      </w:r>
      <w:r>
        <w:rPr>
          <w:rFonts w:hint="eastAsia"/>
        </w:rPr>
        <w:t>，来调用父类有参的构造器。</w:t>
      </w:r>
      <w:r>
        <w:t xml:space="preserve"> </w:t>
      </w:r>
      <w:r>
        <w:rPr>
          <w:rFonts w:hint="eastAsia"/>
        </w:rPr>
        <w:t>那么，为什么子类一定要访问父类的构造器？</w:t>
      </w:r>
    </w:p>
    <w:p w:rsidR="005D6975" w:rsidRDefault="005D6975">
      <w:pPr>
        <w:spacing w:line="320" w:lineRule="exact"/>
      </w:pPr>
      <w:r>
        <w:t>因为父类中的数据子类可以直接获取。所以子类对象在建立时，需要先查看父类是如何对这些数据进行初始化的</w:t>
      </w:r>
      <w:r>
        <w:rPr>
          <w:rFonts w:hint="eastAsia"/>
        </w:rPr>
        <w:t>，</w:t>
      </w:r>
      <w:r>
        <w:t>所以子类在对象初始化时，要先访问一下父类中的构造</w:t>
      </w:r>
      <w:r>
        <w:rPr>
          <w:rFonts w:hint="eastAsia"/>
        </w:rPr>
        <w:t>器</w:t>
      </w:r>
      <w:r>
        <w:t>。</w:t>
      </w:r>
    </w:p>
    <w:p w:rsidR="005D6975" w:rsidRDefault="005D6975">
      <w:pPr>
        <w:spacing w:line="320" w:lineRule="exact"/>
        <w:ind w:firstLine="420"/>
      </w:pPr>
      <w:r>
        <w:rPr>
          <w:rFonts w:hint="eastAsia"/>
        </w:rPr>
        <w:t>总之，</w:t>
      </w:r>
      <w:r>
        <w:t>子类中至少会有一个构造</w:t>
      </w:r>
      <w:r>
        <w:rPr>
          <w:rFonts w:hint="eastAsia"/>
        </w:rPr>
        <w:t>器</w:t>
      </w:r>
      <w:r>
        <w:t>会访问父类中的构造</w:t>
      </w:r>
      <w:r>
        <w:rPr>
          <w:rFonts w:hint="eastAsia"/>
        </w:rPr>
        <w:t>器，且子类中每一个构造函数内的第一行都有一句隐式</w:t>
      </w:r>
      <w:r>
        <w:rPr>
          <w:rFonts w:hint="eastAsia"/>
        </w:rPr>
        <w:t>super()</w:t>
      </w:r>
      <w:r>
        <w:t>。</w:t>
      </w:r>
    </w:p>
    <w:p w:rsidR="005D6975" w:rsidRDefault="005D6975">
      <w:pPr>
        <w:pStyle w:val="3"/>
        <w:numPr>
          <w:ilvl w:val="0"/>
          <w:numId w:val="36"/>
        </w:numPr>
        <w:tabs>
          <w:tab w:val="left" w:pos="840"/>
        </w:tabs>
        <w:ind w:left="840"/>
      </w:pPr>
      <w:bookmarkStart w:id="86" w:name="_Toc20663"/>
      <w:r>
        <w:rPr>
          <w:rFonts w:hint="eastAsia"/>
        </w:rPr>
        <w:t>注意事项：</w:t>
      </w:r>
      <w:r>
        <w:rPr>
          <w:rStyle w:val="4Char"/>
        </w:rPr>
        <w:t>super()</w:t>
      </w:r>
      <w:r>
        <w:rPr>
          <w:rStyle w:val="4Char"/>
        </w:rPr>
        <w:t>、</w:t>
      </w:r>
      <w:r>
        <w:rPr>
          <w:rStyle w:val="4Char"/>
        </w:rPr>
        <w:t>super</w:t>
      </w:r>
      <w:r>
        <w:rPr>
          <w:rStyle w:val="4Char"/>
        </w:rPr>
        <w:t>．和</w:t>
      </w:r>
      <w:r>
        <w:rPr>
          <w:rStyle w:val="4Char"/>
        </w:rPr>
        <w:t xml:space="preserve"> this()</w:t>
      </w:r>
      <w:r>
        <w:rPr>
          <w:rStyle w:val="4Char"/>
        </w:rPr>
        <w:t>、</w:t>
      </w:r>
      <w:r>
        <w:rPr>
          <w:rStyle w:val="4Char"/>
        </w:rPr>
        <w:t>this</w:t>
      </w:r>
      <w:r>
        <w:rPr>
          <w:rStyle w:val="4Char"/>
        </w:rPr>
        <w:t>．</w:t>
      </w:r>
      <w:bookmarkEnd w:id="86"/>
    </w:p>
    <w:p w:rsidR="005D6975" w:rsidRDefault="005D6975">
      <w:pPr>
        <w:numPr>
          <w:ilvl w:val="0"/>
          <w:numId w:val="37"/>
        </w:numPr>
        <w:spacing w:line="320" w:lineRule="exact"/>
        <w:ind w:firstLineChars="200" w:firstLine="420"/>
      </w:pPr>
      <w:r>
        <w:rPr>
          <w:rFonts w:hint="eastAsia"/>
        </w:rPr>
        <w:t>this</w:t>
      </w:r>
      <w:r>
        <w:rPr>
          <w:rFonts w:hint="eastAsia"/>
        </w:rPr>
        <w:t>：在运行期间，哪个对象在调用</w:t>
      </w:r>
      <w:r>
        <w:rPr>
          <w:rFonts w:hint="eastAsia"/>
        </w:rPr>
        <w:t>this</w:t>
      </w:r>
      <w:r>
        <w:rPr>
          <w:rFonts w:hint="eastAsia"/>
        </w:rPr>
        <w:t>所在的方法，</w:t>
      </w:r>
      <w:r>
        <w:rPr>
          <w:rFonts w:hint="eastAsia"/>
        </w:rPr>
        <w:t>this</w:t>
      </w:r>
      <w:r>
        <w:rPr>
          <w:rFonts w:hint="eastAsia"/>
        </w:rPr>
        <w:t>就代表哪个对象，隐含绑定到当前“这个对象”。</w:t>
      </w:r>
    </w:p>
    <w:p w:rsidR="005D6975" w:rsidRDefault="005D6975">
      <w:pPr>
        <w:numPr>
          <w:ilvl w:val="0"/>
          <w:numId w:val="37"/>
        </w:numPr>
        <w:spacing w:line="320" w:lineRule="exact"/>
        <w:ind w:firstLineChars="200" w:firstLine="420"/>
      </w:pPr>
      <w:r>
        <w:t>super()</w:t>
      </w:r>
      <w:r>
        <w:rPr>
          <w:rFonts w:hint="eastAsia"/>
        </w:rPr>
        <w:t>：调用父类无参构造器，一定在子类构造器第一行使用！如果没有则是默认存在</w:t>
      </w:r>
      <w:r>
        <w:t>super()</w:t>
      </w:r>
      <w:r>
        <w:rPr>
          <w:rFonts w:hint="eastAsia"/>
        </w:rPr>
        <w:t>的！这是</w:t>
      </w:r>
      <w:r>
        <w:t>Java</w:t>
      </w:r>
      <w:r>
        <w:rPr>
          <w:rFonts w:hint="eastAsia"/>
        </w:rPr>
        <w:t>默认添加的</w:t>
      </w:r>
      <w:r>
        <w:t>super()</w:t>
      </w:r>
      <w:r>
        <w:rPr>
          <w:rFonts w:hint="eastAsia"/>
        </w:rPr>
        <w:t>。</w:t>
      </w:r>
    </w:p>
    <w:p w:rsidR="005D6975" w:rsidRDefault="005D6975">
      <w:pPr>
        <w:numPr>
          <w:ilvl w:val="0"/>
          <w:numId w:val="37"/>
        </w:numPr>
        <w:spacing w:line="320" w:lineRule="exact"/>
        <w:ind w:firstLineChars="200" w:firstLine="420"/>
      </w:pPr>
      <w:r>
        <w:rPr>
          <w:rFonts w:hint="eastAsia"/>
        </w:rPr>
        <w:lastRenderedPageBreak/>
        <w:t>super</w:t>
      </w:r>
      <w:r>
        <w:rPr>
          <w:rFonts w:hint="eastAsia"/>
        </w:rPr>
        <w:t>．是访问父类对象，父类对象的引用，与</w:t>
      </w:r>
      <w:r>
        <w:rPr>
          <w:rFonts w:hint="eastAsia"/>
        </w:rPr>
        <w:t>this</w:t>
      </w:r>
      <w:r>
        <w:rPr>
          <w:rFonts w:hint="eastAsia"/>
        </w:rPr>
        <w:t>．用法一致</w:t>
      </w:r>
    </w:p>
    <w:p w:rsidR="005D6975" w:rsidRDefault="005D6975">
      <w:pPr>
        <w:numPr>
          <w:ilvl w:val="0"/>
          <w:numId w:val="37"/>
        </w:numPr>
        <w:spacing w:line="320" w:lineRule="exact"/>
        <w:ind w:firstLineChars="200" w:firstLine="420"/>
        <w:rPr>
          <w:rFonts w:eastAsia="Times New Roman"/>
        </w:rPr>
      </w:pPr>
      <w:r>
        <w:t>this()</w:t>
      </w:r>
      <w:r>
        <w:rPr>
          <w:rFonts w:hint="eastAsia"/>
        </w:rPr>
        <w:t>：调用本类的其他构造器，按照参数调用构造器，必须在构造器中使用，必须在第一行使用，</w:t>
      </w:r>
      <w:r>
        <w:t xml:space="preserve">this() </w:t>
      </w:r>
      <w:r>
        <w:rPr>
          <w:rFonts w:hint="eastAsia"/>
        </w:rPr>
        <w:t>与</w:t>
      </w:r>
      <w:r>
        <w:t xml:space="preserve"> super() </w:t>
      </w:r>
      <w:r>
        <w:rPr>
          <w:rFonts w:hint="eastAsia"/>
        </w:rPr>
        <w:t>互斥，不能同时存在</w:t>
      </w:r>
    </w:p>
    <w:p w:rsidR="005D6975" w:rsidRDefault="005D6975">
      <w:pPr>
        <w:numPr>
          <w:ilvl w:val="0"/>
          <w:numId w:val="37"/>
        </w:numPr>
        <w:spacing w:line="320" w:lineRule="exact"/>
        <w:ind w:firstLineChars="200" w:firstLine="420"/>
        <w:rPr>
          <w:rFonts w:eastAsia="Times New Roman"/>
        </w:rPr>
      </w:pPr>
      <w:r>
        <w:rPr>
          <w:rFonts w:hint="eastAsia"/>
        </w:rPr>
        <w:t>t</w:t>
      </w:r>
      <w:r>
        <w:t>his</w:t>
      </w:r>
      <w:r>
        <w:rPr>
          <w:rFonts w:hint="eastAsia"/>
        </w:rPr>
        <w:t>．是访问当前对象，本类对象的引用，在能区别实例变量和局部变量时，</w:t>
      </w:r>
      <w:r>
        <w:t>this</w:t>
      </w:r>
      <w:r>
        <w:rPr>
          <w:rFonts w:hint="eastAsia"/>
        </w:rPr>
        <w:t>可省略，否则一定不能省！</w:t>
      </w:r>
    </w:p>
    <w:p w:rsidR="005D6975" w:rsidRDefault="005D6975">
      <w:pPr>
        <w:numPr>
          <w:ilvl w:val="0"/>
          <w:numId w:val="37"/>
        </w:numPr>
        <w:spacing w:line="320" w:lineRule="exact"/>
        <w:ind w:firstLineChars="200" w:firstLine="420"/>
        <w:rPr>
          <w:rFonts w:eastAsia="Times New Roman"/>
        </w:rPr>
      </w:pPr>
      <w:r>
        <w:rPr>
          <w:rFonts w:hint="eastAsia"/>
        </w:rPr>
        <w:t>如果子父类中出现非私有的同名成员变量时，子类要访问本类中的变量用</w:t>
      </w:r>
      <w:r>
        <w:rPr>
          <w:rFonts w:hint="eastAsia"/>
        </w:rPr>
        <w:t>this</w:t>
      </w:r>
      <w:r>
        <w:rPr>
          <w:rFonts w:hint="eastAsia"/>
        </w:rPr>
        <w:t>．</w:t>
      </w:r>
      <w:r>
        <w:rPr>
          <w:rFonts w:hint="eastAsia"/>
        </w:rPr>
        <w:t xml:space="preserve"> </w:t>
      </w:r>
      <w:r>
        <w:rPr>
          <w:rFonts w:hint="eastAsia"/>
        </w:rPr>
        <w:t>；子类要访问父类中的同名变量用</w:t>
      </w:r>
      <w:r>
        <w:rPr>
          <w:rFonts w:hint="eastAsia"/>
        </w:rPr>
        <w:t>super</w:t>
      </w:r>
      <w:r>
        <w:rPr>
          <w:rFonts w:hint="eastAsia"/>
        </w:rPr>
        <w:t>．</w:t>
      </w:r>
      <w:r>
        <w:rPr>
          <w:rFonts w:hint="eastAsia"/>
        </w:rPr>
        <w:t xml:space="preserve"> </w:t>
      </w:r>
      <w:r>
        <w:rPr>
          <w:rFonts w:hint="eastAsia"/>
        </w:rPr>
        <w:t>。</w:t>
      </w:r>
    </w:p>
    <w:p w:rsidR="005D6975" w:rsidRDefault="00497F82">
      <w:pPr>
        <w:spacing w:line="320" w:lineRule="exact"/>
        <w:ind w:firstLineChars="200" w:firstLine="420"/>
      </w:pPr>
      <w:r>
        <w:pict>
          <v:shape id="_x0000_s1037" type="#_x0000_t75" style="position:absolute;left:0;text-align:left;margin-left:46.9pt;margin-top:16pt;width:316.05pt;height:189pt;z-index:251670528">
            <v:imagedata r:id="rId19" o:title=""/>
            <w10:wrap type="topAndBottom"/>
          </v:shape>
        </w:pict>
      </w:r>
      <w:r w:rsidR="005D6975">
        <w:t>eg1</w:t>
      </w:r>
      <w:r w:rsidR="005D6975">
        <w:rPr>
          <w:rFonts w:hint="eastAsia"/>
        </w:rPr>
        <w:t>：方法参数传递原理</w:t>
      </w:r>
      <w:r w:rsidR="005D6975">
        <w:t xml:space="preserve"> </w:t>
      </w:r>
      <w:r w:rsidR="005D6975">
        <w:rPr>
          <w:rFonts w:hint="eastAsia"/>
        </w:rPr>
        <w:t>与</w:t>
      </w:r>
      <w:r w:rsidR="005D6975">
        <w:t xml:space="preserve"> this</w:t>
      </w:r>
      <w:r w:rsidR="005D6975">
        <w:rPr>
          <w:rFonts w:hint="eastAsia"/>
        </w:rPr>
        <w:t>关键字</w:t>
      </w:r>
      <w:r w:rsidR="005D6975">
        <w:t xml:space="preserve"> </w:t>
      </w:r>
    </w:p>
    <w:p w:rsidR="005D6975" w:rsidRDefault="005D6975">
      <w:pPr>
        <w:ind w:firstLine="420"/>
      </w:pPr>
      <w:r>
        <w:t>eg2</w:t>
      </w:r>
      <w:r>
        <w:rPr>
          <w:rFonts w:hint="eastAsia"/>
        </w:rPr>
        <w:t>：</w:t>
      </w:r>
      <w:r>
        <w:t xml:space="preserve">this. </w:t>
      </w:r>
      <w:r>
        <w:rPr>
          <w:rFonts w:hint="eastAsia"/>
        </w:rPr>
        <w:t>和</w:t>
      </w:r>
      <w:r>
        <w:t xml:space="preserve"> this()</w:t>
      </w:r>
    </w:p>
    <w:p w:rsidR="005D6975" w:rsidRDefault="005D6975">
      <w:pPr>
        <w:pBdr>
          <w:top w:val="single" w:sz="4" w:space="1" w:color="auto"/>
          <w:left w:val="single" w:sz="4" w:space="4" w:color="auto"/>
          <w:bottom w:val="single" w:sz="4" w:space="1" w:color="auto"/>
          <w:right w:val="single" w:sz="4" w:space="4" w:color="auto"/>
        </w:pBdr>
      </w:pPr>
      <w:r>
        <w:tab/>
      </w:r>
      <w:r>
        <w:tab/>
      </w:r>
      <w:r>
        <w:rPr>
          <w:rFonts w:hint="eastAsia"/>
        </w:rPr>
        <w:t xml:space="preserve">     </w:t>
      </w:r>
      <w:r>
        <w:t>Cell c = new Cell();</w:t>
      </w:r>
      <w:r>
        <w:rPr>
          <w:rFonts w:hint="eastAsia"/>
        </w:rPr>
        <w:t xml:space="preserve">    </w:t>
      </w:r>
      <w:r>
        <w:t xml:space="preserve">System.out.println(c.x + ","+c.y); </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t xml:space="preserve">class Cell </w:t>
      </w:r>
      <w:r>
        <w:rPr>
          <w:rFonts w:eastAsia="Times New Roman"/>
        </w:rPr>
        <w:t>{</w:t>
      </w:r>
      <w:r>
        <w:rPr>
          <w:rFonts w:hint="eastAsia"/>
        </w:rPr>
        <w:t xml:space="preserve">    </w:t>
      </w:r>
      <w:r>
        <w:t>int x; int y;</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ab/>
      </w:r>
      <w:r>
        <w:rPr>
          <w:rFonts w:hint="eastAsia"/>
        </w:rPr>
        <w:t xml:space="preserve">       </w:t>
      </w:r>
      <w:r>
        <w:rPr>
          <w:rFonts w:hint="eastAsia"/>
        </w:rPr>
        <w:tab/>
      </w:r>
      <w:r>
        <w:rPr>
          <w:rFonts w:hint="eastAsia"/>
        </w:rPr>
        <w:tab/>
        <w:t xml:space="preserve">  </w:t>
      </w:r>
      <w:r>
        <w:t>public Cell() {</w:t>
      </w:r>
      <w:r>
        <w:rPr>
          <w:rFonts w:hint="eastAsia"/>
        </w:rPr>
        <w:t xml:space="preserve">  </w:t>
      </w:r>
      <w:r>
        <w:t>this(1,1);//</w:t>
      </w:r>
      <w:r>
        <w:rPr>
          <w:rFonts w:hint="eastAsia"/>
        </w:rPr>
        <w:t>调用本类的其他构造器</w:t>
      </w:r>
      <w:r>
        <w:t xml:space="preserve"> </w:t>
      </w:r>
      <w:r>
        <w:rPr>
          <w:rFonts w:eastAsia="Times New Roman"/>
        </w:rPr>
        <w:tab/>
        <w:t>}</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hint="eastAsia"/>
        </w:rPr>
        <w:t xml:space="preserve">         </w:t>
      </w:r>
      <w:r>
        <w:rPr>
          <w:rFonts w:hint="eastAsia"/>
        </w:rPr>
        <w:tab/>
        <w:t xml:space="preserve">  </w:t>
      </w:r>
      <w:r>
        <w:t>public Cell( int x, int y) {</w:t>
      </w:r>
      <w:r>
        <w:tab/>
      </w:r>
      <w:r>
        <w:rPr>
          <w:rFonts w:hint="eastAsia"/>
        </w:rPr>
        <w:t xml:space="preserve"> t</w:t>
      </w:r>
      <w:r>
        <w:t>his.x = x ; this.y = y;</w:t>
      </w:r>
      <w:r>
        <w:tab/>
        <w:t>}</w:t>
      </w:r>
      <w:r>
        <w:rPr>
          <w:rFonts w:hint="eastAsia"/>
        </w:rPr>
        <w:t xml:space="preserve">           }</w:t>
      </w:r>
    </w:p>
    <w:p w:rsidR="005D6975" w:rsidRDefault="005D6975">
      <w:pPr>
        <w:ind w:firstLine="420"/>
      </w:pPr>
      <w:r>
        <w:t>eg3</w:t>
      </w:r>
      <w:r>
        <w:rPr>
          <w:rFonts w:hint="eastAsia"/>
        </w:rPr>
        <w:t>：</w:t>
      </w:r>
      <w:r>
        <w:t>super()</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hint="eastAsia"/>
        </w:rPr>
        <w:t xml:space="preserve">       </w:t>
      </w:r>
      <w:r>
        <w:t>class Xoo{</w:t>
      </w:r>
      <w:r>
        <w:rPr>
          <w:rFonts w:hint="eastAsia"/>
        </w:rPr>
        <w:t xml:space="preserve">    </w:t>
      </w:r>
      <w:r>
        <w:t>public Xoo(int s) {</w:t>
      </w:r>
      <w:r>
        <w:rPr>
          <w:rFonts w:hint="eastAsia"/>
        </w:rPr>
        <w:t xml:space="preserve"> </w:t>
      </w:r>
      <w:r>
        <w:tab/>
        <w:t xml:space="preserve">System.out.println("Call Xoo(int)"); </w:t>
      </w:r>
      <w:r>
        <w:rPr>
          <w:rFonts w:eastAsia="Times New Roman"/>
        </w:rPr>
        <w:tab/>
        <w:t>}</w:t>
      </w:r>
      <w:r>
        <w:rPr>
          <w:rFonts w:hint="eastAsia"/>
        </w:rPr>
        <w:t xml:space="preserve">      </w:t>
      </w:r>
      <w:r>
        <w:rPr>
          <w:rFonts w:eastAsia="Times New Roman"/>
        </w:rPr>
        <w:t>}</w:t>
      </w:r>
      <w:r>
        <w:t xml:space="preserve">   </w:t>
      </w:r>
      <w:r>
        <w:rPr>
          <w:rFonts w:hint="eastAsia"/>
        </w:rPr>
        <w:tab/>
      </w:r>
      <w:r>
        <w:rPr>
          <w:rFonts w:hint="eastAsia"/>
        </w:rPr>
        <w:tab/>
      </w:r>
      <w:r>
        <w:rPr>
          <w:rFonts w:hint="eastAsia"/>
        </w:rPr>
        <w:tab/>
      </w:r>
      <w:r>
        <w:rPr>
          <w:rFonts w:hint="eastAsia"/>
        </w:rPr>
        <w:tab/>
      </w:r>
      <w:r>
        <w:t>//super()</w:t>
      </w:r>
      <w:r>
        <w:rPr>
          <w:rFonts w:hint="eastAsia"/>
        </w:rPr>
        <w:t>用于在子类构造器中调用父类的构造器</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t>class Yoo extends Xoo{</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 xml:space="preserve">       </w:t>
      </w:r>
      <w:r>
        <w:t>//public Yoo() {}//</w:t>
      </w:r>
      <w:r>
        <w:rPr>
          <w:rFonts w:hint="eastAsia"/>
        </w:rPr>
        <w:t>编译错误，子类调用不到父类型无参数构造器</w:t>
      </w:r>
      <w:r>
        <w:rPr>
          <w:rFonts w:eastAsia="Times New Roman"/>
        </w:rPr>
        <w:tab/>
      </w:r>
      <w:r>
        <w:rPr>
          <w:rFonts w:hint="eastAsia"/>
        </w:rPr>
        <w:t xml:space="preserve">                        </w:t>
      </w:r>
      <w:r>
        <w:t>public Yoo(){//super();//</w:t>
      </w:r>
      <w:r>
        <w:rPr>
          <w:rFonts w:hint="eastAsia"/>
        </w:rPr>
        <w:t>编译错误，子类调用不到父类型无参数构造器</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rPr>
          <w:rFonts w:hint="eastAsia"/>
        </w:rPr>
        <w:t xml:space="preserve">              </w:t>
      </w:r>
      <w:r>
        <w:t xml:space="preserve">super(100);//super(100) </w:t>
      </w:r>
      <w:r>
        <w:rPr>
          <w:rFonts w:hint="eastAsia"/>
        </w:rPr>
        <w:t>调用了父类</w:t>
      </w:r>
      <w:r>
        <w:t xml:space="preserve"> Xoo(int) </w:t>
      </w:r>
      <w:r>
        <w:rPr>
          <w:rFonts w:hint="eastAsia"/>
        </w:rPr>
        <w:t>构造器</w:t>
      </w:r>
      <w:r>
        <w:rPr>
          <w:rFonts w:eastAsia="Times New Roman"/>
        </w:rPr>
        <w:tab/>
        <w:t>}</w:t>
      </w:r>
      <w:r>
        <w:rPr>
          <w:rFonts w:hint="eastAsia"/>
        </w:rPr>
        <w:t xml:space="preserve">        </w:t>
      </w:r>
      <w:r>
        <w:rPr>
          <w:rFonts w:eastAsia="Times New Roman"/>
        </w:rPr>
        <w:t>}</w:t>
      </w:r>
    </w:p>
    <w:p w:rsidR="005D6975" w:rsidRDefault="005D6975">
      <w:pPr>
        <w:pStyle w:val="2"/>
        <w:rPr>
          <w:rFonts w:eastAsia="Times New Roman" w:hint="default"/>
        </w:rPr>
      </w:pPr>
      <w:bookmarkStart w:id="87" w:name="_Toc356597086"/>
      <w:bookmarkStart w:id="88" w:name="_Toc1283"/>
      <w:bookmarkStart w:id="89" w:name="_Toc26529"/>
      <w:r>
        <w:rPr>
          <w:rFonts w:hint="default"/>
        </w:rPr>
        <w:t>3.</w:t>
      </w:r>
      <w:r>
        <w:t>8</w:t>
      </w:r>
      <w:r>
        <w:t>重载</w:t>
      </w:r>
      <w:bookmarkEnd w:id="87"/>
      <w:bookmarkEnd w:id="88"/>
      <w:r>
        <w:t>和重写</w:t>
      </w:r>
      <w:bookmarkEnd w:id="89"/>
    </w:p>
    <w:p w:rsidR="005D6975" w:rsidRDefault="005D6975" w:rsidP="00C13E61">
      <w:pPr>
        <w:spacing w:line="320" w:lineRule="exact"/>
        <w:ind w:firstLineChars="200" w:firstLine="422"/>
      </w:pPr>
      <w:r>
        <w:rPr>
          <w:rFonts w:hint="eastAsia"/>
          <w:b/>
          <w:bCs/>
          <w:u w:val="single"/>
        </w:rPr>
        <w:t>重写</w:t>
      </w:r>
      <w:r>
        <w:rPr>
          <w:rFonts w:hint="eastAsia"/>
        </w:rPr>
        <w:t>：通过类的继承关系，由于父类中的方法不能满足新的要求，因此需要在子类中修改从父类中继承的方法叫重写（覆盖）。</w:t>
      </w:r>
    </w:p>
    <w:p w:rsidR="005D6975" w:rsidRDefault="005D6975">
      <w:pPr>
        <w:ind w:firstLine="420"/>
      </w:pPr>
      <w:r>
        <w:rPr>
          <w:rFonts w:hint="eastAsia"/>
        </w:rPr>
        <w:t>1</w:t>
      </w:r>
      <w:r>
        <w:rPr>
          <w:rFonts w:hint="eastAsia"/>
        </w:rPr>
        <w:t>）</w:t>
      </w:r>
      <w:r>
        <w:t>方法名</w:t>
      </w:r>
      <w:r>
        <w:rPr>
          <w:rFonts w:hint="eastAsia"/>
        </w:rPr>
        <w:t>、</w:t>
      </w:r>
      <w:r>
        <w:t>参数列表</w:t>
      </w:r>
      <w:r>
        <w:rPr>
          <w:rFonts w:hint="eastAsia"/>
        </w:rPr>
        <w:t>、返回值类型</w:t>
      </w:r>
      <w:r>
        <w:t>与父类的</w:t>
      </w:r>
      <w:r>
        <w:rPr>
          <w:rFonts w:hint="eastAsia"/>
        </w:rPr>
        <w:t>一模一样，</w:t>
      </w:r>
      <w:r>
        <w:t>但方法的实现不同。</w:t>
      </w:r>
      <w:r>
        <w:rPr>
          <w:rFonts w:hint="eastAsia"/>
        </w:rPr>
        <w:t>若方法名、参数列表相同，但返回值类型不同会有变异错误！若方法名、返回值类型相同，参数列表不同，则不叫重写了。</w:t>
      </w:r>
      <w:r>
        <w:t xml:space="preserve"> </w:t>
      </w:r>
    </w:p>
    <w:p w:rsidR="005D6975" w:rsidRDefault="005D6975">
      <w:pPr>
        <w:spacing w:line="320" w:lineRule="exact"/>
        <w:ind w:firstLineChars="200" w:firstLine="420"/>
      </w:pPr>
      <w:r>
        <w:rPr>
          <w:rFonts w:hint="eastAsia"/>
        </w:rPr>
        <w:t>2</w:t>
      </w:r>
      <w:r>
        <w:rPr>
          <w:rFonts w:hint="eastAsia"/>
        </w:rPr>
        <w:t>）子类若继承了抽象类或实现了接口，则必须重写全部的抽象方法。若没有全部实现抽象方法，则子类仍是一个抽象类！</w:t>
      </w:r>
    </w:p>
    <w:p w:rsidR="005D6975" w:rsidRDefault="005D6975">
      <w:pPr>
        <w:spacing w:line="320" w:lineRule="exact"/>
        <w:ind w:firstLineChars="200" w:firstLine="420"/>
      </w:pPr>
      <w:r>
        <w:rPr>
          <w:rFonts w:hint="eastAsia"/>
        </w:rPr>
        <w:t>3</w:t>
      </w:r>
      <w:r>
        <w:rPr>
          <w:rFonts w:hint="eastAsia"/>
        </w:rPr>
        <w:t>）子类重写抽象类中的抽象方法或接口的方法时，访问权限修饰符一定要大于或等于被重写的抽象方法的访问权限修饰符！</w:t>
      </w:r>
    </w:p>
    <w:p w:rsidR="005D6975" w:rsidRDefault="005D6975">
      <w:pPr>
        <w:spacing w:line="320" w:lineRule="exact"/>
        <w:ind w:firstLineChars="200" w:firstLine="420"/>
      </w:pPr>
      <w:r>
        <w:rPr>
          <w:rFonts w:hint="eastAsia"/>
        </w:rPr>
        <w:t>4</w:t>
      </w:r>
      <w:r>
        <w:rPr>
          <w:rFonts w:hint="eastAsia"/>
        </w:rPr>
        <w:t>）静态方法只能重写静态方法！</w:t>
      </w:r>
    </w:p>
    <w:p w:rsidR="005D6975" w:rsidRDefault="005D6975" w:rsidP="00C13E61">
      <w:pPr>
        <w:spacing w:line="320" w:lineRule="exact"/>
        <w:ind w:firstLineChars="200" w:firstLine="422"/>
        <w:rPr>
          <w:rFonts w:eastAsia="Times New Roman"/>
        </w:rPr>
      </w:pPr>
      <w:r>
        <w:rPr>
          <w:rFonts w:hint="eastAsia"/>
          <w:b/>
          <w:bCs/>
          <w:u w:val="single"/>
        </w:rPr>
        <w:lastRenderedPageBreak/>
        <w:t>重载</w:t>
      </w:r>
      <w:r>
        <w:rPr>
          <w:rFonts w:hint="eastAsia"/>
        </w:rPr>
        <w:t>：方法名一样，参数列表不同的方法构成重载的方法（多态的一种形式）。</w:t>
      </w:r>
    </w:p>
    <w:p w:rsidR="005D6975" w:rsidRDefault="005D6975">
      <w:pPr>
        <w:spacing w:line="320" w:lineRule="exact"/>
        <w:ind w:firstLineChars="200" w:firstLine="420"/>
        <w:rPr>
          <w:rFonts w:eastAsia="Times New Roman"/>
        </w:rPr>
      </w:pPr>
      <w:r>
        <w:rPr>
          <w:rFonts w:hint="eastAsia"/>
        </w:rPr>
        <w:t>1</w:t>
      </w:r>
      <w:r>
        <w:rPr>
          <w:rFonts w:hint="eastAsia"/>
        </w:rPr>
        <w:t>）调用方法：根据参数列表和方法名调用不同方法。</w:t>
      </w:r>
    </w:p>
    <w:p w:rsidR="005D6975" w:rsidRDefault="005D6975">
      <w:pPr>
        <w:spacing w:line="320" w:lineRule="exact"/>
        <w:ind w:firstLineChars="200" w:firstLine="420"/>
        <w:rPr>
          <w:rFonts w:eastAsia="Times New Roman"/>
        </w:rPr>
      </w:pPr>
      <w:r>
        <w:rPr>
          <w:rFonts w:hint="eastAsia"/>
        </w:rPr>
        <w:t>2</w:t>
      </w:r>
      <w:r>
        <w:rPr>
          <w:rFonts w:hint="eastAsia"/>
        </w:rPr>
        <w:t>）与返回值类型无关。</w:t>
      </w:r>
    </w:p>
    <w:p w:rsidR="005D6975" w:rsidRDefault="005D6975">
      <w:pPr>
        <w:spacing w:line="320" w:lineRule="exact"/>
        <w:ind w:firstLineChars="200" w:firstLine="420"/>
      </w:pPr>
      <w:r>
        <w:rPr>
          <w:rFonts w:hint="eastAsia"/>
        </w:rPr>
        <w:t>3</w:t>
      </w:r>
      <w:r>
        <w:rPr>
          <w:rFonts w:hint="eastAsia"/>
        </w:rPr>
        <w:t>）重载遵循所谓“编译期绑定”，即在编译时根据</w:t>
      </w:r>
      <w:r>
        <w:rPr>
          <w:rFonts w:hint="eastAsia"/>
          <w:b/>
          <w:bCs/>
          <w:u w:val="single"/>
        </w:rPr>
        <w:t>参数变量的类型</w:t>
      </w:r>
      <w:r>
        <w:rPr>
          <w:rFonts w:hint="eastAsia"/>
        </w:rPr>
        <w:t>判断应调用哪个方法。</w:t>
      </w:r>
    </w:p>
    <w:p w:rsidR="005D6975" w:rsidRDefault="005D6975">
      <w:pPr>
        <w:ind w:firstLine="420"/>
        <w:rPr>
          <w:rFonts w:eastAsia="Times New Roman"/>
        </w:rPr>
      </w:pPr>
      <w:r>
        <w:t>eg</w:t>
      </w:r>
      <w:r>
        <w:rPr>
          <w:rFonts w:hint="eastAsia"/>
        </w:rPr>
        <w:t>：重载</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t>int[] ary1 = {'A','B','C'};</w:t>
      </w:r>
      <w:r>
        <w:rPr>
          <w:rFonts w:hint="eastAsia"/>
        </w:rPr>
        <w:t xml:space="preserve">       </w:t>
      </w:r>
      <w:r>
        <w:t xml:space="preserve"> </w:t>
      </w:r>
      <w:r>
        <w:rPr>
          <w:rFonts w:hint="eastAsia"/>
        </w:rPr>
        <w:t xml:space="preserve"> </w:t>
      </w:r>
      <w:r>
        <w:t>char[] ary2 = {'A', 'B', 'C'};</w:t>
      </w:r>
    </w:p>
    <w:p w:rsidR="005D6975" w:rsidRDefault="005D6975">
      <w:pPr>
        <w:pBdr>
          <w:top w:val="single" w:sz="4" w:space="1" w:color="auto"/>
          <w:left w:val="single" w:sz="4" w:space="4" w:color="auto"/>
          <w:bottom w:val="single" w:sz="4" w:space="1" w:color="auto"/>
          <w:right w:val="single" w:sz="4" w:space="4" w:color="auto"/>
        </w:pBdr>
        <w:ind w:firstLineChars="250" w:firstLine="525"/>
        <w:rPr>
          <w:rFonts w:eastAsia="Times New Roman"/>
        </w:rPr>
      </w:pPr>
      <w:r>
        <w:rPr>
          <w:rFonts w:hint="eastAsia"/>
        </w:rPr>
        <w:t xml:space="preserve">      </w:t>
      </w:r>
      <w:r>
        <w:t>System.out.println(ary1);//println(Object)</w:t>
      </w:r>
    </w:p>
    <w:p w:rsidR="005D6975" w:rsidRDefault="005D6975">
      <w:pPr>
        <w:pBdr>
          <w:top w:val="single" w:sz="4" w:space="1" w:color="auto"/>
          <w:left w:val="single" w:sz="4" w:space="4" w:color="auto"/>
          <w:bottom w:val="single" w:sz="4" w:space="1" w:color="auto"/>
          <w:right w:val="single" w:sz="4" w:space="4" w:color="auto"/>
        </w:pBdr>
        <w:ind w:firstLineChars="1250" w:firstLine="2625"/>
      </w:pPr>
      <w:r>
        <w:t>//</w:t>
      </w:r>
      <w:r>
        <w:rPr>
          <w:rFonts w:hint="eastAsia"/>
        </w:rPr>
        <w:t>按对象调用，结果为地址值，没有</w:t>
      </w:r>
      <w:r>
        <w:t>println(int[])</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 xml:space="preserve">       </w:t>
      </w:r>
      <w:r>
        <w:t>System.out.println(ary2);//println(char[])  ABC</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 xml:space="preserve">       </w:t>
      </w:r>
      <w:r>
        <w:t>System.out.println('</w:t>
      </w:r>
      <w:r>
        <w:rPr>
          <w:rFonts w:hint="eastAsia"/>
        </w:rPr>
        <w:t>中</w:t>
      </w:r>
      <w:r>
        <w:t xml:space="preserve">');//println(char)    </w:t>
      </w:r>
      <w:r>
        <w:rPr>
          <w:rFonts w:hint="eastAsia"/>
        </w:rPr>
        <w:t>中</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hint="eastAsia"/>
        </w:rPr>
        <w:t xml:space="preserve">       </w:t>
      </w:r>
      <w:r>
        <w:t>System.out.println((int)'</w:t>
      </w:r>
      <w:r>
        <w:rPr>
          <w:rFonts w:hint="eastAsia"/>
        </w:rPr>
        <w:t>中</w:t>
      </w:r>
      <w:r>
        <w:t>');//println(int)  20013</w:t>
      </w:r>
    </w:p>
    <w:p w:rsidR="005D6975" w:rsidRDefault="005D6975">
      <w:pPr>
        <w:pStyle w:val="2"/>
        <w:rPr>
          <w:rFonts w:eastAsia="Times New Roman" w:hint="default"/>
        </w:rPr>
      </w:pPr>
      <w:bookmarkStart w:id="90" w:name="_Toc356597087"/>
      <w:bookmarkStart w:id="91" w:name="_Toc31920"/>
      <w:bookmarkStart w:id="92" w:name="_Toc7877"/>
      <w:r>
        <w:rPr>
          <w:rFonts w:hint="default"/>
        </w:rPr>
        <w:t>3.</w:t>
      </w:r>
      <w:r>
        <w:t>9</w:t>
      </w:r>
      <w:r>
        <w:t>继承</w:t>
      </w:r>
      <w:bookmarkEnd w:id="90"/>
      <w:bookmarkEnd w:id="91"/>
      <w:bookmarkEnd w:id="92"/>
    </w:p>
    <w:p w:rsidR="005D6975" w:rsidRDefault="005D6975">
      <w:pPr>
        <w:spacing w:line="320" w:lineRule="exact"/>
        <w:ind w:firstLineChars="200" w:firstLine="420"/>
      </w:pPr>
      <w:r>
        <w:rPr>
          <w:rFonts w:hint="eastAsia"/>
        </w:rPr>
        <w:t>父子概念的继承：圆继承于图形，圆是子概念（子类型</w:t>
      </w:r>
      <w:r>
        <w:t xml:space="preserve"> Sub class</w:t>
      </w:r>
      <w:r>
        <w:rPr>
          <w:rFonts w:hint="eastAsia"/>
        </w:rPr>
        <w:t>）图形是父类型（</w:t>
      </w:r>
      <w:r>
        <w:t>Super Class</w:t>
      </w:r>
      <w:r>
        <w:rPr>
          <w:rFonts w:hint="eastAsia"/>
        </w:rPr>
        <w:t>也叫超类），继承在语法方面的好处：子类共享了父类的属性和方法的定义，子类复用了父类的属性和方法，节省了代码。</w:t>
      </w:r>
    </w:p>
    <w:p w:rsidR="005D6975" w:rsidRDefault="005D6975">
      <w:pPr>
        <w:numPr>
          <w:ilvl w:val="0"/>
          <w:numId w:val="38"/>
        </w:numPr>
        <w:spacing w:line="320" w:lineRule="exact"/>
        <w:ind w:firstLineChars="200" w:firstLine="420"/>
      </w:pPr>
      <w:r>
        <w:rPr>
          <w:rFonts w:hint="eastAsia"/>
        </w:rPr>
        <w:t>继承是</w:t>
      </w:r>
      <w:r>
        <w:rPr>
          <w:rFonts w:hint="eastAsia"/>
        </w:rPr>
        <w:t xml:space="preserve">is a </w:t>
      </w:r>
      <w:r>
        <w:rPr>
          <w:rFonts w:hint="eastAsia"/>
        </w:rPr>
        <w:t>：“是”我中的一种，一种所属关系。</w:t>
      </w:r>
    </w:p>
    <w:p w:rsidR="005D6975" w:rsidRDefault="005D6975">
      <w:pPr>
        <w:numPr>
          <w:ilvl w:val="0"/>
          <w:numId w:val="38"/>
        </w:numPr>
        <w:spacing w:line="320" w:lineRule="exact"/>
        <w:ind w:firstLineChars="200" w:firstLine="420"/>
      </w:pPr>
      <w:r>
        <w:rPr>
          <w:rFonts w:hint="eastAsia"/>
        </w:rPr>
        <w:t>子类型对象可以赋值给父类型变量（多态的一种形式），变量是代词，父类型代词可以引用子类型东西。</w:t>
      </w:r>
    </w:p>
    <w:p w:rsidR="005D6975" w:rsidRDefault="005D6975">
      <w:pPr>
        <w:numPr>
          <w:ilvl w:val="0"/>
          <w:numId w:val="38"/>
        </w:numPr>
        <w:spacing w:line="320" w:lineRule="exact"/>
        <w:ind w:firstLineChars="200" w:firstLine="420"/>
      </w:pPr>
      <w:r>
        <w:rPr>
          <w:rFonts w:hint="eastAsia"/>
        </w:rPr>
        <w:t>继承只能是单继承，即直接继承，而非间接继承。因为多继承容易带来安全隐患，当多个父类中定义了相同功能，当功能内容不同时，子类无法确定要运行哪一个。</w:t>
      </w:r>
    </w:p>
    <w:p w:rsidR="005D6975" w:rsidRDefault="005D6975">
      <w:pPr>
        <w:numPr>
          <w:ilvl w:val="0"/>
          <w:numId w:val="38"/>
        </w:numPr>
        <w:spacing w:line="320" w:lineRule="exact"/>
        <w:ind w:firstLineChars="200" w:firstLine="420"/>
      </w:pPr>
      <w:r>
        <w:rPr>
          <w:rFonts w:hint="eastAsia"/>
        </w:rPr>
        <w:t>父类不能强转成子类，有风险，会造型异常；子类向父类转化是隐式的。</w:t>
      </w:r>
    </w:p>
    <w:p w:rsidR="005D6975" w:rsidRDefault="005D6975">
      <w:pPr>
        <w:numPr>
          <w:ilvl w:val="0"/>
          <w:numId w:val="38"/>
        </w:numPr>
        <w:spacing w:line="320" w:lineRule="exact"/>
        <w:ind w:firstLineChars="200" w:firstLine="420"/>
      </w:pPr>
      <w:r>
        <w:rPr>
          <w:rFonts w:hint="eastAsia"/>
        </w:rPr>
        <w:t>只有变量的类型定义的属性和方法才能被访问！见下例。</w:t>
      </w:r>
    </w:p>
    <w:p w:rsidR="005D6975" w:rsidRDefault="005D6975">
      <w:pPr>
        <w:numPr>
          <w:ilvl w:val="0"/>
          <w:numId w:val="38"/>
        </w:numPr>
        <w:spacing w:line="320" w:lineRule="exact"/>
        <w:ind w:firstLineChars="200" w:firstLine="420"/>
      </w:pPr>
      <w:r>
        <w:rPr>
          <w:rFonts w:hint="eastAsia"/>
        </w:rPr>
        <w:t>重写遵循所谓“运行期绑定”，即在运行的时候根据</w:t>
      </w:r>
      <w:r>
        <w:rPr>
          <w:rFonts w:hint="eastAsia"/>
          <w:b/>
          <w:bCs/>
          <w:u w:val="single"/>
        </w:rPr>
        <w:t>引用变量指向的实际对象类型</w:t>
      </w:r>
      <w:r>
        <w:rPr>
          <w:rFonts w:hint="eastAsia"/>
        </w:rPr>
        <w:t>调用方法。</w:t>
      </w:r>
    </w:p>
    <w:p w:rsidR="005D6975" w:rsidRDefault="005D6975">
      <w:pPr>
        <w:ind w:firstLine="420"/>
        <w:rPr>
          <w:rFonts w:eastAsia="Times New Roman"/>
        </w:rPr>
      </w:pPr>
      <w:r>
        <w:t>eg</w:t>
      </w:r>
      <w:r>
        <w:rPr>
          <w:rFonts w:hint="eastAsia"/>
        </w:rPr>
        <w:t>：</w:t>
      </w:r>
      <w:r>
        <w:t>Shape s</w:t>
      </w:r>
      <w:r>
        <w:rPr>
          <w:rFonts w:hint="eastAsia"/>
        </w:rPr>
        <w:t xml:space="preserve">   </w:t>
      </w:r>
      <w:r>
        <w:t>s</w:t>
      </w:r>
      <w:r>
        <w:rPr>
          <w:rFonts w:hint="eastAsia"/>
        </w:rPr>
        <w:t>只能访问</w:t>
      </w:r>
      <w:r>
        <w:t>Shape</w:t>
      </w:r>
      <w:r>
        <w:rPr>
          <w:rFonts w:hint="eastAsia"/>
        </w:rPr>
        <w:t>上声明的属性和方法</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tab/>
      </w:r>
      <w:r>
        <w:tab/>
        <w:t>Circle c = new Circle(3,4,5);</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 xml:space="preserve">          </w:t>
      </w:r>
      <w:r>
        <w:rPr>
          <w:rFonts w:eastAsia="Times New Roman"/>
        </w:rPr>
        <w:tab/>
      </w:r>
      <w:r>
        <w:t>Shape s = c;//</w:t>
      </w:r>
      <w:r>
        <w:rPr>
          <w:rFonts w:hint="eastAsia"/>
        </w:rPr>
        <w:t>父类型变量</w:t>
      </w:r>
      <w:r>
        <w:t>s</w:t>
      </w:r>
      <w:r>
        <w:rPr>
          <w:rFonts w:hint="eastAsia"/>
        </w:rPr>
        <w:t>引用了子类型实例</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hint="eastAsia"/>
        </w:rPr>
        <w:t xml:space="preserve">          </w:t>
      </w:r>
      <w:r>
        <w:rPr>
          <w:rFonts w:eastAsia="Times New Roman"/>
        </w:rPr>
        <w:tab/>
      </w:r>
      <w:r>
        <w:t xml:space="preserve">//s </w:t>
      </w:r>
      <w:r>
        <w:rPr>
          <w:rFonts w:hint="eastAsia"/>
        </w:rPr>
        <w:t>和</w:t>
      </w:r>
      <w:r>
        <w:t xml:space="preserve"> c</w:t>
      </w:r>
      <w:r>
        <w:rPr>
          <w:rFonts w:hint="eastAsia"/>
        </w:rPr>
        <w:t>引用了同一个对象</w:t>
      </w:r>
      <w:r>
        <w:t>new Circle(3,4,5)</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hint="eastAsia"/>
        </w:rPr>
        <w:t xml:space="preserve">           </w:t>
      </w:r>
      <w:r>
        <w:rPr>
          <w:rFonts w:eastAsia="Times New Roman"/>
        </w:rPr>
        <w:tab/>
      </w:r>
      <w:r>
        <w:t>s.up();</w:t>
      </w:r>
      <w:r>
        <w:rPr>
          <w:rFonts w:hint="eastAsia"/>
        </w:rPr>
        <w:t xml:space="preserve">     </w:t>
      </w:r>
      <w:r>
        <w:tab/>
        <w:t>System.out.println(c.r);</w:t>
      </w:r>
    </w:p>
    <w:p w:rsidR="005D6975" w:rsidRDefault="005D6975">
      <w:pPr>
        <w:pBdr>
          <w:top w:val="single" w:sz="4" w:space="1" w:color="auto"/>
          <w:left w:val="single" w:sz="4" w:space="4" w:color="auto"/>
          <w:bottom w:val="single" w:sz="4" w:space="1" w:color="auto"/>
          <w:right w:val="single" w:sz="4" w:space="4" w:color="auto"/>
        </w:pBdr>
      </w:pPr>
      <w:r>
        <w:tab/>
      </w:r>
      <w:r>
        <w:rPr>
          <w:rFonts w:hint="eastAsia"/>
        </w:rPr>
        <w:t xml:space="preserve">          </w:t>
      </w:r>
      <w:r>
        <w:tab/>
        <w:t>System.out.println(c.area());</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 xml:space="preserve">          </w:t>
      </w:r>
      <w:r>
        <w:rPr>
          <w:rFonts w:eastAsia="Times New Roman"/>
        </w:rPr>
        <w:tab/>
      </w:r>
      <w:r>
        <w:t>//System.out.println(s.area());//</w:t>
      </w:r>
      <w:r>
        <w:rPr>
          <w:rFonts w:hint="eastAsia"/>
        </w:rPr>
        <w:t>编译错误</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 xml:space="preserve">          </w:t>
      </w:r>
      <w:r>
        <w:rPr>
          <w:rFonts w:eastAsia="Times New Roman"/>
        </w:rPr>
        <w:tab/>
      </w:r>
      <w:r>
        <w:t>//System.out.println(s.r);//</w:t>
      </w:r>
      <w:r>
        <w:rPr>
          <w:rFonts w:hint="eastAsia"/>
        </w:rPr>
        <w:t>在</w:t>
      </w:r>
      <w:r>
        <w:t>Shape</w:t>
      </w:r>
      <w:r>
        <w:rPr>
          <w:rFonts w:hint="eastAsia"/>
        </w:rPr>
        <w:t>上没有定义</w:t>
      </w:r>
      <w:r>
        <w:t>r</w:t>
      </w:r>
      <w:r>
        <w:rPr>
          <w:rFonts w:hint="eastAsia"/>
        </w:rPr>
        <w:t>属性！</w:t>
      </w:r>
    </w:p>
    <w:p w:rsidR="005D6975" w:rsidRDefault="005D6975">
      <w:pPr>
        <w:pStyle w:val="3"/>
        <w:ind w:firstLine="420"/>
      </w:pPr>
      <w:bookmarkStart w:id="93" w:name="_Toc8221"/>
      <w:r>
        <w:rPr>
          <w:rFonts w:hint="eastAsia"/>
        </w:rPr>
        <w:t>7</w:t>
      </w:r>
      <w:r>
        <w:rPr>
          <w:rFonts w:hint="eastAsia"/>
        </w:rPr>
        <w:t>）引用类型变量的类型转换</w:t>
      </w:r>
      <w:r>
        <w:rPr>
          <w:sz w:val="24"/>
          <w:szCs w:val="24"/>
        </w:rPr>
        <w:t xml:space="preserve"> </w:t>
      </w:r>
      <w:r>
        <w:rPr>
          <w:rStyle w:val="3Char"/>
        </w:rPr>
        <w:t>instanceof</w:t>
      </w:r>
      <w:bookmarkEnd w:id="93"/>
    </w:p>
    <w:p w:rsidR="005D6975" w:rsidRDefault="005D6975">
      <w:pPr>
        <w:pBdr>
          <w:top w:val="single" w:sz="4" w:space="1" w:color="auto"/>
          <w:left w:val="single" w:sz="4" w:space="4" w:color="auto"/>
          <w:bottom w:val="single" w:sz="4" w:space="1" w:color="auto"/>
          <w:right w:val="single" w:sz="4" w:space="4" w:color="auto"/>
        </w:pBdr>
      </w:pPr>
      <w:r>
        <w:tab/>
        <w:t>public static void main(String[] args) {</w:t>
      </w:r>
    </w:p>
    <w:p w:rsidR="005D6975" w:rsidRDefault="005D6975">
      <w:pPr>
        <w:pBdr>
          <w:top w:val="single" w:sz="4" w:space="1" w:color="auto"/>
          <w:left w:val="single" w:sz="4" w:space="4" w:color="auto"/>
          <w:bottom w:val="single" w:sz="4" w:space="1" w:color="auto"/>
          <w:right w:val="single" w:sz="4" w:space="4" w:color="auto"/>
        </w:pBdr>
      </w:pPr>
      <w:r>
        <w:tab/>
      </w:r>
      <w:r>
        <w:tab/>
        <w:t>Circle c = new Circle(3,4,5);</w:t>
      </w:r>
      <w:r>
        <w:tab/>
      </w:r>
      <w:r>
        <w:tab/>
        <w:t>Rect r = new Rect(3,4,5,6);</w:t>
      </w:r>
    </w:p>
    <w:p w:rsidR="005D6975" w:rsidRDefault="005D6975">
      <w:pPr>
        <w:pBdr>
          <w:top w:val="single" w:sz="4" w:space="1" w:color="auto"/>
          <w:left w:val="single" w:sz="4" w:space="4" w:color="auto"/>
          <w:bottom w:val="single" w:sz="4" w:space="1" w:color="auto"/>
          <w:right w:val="single" w:sz="4" w:space="4" w:color="auto"/>
        </w:pBdr>
      </w:pPr>
      <w:r>
        <w:tab/>
      </w:r>
      <w:r>
        <w:tab/>
        <w:t>Shape s = c;</w:t>
      </w:r>
      <w:r>
        <w:tab/>
      </w:r>
      <w:r>
        <w:tab/>
        <w:t>Shape s1 = r;</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//Circle x = s;//</w:t>
      </w:r>
      <w:r>
        <w:rPr>
          <w:rFonts w:hint="eastAsia"/>
        </w:rPr>
        <w:t>编译错误，父类型变量不能赋值给子类型</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Circle x = (Circle)s;//</w:t>
      </w:r>
      <w:r>
        <w:rPr>
          <w:rFonts w:hint="eastAsia"/>
        </w:rPr>
        <w:t>正常执行</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//Circle y = (Circle)s1;//</w:t>
      </w:r>
      <w:r>
        <w:rPr>
          <w:rFonts w:hint="eastAsia"/>
        </w:rPr>
        <w:t>运行异常</w:t>
      </w:r>
      <w:r>
        <w:rPr>
          <w:rFonts w:eastAsia="Times New Roman"/>
        </w:rPr>
        <w:t>,</w:t>
      </w:r>
      <w:r>
        <w:rPr>
          <w:rFonts w:hint="eastAsia"/>
        </w:rPr>
        <w:t>类型转换异常</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//instaceof instace</w:t>
      </w:r>
      <w:r>
        <w:rPr>
          <w:rFonts w:hint="eastAsia"/>
        </w:rPr>
        <w:t>：实例</w:t>
      </w:r>
      <w:r>
        <w:t xml:space="preserve"> of:</w:t>
      </w:r>
      <w:r>
        <w:rPr>
          <w:rFonts w:hint="eastAsia"/>
        </w:rPr>
        <w:t>的</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 xml:space="preserve">//instaceof </w:t>
      </w:r>
      <w:r>
        <w:rPr>
          <w:rFonts w:hint="eastAsia"/>
        </w:rPr>
        <w:t>运算</w:t>
      </w:r>
      <w:r>
        <w:t xml:space="preserve"> </w:t>
      </w:r>
      <w:r>
        <w:rPr>
          <w:rFonts w:hint="eastAsia"/>
        </w:rPr>
        <w:t>检查变量引用的对象的类型是否兼容</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//s</w:t>
      </w:r>
      <w:r>
        <w:rPr>
          <w:rFonts w:hint="eastAsia"/>
        </w:rPr>
        <w:t>引用的是圆对象，</w:t>
      </w:r>
      <w:r>
        <w:t xml:space="preserve">s instanceof Circle </w:t>
      </w:r>
      <w:r>
        <w:rPr>
          <w:rFonts w:hint="eastAsia"/>
        </w:rPr>
        <w:t>检查</w:t>
      </w:r>
      <w:r>
        <w:t>s</w:t>
      </w:r>
      <w:r>
        <w:rPr>
          <w:rFonts w:hint="eastAsia"/>
        </w:rPr>
        <w:t>引用的对象是否是</w:t>
      </w:r>
      <w:r>
        <w:t>Circle</w:t>
      </w:r>
      <w:r>
        <w:rPr>
          <w:rFonts w:hint="eastAsia"/>
        </w:rPr>
        <w:t>类型的实例！</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eastAsia="Times New Roman"/>
        </w:rPr>
        <w:tab/>
      </w:r>
      <w:r>
        <w:t>System.out.println(s instanceof Circle);//true</w:t>
      </w:r>
    </w:p>
    <w:p w:rsidR="005D6975" w:rsidRDefault="005D6975">
      <w:pPr>
        <w:pBdr>
          <w:top w:val="single" w:sz="4" w:space="1" w:color="auto"/>
          <w:left w:val="single" w:sz="4" w:space="4" w:color="auto"/>
          <w:bottom w:val="single" w:sz="4" w:space="1" w:color="auto"/>
          <w:right w:val="single" w:sz="4" w:space="4" w:color="auto"/>
        </w:pBdr>
      </w:pPr>
      <w:r>
        <w:lastRenderedPageBreak/>
        <w:tab/>
      </w:r>
      <w:r>
        <w:tab/>
        <w:t>System.out.println(s1 instanceof Circle);//false</w:t>
      </w:r>
    </w:p>
    <w:p w:rsidR="005D6975" w:rsidRDefault="005D6975">
      <w:pPr>
        <w:pBdr>
          <w:top w:val="single" w:sz="4" w:space="1" w:color="auto"/>
          <w:left w:val="single" w:sz="4" w:space="4" w:color="auto"/>
          <w:bottom w:val="single" w:sz="4" w:space="1" w:color="auto"/>
          <w:right w:val="single" w:sz="4" w:space="4" w:color="auto"/>
        </w:pBdr>
      </w:pPr>
      <w:r>
        <w:tab/>
      </w:r>
      <w:r>
        <w:tab/>
        <w:t>test(c);</w:t>
      </w:r>
      <w:r>
        <w:tab/>
      </w:r>
      <w:r>
        <w:tab/>
        <w:t>test(r);</w:t>
      </w:r>
      <w:r>
        <w:rPr>
          <w:rFonts w:hint="eastAsia"/>
        </w:rPr>
        <w:t xml:space="preserve">   </w:t>
      </w:r>
      <w:r>
        <w:tab/>
      </w:r>
      <w:r>
        <w:rPr>
          <w:rFonts w:hint="eastAsia"/>
        </w:rPr>
        <w:t xml:space="preserve">   </w:t>
      </w:r>
      <w:r>
        <w:t>}</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t>public static void test(Shape s){//</w:t>
      </w:r>
      <w:r>
        <w:rPr>
          <w:rFonts w:hint="eastAsia"/>
        </w:rPr>
        <w:t>多态的参数</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//if(s instanceof Circle)</w:t>
      </w:r>
      <w:r>
        <w:rPr>
          <w:rFonts w:hint="eastAsia"/>
        </w:rPr>
        <w:t>保护了</w:t>
      </w:r>
      <w:r>
        <w:t>(Circle)s</w:t>
      </w:r>
      <w:r>
        <w:rPr>
          <w:rFonts w:hint="eastAsia"/>
        </w:rPr>
        <w:t>不会出现异常</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eastAsia="Times New Roman"/>
        </w:rPr>
        <w:tab/>
      </w:r>
      <w:r>
        <w:t>if(s instanceof Circle){//</w:t>
      </w:r>
      <w:r>
        <w:rPr>
          <w:rFonts w:hint="eastAsia"/>
        </w:rPr>
        <w:t>实现了安全的类型转换</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ab/>
      </w:r>
      <w:r>
        <w:tab/>
      </w:r>
      <w:r>
        <w:tab/>
        <w:t>Circle c = (Circle) s;</w:t>
      </w:r>
      <w:r>
        <w:rPr>
          <w:rFonts w:hint="eastAsia"/>
        </w:rPr>
        <w:t xml:space="preserve">   </w:t>
      </w:r>
      <w:r>
        <w:t>System.out.println("</w:t>
      </w:r>
      <w:r>
        <w:rPr>
          <w:rFonts w:hint="eastAsia"/>
        </w:rPr>
        <w:t>这是一个圆</w:t>
      </w:r>
      <w:r>
        <w:t xml:space="preserve">, </w:t>
      </w:r>
      <w:r>
        <w:rPr>
          <w:rFonts w:hint="eastAsia"/>
        </w:rPr>
        <w:t>面积</w:t>
      </w:r>
      <w:r>
        <w:t>"+c.area());</w:t>
      </w:r>
      <w:r>
        <w:rPr>
          <w:rFonts w:eastAsia="Times New Roman"/>
        </w:rPr>
        <w:tab/>
        <w:t>}</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eastAsia="Times New Roman"/>
        </w:rPr>
        <w:tab/>
      </w:r>
      <w:r>
        <w:t>if(s instanceof Rect){</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ab/>
      </w:r>
      <w:r>
        <w:tab/>
      </w:r>
      <w:r>
        <w:tab/>
        <w:t>Rect r = (Rect) s;</w:t>
      </w:r>
      <w:r>
        <w:rPr>
          <w:rFonts w:eastAsia="Times New Roman"/>
        </w:rPr>
        <w:tab/>
      </w:r>
      <w:r>
        <w:t>System.out.println("</w:t>
      </w:r>
      <w:r>
        <w:rPr>
          <w:rFonts w:hint="eastAsia"/>
        </w:rPr>
        <w:t>这是一个矩形</w:t>
      </w:r>
      <w:r>
        <w:t xml:space="preserve">, </w:t>
      </w:r>
      <w:r>
        <w:rPr>
          <w:rFonts w:hint="eastAsia"/>
        </w:rPr>
        <w:t>面积</w:t>
      </w:r>
      <w:r>
        <w:t>"+r.area());</w:t>
      </w:r>
      <w:r>
        <w:rPr>
          <w:rFonts w:eastAsia="Times New Roman"/>
        </w:rPr>
        <w:tab/>
        <w:t>}</w:t>
      </w:r>
      <w:r>
        <w:rPr>
          <w:rFonts w:hint="eastAsia"/>
        </w:rPr>
        <w:t xml:space="preserve">   </w:t>
      </w:r>
      <w:r>
        <w:rPr>
          <w:rFonts w:eastAsia="Times New Roman"/>
        </w:rPr>
        <w:tab/>
        <w:t>}</w:t>
      </w:r>
    </w:p>
    <w:p w:rsidR="005D6975" w:rsidRDefault="005D6975">
      <w:pPr>
        <w:ind w:firstLine="420"/>
      </w:pPr>
      <w:r>
        <w:rPr>
          <w:rFonts w:hint="eastAsia"/>
        </w:rPr>
        <w:t>8</w:t>
      </w:r>
      <w:r>
        <w:rPr>
          <w:rFonts w:hint="eastAsia"/>
        </w:rPr>
        <w:t>）</w:t>
      </w:r>
      <w:r>
        <w:t>继承时候对象的创建过程</w:t>
      </w:r>
      <w:r>
        <w:t xml:space="preserve"> </w:t>
      </w:r>
    </w:p>
    <w:p w:rsidR="005D6975" w:rsidRDefault="00497F82">
      <w:pPr>
        <w:ind w:firstLine="420"/>
        <w:rPr>
          <w:rFonts w:eastAsia="Times New Roman"/>
        </w:rPr>
      </w:pPr>
      <w:r>
        <w:pict>
          <v:shape id="_x0000_s1032" type="#_x0000_t75" style="position:absolute;left:0;text-align:left;margin-left:45.85pt;margin-top:31.8pt;width:292.3pt;height:191.25pt;z-index:251665408">
            <v:imagedata r:id="rId20" o:title=""/>
            <w10:wrap type="topAndBottom"/>
          </v:shape>
        </w:pict>
      </w:r>
      <w:r w:rsidR="005D6975">
        <w:rPr>
          <w:rFonts w:hint="eastAsia"/>
        </w:rPr>
        <w:t>①</w:t>
      </w:r>
      <w:r w:rsidR="005D6975">
        <w:t>Java</w:t>
      </w:r>
      <w:r w:rsidR="005D6975">
        <w:rPr>
          <w:rFonts w:hint="eastAsia"/>
        </w:rPr>
        <w:t>首先递归加载所有类搭配方法区②分配父子类型的内存（实例变量）③递归调用构造器</w:t>
      </w:r>
    </w:p>
    <w:p w:rsidR="005D6975" w:rsidRDefault="005D6975">
      <w:pPr>
        <w:spacing w:line="320" w:lineRule="exact"/>
        <w:ind w:firstLine="420"/>
      </w:pPr>
      <w:r>
        <w:rPr>
          <w:rFonts w:hint="eastAsia"/>
        </w:rPr>
        <w:t>9</w:t>
      </w:r>
      <w:r>
        <w:rPr>
          <w:rFonts w:hint="eastAsia"/>
        </w:rPr>
        <w:t>）重写方法与重载方法的调用规则</w:t>
      </w:r>
    </w:p>
    <w:p w:rsidR="005D6975" w:rsidRDefault="00497F82">
      <w:pPr>
        <w:spacing w:line="320" w:lineRule="exact"/>
      </w:pPr>
      <w:r>
        <w:pict>
          <v:shape id="_x0000_s1033" type="#_x0000_t75" style="position:absolute;left:0;text-align:left;margin-left:43pt;margin-top:9.3pt;width:277.55pt;height:203.7pt;z-index:251666432">
            <v:imagedata r:id="rId21" o:title=""/>
            <w10:wrap type="topAndBottom"/>
          </v:shape>
        </w:pict>
      </w:r>
    </w:p>
    <w:p w:rsidR="005D6975" w:rsidRDefault="005D6975">
      <w:pPr>
        <w:spacing w:line="320" w:lineRule="exact"/>
        <w:ind w:firstLineChars="200" w:firstLine="420"/>
      </w:pPr>
      <w:r>
        <w:rPr>
          <w:rFonts w:hint="eastAsia"/>
        </w:rPr>
        <w:t>10</w:t>
      </w:r>
      <w:r>
        <w:rPr>
          <w:rFonts w:hint="eastAsia"/>
        </w:rPr>
        <w:t>）</w:t>
      </w:r>
      <w:r>
        <w:rPr>
          <w:rFonts w:hint="eastAsia"/>
          <w:b/>
          <w:bCs/>
          <w:u w:val="single"/>
        </w:rPr>
        <w:t>属性绑定到变量的类型，由变量类型决定访问哪个属性；方法动态绑定到对象，由对象的类型决定访问哪个方法。（强转对方法动态绑定到对象无影响，因为强转的是父类的引用，而实例是没变的，只是把实例当作另一个状态去看而已。但是强转对属性动态绑定到变量类型有影响。）其他解释请看多态部分！</w:t>
      </w:r>
    </w:p>
    <w:p w:rsidR="005D6975" w:rsidRDefault="00497F82">
      <w:pPr>
        <w:spacing w:line="320" w:lineRule="exact"/>
        <w:ind w:leftChars="200" w:left="420"/>
      </w:pPr>
      <w:r>
        <w:lastRenderedPageBreak/>
        <w:pict>
          <v:shape id="_x0000_s1034" type="#_x0000_t75" style="position:absolute;left:0;text-align:left;margin-left:50.3pt;margin-top:5.7pt;width:288.9pt;height:204.8pt;z-index:251667456">
            <v:imagedata r:id="rId22" o:title=""/>
            <w10:wrap type="topAndBottom"/>
          </v:shape>
        </w:pict>
      </w:r>
      <w:r w:rsidR="005D6975">
        <w:rPr>
          <w:rFonts w:hint="eastAsia"/>
        </w:rPr>
        <w:t>eg1</w:t>
      </w:r>
      <w:r w:rsidR="005D6975">
        <w:rPr>
          <w:rFonts w:hint="eastAsia"/>
        </w:rPr>
        <w:t>：方法动态绑定到运行期间对象的方法</w:t>
      </w:r>
      <w:r w:rsidR="005D6975">
        <w:t xml:space="preserve"> </w:t>
      </w:r>
      <w:r w:rsidR="005D6975">
        <w:rPr>
          <w:rFonts w:hint="eastAsia"/>
        </w:rPr>
        <w:t>实例</w:t>
      </w:r>
      <w:r w:rsidR="005D6975">
        <w:t>1</w:t>
      </w:r>
    </w:p>
    <w:p w:rsidR="005D6975" w:rsidRDefault="00497F82">
      <w:pPr>
        <w:spacing w:line="320" w:lineRule="exact"/>
        <w:ind w:leftChars="200" w:left="420"/>
      </w:pPr>
      <w:r>
        <w:pict>
          <v:shape id="_x0000_s1035" type="#_x0000_t75" style="position:absolute;left:0;text-align:left;margin-left:42.05pt;margin-top:4.3pt;width:285.6pt;height:175pt;z-index:251668480">
            <v:imagedata r:id="rId23" o:title=""/>
            <w10:wrap type="topAndBottom"/>
          </v:shape>
        </w:pict>
      </w:r>
    </w:p>
    <w:p w:rsidR="005D6975" w:rsidRDefault="00497F82">
      <w:pPr>
        <w:ind w:firstLine="420"/>
      </w:pPr>
      <w:r>
        <w:pict>
          <v:shape id="_x0000_s1036" type="#_x0000_t75" style="position:absolute;left:0;text-align:left;margin-left:42.8pt;margin-top:23.8pt;width:263.7pt;height:182.45pt;z-index:251669504">
            <v:imagedata r:id="rId24" o:title=""/>
            <w10:wrap type="topAndBottom"/>
          </v:shape>
        </w:pict>
      </w:r>
      <w:r w:rsidR="005D6975">
        <w:rPr>
          <w:rFonts w:hint="eastAsia"/>
        </w:rPr>
        <w:t>eg2</w:t>
      </w:r>
      <w:r w:rsidR="005D6975">
        <w:rPr>
          <w:rFonts w:hint="eastAsia"/>
        </w:rPr>
        <w:t>：方法动态绑定到运行期间对象的方法</w:t>
      </w:r>
      <w:r w:rsidR="005D6975">
        <w:t xml:space="preserve"> </w:t>
      </w:r>
      <w:r w:rsidR="005D6975">
        <w:rPr>
          <w:rFonts w:hint="eastAsia"/>
        </w:rPr>
        <w:t>实例</w:t>
      </w:r>
      <w:r w:rsidR="005D6975">
        <w:t>2</w:t>
      </w:r>
    </w:p>
    <w:p w:rsidR="005D6975" w:rsidRDefault="005D6975" w:rsidP="00C13E61">
      <w:pPr>
        <w:ind w:leftChars="200" w:left="420"/>
      </w:pPr>
      <w:r>
        <w:rPr>
          <w:rFonts w:hint="eastAsia"/>
        </w:rPr>
        <w:t>11</w:t>
      </w:r>
      <w:r>
        <w:rPr>
          <w:rFonts w:hint="eastAsia"/>
        </w:rPr>
        <w:t>）为何查阅父类功能，创建子类对象使用功能？</w:t>
      </w:r>
    </w:p>
    <w:p w:rsidR="005D6975" w:rsidRDefault="005D6975">
      <w:pPr>
        <w:ind w:firstLine="420"/>
      </w:pPr>
      <w:r>
        <w:rPr>
          <w:rFonts w:hint="eastAsia"/>
        </w:rPr>
        <w:t>Java</w:t>
      </w:r>
      <w:r>
        <w:rPr>
          <w:rFonts w:hint="eastAsia"/>
        </w:rPr>
        <w:t>中支持多层继承，也就是一个继承体系。想要使用体系，先查阅父类的描述，因为父类中定义的是该体系中共性的功能，通过了共性功能，就可以知道该体系的基本功能，那么这个体系已经可以基本使用了，然而在具体调用时，要创建最（低）子类的对象，原因如</w:t>
      </w:r>
      <w:r>
        <w:rPr>
          <w:rFonts w:hint="eastAsia"/>
        </w:rPr>
        <w:lastRenderedPageBreak/>
        <w:t>下：①因为父类有可能不能创建对象②创建子类对象，可以使用更多的功能，包括基本的也包括特有的。</w:t>
      </w:r>
    </w:p>
    <w:p w:rsidR="005D6975" w:rsidRDefault="005D6975">
      <w:pPr>
        <w:numPr>
          <w:ilvl w:val="0"/>
          <w:numId w:val="39"/>
        </w:numPr>
        <w:ind w:firstLine="420"/>
      </w:pPr>
      <w:r>
        <w:rPr>
          <w:rFonts w:hint="eastAsia"/>
        </w:rPr>
        <w:t>属性无继承概念，所以你有你的，我有我的，各自调用各自的，不影响，即使子父类中有同名属性也无影响。</w:t>
      </w:r>
    </w:p>
    <w:p w:rsidR="005D6975" w:rsidRDefault="005D6975">
      <w:pPr>
        <w:ind w:firstLine="420"/>
      </w:pPr>
      <w:r>
        <w:rPr>
          <w:rFonts w:hint="eastAsia"/>
        </w:rPr>
        <w:t>eg</w:t>
      </w:r>
      <w:r>
        <w:rPr>
          <w:rFonts w:hint="eastAsia"/>
        </w:rPr>
        <w:t>：子父类同名属性无影响</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class Base {  public static final String FOO=</w:t>
      </w:r>
      <w:r>
        <w:t>"</w:t>
      </w:r>
      <w:r>
        <w:rPr>
          <w:rFonts w:hint="eastAsia"/>
        </w:rPr>
        <w:t>foo</w:t>
      </w:r>
      <w:r>
        <w:t>"</w:t>
      </w:r>
      <w:r>
        <w:rPr>
          <w:rFonts w:hint="eastAsia"/>
        </w:rPr>
        <w:t>;  public static void main(String[] args){</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Base b=new Base();      Sub s=new Sub(); </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Base.FOO;//foo     b.Foo; //foo    Sub.Foo;//bar     s.Foo;//bar</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 (Base) s . Foo);// foo                                }        }</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class Sub extends Base{  public static final String FOO=</w:t>
      </w:r>
      <w:r>
        <w:t>"</w:t>
      </w:r>
      <w:r>
        <w:rPr>
          <w:rFonts w:hint="eastAsia"/>
        </w:rPr>
        <w:t>bar</w:t>
      </w:r>
      <w:r>
        <w:t>"</w:t>
      </w:r>
      <w:r>
        <w:rPr>
          <w:rFonts w:hint="eastAsia"/>
        </w:rPr>
        <w:t xml:space="preserve">;  } </w:t>
      </w:r>
    </w:p>
    <w:p w:rsidR="005D6975" w:rsidRDefault="005D6975">
      <w:pPr>
        <w:pStyle w:val="2"/>
        <w:rPr>
          <w:rFonts w:hint="default"/>
        </w:rPr>
      </w:pPr>
      <w:bookmarkStart w:id="94" w:name="_Toc356597088"/>
      <w:bookmarkStart w:id="95" w:name="_Toc11302"/>
      <w:bookmarkStart w:id="96" w:name="_Toc6264"/>
      <w:r>
        <w:t>3</w:t>
      </w:r>
      <w:r>
        <w:rPr>
          <w:rFonts w:hint="default"/>
        </w:rPr>
        <w:t>.</w:t>
      </w:r>
      <w:r>
        <w:t>10</w:t>
      </w:r>
      <w:r>
        <w:rPr>
          <w:rFonts w:hint="default"/>
        </w:rPr>
        <w:t xml:space="preserve"> static</w:t>
      </w:r>
      <w:bookmarkEnd w:id="94"/>
      <w:bookmarkEnd w:id="95"/>
      <w:bookmarkEnd w:id="96"/>
    </w:p>
    <w:p w:rsidR="005D6975" w:rsidRDefault="005D6975">
      <w:pPr>
        <w:spacing w:line="320" w:lineRule="exact"/>
        <w:ind w:firstLineChars="200" w:firstLine="420"/>
      </w:pPr>
      <w:r>
        <w:rPr>
          <w:rFonts w:hint="eastAsia"/>
        </w:rPr>
        <w:t>静态的，只能在类内部使用，可以修饰：属性，方法，内部类。在类加载期间初始化，存在方法区中。</w:t>
      </w:r>
    </w:p>
    <w:p w:rsidR="005D6975" w:rsidRDefault="005D6975">
      <w:pPr>
        <w:spacing w:line="320" w:lineRule="exact"/>
        <w:ind w:firstLineChars="200" w:firstLine="420"/>
      </w:pPr>
      <w:r>
        <w:rPr>
          <w:rFonts w:hint="eastAsia"/>
        </w:rPr>
        <w:t>1</w:t>
      </w:r>
      <w:r>
        <w:rPr>
          <w:rFonts w:hint="eastAsia"/>
        </w:rPr>
        <w:t>）静态成员随着类的加载而加载，加载于方法区中，且优先于对象存在。</w:t>
      </w:r>
    </w:p>
    <w:p w:rsidR="005D6975" w:rsidRDefault="005D6975">
      <w:pPr>
        <w:spacing w:line="320" w:lineRule="exact"/>
        <w:ind w:firstLineChars="200" w:firstLine="420"/>
        <w:rPr>
          <w:rFonts w:eastAsia="Times New Roman"/>
        </w:rPr>
      </w:pPr>
      <w:r>
        <w:rPr>
          <w:rFonts w:hint="eastAsia"/>
        </w:rPr>
        <w:t>2</w:t>
      </w:r>
      <w:r>
        <w:rPr>
          <w:rFonts w:hint="eastAsia"/>
        </w:rPr>
        <w:t>）静态修饰的成员：属于类级别的成员，是全体类实例（所有对象）所共享。</w:t>
      </w:r>
    </w:p>
    <w:p w:rsidR="005D6975" w:rsidRDefault="005D6975">
      <w:pPr>
        <w:spacing w:line="320" w:lineRule="exact"/>
        <w:ind w:firstLineChars="200" w:firstLine="420"/>
      </w:pPr>
      <w:r>
        <w:rPr>
          <w:rFonts w:hint="eastAsia"/>
        </w:rPr>
        <w:t>3</w:t>
      </w:r>
      <w:r>
        <w:rPr>
          <w:rFonts w:hint="eastAsia"/>
        </w:rPr>
        <w:t>）静态属性：只有一份（而实例变量是每个对象有一份），全体实例共享，类似于全局变量。</w:t>
      </w:r>
    </w:p>
    <w:p w:rsidR="005D6975" w:rsidRDefault="005D6975">
      <w:pPr>
        <w:spacing w:line="320" w:lineRule="exact"/>
        <w:ind w:firstLineChars="200" w:firstLine="420"/>
      </w:pPr>
      <w:r>
        <w:rPr>
          <w:rFonts w:hint="eastAsia"/>
        </w:rPr>
        <w:t>4</w:t>
      </w:r>
      <w:r>
        <w:rPr>
          <w:rFonts w:hint="eastAsia"/>
        </w:rPr>
        <w:t>）使用类名访问静态变量，以及类名直接调用方法，不需要创建对象。</w:t>
      </w:r>
    </w:p>
    <w:p w:rsidR="005D6975" w:rsidRDefault="005D6975">
      <w:pPr>
        <w:spacing w:line="320" w:lineRule="exact"/>
        <w:ind w:firstLineChars="200" w:firstLine="420"/>
      </w:pPr>
      <w:r>
        <w:rPr>
          <w:rFonts w:hint="eastAsia"/>
        </w:rPr>
        <w:t>5</w:t>
      </w:r>
      <w:r>
        <w:rPr>
          <w:rFonts w:hint="eastAsia"/>
        </w:rPr>
        <w:t>）静态方法只能访问静态成员（静态属性和静态方法），非静态方法既可访问静态，也可访问非静态。</w:t>
      </w:r>
    </w:p>
    <w:p w:rsidR="005D6975" w:rsidRDefault="005D6975">
      <w:pPr>
        <w:ind w:firstLineChars="200" w:firstLine="420"/>
      </w:pPr>
      <w:r>
        <w:rPr>
          <w:rFonts w:hint="eastAsia"/>
        </w:rPr>
        <w:t>6</w:t>
      </w:r>
      <w:r>
        <w:rPr>
          <w:rFonts w:hint="eastAsia"/>
        </w:rPr>
        <w:t>）静态方法中没有隐含参数</w:t>
      </w:r>
      <w:r>
        <w:t>this</w:t>
      </w:r>
      <w:r>
        <w:rPr>
          <w:rFonts w:hint="eastAsia"/>
        </w:rPr>
        <w:t>，因此不能访问当前对象资源。也不能定义</w:t>
      </w:r>
      <w:r>
        <w:rPr>
          <w:rFonts w:hint="eastAsia"/>
        </w:rPr>
        <w:t>this</w:t>
      </w:r>
      <w:r>
        <w:rPr>
          <w:rFonts w:hint="eastAsia"/>
        </w:rPr>
        <w:t>和</w:t>
      </w:r>
      <w:r>
        <w:rPr>
          <w:rFonts w:hint="eastAsia"/>
        </w:rPr>
        <w:t>super</w:t>
      </w:r>
      <w:r>
        <w:rPr>
          <w:rFonts w:hint="eastAsia"/>
        </w:rPr>
        <w:t>关键字，因为静态优于对象先存在。</w:t>
      </w:r>
    </w:p>
    <w:p w:rsidR="005D6975" w:rsidRDefault="005D6975">
      <w:pPr>
        <w:ind w:firstLineChars="200" w:firstLine="420"/>
      </w:pPr>
      <w:r>
        <w:rPr>
          <w:rFonts w:hint="eastAsia"/>
        </w:rPr>
        <w:t>7</w:t>
      </w:r>
      <w:r>
        <w:rPr>
          <w:rFonts w:hint="eastAsia"/>
        </w:rPr>
        <w:t>）非静态方法省略的是</w:t>
      </w:r>
      <w:r>
        <w:rPr>
          <w:rFonts w:hint="eastAsia"/>
        </w:rPr>
        <w:t>this</w:t>
      </w:r>
      <w:r>
        <w:rPr>
          <w:rFonts w:hint="eastAsia"/>
        </w:rPr>
        <w:t>，静态方法省略的是类名（在同一类中），即直接使用属性和方法。</w:t>
      </w:r>
    </w:p>
    <w:p w:rsidR="005D6975" w:rsidRDefault="005D6975">
      <w:pPr>
        <w:ind w:firstLineChars="200" w:firstLine="420"/>
      </w:pPr>
      <w:r>
        <w:rPr>
          <w:rFonts w:hint="eastAsia"/>
        </w:rPr>
        <w:t>8</w:t>
      </w:r>
      <w:r>
        <w:rPr>
          <w:rFonts w:hint="eastAsia"/>
        </w:rPr>
        <w:t>）静态方法一般用于与当前对象无关工具方法，工厂方法。如：</w:t>
      </w:r>
      <w:r>
        <w:t>Math.sqrt() Arrays.sort()</w:t>
      </w:r>
    </w:p>
    <w:p w:rsidR="005D6975" w:rsidRDefault="005D6975">
      <w:pPr>
        <w:ind w:firstLineChars="200" w:firstLine="420"/>
      </w:pPr>
      <w:r>
        <w:rPr>
          <w:rFonts w:hint="eastAsia"/>
        </w:rPr>
        <w:t>9</w:t>
      </w:r>
      <w:r>
        <w:rPr>
          <w:rFonts w:hint="eastAsia"/>
        </w:rPr>
        <w:t>）静态代码块：随着类的加载而执行（用到类的内容才叫加载，只有引用是不加载的），且只执行一次，且优先于主函数，用于给类初始化。</w:t>
      </w:r>
    </w:p>
    <w:p w:rsidR="005D6975" w:rsidRDefault="005D6975">
      <w:pPr>
        <w:ind w:firstLineChars="200" w:firstLine="420"/>
      </w:pPr>
      <w:r>
        <w:rPr>
          <w:rFonts w:hint="eastAsia"/>
        </w:rPr>
        <w:t>10</w:t>
      </w:r>
      <w:r>
        <w:rPr>
          <w:rFonts w:hint="eastAsia"/>
        </w:rPr>
        <w:t>）代码块（构造代码块）：给所有对象进行统一初始化，且优先于构造器执行；而构造器是给对应的对象进行初始化。</w:t>
      </w:r>
    </w:p>
    <w:p w:rsidR="005D6975" w:rsidRDefault="005D6975">
      <w:pPr>
        <w:ind w:firstLineChars="200" w:firstLine="420"/>
      </w:pPr>
      <w:r>
        <w:rPr>
          <w:rFonts w:hint="eastAsia"/>
        </w:rPr>
        <w:t>eg</w:t>
      </w:r>
      <w:r>
        <w:rPr>
          <w:rFonts w:hint="eastAsia"/>
        </w:rPr>
        <w:t>：静态代码块与代码块（构造代码块）</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t>class Goo{</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 xml:space="preserve">       </w:t>
      </w:r>
      <w:r>
        <w:rPr>
          <w:rFonts w:eastAsia="Times New Roman"/>
        </w:rPr>
        <w:t>{</w:t>
      </w:r>
      <w:r>
        <w:t>//</w:t>
      </w:r>
      <w:r>
        <w:rPr>
          <w:rFonts w:hint="eastAsia"/>
          <w:b/>
        </w:rPr>
        <w:t>代码块（构造代码块）</w:t>
      </w:r>
      <w:r>
        <w:rPr>
          <w:rFonts w:hint="eastAsia"/>
        </w:rPr>
        <w:t>，在创建对象时候执行！类似于构造器的作用</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hint="eastAsia"/>
        </w:rPr>
        <w:t xml:space="preserve">        </w:t>
      </w:r>
      <w:r>
        <w:rPr>
          <w:rFonts w:eastAsia="Times New Roman"/>
        </w:rPr>
        <w:tab/>
      </w:r>
      <w:r>
        <w:t>System.out.println("HI");</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tab/>
        <w:t>}</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hint="eastAsia"/>
        </w:rPr>
        <w:t xml:space="preserve">           </w:t>
      </w:r>
      <w:r>
        <w:t>static{//</w:t>
      </w:r>
      <w:r>
        <w:rPr>
          <w:rFonts w:hint="eastAsia"/>
          <w:b/>
        </w:rPr>
        <w:t>静态代码块</w:t>
      </w:r>
      <w:r>
        <w:rPr>
          <w:rFonts w:hint="eastAsia"/>
        </w:rPr>
        <w:t>，在类的加载期间执行，只执行一次</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hint="eastAsia"/>
        </w:rPr>
        <w:t xml:space="preserve">        </w:t>
      </w:r>
      <w:r>
        <w:rPr>
          <w:rFonts w:eastAsia="Times New Roman"/>
        </w:rPr>
        <w:tab/>
      </w:r>
      <w:r>
        <w:t>System.out.println("Loading Goo.class");</w:t>
      </w:r>
    </w:p>
    <w:p w:rsidR="005D6975" w:rsidRDefault="005D6975">
      <w:pPr>
        <w:pBdr>
          <w:top w:val="single" w:sz="4" w:space="1" w:color="auto"/>
          <w:left w:val="single" w:sz="4" w:space="4" w:color="auto"/>
          <w:bottom w:val="single" w:sz="4" w:space="1" w:color="auto"/>
          <w:right w:val="single" w:sz="4" w:space="4" w:color="auto"/>
        </w:pBdr>
      </w:pPr>
      <w:r>
        <w:tab/>
      </w:r>
      <w:r>
        <w:rPr>
          <w:rFonts w:hint="eastAsia"/>
        </w:rPr>
        <w:t xml:space="preserve">       </w:t>
      </w:r>
      <w:r>
        <w:t>}</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hint="eastAsia"/>
        </w:rPr>
        <w:t xml:space="preserve">        </w:t>
      </w:r>
      <w:r>
        <w:t xml:space="preserve">} </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t>public static void main(String[] args) {</w:t>
      </w:r>
    </w:p>
    <w:p w:rsidR="005D6975" w:rsidRDefault="005D6975">
      <w:pPr>
        <w:pBdr>
          <w:top w:val="single" w:sz="4" w:space="1" w:color="auto"/>
          <w:left w:val="single" w:sz="4" w:space="4" w:color="auto"/>
          <w:bottom w:val="single" w:sz="4" w:space="1" w:color="auto"/>
          <w:right w:val="single" w:sz="4" w:space="4" w:color="auto"/>
        </w:pBdr>
      </w:pPr>
      <w:r>
        <w:tab/>
      </w:r>
      <w:r>
        <w:rPr>
          <w:rFonts w:hint="eastAsia"/>
        </w:rPr>
        <w:t xml:space="preserve">      </w:t>
      </w:r>
      <w:r>
        <w:t xml:space="preserve"> Point p1 = new Point(3,4);</w:t>
      </w:r>
      <w:r>
        <w:rPr>
          <w:rFonts w:hint="eastAsia"/>
        </w:rPr>
        <w:t xml:space="preserve">   </w:t>
      </w:r>
      <w:r>
        <w:t xml:space="preserve">  Point p2 = new Point(6,8);</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hint="eastAsia"/>
        </w:rPr>
        <w:t xml:space="preserve">     </w:t>
      </w:r>
      <w:r>
        <w:t xml:space="preserve">  //</w:t>
      </w:r>
      <w:r>
        <w:rPr>
          <w:rFonts w:hint="eastAsia"/>
        </w:rPr>
        <w:t>在对象上调用方法，当前对象隐含传递给隐含参数</w:t>
      </w:r>
      <w:r>
        <w:t>this</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hint="eastAsia"/>
        </w:rPr>
        <w:t xml:space="preserve">       </w:t>
      </w:r>
      <w:r>
        <w:t>System.out.println(p1.distance(p2));//distance(p1,p2)</w:t>
      </w:r>
    </w:p>
    <w:p w:rsidR="005D6975" w:rsidRDefault="005D6975">
      <w:pPr>
        <w:pBdr>
          <w:top w:val="single" w:sz="4" w:space="1" w:color="auto"/>
          <w:left w:val="single" w:sz="4" w:space="4" w:color="auto"/>
          <w:bottom w:val="single" w:sz="4" w:space="1" w:color="auto"/>
          <w:right w:val="single" w:sz="4" w:space="4" w:color="auto"/>
        </w:pBdr>
      </w:pPr>
      <w:r>
        <w:tab/>
      </w:r>
      <w:r>
        <w:rPr>
          <w:rFonts w:hint="eastAsia"/>
        </w:rPr>
        <w:t xml:space="preserve">     </w:t>
      </w:r>
      <w:r>
        <w:t xml:space="preserve">  double d = Point.distance(p1, p2);</w:t>
      </w:r>
      <w:r>
        <w:rPr>
          <w:rFonts w:hint="eastAsia"/>
        </w:rPr>
        <w:t xml:space="preserve">  </w:t>
      </w:r>
      <w:r>
        <w:t xml:space="preserve">  System.out.println(d); //5</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lastRenderedPageBreak/>
        <w:tab/>
      </w:r>
      <w:r>
        <w:rPr>
          <w:rFonts w:hint="eastAsia"/>
        </w:rPr>
        <w:t xml:space="preserve">     </w:t>
      </w:r>
      <w:r>
        <w:t xml:space="preserve">  //</w:t>
      </w:r>
      <w:r>
        <w:rPr>
          <w:rFonts w:hint="eastAsia"/>
        </w:rPr>
        <w:t>静态方法调用时候不传递隐含的当前对象参数</w:t>
      </w:r>
      <w:r>
        <w:t xml:space="preserve"> </w:t>
      </w:r>
      <w:r>
        <w:rPr>
          <w:rFonts w:hint="eastAsia"/>
        </w:rPr>
        <w:t xml:space="preserve">     </w:t>
      </w:r>
      <w:r>
        <w:t xml:space="preserve"> }</w:t>
      </w:r>
    </w:p>
    <w:p w:rsidR="005D6975" w:rsidRDefault="005D6975">
      <w:pPr>
        <w:pBdr>
          <w:top w:val="single" w:sz="4" w:space="1" w:color="auto"/>
          <w:left w:val="single" w:sz="4" w:space="4" w:color="auto"/>
          <w:bottom w:val="single" w:sz="4" w:space="1" w:color="auto"/>
          <w:right w:val="single" w:sz="4" w:space="4" w:color="auto"/>
        </w:pBdr>
        <w:ind w:firstLine="420"/>
      </w:pPr>
      <w:r>
        <w:rPr>
          <w:rFonts w:hint="eastAsia"/>
        </w:rPr>
        <w:t xml:space="preserve">    </w:t>
      </w:r>
      <w:r>
        <w:t>class Point{</w:t>
      </w:r>
      <w:r>
        <w:rPr>
          <w:rFonts w:hint="eastAsia"/>
        </w:rPr>
        <w:t xml:space="preserve">   </w:t>
      </w:r>
      <w:r>
        <w:tab/>
        <w:t>int x; int y;</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tab/>
        <w:t>public Point(int x, int y) {</w:t>
      </w:r>
      <w:r>
        <w:rPr>
          <w:rFonts w:hint="eastAsia"/>
        </w:rPr>
        <w:t xml:space="preserve"> </w:t>
      </w:r>
      <w:r>
        <w:tab/>
        <w:t>this.x = x;</w:t>
      </w:r>
      <w:r>
        <w:tab/>
        <w:t>this.y = y;  }</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 xml:space="preserve">     </w:t>
      </w:r>
      <w:r>
        <w:t>//</w:t>
      </w:r>
      <w:r>
        <w:rPr>
          <w:rFonts w:hint="eastAsia"/>
        </w:rPr>
        <w:t>静态方法中没有隐含参数</w:t>
      </w:r>
      <w:r>
        <w:t>this</w:t>
      </w:r>
      <w:r>
        <w:rPr>
          <w:rFonts w:hint="eastAsia"/>
        </w:rPr>
        <w:t>！在静态方法中不能访问</w:t>
      </w:r>
      <w:r>
        <w:t>this</w:t>
      </w:r>
      <w:r>
        <w:rPr>
          <w:rFonts w:hint="eastAsia"/>
        </w:rPr>
        <w:t>的属性和方法！</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rPr>
          <w:rFonts w:eastAsia="Times New Roman"/>
        </w:rPr>
        <w:tab/>
      </w:r>
      <w:r>
        <w:t>public static double distance(Point p1, Point p2){</w:t>
      </w:r>
    </w:p>
    <w:p w:rsidR="005D6975" w:rsidRDefault="005D6975">
      <w:pPr>
        <w:pBdr>
          <w:top w:val="single" w:sz="4" w:space="1" w:color="auto"/>
          <w:left w:val="single" w:sz="4" w:space="4" w:color="auto"/>
          <w:bottom w:val="single" w:sz="4" w:space="1" w:color="auto"/>
          <w:right w:val="single" w:sz="4" w:space="4" w:color="auto"/>
        </w:pBdr>
      </w:pPr>
      <w:r>
        <w:tab/>
      </w:r>
      <w:r>
        <w:rPr>
          <w:rFonts w:hint="eastAsia"/>
        </w:rPr>
        <w:t xml:space="preserve">     </w:t>
      </w:r>
      <w:r>
        <w:tab/>
        <w:t>int a = p1.x -p2.x;</w:t>
      </w:r>
      <w:r>
        <w:rPr>
          <w:rFonts w:hint="eastAsia"/>
        </w:rPr>
        <w:t xml:space="preserve"> </w:t>
      </w:r>
      <w:r>
        <w:tab/>
        <w:t>int b = p1.y -p2.y;</w:t>
      </w:r>
      <w:r>
        <w:tab/>
      </w:r>
      <w:r>
        <w:rPr>
          <w:rFonts w:hint="eastAsia"/>
        </w:rPr>
        <w:t xml:space="preserve"> </w:t>
      </w:r>
      <w:r>
        <w:t>return Math.sqrt(a*a + b*b);</w:t>
      </w:r>
      <w:r>
        <w:tab/>
      </w:r>
      <w:r>
        <w:rPr>
          <w:rFonts w:hint="eastAsia"/>
        </w:rPr>
        <w:t xml:space="preserve">     </w:t>
      </w:r>
      <w:r>
        <w:t>}</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rPr>
          <w:rFonts w:eastAsia="Times New Roman"/>
        </w:rPr>
        <w:tab/>
      </w:r>
      <w:r>
        <w:t xml:space="preserve">/** </w:t>
      </w:r>
      <w:r>
        <w:rPr>
          <w:rFonts w:hint="eastAsia"/>
        </w:rPr>
        <w:t>计算当前点（</w:t>
      </w:r>
      <w:r>
        <w:t>this</w:t>
      </w:r>
      <w:r>
        <w:rPr>
          <w:rFonts w:hint="eastAsia"/>
        </w:rPr>
        <w:t>）到另外一个点（</w:t>
      </w:r>
      <w:r>
        <w:t>other</w:t>
      </w:r>
      <w:r>
        <w:rPr>
          <w:rFonts w:hint="eastAsia"/>
        </w:rPr>
        <w:t>）的距离</w:t>
      </w:r>
      <w:r>
        <w:t xml:space="preserve"> */</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rPr>
          <w:rFonts w:eastAsia="Times New Roman"/>
        </w:rPr>
        <w:tab/>
      </w:r>
      <w:r>
        <w:rPr>
          <w:rFonts w:hint="eastAsia"/>
        </w:rPr>
        <w:tab/>
      </w:r>
      <w:r>
        <w:t>public double distance(/*Point this*/ Point other){</w:t>
      </w:r>
    </w:p>
    <w:p w:rsidR="005D6975" w:rsidRDefault="005D6975">
      <w:pPr>
        <w:pBdr>
          <w:top w:val="single" w:sz="4" w:space="1" w:color="auto"/>
          <w:left w:val="single" w:sz="4" w:space="4" w:color="auto"/>
          <w:bottom w:val="single" w:sz="4" w:space="1" w:color="auto"/>
          <w:right w:val="single" w:sz="4" w:space="4" w:color="auto"/>
        </w:pBdr>
      </w:pPr>
      <w:r>
        <w:tab/>
      </w:r>
      <w:r>
        <w:rPr>
          <w:rFonts w:hint="eastAsia"/>
        </w:rPr>
        <w:t xml:space="preserve">    </w:t>
      </w:r>
      <w:r>
        <w:rPr>
          <w:rFonts w:hint="eastAsia"/>
        </w:rPr>
        <w:tab/>
        <w:t xml:space="preserve"> </w:t>
      </w:r>
      <w:r>
        <w:tab/>
        <w:t>int a = this.x - other.x;</w:t>
      </w:r>
      <w:r>
        <w:tab/>
      </w:r>
      <w:r>
        <w:tab/>
        <w:t>int b = this.y - other.y;</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ab/>
      </w:r>
      <w:r>
        <w:tab/>
      </w:r>
      <w:r>
        <w:rPr>
          <w:rFonts w:hint="eastAsia"/>
        </w:rPr>
        <w:t xml:space="preserve"> </w:t>
      </w:r>
      <w:r>
        <w:rPr>
          <w:rFonts w:hint="eastAsia"/>
        </w:rPr>
        <w:tab/>
        <w:t xml:space="preserve">  </w:t>
      </w:r>
      <w:r>
        <w:t>double c = Math.sqrt(a*a + b*b);</w:t>
      </w:r>
      <w:r>
        <w:tab/>
      </w:r>
      <w:r>
        <w:rPr>
          <w:rFonts w:hint="eastAsia"/>
        </w:rPr>
        <w:t xml:space="preserve"> </w:t>
      </w:r>
      <w:r>
        <w:t>return</w:t>
      </w:r>
      <w:r>
        <w:rPr>
          <w:rFonts w:hint="eastAsia"/>
        </w:rPr>
        <w:t xml:space="preserve"> </w:t>
      </w:r>
      <w:r>
        <w:t xml:space="preserve"> c;</w:t>
      </w:r>
      <w:r>
        <w:tab/>
      </w:r>
      <w:r>
        <w:rPr>
          <w:rFonts w:hint="eastAsia"/>
        </w:rPr>
        <w:t xml:space="preserve"> </w:t>
      </w:r>
      <w:r>
        <w:rPr>
          <w:rFonts w:hint="eastAsia"/>
        </w:rPr>
        <w:tab/>
        <w:t xml:space="preserve"> </w:t>
      </w:r>
      <w:r>
        <w:t>}</w:t>
      </w:r>
      <w:r>
        <w:rPr>
          <w:rFonts w:hint="eastAsia"/>
        </w:rPr>
        <w:t xml:space="preserve">            </w:t>
      </w:r>
      <w:r>
        <w:t>}</w:t>
      </w:r>
    </w:p>
    <w:p w:rsidR="005D6975" w:rsidRDefault="005D6975">
      <w:pPr>
        <w:numPr>
          <w:ilvl w:val="0"/>
          <w:numId w:val="40"/>
        </w:numPr>
        <w:ind w:firstLineChars="200" w:firstLine="420"/>
      </w:pPr>
      <w:r>
        <w:rPr>
          <w:rFonts w:hint="eastAsia"/>
        </w:rPr>
        <w:t>对象的创建过程及顺序：</w:t>
      </w:r>
    </w:p>
    <w:p w:rsidR="005D6975" w:rsidRDefault="005D6975">
      <w:pPr>
        <w:ind w:leftChars="200" w:left="420" w:firstLine="420"/>
      </w:pPr>
      <w:r>
        <w:rPr>
          <w:rFonts w:hint="eastAsia"/>
        </w:rPr>
        <w:t xml:space="preserve">Person P = new Person( </w:t>
      </w:r>
      <w:r>
        <w:t>“</w:t>
      </w:r>
      <w:r>
        <w:rPr>
          <w:rFonts w:hint="eastAsia"/>
        </w:rPr>
        <w:t>chang</w:t>
      </w:r>
      <w:r>
        <w:t>”</w:t>
      </w:r>
      <w:r>
        <w:rPr>
          <w:rFonts w:hint="eastAsia"/>
        </w:rPr>
        <w:t xml:space="preserve"> , 23) ; </w:t>
      </w:r>
      <w:r>
        <w:rPr>
          <w:rFonts w:hint="eastAsia"/>
        </w:rPr>
        <w:t>这句话都做了什么事情？</w:t>
      </w:r>
    </w:p>
    <w:p w:rsidR="005D6975" w:rsidRDefault="005D6975">
      <w:pPr>
        <w:ind w:leftChars="200" w:left="420" w:firstLine="420"/>
      </w:pPr>
      <w:r>
        <w:rPr>
          <w:rFonts w:hint="eastAsia"/>
        </w:rPr>
        <w:t>①因为</w:t>
      </w:r>
      <w:r>
        <w:rPr>
          <w:rFonts w:hint="eastAsia"/>
        </w:rPr>
        <w:t>new</w:t>
      </w:r>
      <w:r>
        <w:rPr>
          <w:rFonts w:hint="eastAsia"/>
        </w:rPr>
        <w:t>用到了</w:t>
      </w:r>
      <w:r>
        <w:rPr>
          <w:rFonts w:hint="eastAsia"/>
        </w:rPr>
        <w:t>Person.class</w:t>
      </w:r>
      <w:r>
        <w:rPr>
          <w:rFonts w:hint="eastAsia"/>
        </w:rPr>
        <w:t>，所以会先找到</w:t>
      </w:r>
      <w:r>
        <w:rPr>
          <w:rFonts w:hint="eastAsia"/>
        </w:rPr>
        <w:t>Person.class</w:t>
      </w:r>
      <w:r>
        <w:rPr>
          <w:rFonts w:hint="eastAsia"/>
        </w:rPr>
        <w:t>文件加载到内存中。</w:t>
      </w:r>
    </w:p>
    <w:p w:rsidR="005D6975" w:rsidRDefault="005D6975">
      <w:pPr>
        <w:ind w:leftChars="200" w:left="420" w:firstLine="420"/>
      </w:pPr>
      <w:r>
        <w:rPr>
          <w:rFonts w:hint="eastAsia"/>
        </w:rPr>
        <w:t>②执行该类中的</w:t>
      </w:r>
      <w:r>
        <w:rPr>
          <w:rFonts w:hint="eastAsia"/>
        </w:rPr>
        <w:t>static</w:t>
      </w:r>
      <w:r>
        <w:rPr>
          <w:rFonts w:hint="eastAsia"/>
        </w:rPr>
        <w:t>代码块（如果有的话），给</w:t>
      </w:r>
      <w:r>
        <w:rPr>
          <w:rFonts w:hint="eastAsia"/>
        </w:rPr>
        <w:t>Person</w:t>
      </w:r>
      <w:r>
        <w:rPr>
          <w:rFonts w:hint="eastAsia"/>
        </w:rPr>
        <w:t>类</w:t>
      </w:r>
      <w:r>
        <w:rPr>
          <w:rFonts w:hint="eastAsia"/>
        </w:rPr>
        <w:t>.class</w:t>
      </w:r>
      <w:r>
        <w:rPr>
          <w:rFonts w:hint="eastAsia"/>
        </w:rPr>
        <w:t>类进行初始化。</w:t>
      </w:r>
    </w:p>
    <w:p w:rsidR="005D6975" w:rsidRDefault="005D6975">
      <w:pPr>
        <w:ind w:leftChars="200" w:left="420" w:firstLine="420"/>
      </w:pPr>
      <w:r>
        <w:rPr>
          <w:rFonts w:hint="eastAsia"/>
        </w:rPr>
        <w:t>③在堆内存中开辟空间，分配内存地址，栈内存中开辟空间也就有了。</w:t>
      </w:r>
    </w:p>
    <w:p w:rsidR="005D6975" w:rsidRDefault="005D6975">
      <w:pPr>
        <w:ind w:leftChars="200" w:left="420" w:firstLine="420"/>
      </w:pPr>
      <w:r>
        <w:rPr>
          <w:rFonts w:hint="eastAsia"/>
        </w:rPr>
        <w:t>④在堆内存中建立对象的特有属性，并进行默认（隐式）初始化。</w:t>
      </w:r>
    </w:p>
    <w:p w:rsidR="005D6975" w:rsidRDefault="005D6975">
      <w:pPr>
        <w:ind w:leftChars="200" w:left="420" w:firstLine="420"/>
      </w:pPr>
      <w:r>
        <w:rPr>
          <w:rFonts w:hint="eastAsia"/>
        </w:rPr>
        <w:t>⑤对属性进行显式初始化。</w:t>
      </w:r>
    </w:p>
    <w:p w:rsidR="005D6975" w:rsidRDefault="005D6975">
      <w:pPr>
        <w:ind w:leftChars="200" w:left="420" w:firstLine="420"/>
      </w:pPr>
      <w:r>
        <w:rPr>
          <w:rFonts w:hint="eastAsia"/>
        </w:rPr>
        <w:t>⑥对对象进行构造代码块初始化。</w:t>
      </w:r>
    </w:p>
    <w:p w:rsidR="005D6975" w:rsidRDefault="005D6975">
      <w:pPr>
        <w:ind w:leftChars="200" w:left="420" w:firstLine="420"/>
      </w:pPr>
      <w:r>
        <w:rPr>
          <w:rFonts w:hint="eastAsia"/>
        </w:rPr>
        <w:t>⑦对对象进行对应的构造器初始化。</w:t>
      </w:r>
    </w:p>
    <w:p w:rsidR="005D6975" w:rsidRDefault="005D6975">
      <w:pPr>
        <w:ind w:leftChars="200" w:left="420" w:firstLine="420"/>
      </w:pPr>
      <w:r>
        <w:rPr>
          <w:rFonts w:hint="eastAsia"/>
        </w:rPr>
        <w:t>⑧将内存地址赋给栈内存中的</w:t>
      </w:r>
      <w:r>
        <w:rPr>
          <w:rFonts w:hint="eastAsia"/>
        </w:rPr>
        <w:t>P</w:t>
      </w:r>
      <w:r>
        <w:rPr>
          <w:rFonts w:hint="eastAsia"/>
        </w:rPr>
        <w:t>变量。</w:t>
      </w:r>
    </w:p>
    <w:p w:rsidR="005D6975" w:rsidRDefault="005D6975">
      <w:pPr>
        <w:pStyle w:val="2"/>
        <w:rPr>
          <w:rFonts w:eastAsia="Times New Roman" w:hint="default"/>
        </w:rPr>
      </w:pPr>
      <w:bookmarkStart w:id="97" w:name="_Toc356597089"/>
      <w:bookmarkStart w:id="98" w:name="_Toc11007"/>
      <w:bookmarkStart w:id="99" w:name="_Toc10287"/>
      <w:r>
        <w:rPr>
          <w:rFonts w:hint="default"/>
        </w:rPr>
        <w:t>3.1</w:t>
      </w:r>
      <w:r>
        <w:t>1</w:t>
      </w:r>
      <w:r>
        <w:rPr>
          <w:rFonts w:hint="default"/>
        </w:rPr>
        <w:t xml:space="preserve"> final</w:t>
      </w:r>
      <w:bookmarkEnd w:id="97"/>
      <w:bookmarkEnd w:id="98"/>
      <w:bookmarkEnd w:id="99"/>
    </w:p>
    <w:p w:rsidR="005D6975" w:rsidRDefault="005D6975">
      <w:pPr>
        <w:spacing w:line="320" w:lineRule="exact"/>
        <w:ind w:firstLineChars="200" w:firstLine="420"/>
      </w:pPr>
      <w:r>
        <w:rPr>
          <w:rFonts w:hint="eastAsia"/>
        </w:rPr>
        <w:t>最终的，可以修饰：类、方法、变量（成员变量和局部变量）。</w:t>
      </w:r>
    </w:p>
    <w:p w:rsidR="005D6975" w:rsidRDefault="005D6975">
      <w:pPr>
        <w:spacing w:line="320" w:lineRule="exact"/>
        <w:ind w:firstLineChars="200" w:firstLine="420"/>
      </w:pPr>
      <w:r>
        <w:rPr>
          <w:rFonts w:hint="eastAsia"/>
        </w:rPr>
        <w:t>1</w:t>
      </w:r>
      <w:r>
        <w:rPr>
          <w:rFonts w:hint="eastAsia"/>
        </w:rPr>
        <w:t>）</w:t>
      </w:r>
      <w:r>
        <w:t xml:space="preserve">final </w:t>
      </w:r>
      <w:r>
        <w:rPr>
          <w:rFonts w:hint="eastAsia"/>
        </w:rPr>
        <w:t>修饰的类：不能再继承。</w:t>
      </w:r>
    </w:p>
    <w:p w:rsidR="005D6975" w:rsidRDefault="005D6975">
      <w:pPr>
        <w:spacing w:line="320" w:lineRule="exact"/>
        <w:ind w:firstLineChars="200" w:firstLine="420"/>
      </w:pPr>
      <w:r>
        <w:rPr>
          <w:rFonts w:hint="eastAsia"/>
        </w:rPr>
        <w:t>2</w:t>
      </w:r>
      <w:r>
        <w:rPr>
          <w:rFonts w:hint="eastAsia"/>
        </w:rPr>
        <w:t>）</w:t>
      </w:r>
      <w:r>
        <w:t>final</w:t>
      </w:r>
      <w:r>
        <w:rPr>
          <w:rFonts w:hint="eastAsia"/>
        </w:rPr>
        <w:t>修饰的方法：不能再重写。</w:t>
      </w:r>
    </w:p>
    <w:p w:rsidR="005D6975" w:rsidRDefault="005D6975">
      <w:pPr>
        <w:spacing w:line="320" w:lineRule="exact"/>
        <w:ind w:firstLineChars="200" w:firstLine="420"/>
      </w:pPr>
      <w:r>
        <w:rPr>
          <w:rFonts w:hint="eastAsia"/>
        </w:rPr>
        <w:t>3</w:t>
      </w:r>
      <w:r>
        <w:rPr>
          <w:rFonts w:hint="eastAsia"/>
        </w:rPr>
        <w:t>）</w:t>
      </w:r>
      <w:r>
        <w:rPr>
          <w:rFonts w:hint="eastAsia"/>
        </w:rPr>
        <w:t>f</w:t>
      </w:r>
      <w:r>
        <w:t xml:space="preserve">inal </w:t>
      </w:r>
      <w:r>
        <w:rPr>
          <w:rFonts w:hint="eastAsia"/>
        </w:rPr>
        <w:t>的方法和类，阻止了动态代理模式！动态代理模式广泛的应用在：</w:t>
      </w:r>
      <w:r>
        <w:t xml:space="preserve"> Spring Hibernate Struts2 </w:t>
      </w:r>
    </w:p>
    <w:p w:rsidR="005D6975" w:rsidRDefault="005D6975">
      <w:pPr>
        <w:spacing w:line="320" w:lineRule="exact"/>
        <w:ind w:firstLineChars="200" w:firstLine="420"/>
      </w:pPr>
      <w:r>
        <w:rPr>
          <w:rFonts w:hint="eastAsia"/>
        </w:rPr>
        <w:t>4</w:t>
      </w:r>
      <w:r>
        <w:rPr>
          <w:rFonts w:hint="eastAsia"/>
        </w:rPr>
        <w:t>）企业编程规范：不允许使用</w:t>
      </w:r>
      <w:r>
        <w:t xml:space="preserve">final </w:t>
      </w:r>
      <w:r>
        <w:rPr>
          <w:rFonts w:hint="eastAsia"/>
        </w:rPr>
        <w:t>的方法和类！</w:t>
      </w:r>
    </w:p>
    <w:p w:rsidR="005D6975" w:rsidRDefault="005D6975">
      <w:pPr>
        <w:spacing w:line="320" w:lineRule="exact"/>
        <w:ind w:firstLineChars="200" w:firstLine="420"/>
      </w:pPr>
      <w:r>
        <w:rPr>
          <w:rFonts w:hint="eastAsia"/>
        </w:rPr>
        <w:t>5</w:t>
      </w:r>
      <w:r>
        <w:rPr>
          <w:rFonts w:hint="eastAsia"/>
        </w:rPr>
        <w:t>）</w:t>
      </w:r>
      <w:r>
        <w:rPr>
          <w:rFonts w:hint="eastAsia"/>
        </w:rPr>
        <w:t>f</w:t>
      </w:r>
      <w:r>
        <w:t>inal</w:t>
      </w:r>
      <w:r>
        <w:rPr>
          <w:rFonts w:hint="eastAsia"/>
        </w:rPr>
        <w:t>的变量：</w:t>
      </w:r>
      <w:r>
        <w:t>final</w:t>
      </w:r>
      <w:r>
        <w:rPr>
          <w:rFonts w:hint="eastAsia"/>
        </w:rPr>
        <w:t>变量只能初始化一次（赋值一次，且方法中不能有给</w:t>
      </w:r>
      <w:r>
        <w:rPr>
          <w:rFonts w:hint="eastAsia"/>
        </w:rPr>
        <w:t>final</w:t>
      </w:r>
      <w:r>
        <w:rPr>
          <w:rFonts w:hint="eastAsia"/>
        </w:rPr>
        <w:t>变量赋值的语句！因为方法可被调用多次！），不能再修改！也可在方法的参数列表中添加</w:t>
      </w:r>
      <w:r>
        <w:t>final</w:t>
      </w:r>
      <w:r>
        <w:rPr>
          <w:rFonts w:hint="eastAsia"/>
        </w:rPr>
        <w:t>。</w:t>
      </w:r>
    </w:p>
    <w:p w:rsidR="005D6975" w:rsidRDefault="005D6975">
      <w:pPr>
        <w:spacing w:line="320" w:lineRule="exact"/>
        <w:ind w:firstLineChars="200" w:firstLine="420"/>
      </w:pPr>
      <w:r>
        <w:rPr>
          <w:rFonts w:hint="eastAsia"/>
        </w:rPr>
        <w:t>eg1</w:t>
      </w:r>
      <w:r>
        <w:rPr>
          <w:rFonts w:hint="eastAsia"/>
        </w:rPr>
        <w:t>：</w:t>
      </w:r>
      <w:r>
        <w:rPr>
          <w:rFonts w:hint="eastAsia"/>
        </w:rPr>
        <w:t>final</w:t>
      </w:r>
      <w:r>
        <w:rPr>
          <w:rFonts w:hint="eastAsia"/>
        </w:rPr>
        <w:t>的局部变量</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t>final int a;</w:t>
      </w:r>
      <w:r>
        <w:rPr>
          <w:rFonts w:eastAsia="Times New Roman"/>
        </w:rPr>
        <w:tab/>
      </w:r>
      <w:r>
        <w:t>a = 5;//</w:t>
      </w:r>
      <w:r>
        <w:rPr>
          <w:rFonts w:hint="eastAsia"/>
        </w:rPr>
        <w:t>第一次叫初始化！不是赋值</w:t>
      </w:r>
      <w:r>
        <w:rPr>
          <w:rFonts w:hint="eastAsia"/>
        </w:rPr>
        <w:t xml:space="preserve">  </w:t>
      </w:r>
      <w:r>
        <w:rPr>
          <w:rFonts w:eastAsia="Times New Roman"/>
        </w:rPr>
        <w:tab/>
      </w:r>
      <w:r>
        <w:t>//a = 8;//</w:t>
      </w:r>
      <w:r>
        <w:rPr>
          <w:rFonts w:hint="eastAsia"/>
        </w:rPr>
        <w:t>编译错误</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t>public static void test(final int a, int b){</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ab/>
      </w:r>
      <w:r>
        <w:rPr>
          <w:rFonts w:eastAsia="Times New Roman"/>
        </w:rPr>
        <w:tab/>
      </w:r>
      <w:r>
        <w:t>//a++;//</w:t>
      </w:r>
      <w:r>
        <w:rPr>
          <w:rFonts w:hint="eastAsia"/>
        </w:rPr>
        <w:t>编译错误，不能再修改</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rPr>
          <w:rFonts w:hint="eastAsia"/>
        </w:rPr>
        <w:tab/>
      </w:r>
      <w:r>
        <w:t xml:space="preserve">System.out.println(a); </w:t>
      </w:r>
      <w:r>
        <w:rPr>
          <w:rFonts w:hint="eastAsia"/>
        </w:rPr>
        <w:tab/>
      </w:r>
      <w:r>
        <w:rPr>
          <w:rFonts w:hint="eastAsia"/>
        </w:rPr>
        <w:tab/>
      </w:r>
      <w:r>
        <w:rPr>
          <w:rFonts w:hint="eastAsia"/>
        </w:rPr>
        <w:tab/>
      </w:r>
      <w:r>
        <w:rPr>
          <w:rFonts w:hint="eastAsia"/>
        </w:rPr>
        <w:tab/>
      </w:r>
      <w:r>
        <w:rPr>
          <w:rFonts w:hint="eastAsia"/>
        </w:rPr>
        <w:tab/>
      </w:r>
      <w:r>
        <w:tab/>
        <w:t>}</w:t>
      </w:r>
    </w:p>
    <w:p w:rsidR="005D6975" w:rsidRDefault="005D6975">
      <w:pPr>
        <w:ind w:firstLine="420"/>
      </w:pPr>
      <w:r>
        <w:rPr>
          <w:rFonts w:hint="eastAsia"/>
        </w:rPr>
        <w:t>eg2</w:t>
      </w:r>
      <w:r>
        <w:rPr>
          <w:rFonts w:hint="eastAsia"/>
        </w:rPr>
        <w:t>：</w:t>
      </w:r>
      <w:r>
        <w:rPr>
          <w:rFonts w:hint="eastAsia"/>
        </w:rPr>
        <w:t>final</w:t>
      </w:r>
      <w:r>
        <w:rPr>
          <w:rFonts w:hint="eastAsia"/>
        </w:rPr>
        <w:t>的数组</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 xml:space="preserve">  </w:t>
      </w:r>
      <w:r>
        <w:tab/>
      </w:r>
      <w:r>
        <w:tab/>
        <w:t>final String[] ary={"A","B"};</w:t>
      </w:r>
      <w:r>
        <w:rPr>
          <w:rFonts w:eastAsia="Times New Roman"/>
        </w:rPr>
        <w:tab/>
      </w:r>
      <w:r>
        <w:rPr>
          <w:rFonts w:eastAsia="Times New Roman"/>
        </w:rPr>
        <w:tab/>
      </w:r>
      <w:r>
        <w:t>//ary:</w:t>
      </w:r>
      <w:r>
        <w:rPr>
          <w:rFonts w:hint="eastAsia"/>
        </w:rPr>
        <w:t>数组变量，</w:t>
      </w:r>
      <w:r>
        <w:t>ary[0]</w:t>
      </w:r>
      <w:r>
        <w:rPr>
          <w:rFonts w:hint="eastAsia"/>
        </w:rPr>
        <w:t>数组元素</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ary[0]="Tom";//</w:t>
      </w:r>
      <w:r>
        <w:rPr>
          <w:rFonts w:hint="eastAsia"/>
        </w:rPr>
        <w:t>数组元素可以修改</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//ary=null;//</w:t>
      </w:r>
      <w:r>
        <w:rPr>
          <w:rFonts w:hint="eastAsia"/>
        </w:rPr>
        <w:t>数组变量不能修改</w:t>
      </w:r>
    </w:p>
    <w:p w:rsidR="005D6975" w:rsidRDefault="005D6975">
      <w:pPr>
        <w:ind w:firstLine="420"/>
      </w:pPr>
      <w:r>
        <w:rPr>
          <w:rFonts w:hint="eastAsia"/>
        </w:rPr>
        <w:t>eg3</w:t>
      </w:r>
      <w:r>
        <w:rPr>
          <w:rFonts w:hint="eastAsia"/>
        </w:rPr>
        <w:t>：</w:t>
      </w:r>
      <w:r>
        <w:rPr>
          <w:rFonts w:hint="eastAsia"/>
        </w:rPr>
        <w:t>final</w:t>
      </w:r>
      <w:r>
        <w:rPr>
          <w:rFonts w:hint="eastAsia"/>
        </w:rPr>
        <w:t>的实例变量</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t>public static void main(String[] args) {</w:t>
      </w:r>
    </w:p>
    <w:p w:rsidR="005D6975" w:rsidRDefault="005D6975">
      <w:pPr>
        <w:pBdr>
          <w:top w:val="single" w:sz="4" w:space="1" w:color="auto"/>
          <w:left w:val="single" w:sz="4" w:space="4" w:color="auto"/>
          <w:bottom w:val="single" w:sz="4" w:space="1" w:color="auto"/>
          <w:right w:val="single" w:sz="4" w:space="4" w:color="auto"/>
        </w:pBdr>
      </w:pPr>
      <w:r>
        <w:tab/>
      </w:r>
      <w:r>
        <w:tab/>
        <w:t>Dog d1 = new Dog();</w:t>
      </w:r>
      <w:r>
        <w:tab/>
      </w:r>
      <w:r>
        <w:tab/>
        <w:t>Dog d2 = new Dog();</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ab/>
      </w:r>
      <w:r>
        <w:tab/>
        <w:t>//d1.id = 8;//</w:t>
      </w:r>
      <w:r>
        <w:rPr>
          <w:rFonts w:hint="eastAsia"/>
        </w:rPr>
        <w:t>每个实例的</w:t>
      </w:r>
      <w:r>
        <w:t xml:space="preserve">id </w:t>
      </w:r>
      <w:r>
        <w:rPr>
          <w:rFonts w:hint="eastAsia"/>
        </w:rPr>
        <w:t>不可以再修改</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eastAsia="Times New Roman"/>
        </w:rPr>
        <w:tab/>
      </w:r>
      <w:r>
        <w:t>System.out.println(d1.id+","+d2.id+","+Dog.numOfDogs);</w:t>
      </w:r>
      <w:r>
        <w:rPr>
          <w:rFonts w:hint="eastAsia"/>
        </w:rPr>
        <w:t xml:space="preserve">   </w:t>
      </w:r>
      <w:r>
        <w:tab/>
        <w:t>}</w:t>
      </w:r>
    </w:p>
    <w:p w:rsidR="005D6975" w:rsidRDefault="005D6975">
      <w:pPr>
        <w:pBdr>
          <w:top w:val="single" w:sz="4" w:space="1" w:color="auto"/>
          <w:left w:val="single" w:sz="4" w:space="4" w:color="auto"/>
          <w:bottom w:val="single" w:sz="4" w:space="1" w:color="auto"/>
          <w:right w:val="single" w:sz="4" w:space="4" w:color="auto"/>
        </w:pBdr>
        <w:ind w:firstLine="420"/>
        <w:rPr>
          <w:rFonts w:eastAsia="Times New Roman"/>
        </w:rPr>
      </w:pPr>
      <w:r>
        <w:lastRenderedPageBreak/>
        <w:t>class Dog{</w:t>
      </w:r>
      <w:r>
        <w:rPr>
          <w:rFonts w:eastAsia="Times New Roman"/>
        </w:rPr>
        <w:tab/>
      </w:r>
      <w:r>
        <w:t>final int id;//</w:t>
      </w:r>
      <w:r>
        <w:rPr>
          <w:rFonts w:hint="eastAsia"/>
        </w:rPr>
        <w:t>实例变量，每个对象一份，不能再次修改</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hint="eastAsia"/>
        </w:rPr>
        <w:tab/>
      </w:r>
      <w:r>
        <w:rPr>
          <w:rFonts w:hint="eastAsia"/>
        </w:rPr>
        <w:tab/>
      </w:r>
      <w:r>
        <w:rPr>
          <w:rFonts w:hint="eastAsia"/>
        </w:rPr>
        <w:tab/>
      </w:r>
      <w:r>
        <w:t>static int numOfDogs=0;//</w:t>
      </w:r>
      <w:r>
        <w:rPr>
          <w:rFonts w:hint="eastAsia"/>
        </w:rPr>
        <w:t>静态，只有一份</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hint="eastAsia"/>
        </w:rPr>
        <w:tab/>
      </w:r>
      <w:r>
        <w:rPr>
          <w:rFonts w:hint="eastAsia"/>
        </w:rPr>
        <w:tab/>
      </w:r>
      <w:r>
        <w:rPr>
          <w:rFonts w:hint="eastAsia"/>
        </w:rPr>
        <w:tab/>
      </w:r>
      <w:r>
        <w:t>public Dog() {</w:t>
      </w:r>
      <w:r>
        <w:rPr>
          <w:rFonts w:hint="eastAsia"/>
        </w:rPr>
        <w:tab/>
      </w:r>
      <w:r>
        <w:tab/>
        <w:t>id = numOfDogs++;</w:t>
      </w:r>
      <w:r>
        <w:tab/>
      </w:r>
      <w:r>
        <w:rPr>
          <w:rFonts w:hint="eastAsia"/>
        </w:rPr>
        <w:tab/>
      </w:r>
      <w:r>
        <w:t>}</w:t>
      </w:r>
      <w:r>
        <w:rPr>
          <w:rFonts w:hint="eastAsia"/>
        </w:rPr>
        <w:tab/>
      </w:r>
      <w:r>
        <w:rPr>
          <w:rFonts w:hint="eastAsia"/>
        </w:rPr>
        <w:tab/>
      </w:r>
      <w:r>
        <w:rPr>
          <w:rFonts w:hint="eastAsia"/>
        </w:rPr>
        <w:tab/>
      </w:r>
      <w:r>
        <w:t>}</w:t>
      </w:r>
    </w:p>
    <w:p w:rsidR="005D6975" w:rsidRDefault="005D6975">
      <w:pPr>
        <w:spacing w:line="320" w:lineRule="exact"/>
        <w:ind w:firstLineChars="200" w:firstLine="420"/>
      </w:pPr>
      <w:r>
        <w:rPr>
          <w:rFonts w:hint="eastAsia"/>
        </w:rPr>
        <w:t>6</w:t>
      </w:r>
      <w:r>
        <w:rPr>
          <w:rFonts w:hint="eastAsia"/>
        </w:rPr>
        <w:t>）</w:t>
      </w:r>
      <w:r>
        <w:t xml:space="preserve">static final </w:t>
      </w:r>
      <w:r>
        <w:rPr>
          <w:rFonts w:hint="eastAsia"/>
        </w:rPr>
        <w:t>共同修饰的叫常量，常量：</w:t>
      </w:r>
      <w:r>
        <w:t xml:space="preserve">public static final double PI = 3.14; PI </w:t>
      </w:r>
      <w:r>
        <w:rPr>
          <w:rFonts w:hint="eastAsia"/>
        </w:rPr>
        <w:t>是直接数的代名词，是名字。字面量</w:t>
      </w:r>
      <w:r>
        <w:t>(==</w:t>
      </w:r>
      <w:r>
        <w:rPr>
          <w:rFonts w:hint="eastAsia"/>
        </w:rPr>
        <w:t>直接量</w:t>
      </w:r>
      <w:r>
        <w:t>)</w:t>
      </w:r>
      <w:r>
        <w:rPr>
          <w:rFonts w:hint="eastAsia"/>
        </w:rPr>
        <w:t>：直接写出数值</w:t>
      </w:r>
      <w:r>
        <w:t xml:space="preserve"> 3.14159265358</w:t>
      </w:r>
      <w:r>
        <w:rPr>
          <w:rFonts w:hint="eastAsia"/>
        </w:rPr>
        <w:t xml:space="preserve">97 </w:t>
      </w:r>
      <w:r>
        <w:rPr>
          <w:rFonts w:hint="eastAsia"/>
        </w:rPr>
        <w:t>宏观说：字面量和常量都称为常量！</w:t>
      </w:r>
    </w:p>
    <w:p w:rsidR="005D6975" w:rsidRDefault="005D6975">
      <w:pPr>
        <w:pStyle w:val="2"/>
        <w:rPr>
          <w:rFonts w:eastAsia="Times New Roman" w:hint="default"/>
        </w:rPr>
      </w:pPr>
      <w:bookmarkStart w:id="100" w:name="_Toc356597090"/>
      <w:bookmarkStart w:id="101" w:name="_Toc21686"/>
      <w:bookmarkStart w:id="102" w:name="_Toc1252"/>
      <w:r>
        <w:rPr>
          <w:rFonts w:hint="default"/>
        </w:rPr>
        <w:t>3.</w:t>
      </w:r>
      <w:r>
        <w:t>12</w:t>
      </w:r>
      <w:r>
        <w:t>多态</w:t>
      </w:r>
      <w:bookmarkEnd w:id="100"/>
      <w:bookmarkEnd w:id="101"/>
      <w:bookmarkEnd w:id="102"/>
    </w:p>
    <w:p w:rsidR="005D6975" w:rsidRDefault="005D6975">
      <w:pPr>
        <w:spacing w:line="320" w:lineRule="exact"/>
        <w:ind w:firstLineChars="200" w:firstLine="420"/>
      </w:pPr>
      <w:r>
        <w:rPr>
          <w:rFonts w:hint="eastAsia"/>
        </w:rPr>
        <w:t>继承体现了多态：父类型变量可以引用各种各样的子类型实例，也可接收子类对象。</w:t>
      </w:r>
    </w:p>
    <w:p w:rsidR="005D6975" w:rsidRDefault="005D6975">
      <w:pPr>
        <w:spacing w:line="320" w:lineRule="exact"/>
        <w:ind w:firstLineChars="200" w:firstLine="420"/>
      </w:pPr>
      <w:r>
        <w:rPr>
          <w:rFonts w:hint="eastAsia"/>
        </w:rPr>
        <w:t>个体的多态：父类型的子类型实例是多种多样的。</w:t>
      </w:r>
    </w:p>
    <w:p w:rsidR="005D6975" w:rsidRDefault="005D6975">
      <w:pPr>
        <w:spacing w:line="320" w:lineRule="exact"/>
        <w:ind w:firstLineChars="200" w:firstLine="420"/>
      </w:pPr>
      <w:r>
        <w:rPr>
          <w:rFonts w:hint="eastAsia"/>
        </w:rPr>
        <w:t>行为的多态：父类型定义方法被子类重写为多种多样的，重载也是多态的方法。</w:t>
      </w:r>
    </w:p>
    <w:p w:rsidR="005D6975" w:rsidRDefault="005D6975">
      <w:pPr>
        <w:numPr>
          <w:ilvl w:val="0"/>
          <w:numId w:val="41"/>
        </w:numPr>
        <w:spacing w:line="320" w:lineRule="exact"/>
        <w:ind w:firstLineChars="200" w:firstLine="420"/>
      </w:pPr>
      <w:r>
        <w:rPr>
          <w:rFonts w:hint="eastAsia"/>
        </w:rPr>
        <w:t>千万不能出现将父类</w:t>
      </w:r>
      <w:r>
        <w:rPr>
          <w:rFonts w:hint="eastAsia"/>
          <w:b/>
          <w:bCs/>
          <w:u w:val="single"/>
        </w:rPr>
        <w:t>对象</w:t>
      </w:r>
      <w:r>
        <w:rPr>
          <w:rFonts w:hint="eastAsia"/>
        </w:rPr>
        <w:t>转成子类类型，会造型异常！</w:t>
      </w:r>
    </w:p>
    <w:p w:rsidR="005D6975" w:rsidRDefault="005D6975">
      <w:pPr>
        <w:numPr>
          <w:ilvl w:val="0"/>
          <w:numId w:val="41"/>
        </w:numPr>
        <w:spacing w:line="320" w:lineRule="exact"/>
        <w:ind w:firstLineChars="200" w:firstLine="420"/>
      </w:pPr>
      <w:r>
        <w:rPr>
          <w:rFonts w:hint="eastAsia"/>
        </w:rPr>
        <w:t>多态前提：必须是类与类之间有关系。要么继承，要么实现。通常还有一个前提：存在覆盖。</w:t>
      </w:r>
    </w:p>
    <w:p w:rsidR="005D6975" w:rsidRDefault="005D6975">
      <w:pPr>
        <w:numPr>
          <w:ilvl w:val="0"/>
          <w:numId w:val="41"/>
        </w:numPr>
        <w:spacing w:line="320" w:lineRule="exact"/>
        <w:ind w:firstLineChars="200" w:firstLine="420"/>
      </w:pPr>
      <w:r>
        <w:rPr>
          <w:rFonts w:hint="eastAsia"/>
        </w:rPr>
        <w:t>多态的好处：多态的出现大大的提高程序的扩展性。</w:t>
      </w:r>
    </w:p>
    <w:p w:rsidR="005D6975" w:rsidRDefault="005D6975">
      <w:pPr>
        <w:numPr>
          <w:ilvl w:val="0"/>
          <w:numId w:val="41"/>
        </w:numPr>
        <w:spacing w:line="320" w:lineRule="exact"/>
        <w:ind w:firstLineChars="200" w:firstLine="420"/>
      </w:pPr>
      <w:r>
        <w:rPr>
          <w:rFonts w:hint="eastAsia"/>
        </w:rPr>
        <w:t>多态的弊端：虽然提高了扩展性，但是只能使用父类的引用访问父类中的成员。</w:t>
      </w:r>
    </w:p>
    <w:p w:rsidR="005D6975" w:rsidRDefault="005D6975">
      <w:pPr>
        <w:spacing w:line="320" w:lineRule="exact"/>
        <w:ind w:firstLine="420"/>
      </w:pPr>
      <w:r>
        <w:rPr>
          <w:rFonts w:hint="eastAsia"/>
        </w:rPr>
        <w:t>5</w:t>
      </w:r>
      <w:r>
        <w:rPr>
          <w:rFonts w:hint="eastAsia"/>
        </w:rPr>
        <w:t>）在多态中成员函数的特点：</w:t>
      </w:r>
    </w:p>
    <w:p w:rsidR="005D6975" w:rsidRDefault="005D6975">
      <w:pPr>
        <w:ind w:firstLineChars="400" w:firstLine="840"/>
      </w:pPr>
      <w:r>
        <w:rPr>
          <w:rFonts w:hint="eastAsia"/>
        </w:rPr>
        <w:t>①在编译时期：参阅引用型变量所属的类中是否有调用的方法。如果有，编译通过，如果没有编译失败。</w:t>
      </w:r>
    </w:p>
    <w:p w:rsidR="005D6975" w:rsidRDefault="005D6975">
      <w:pPr>
        <w:ind w:firstLineChars="400" w:firstLine="840"/>
      </w:pPr>
      <w:r>
        <w:rPr>
          <w:rFonts w:hint="eastAsia"/>
        </w:rPr>
        <w:t>②在运行时期：参阅对象所属的类中是否有调用的方法。</w:t>
      </w:r>
    </w:p>
    <w:p w:rsidR="005D6975" w:rsidRDefault="005D6975">
      <w:pPr>
        <w:ind w:firstLineChars="400" w:firstLine="840"/>
      </w:pPr>
      <w:r>
        <w:rPr>
          <w:rFonts w:hint="eastAsia"/>
        </w:rPr>
        <w:t>③简单总结就是：成员方法在多态调用时，编译看左边，运行看右边。</w:t>
      </w:r>
    </w:p>
    <w:p w:rsidR="005D6975" w:rsidRDefault="005D6975">
      <w:pPr>
        <w:spacing w:line="320" w:lineRule="exact"/>
        <w:ind w:firstLine="420"/>
      </w:pPr>
      <w:r>
        <w:rPr>
          <w:rFonts w:hint="eastAsia"/>
        </w:rPr>
        <w:t>6</w:t>
      </w:r>
      <w:r>
        <w:rPr>
          <w:rFonts w:hint="eastAsia"/>
        </w:rPr>
        <w:t>）在多态中，成员变量的特点：无论编译和运行，都参考左边</w:t>
      </w:r>
      <w:r>
        <w:rPr>
          <w:rFonts w:hint="eastAsia"/>
        </w:rPr>
        <w:t>(</w:t>
      </w:r>
      <w:r>
        <w:rPr>
          <w:rFonts w:hint="eastAsia"/>
        </w:rPr>
        <w:t>引用型变量所属的类</w:t>
      </w:r>
      <w:r>
        <w:rPr>
          <w:rFonts w:hint="eastAsia"/>
        </w:rPr>
        <w:t>)</w:t>
      </w:r>
      <w:r>
        <w:rPr>
          <w:rFonts w:hint="eastAsia"/>
        </w:rPr>
        <w:t>。</w:t>
      </w:r>
    </w:p>
    <w:p w:rsidR="005D6975" w:rsidRDefault="005D6975">
      <w:pPr>
        <w:spacing w:line="320" w:lineRule="exact"/>
        <w:ind w:firstLine="420"/>
      </w:pPr>
      <w:r>
        <w:rPr>
          <w:rFonts w:hint="eastAsia"/>
        </w:rPr>
        <w:t>7</w:t>
      </w:r>
      <w:r>
        <w:rPr>
          <w:rFonts w:hint="eastAsia"/>
        </w:rPr>
        <w:t>）在多态中，静态成员方法和属性的特点：无论编译和运行，都参考做左边。</w:t>
      </w:r>
    </w:p>
    <w:p w:rsidR="005D6975" w:rsidRDefault="005D6975">
      <w:pPr>
        <w:spacing w:line="320" w:lineRule="exact"/>
        <w:ind w:firstLine="420"/>
      </w:pPr>
      <w:r>
        <w:rPr>
          <w:rFonts w:hint="eastAsia"/>
        </w:rPr>
        <w:t>8</w:t>
      </w:r>
      <w:r>
        <w:rPr>
          <w:rFonts w:hint="eastAsia"/>
        </w:rPr>
        <w:t>）父类</w:t>
      </w:r>
      <w:r>
        <w:rPr>
          <w:rFonts w:hint="eastAsia"/>
          <w:b/>
          <w:bCs/>
          <w:u w:val="single"/>
        </w:rPr>
        <w:t>引用</w:t>
      </w:r>
      <w:r>
        <w:rPr>
          <w:rFonts w:hint="eastAsia"/>
        </w:rPr>
        <w:t>指向子类对象，当父类想使用子类中特有属性、方法时，要向下转型。</w:t>
      </w:r>
    </w:p>
    <w:p w:rsidR="005D6975" w:rsidRDefault="005D6975">
      <w:pPr>
        <w:pStyle w:val="2"/>
        <w:rPr>
          <w:rFonts w:eastAsia="Times New Roman" w:hint="default"/>
        </w:rPr>
      </w:pPr>
      <w:bookmarkStart w:id="103" w:name="_Toc356597091"/>
      <w:bookmarkStart w:id="104" w:name="_Toc15104"/>
      <w:bookmarkStart w:id="105" w:name="_Toc10411"/>
      <w:r>
        <w:rPr>
          <w:rFonts w:hint="default"/>
        </w:rPr>
        <w:t>3.</w:t>
      </w:r>
      <w:r>
        <w:t>13</w:t>
      </w:r>
      <w:r>
        <w:t>抽象类</w:t>
      </w:r>
      <w:bookmarkEnd w:id="103"/>
      <w:bookmarkEnd w:id="104"/>
      <w:bookmarkEnd w:id="105"/>
    </w:p>
    <w:p w:rsidR="005D6975" w:rsidRDefault="005D6975" w:rsidP="001D7180">
      <w:pPr>
        <w:spacing w:line="320" w:lineRule="exact"/>
      </w:pPr>
      <w:r>
        <w:rPr>
          <w:rFonts w:hint="eastAsia"/>
        </w:rPr>
        <w:t>抽象就是将拥有</w:t>
      </w:r>
      <w:r w:rsidRPr="001D7180">
        <w:rPr>
          <w:rFonts w:hint="eastAsia"/>
          <w:color w:val="0000FF"/>
        </w:rPr>
        <w:t>共同方法</w:t>
      </w:r>
      <w:r>
        <w:rPr>
          <w:rFonts w:hint="eastAsia"/>
        </w:rPr>
        <w:t>和</w:t>
      </w:r>
      <w:r w:rsidRPr="001D7180">
        <w:rPr>
          <w:rFonts w:hint="eastAsia"/>
          <w:color w:val="0000FF"/>
        </w:rPr>
        <w:t>属性</w:t>
      </w:r>
      <w:r>
        <w:rPr>
          <w:rFonts w:hint="eastAsia"/>
        </w:rPr>
        <w:t>的</w:t>
      </w:r>
      <w:r w:rsidRPr="001D7180">
        <w:rPr>
          <w:rFonts w:hint="eastAsia"/>
          <w:color w:val="FF0000"/>
        </w:rPr>
        <w:t>对象</w:t>
      </w:r>
      <w:r>
        <w:rPr>
          <w:rFonts w:hint="eastAsia"/>
        </w:rPr>
        <w:t>提取出来，提取后，重新设计一个更加通用、更加大众化的类，就叫抽象类。</w:t>
      </w:r>
    </w:p>
    <w:p w:rsidR="005D6975" w:rsidRDefault="005D6975">
      <w:pPr>
        <w:spacing w:line="320" w:lineRule="exact"/>
        <w:ind w:firstLineChars="200" w:firstLine="420"/>
      </w:pPr>
      <w:r>
        <w:rPr>
          <w:rFonts w:hint="eastAsia"/>
        </w:rPr>
        <w:t>1</w:t>
      </w:r>
      <w:r>
        <w:rPr>
          <w:rFonts w:hint="eastAsia"/>
        </w:rPr>
        <w:t>）</w:t>
      </w:r>
      <w:r w:rsidR="001D7180">
        <w:rPr>
          <w:rFonts w:hint="eastAsia"/>
        </w:rPr>
        <w:t xml:space="preserve"> </w:t>
      </w:r>
      <w:r>
        <w:rPr>
          <w:rFonts w:hint="eastAsia"/>
        </w:rPr>
        <w:t>abstract</w:t>
      </w:r>
      <w:r>
        <w:rPr>
          <w:rFonts w:hint="eastAsia"/>
        </w:rPr>
        <w:t>关键字可以修饰</w:t>
      </w:r>
      <w:r w:rsidRPr="001D7180">
        <w:rPr>
          <w:rFonts w:hint="eastAsia"/>
          <w:color w:val="FF0000"/>
        </w:rPr>
        <w:t>类</w:t>
      </w:r>
      <w:r>
        <w:rPr>
          <w:rFonts w:hint="eastAsia"/>
        </w:rPr>
        <w:t>、</w:t>
      </w:r>
      <w:r w:rsidRPr="001D7180">
        <w:rPr>
          <w:rFonts w:hint="eastAsia"/>
          <w:color w:val="FF0000"/>
        </w:rPr>
        <w:t>方法</w:t>
      </w:r>
      <w:r w:rsidR="001D7180">
        <w:rPr>
          <w:rFonts w:hint="eastAsia"/>
        </w:rPr>
        <w:t>，即抽象类和抽象方法</w:t>
      </w:r>
    </w:p>
    <w:p w:rsidR="001D7180" w:rsidRDefault="005D6975">
      <w:pPr>
        <w:spacing w:line="320" w:lineRule="exact"/>
        <w:ind w:firstLineChars="200" w:firstLine="420"/>
      </w:pPr>
      <w:r>
        <w:rPr>
          <w:rFonts w:hint="eastAsia"/>
        </w:rPr>
        <w:t>2</w:t>
      </w:r>
      <w:r>
        <w:rPr>
          <w:rFonts w:hint="eastAsia"/>
        </w:rPr>
        <w:t>）</w:t>
      </w:r>
      <w:r w:rsidR="001D7180">
        <w:rPr>
          <w:rFonts w:hint="eastAsia"/>
        </w:rPr>
        <w:t xml:space="preserve"> </w:t>
      </w:r>
      <w:r>
        <w:rPr>
          <w:rFonts w:hint="eastAsia"/>
        </w:rPr>
        <w:t>抽象类可以有</w:t>
      </w:r>
      <w:r w:rsidRPr="001D7180">
        <w:rPr>
          <w:rFonts w:hint="eastAsia"/>
          <w:color w:val="FF0000"/>
        </w:rPr>
        <w:t>具体的方法</w:t>
      </w:r>
      <w:r w:rsidR="001D7180">
        <w:rPr>
          <w:rFonts w:hint="eastAsia"/>
        </w:rPr>
        <w:t>和</w:t>
      </w:r>
      <w:r w:rsidR="001D7180" w:rsidRPr="001D7180">
        <w:rPr>
          <w:rFonts w:hint="eastAsia"/>
          <w:color w:val="FF0000"/>
        </w:rPr>
        <w:t>变量</w:t>
      </w:r>
      <w:r>
        <w:rPr>
          <w:rFonts w:hint="eastAsia"/>
        </w:rPr>
        <w:t>，或者全部都是具体方法</w:t>
      </w:r>
    </w:p>
    <w:p w:rsidR="005D6975" w:rsidRDefault="005D6975" w:rsidP="001D7180">
      <w:pPr>
        <w:spacing w:line="320" w:lineRule="exact"/>
        <w:ind w:firstLineChars="400" w:firstLine="840"/>
        <w:jc w:val="left"/>
      </w:pPr>
      <w:r>
        <w:rPr>
          <w:rFonts w:hint="eastAsia"/>
        </w:rPr>
        <w:t>但一个类中</w:t>
      </w:r>
      <w:r w:rsidRPr="001D7180">
        <w:rPr>
          <w:rFonts w:hint="eastAsia"/>
          <w:color w:val="0000FF"/>
        </w:rPr>
        <w:t>只要有一个抽象方法</w:t>
      </w:r>
      <w:r>
        <w:rPr>
          <w:rFonts w:hint="eastAsia"/>
        </w:rPr>
        <w:t>，那么这个类就是抽象类</w:t>
      </w:r>
    </w:p>
    <w:p w:rsidR="001D7180" w:rsidRDefault="001D7180" w:rsidP="001D7180">
      <w:pPr>
        <w:pStyle w:val="a8"/>
        <w:numPr>
          <w:ilvl w:val="0"/>
          <w:numId w:val="33"/>
        </w:numPr>
        <w:spacing w:line="320" w:lineRule="exact"/>
        <w:ind w:firstLineChars="0"/>
      </w:pPr>
      <w:r>
        <w:rPr>
          <w:rFonts w:hint="eastAsia"/>
        </w:rPr>
        <w:t xml:space="preserve"> </w:t>
      </w:r>
      <w:r w:rsidR="005D6975">
        <w:rPr>
          <w:rFonts w:hint="eastAsia"/>
        </w:rPr>
        <w:t>抽象类</w:t>
      </w:r>
      <w:r w:rsidR="005D6975" w:rsidRPr="001D7180">
        <w:rPr>
          <w:rFonts w:hint="eastAsia"/>
          <w:color w:val="FF0000"/>
        </w:rPr>
        <w:t>可以被继承</w:t>
      </w:r>
      <w:r w:rsidR="005D6975">
        <w:rPr>
          <w:rFonts w:hint="eastAsia"/>
        </w:rPr>
        <w:t>，则子类必须实现抽象类中的全部抽象方法</w:t>
      </w:r>
    </w:p>
    <w:p w:rsidR="005D6975" w:rsidRDefault="005D6975" w:rsidP="001D7180">
      <w:pPr>
        <w:pStyle w:val="a8"/>
        <w:spacing w:line="320" w:lineRule="exact"/>
        <w:ind w:leftChars="200" w:left="420"/>
      </w:pPr>
      <w:r>
        <w:rPr>
          <w:rFonts w:hint="eastAsia"/>
        </w:rPr>
        <w:t>抽象类也可主动</w:t>
      </w:r>
      <w:r w:rsidRPr="001D7180">
        <w:rPr>
          <w:rFonts w:hint="eastAsia"/>
          <w:color w:val="0000FF"/>
        </w:rPr>
        <w:t>继承实体类</w:t>
      </w:r>
    </w:p>
    <w:p w:rsidR="005D6975" w:rsidRDefault="005D6975">
      <w:pPr>
        <w:spacing w:line="320" w:lineRule="exact"/>
        <w:ind w:firstLineChars="200" w:firstLine="420"/>
      </w:pPr>
      <w:r>
        <w:rPr>
          <w:rFonts w:hint="eastAsia"/>
        </w:rPr>
        <w:t>4</w:t>
      </w:r>
      <w:r>
        <w:rPr>
          <w:rFonts w:hint="eastAsia"/>
        </w:rPr>
        <w:t>）</w:t>
      </w:r>
      <w:r w:rsidR="001D7180">
        <w:rPr>
          <w:rFonts w:hint="eastAsia"/>
        </w:rPr>
        <w:t xml:space="preserve"> </w:t>
      </w:r>
      <w:r>
        <w:rPr>
          <w:rFonts w:hint="eastAsia"/>
        </w:rPr>
        <w:t>抽象类</w:t>
      </w:r>
      <w:r w:rsidRPr="001D7180">
        <w:rPr>
          <w:rFonts w:hint="eastAsia"/>
          <w:color w:val="FF0000"/>
        </w:rPr>
        <w:t>不能实例化</w:t>
      </w:r>
      <w:r>
        <w:rPr>
          <w:rFonts w:hint="eastAsia"/>
        </w:rPr>
        <w:t>，即不能用</w:t>
      </w:r>
      <w:r>
        <w:rPr>
          <w:rFonts w:hint="eastAsia"/>
        </w:rPr>
        <w:t>new</w:t>
      </w:r>
      <w:r>
        <w:rPr>
          <w:rFonts w:hint="eastAsia"/>
        </w:rPr>
        <w:t>生成实例。</w:t>
      </w:r>
    </w:p>
    <w:p w:rsidR="005D6975" w:rsidRDefault="005D6975">
      <w:pPr>
        <w:spacing w:line="320" w:lineRule="exact"/>
        <w:ind w:firstLineChars="200" w:firstLine="420"/>
      </w:pPr>
      <w:r>
        <w:rPr>
          <w:rFonts w:hint="eastAsia"/>
        </w:rPr>
        <w:t>5</w:t>
      </w:r>
      <w:r>
        <w:rPr>
          <w:rFonts w:hint="eastAsia"/>
        </w:rPr>
        <w:t>）可以声明一个</w:t>
      </w:r>
      <w:r w:rsidRPr="001D7180">
        <w:rPr>
          <w:rFonts w:hint="eastAsia"/>
          <w:color w:val="FF0000"/>
        </w:rPr>
        <w:t>抽象类型的变量</w:t>
      </w:r>
      <w:r>
        <w:rPr>
          <w:rFonts w:hint="eastAsia"/>
        </w:rPr>
        <w:t>并指向具体子类的对象。</w:t>
      </w:r>
    </w:p>
    <w:p w:rsidR="005D6975" w:rsidRDefault="005D6975">
      <w:pPr>
        <w:spacing w:line="320" w:lineRule="exact"/>
        <w:ind w:firstLineChars="200" w:firstLine="420"/>
      </w:pPr>
      <w:r>
        <w:rPr>
          <w:rFonts w:hint="eastAsia"/>
        </w:rPr>
        <w:t>6</w:t>
      </w:r>
      <w:r>
        <w:rPr>
          <w:rFonts w:hint="eastAsia"/>
        </w:rPr>
        <w:t>）抽象类</w:t>
      </w:r>
      <w:r w:rsidRPr="001D7180">
        <w:rPr>
          <w:rFonts w:hint="eastAsia"/>
          <w:color w:val="FF0000"/>
        </w:rPr>
        <w:t>可以实现接口</w:t>
      </w:r>
      <w:r>
        <w:rPr>
          <w:rFonts w:hint="eastAsia"/>
        </w:rPr>
        <w:t>中的方法。</w:t>
      </w:r>
    </w:p>
    <w:p w:rsidR="005D6975" w:rsidRDefault="005D6975">
      <w:pPr>
        <w:spacing w:line="320" w:lineRule="exact"/>
        <w:ind w:firstLineChars="200" w:firstLine="420"/>
      </w:pPr>
      <w:r>
        <w:rPr>
          <w:rFonts w:hint="eastAsia"/>
        </w:rPr>
        <w:t>7</w:t>
      </w:r>
      <w:r>
        <w:rPr>
          <w:rFonts w:hint="eastAsia"/>
        </w:rPr>
        <w:t>）抽象类中</w:t>
      </w:r>
      <w:r w:rsidRPr="001D7180">
        <w:rPr>
          <w:rFonts w:hint="eastAsia"/>
          <w:color w:val="FF0000"/>
        </w:rPr>
        <w:t>可以不定义抽象方法</w:t>
      </w:r>
      <w:r>
        <w:rPr>
          <w:rFonts w:hint="eastAsia"/>
        </w:rPr>
        <w:t>，这样做仅仅是不让该类建立对象。</w:t>
      </w:r>
    </w:p>
    <w:p w:rsidR="005D6975" w:rsidRDefault="005D6975">
      <w:pPr>
        <w:pStyle w:val="2"/>
        <w:rPr>
          <w:rFonts w:eastAsia="Times New Roman" w:hint="default"/>
        </w:rPr>
      </w:pPr>
      <w:bookmarkStart w:id="106" w:name="_Toc356597092"/>
      <w:bookmarkStart w:id="107" w:name="_Toc6976"/>
      <w:bookmarkStart w:id="108" w:name="_Toc14163"/>
      <w:r>
        <w:rPr>
          <w:rFonts w:hint="default"/>
        </w:rPr>
        <w:t>3.</w:t>
      </w:r>
      <w:r>
        <w:t>14</w:t>
      </w:r>
      <w:r>
        <w:t>接口</w:t>
      </w:r>
      <w:bookmarkEnd w:id="106"/>
      <w:bookmarkEnd w:id="107"/>
      <w:bookmarkEnd w:id="108"/>
    </w:p>
    <w:p w:rsidR="005D6975" w:rsidRDefault="005D6975" w:rsidP="001D7180">
      <w:pPr>
        <w:spacing w:line="320" w:lineRule="exact"/>
      </w:pPr>
      <w:r>
        <w:t xml:space="preserve">interface </w:t>
      </w:r>
      <w:r>
        <w:rPr>
          <w:rFonts w:hint="eastAsia"/>
        </w:rPr>
        <w:t>差不多</w:t>
      </w:r>
      <w:r>
        <w:t xml:space="preserve"> =</w:t>
      </w:r>
      <w:r>
        <w:rPr>
          <w:rFonts w:hint="eastAsia"/>
        </w:rPr>
        <w:t xml:space="preserve"> </w:t>
      </w:r>
      <w:r>
        <w:t>= abstract class</w:t>
      </w:r>
    </w:p>
    <w:p w:rsidR="001D7180" w:rsidRDefault="001D7180">
      <w:pPr>
        <w:numPr>
          <w:ilvl w:val="0"/>
          <w:numId w:val="42"/>
        </w:numPr>
        <w:spacing w:line="320" w:lineRule="exact"/>
        <w:ind w:firstLineChars="200" w:firstLine="420"/>
      </w:pPr>
      <w:r>
        <w:rPr>
          <w:rFonts w:hint="eastAsia"/>
        </w:rPr>
        <w:t xml:space="preserve"> </w:t>
      </w:r>
      <w:r w:rsidR="005D6975">
        <w:rPr>
          <w:rFonts w:hint="eastAsia"/>
        </w:rPr>
        <w:t>接口是</w:t>
      </w:r>
      <w:r w:rsidR="005D6975">
        <w:rPr>
          <w:rFonts w:hint="eastAsia"/>
        </w:rPr>
        <w:t xml:space="preserve">like a </w:t>
      </w:r>
      <w:r w:rsidR="005D6975">
        <w:rPr>
          <w:rFonts w:hint="eastAsia"/>
        </w:rPr>
        <w:t>：“像”我中的一种，是继承体系之外的，用于</w:t>
      </w:r>
      <w:r w:rsidR="005D6975" w:rsidRPr="001D7180">
        <w:rPr>
          <w:rFonts w:hint="eastAsia"/>
          <w:color w:val="0000FF"/>
        </w:rPr>
        <w:t>功能扩展</w:t>
      </w:r>
      <w:r>
        <w:rPr>
          <w:rFonts w:hint="eastAsia"/>
        </w:rPr>
        <w:t>。</w:t>
      </w:r>
    </w:p>
    <w:p w:rsidR="005D6975" w:rsidRDefault="005D6975" w:rsidP="001D7180">
      <w:pPr>
        <w:spacing w:line="320" w:lineRule="exact"/>
        <w:ind w:leftChars="200" w:left="420" w:firstLineChars="200" w:firstLine="420"/>
      </w:pPr>
      <w:r>
        <w:rPr>
          <w:rFonts w:hint="eastAsia"/>
        </w:rPr>
        <w:t>想扩展就实现，不想就不用实现。</w:t>
      </w:r>
    </w:p>
    <w:p w:rsidR="005D6975" w:rsidRDefault="005D6975">
      <w:pPr>
        <w:numPr>
          <w:ilvl w:val="0"/>
          <w:numId w:val="42"/>
        </w:numPr>
        <w:spacing w:line="320" w:lineRule="exact"/>
        <w:ind w:firstLineChars="200" w:firstLine="420"/>
      </w:pPr>
      <w:r>
        <w:rPr>
          <w:rFonts w:hint="eastAsia"/>
        </w:rPr>
        <w:t>接口中</w:t>
      </w:r>
      <w:r w:rsidRPr="001D7180">
        <w:rPr>
          <w:rFonts w:hint="eastAsia"/>
          <w:b/>
          <w:color w:val="FF0000"/>
        </w:rPr>
        <w:t>只能</w:t>
      </w:r>
      <w:r>
        <w:rPr>
          <w:rFonts w:hint="eastAsia"/>
        </w:rPr>
        <w:t>声明</w:t>
      </w:r>
      <w:r w:rsidRPr="001D7180">
        <w:rPr>
          <w:rFonts w:hint="eastAsia"/>
          <w:color w:val="FF0000"/>
        </w:rPr>
        <w:t>抽象方法</w:t>
      </w:r>
      <w:r>
        <w:rPr>
          <w:rFonts w:hint="eastAsia"/>
        </w:rPr>
        <w:t>和</w:t>
      </w:r>
      <w:r w:rsidRPr="001D7180">
        <w:rPr>
          <w:rFonts w:hint="eastAsia"/>
          <w:color w:val="FF0000"/>
        </w:rPr>
        <w:t>常量</w:t>
      </w:r>
      <w:r>
        <w:rPr>
          <w:rFonts w:hint="eastAsia"/>
        </w:rPr>
        <w:t>且声明格式都是固定的，只不过可以省略。</w:t>
      </w:r>
    </w:p>
    <w:p w:rsidR="005D6975" w:rsidRDefault="005D6975">
      <w:pPr>
        <w:spacing w:line="320" w:lineRule="exact"/>
        <w:ind w:firstLineChars="200" w:firstLine="420"/>
      </w:pPr>
      <w:r>
        <w:rPr>
          <w:rFonts w:hint="eastAsia"/>
        </w:rPr>
        <w:t>eg</w:t>
      </w:r>
      <w:r>
        <w:rPr>
          <w:rFonts w:hint="eastAsia"/>
        </w:rPr>
        <w:t>：接口中声明常量和抽象方法的格式是固定的</w:t>
      </w:r>
    </w:p>
    <w:p w:rsidR="005D6975" w:rsidRDefault="005D6975" w:rsidP="001D7180">
      <w:pPr>
        <w:pBdr>
          <w:top w:val="single" w:sz="4" w:space="1" w:color="auto"/>
          <w:bottom w:val="single" w:sz="4" w:space="1" w:color="auto"/>
        </w:pBdr>
      </w:pPr>
      <w:r>
        <w:rPr>
          <w:rFonts w:hint="eastAsia"/>
        </w:rPr>
        <w:lastRenderedPageBreak/>
        <w:t xml:space="preserve">     </w:t>
      </w:r>
      <w:r>
        <w:t>interface Runner {</w:t>
      </w:r>
    </w:p>
    <w:p w:rsidR="005D6975" w:rsidRDefault="005D6975" w:rsidP="001D7180">
      <w:pPr>
        <w:pBdr>
          <w:top w:val="single" w:sz="4" w:space="1" w:color="auto"/>
          <w:bottom w:val="single" w:sz="4" w:space="1" w:color="auto"/>
        </w:pBdr>
      </w:pPr>
      <w:r>
        <w:rPr>
          <w:rFonts w:hint="eastAsia"/>
        </w:rPr>
        <w:t xml:space="preserve">       </w:t>
      </w:r>
      <w:r>
        <w:tab/>
        <w:t>/*public abstract final*/int SPEED=100;</w:t>
      </w:r>
      <w:r>
        <w:rPr>
          <w:rFonts w:hint="eastAsia"/>
        </w:rPr>
        <w:t>//</w:t>
      </w:r>
      <w:r>
        <w:rPr>
          <w:rFonts w:hint="eastAsia"/>
        </w:rPr>
        <w:t>声明常量</w:t>
      </w:r>
    </w:p>
    <w:p w:rsidR="005D6975" w:rsidRDefault="005D6975" w:rsidP="001D7180">
      <w:pPr>
        <w:pBdr>
          <w:top w:val="single" w:sz="4" w:space="1" w:color="auto"/>
          <w:bottom w:val="single" w:sz="4" w:space="1" w:color="auto"/>
        </w:pBdr>
      </w:pPr>
      <w:r>
        <w:rPr>
          <w:rFonts w:eastAsia="Times New Roman"/>
        </w:rPr>
        <w:tab/>
      </w:r>
      <w:r>
        <w:rPr>
          <w:rFonts w:hint="eastAsia"/>
        </w:rPr>
        <w:t xml:space="preserve">    </w:t>
      </w:r>
      <w:r>
        <w:t xml:space="preserve">/*public abstract </w:t>
      </w:r>
      <w:r>
        <w:rPr>
          <w:rFonts w:hint="eastAsia"/>
        </w:rPr>
        <w:t>省略了，写也对</w:t>
      </w:r>
      <w:r>
        <w:t>*/void run();</w:t>
      </w:r>
      <w:r>
        <w:rPr>
          <w:rFonts w:hint="eastAsia"/>
        </w:rPr>
        <w:t>//</w:t>
      </w:r>
      <w:r>
        <w:rPr>
          <w:rFonts w:hint="eastAsia"/>
        </w:rPr>
        <w:t>声明抽象方法</w:t>
      </w:r>
    </w:p>
    <w:p w:rsidR="005D6975" w:rsidRDefault="005D6975" w:rsidP="001D7180">
      <w:pPr>
        <w:pBdr>
          <w:top w:val="single" w:sz="4" w:space="1" w:color="auto"/>
          <w:bottom w:val="single" w:sz="4" w:space="1" w:color="auto"/>
        </w:pBdr>
        <w:rPr>
          <w:rFonts w:eastAsia="Times New Roman"/>
        </w:rPr>
      </w:pPr>
      <w:r>
        <w:rPr>
          <w:rFonts w:hint="eastAsia"/>
        </w:rPr>
        <w:t xml:space="preserve">     </w:t>
      </w:r>
      <w:r>
        <w:rPr>
          <w:rFonts w:eastAsia="Times New Roman"/>
        </w:rPr>
        <w:t>}</w:t>
      </w:r>
    </w:p>
    <w:p w:rsidR="005D6975" w:rsidRDefault="001D7180">
      <w:pPr>
        <w:numPr>
          <w:ilvl w:val="0"/>
          <w:numId w:val="42"/>
        </w:numPr>
        <w:spacing w:line="320" w:lineRule="exact"/>
        <w:ind w:firstLineChars="200" w:firstLine="420"/>
      </w:pPr>
      <w:r>
        <w:rPr>
          <w:rFonts w:hint="eastAsia"/>
        </w:rPr>
        <w:t xml:space="preserve"> </w:t>
      </w:r>
      <w:r w:rsidR="005D6975">
        <w:rPr>
          <w:rFonts w:hint="eastAsia"/>
        </w:rPr>
        <w:t>接口中的成员不写修饰符时，</w:t>
      </w:r>
      <w:r w:rsidR="005D6975" w:rsidRPr="001D7180">
        <w:rPr>
          <w:rFonts w:hint="eastAsia"/>
          <w:color w:val="FF0000"/>
        </w:rPr>
        <w:t>默认</w:t>
      </w:r>
      <w:r w:rsidR="005D6975">
        <w:rPr>
          <w:rFonts w:hint="eastAsia"/>
        </w:rPr>
        <w:t>都是</w:t>
      </w:r>
      <w:r w:rsidR="005D6975" w:rsidRPr="001D7180">
        <w:rPr>
          <w:rFonts w:hint="eastAsia"/>
          <w:color w:val="0000FF"/>
        </w:rPr>
        <w:t>public</w:t>
      </w:r>
      <w:r w:rsidR="005D6975">
        <w:rPr>
          <w:rFonts w:hint="eastAsia"/>
        </w:rPr>
        <w:t>。</w:t>
      </w:r>
    </w:p>
    <w:p w:rsidR="001D7180" w:rsidRDefault="001D7180" w:rsidP="001D7180">
      <w:pPr>
        <w:numPr>
          <w:ilvl w:val="0"/>
          <w:numId w:val="42"/>
        </w:numPr>
        <w:spacing w:line="320" w:lineRule="exact"/>
        <w:ind w:firstLineChars="200" w:firstLine="420"/>
      </w:pPr>
      <w:r>
        <w:rPr>
          <w:rFonts w:hint="eastAsia"/>
        </w:rPr>
        <w:t xml:space="preserve"> </w:t>
      </w:r>
      <w:r w:rsidR="005D6975">
        <w:rPr>
          <w:rFonts w:hint="eastAsia"/>
        </w:rPr>
        <w:t>接口内可以定义变量，但</w:t>
      </w:r>
      <w:r w:rsidR="005D6975" w:rsidRPr="001D7180">
        <w:rPr>
          <w:rFonts w:hint="eastAsia"/>
          <w:color w:val="FF0000"/>
        </w:rPr>
        <w:t>不能有构造器</w:t>
      </w:r>
      <w:r w:rsidR="005D6975">
        <w:rPr>
          <w:rFonts w:hint="eastAsia"/>
        </w:rPr>
        <w:t>，因为不能实例化何以初始化</w:t>
      </w:r>
    </w:p>
    <w:p w:rsidR="001D7180" w:rsidRDefault="001D7180" w:rsidP="001D7180">
      <w:pPr>
        <w:numPr>
          <w:ilvl w:val="0"/>
          <w:numId w:val="42"/>
        </w:numPr>
        <w:spacing w:line="320" w:lineRule="exact"/>
        <w:ind w:firstLineChars="200" w:firstLine="420"/>
      </w:pPr>
      <w:r>
        <w:rPr>
          <w:rFonts w:hint="eastAsia"/>
        </w:rPr>
        <w:t xml:space="preserve"> </w:t>
      </w:r>
      <w:r w:rsidR="005D6975">
        <w:rPr>
          <w:rFonts w:hint="eastAsia"/>
        </w:rPr>
        <w:t>具体类实现了一个接口，则必须实现</w:t>
      </w:r>
      <w:r w:rsidR="005D6975" w:rsidRPr="001D7180">
        <w:rPr>
          <w:rFonts w:hint="eastAsia"/>
          <w:color w:val="0000FF"/>
        </w:rPr>
        <w:t>全部的抽象方法</w:t>
      </w:r>
    </w:p>
    <w:p w:rsidR="001D7180" w:rsidRDefault="005D6975" w:rsidP="001D7180">
      <w:pPr>
        <w:spacing w:line="320" w:lineRule="exact"/>
        <w:ind w:firstLineChars="400" w:firstLine="840"/>
      </w:pPr>
      <w:r>
        <w:rPr>
          <w:rFonts w:hint="eastAsia"/>
        </w:rPr>
        <w:t>若没有全部实现，则该类为抽象类。</w:t>
      </w:r>
    </w:p>
    <w:p w:rsidR="005D6975" w:rsidRDefault="005D6975" w:rsidP="001D7180">
      <w:pPr>
        <w:spacing w:line="320" w:lineRule="exact"/>
        <w:ind w:firstLineChars="400" w:firstLine="840"/>
      </w:pPr>
      <w:r>
        <w:rPr>
          <w:rFonts w:hint="eastAsia"/>
        </w:rPr>
        <w:t>所以说，</w:t>
      </w:r>
      <w:r w:rsidRPr="001D7180">
        <w:rPr>
          <w:rFonts w:hint="eastAsia"/>
          <w:b/>
          <w:color w:val="FF0000"/>
        </w:rPr>
        <w:t>接口约定</w:t>
      </w:r>
      <w:r>
        <w:rPr>
          <w:rFonts w:hint="eastAsia"/>
        </w:rPr>
        <w:t>了</w:t>
      </w:r>
      <w:r w:rsidRPr="001D7180">
        <w:rPr>
          <w:rFonts w:hint="eastAsia"/>
          <w:color w:val="0000FF"/>
        </w:rPr>
        <w:t>具体类的方法</w:t>
      </w:r>
      <w:r>
        <w:rPr>
          <w:rFonts w:hint="eastAsia"/>
        </w:rPr>
        <w:t>，约定了类的</w:t>
      </w:r>
      <w:r w:rsidRPr="001D7180">
        <w:rPr>
          <w:rFonts w:hint="eastAsia"/>
          <w:color w:val="0000FF"/>
        </w:rPr>
        <w:t>外部行为</w:t>
      </w:r>
      <w:r>
        <w:rPr>
          <w:rFonts w:hint="eastAsia"/>
        </w:rPr>
        <w:t>。</w:t>
      </w:r>
    </w:p>
    <w:p w:rsidR="005D6975" w:rsidRDefault="00AB2D33">
      <w:pPr>
        <w:numPr>
          <w:ilvl w:val="0"/>
          <w:numId w:val="42"/>
        </w:numPr>
        <w:spacing w:line="320" w:lineRule="exact"/>
        <w:ind w:firstLineChars="200" w:firstLine="420"/>
      </w:pPr>
      <w:r>
        <w:rPr>
          <w:rFonts w:hint="eastAsia"/>
        </w:rPr>
        <w:t xml:space="preserve"> </w:t>
      </w:r>
      <w:r w:rsidR="005D6975">
        <w:rPr>
          <w:rFonts w:hint="eastAsia"/>
        </w:rPr>
        <w:t>具体类可以同时实现多个接口，就是多继承现象。</w:t>
      </w:r>
    </w:p>
    <w:p w:rsidR="005D6975" w:rsidRDefault="00AB2D33">
      <w:pPr>
        <w:numPr>
          <w:ilvl w:val="0"/>
          <w:numId w:val="42"/>
        </w:numPr>
        <w:spacing w:line="320" w:lineRule="exact"/>
        <w:ind w:firstLineChars="200" w:firstLine="420"/>
      </w:pPr>
      <w:r>
        <w:rPr>
          <w:rFonts w:hint="eastAsia"/>
        </w:rPr>
        <w:t xml:space="preserve"> </w:t>
      </w:r>
      <w:r w:rsidR="005D6975">
        <w:rPr>
          <w:rFonts w:hint="eastAsia"/>
        </w:rPr>
        <w:t>多重继承：</w:t>
      </w:r>
      <w:r w:rsidR="005D6975">
        <w:rPr>
          <w:rFonts w:hint="eastAsia"/>
        </w:rPr>
        <w:t xml:space="preserve">class  Cat  implements  Hunter , Runner  </w:t>
      </w:r>
      <w:r w:rsidR="005D6975">
        <w:t xml:space="preserve">Cat </w:t>
      </w:r>
      <w:r w:rsidR="005D6975">
        <w:rPr>
          <w:rFonts w:hint="eastAsia"/>
        </w:rPr>
        <w:t>即是</w:t>
      </w:r>
      <w:r w:rsidR="005D6975">
        <w:t xml:space="preserve">Hunter </w:t>
      </w:r>
      <w:r w:rsidR="005D6975">
        <w:rPr>
          <w:rFonts w:hint="eastAsia"/>
        </w:rPr>
        <w:t>也是</w:t>
      </w:r>
      <w:r w:rsidR="005D6975">
        <w:t xml:space="preserve"> Runner</w:t>
      </w:r>
      <w:r w:rsidR="005D6975">
        <w:rPr>
          <w:rFonts w:hint="eastAsia"/>
        </w:rPr>
        <w:t>。</w:t>
      </w:r>
    </w:p>
    <w:p w:rsidR="005D6975" w:rsidRDefault="00AB2D33">
      <w:pPr>
        <w:numPr>
          <w:ilvl w:val="0"/>
          <w:numId w:val="42"/>
        </w:numPr>
        <w:spacing w:line="320" w:lineRule="exact"/>
        <w:ind w:firstLineChars="200" w:firstLine="420"/>
        <w:rPr>
          <w:bCs/>
        </w:rPr>
      </w:pPr>
      <w:r>
        <w:rPr>
          <w:rFonts w:hint="eastAsia"/>
        </w:rPr>
        <w:t xml:space="preserve"> </w:t>
      </w:r>
      <w:r w:rsidR="005D6975">
        <w:rPr>
          <w:rFonts w:hint="eastAsia"/>
          <w:bCs/>
        </w:rPr>
        <w:t>一个类既可以继承的同时，又“实现”接口：</w:t>
      </w:r>
      <w:r w:rsidR="005D6975">
        <w:rPr>
          <w:rFonts w:hint="eastAsia"/>
          <w:bCs/>
        </w:rPr>
        <w:t>class A extends B implements C , D</w:t>
      </w:r>
    </w:p>
    <w:p w:rsidR="00AB2D33" w:rsidRPr="00AB2D33" w:rsidRDefault="00AB2D33">
      <w:pPr>
        <w:numPr>
          <w:ilvl w:val="0"/>
          <w:numId w:val="42"/>
        </w:numPr>
        <w:spacing w:line="320" w:lineRule="exact"/>
        <w:ind w:firstLineChars="200" w:firstLine="420"/>
        <w:rPr>
          <w:rFonts w:eastAsia="Times New Roman"/>
          <w:bCs/>
        </w:rPr>
      </w:pPr>
      <w:r>
        <w:rPr>
          <w:rFonts w:hint="eastAsia"/>
          <w:bCs/>
          <w:color w:val="0000FF"/>
        </w:rPr>
        <w:t xml:space="preserve"> </w:t>
      </w:r>
      <w:r w:rsidR="005D6975" w:rsidRPr="00AB2D33">
        <w:rPr>
          <w:rFonts w:hint="eastAsia"/>
          <w:bCs/>
          <w:color w:val="0000FF"/>
        </w:rPr>
        <w:t>类与类</w:t>
      </w:r>
      <w:r w:rsidR="005D6975">
        <w:rPr>
          <w:rFonts w:hint="eastAsia"/>
          <w:bCs/>
        </w:rPr>
        <w:t>之间是</w:t>
      </w:r>
      <w:r w:rsidR="005D6975" w:rsidRPr="00AB2D33">
        <w:rPr>
          <w:rFonts w:hint="eastAsia"/>
          <w:bCs/>
          <w:color w:val="C00000"/>
        </w:rPr>
        <w:t>继承</w:t>
      </w:r>
      <w:r w:rsidR="005D6975">
        <w:rPr>
          <w:rFonts w:hint="eastAsia"/>
          <w:bCs/>
        </w:rPr>
        <w:t>关系，</w:t>
      </w:r>
      <w:r w:rsidR="005D6975" w:rsidRPr="00AB2D33">
        <w:rPr>
          <w:rFonts w:hint="eastAsia"/>
          <w:bCs/>
          <w:color w:val="0000FF"/>
        </w:rPr>
        <w:t>类与接口</w:t>
      </w:r>
      <w:r w:rsidR="005D6975">
        <w:rPr>
          <w:rFonts w:hint="eastAsia"/>
          <w:bCs/>
        </w:rPr>
        <w:t>之间是</w:t>
      </w:r>
      <w:r w:rsidR="005D6975" w:rsidRPr="00AB2D33">
        <w:rPr>
          <w:rFonts w:hint="eastAsia"/>
          <w:bCs/>
          <w:color w:val="C00000"/>
        </w:rPr>
        <w:t>实现</w:t>
      </w:r>
      <w:r w:rsidR="005D6975">
        <w:rPr>
          <w:rFonts w:hint="eastAsia"/>
          <w:bCs/>
        </w:rPr>
        <w:t>关系，</w:t>
      </w:r>
      <w:r w:rsidR="005D6975" w:rsidRPr="00AB2D33">
        <w:rPr>
          <w:rFonts w:hint="eastAsia"/>
          <w:bCs/>
          <w:color w:val="0000FF"/>
        </w:rPr>
        <w:t>接口与接口</w:t>
      </w:r>
      <w:r w:rsidR="005D6975">
        <w:rPr>
          <w:rFonts w:hint="eastAsia"/>
          <w:bCs/>
        </w:rPr>
        <w:t>之间是</w:t>
      </w:r>
      <w:r w:rsidR="005D6975" w:rsidRPr="00AB2D33">
        <w:rPr>
          <w:rFonts w:hint="eastAsia"/>
          <w:bCs/>
          <w:color w:val="C00000"/>
        </w:rPr>
        <w:t>继承</w:t>
      </w:r>
      <w:r>
        <w:rPr>
          <w:rFonts w:hint="eastAsia"/>
          <w:bCs/>
        </w:rPr>
        <w:t>关系</w:t>
      </w:r>
    </w:p>
    <w:p w:rsidR="00AB2D33" w:rsidRDefault="005D6975" w:rsidP="00AB2D33">
      <w:pPr>
        <w:spacing w:line="320" w:lineRule="exact"/>
        <w:ind w:leftChars="200" w:left="420" w:firstLineChars="200" w:firstLine="420"/>
        <w:rPr>
          <w:bCs/>
        </w:rPr>
      </w:pPr>
      <w:r>
        <w:rPr>
          <w:rFonts w:hint="eastAsia"/>
          <w:bCs/>
        </w:rPr>
        <w:t>且只有接口之间可以多继承，即：</w:t>
      </w:r>
    </w:p>
    <w:p w:rsidR="00AB2D33" w:rsidRDefault="005D6975" w:rsidP="00AB2D33">
      <w:pPr>
        <w:spacing w:line="320" w:lineRule="exact"/>
        <w:ind w:leftChars="400" w:left="840" w:firstLineChars="200" w:firstLine="420"/>
        <w:rPr>
          <w:bCs/>
        </w:rPr>
      </w:pPr>
      <w:r>
        <w:rPr>
          <w:rFonts w:hint="eastAsia"/>
          <w:bCs/>
        </w:rPr>
        <w:t>interface A{}</w:t>
      </w:r>
      <w:r>
        <w:rPr>
          <w:rFonts w:hint="eastAsia"/>
          <w:bCs/>
        </w:rPr>
        <w:t>，</w:t>
      </w:r>
      <w:r>
        <w:rPr>
          <w:rFonts w:hint="eastAsia"/>
          <w:bCs/>
        </w:rPr>
        <w:t>interface B{}</w:t>
      </w:r>
      <w:r>
        <w:rPr>
          <w:rFonts w:hint="eastAsia"/>
          <w:bCs/>
        </w:rPr>
        <w:t>，</w:t>
      </w:r>
      <w:r>
        <w:rPr>
          <w:rFonts w:hint="eastAsia"/>
          <w:bCs/>
        </w:rPr>
        <w:t>interface C extends A , B</w:t>
      </w:r>
    </w:p>
    <w:p w:rsidR="005D6975" w:rsidRDefault="005D6975" w:rsidP="00AB2D33">
      <w:pPr>
        <w:spacing w:line="320" w:lineRule="exact"/>
        <w:ind w:leftChars="200" w:left="420" w:firstLineChars="200" w:firstLine="420"/>
        <w:rPr>
          <w:rFonts w:eastAsia="Times New Roman"/>
          <w:bCs/>
        </w:rPr>
      </w:pPr>
      <w:r>
        <w:rPr>
          <w:rFonts w:hint="eastAsia"/>
          <w:bCs/>
        </w:rPr>
        <w:t>但接口多继承时要注意，要避免</w:t>
      </w:r>
      <w:r>
        <w:rPr>
          <w:rFonts w:hint="eastAsia"/>
          <w:bCs/>
        </w:rPr>
        <w:t>A</w:t>
      </w:r>
      <w:r>
        <w:rPr>
          <w:rFonts w:hint="eastAsia"/>
          <w:bCs/>
        </w:rPr>
        <w:t>、</w:t>
      </w:r>
      <w:r>
        <w:rPr>
          <w:rFonts w:hint="eastAsia"/>
          <w:bCs/>
        </w:rPr>
        <w:t>B</w:t>
      </w:r>
      <w:r>
        <w:rPr>
          <w:rFonts w:hint="eastAsia"/>
          <w:bCs/>
        </w:rPr>
        <w:t>接口中有</w:t>
      </w:r>
      <w:r w:rsidRPr="00AB2D33">
        <w:rPr>
          <w:rFonts w:hint="eastAsia"/>
          <w:bCs/>
          <w:color w:val="C00000"/>
        </w:rPr>
        <w:t>方法名</w:t>
      </w:r>
      <w:r>
        <w:rPr>
          <w:rFonts w:hint="eastAsia"/>
          <w:bCs/>
        </w:rPr>
        <w:t>相同、</w:t>
      </w:r>
      <w:r w:rsidRPr="00AB2D33">
        <w:rPr>
          <w:rFonts w:hint="eastAsia"/>
          <w:bCs/>
          <w:color w:val="C00000"/>
        </w:rPr>
        <w:t>参数列表</w:t>
      </w:r>
      <w:r>
        <w:rPr>
          <w:rFonts w:hint="eastAsia"/>
          <w:bCs/>
        </w:rPr>
        <w:t>相同，但</w:t>
      </w:r>
      <w:r w:rsidRPr="00AB2D33">
        <w:rPr>
          <w:rFonts w:hint="eastAsia"/>
          <w:bCs/>
          <w:color w:val="C00000"/>
        </w:rPr>
        <w:t>返回值类型</w:t>
      </w:r>
      <w:r>
        <w:rPr>
          <w:rFonts w:hint="eastAsia"/>
          <w:bCs/>
        </w:rPr>
        <w:t>不相同的情况，因为被具体类实现时，不确定调用哪个方法。</w:t>
      </w:r>
    </w:p>
    <w:p w:rsidR="005D6975" w:rsidRDefault="005D6975">
      <w:pPr>
        <w:numPr>
          <w:ilvl w:val="0"/>
          <w:numId w:val="42"/>
        </w:numPr>
        <w:spacing w:line="320" w:lineRule="exact"/>
        <w:ind w:firstLineChars="200" w:firstLine="420"/>
        <w:rPr>
          <w:rFonts w:eastAsia="Times New Roman"/>
          <w:bCs/>
        </w:rPr>
      </w:pPr>
      <w:r>
        <w:rPr>
          <w:bCs/>
        </w:rPr>
        <w:t>abstract class</w:t>
      </w:r>
      <w:r>
        <w:rPr>
          <w:rFonts w:hint="eastAsia"/>
          <w:bCs/>
        </w:rPr>
        <w:t>和</w:t>
      </w:r>
      <w:r>
        <w:rPr>
          <w:bCs/>
        </w:rPr>
        <w:t>interface</w:t>
      </w:r>
      <w:r>
        <w:rPr>
          <w:rFonts w:hint="eastAsia"/>
          <w:bCs/>
        </w:rPr>
        <w:t>有什么区别。</w:t>
      </w:r>
    </w:p>
    <w:p w:rsidR="005D6975" w:rsidRDefault="005D6975">
      <w:pPr>
        <w:adjustRightInd w:val="0"/>
        <w:spacing w:line="320" w:lineRule="exact"/>
        <w:ind w:left="420" w:firstLineChars="200" w:firstLine="420"/>
      </w:pPr>
      <w:r>
        <w:rPr>
          <w:rFonts w:hint="eastAsia"/>
        </w:rPr>
        <w:t>①</w:t>
      </w:r>
      <w:r w:rsidR="00AB2D33">
        <w:rPr>
          <w:rFonts w:hint="eastAsia"/>
        </w:rPr>
        <w:t xml:space="preserve"> </w:t>
      </w:r>
      <w:r w:rsidRPr="00AB2D33">
        <w:rPr>
          <w:rFonts w:hint="eastAsia"/>
          <w:b/>
        </w:rPr>
        <w:t>从语法角度</w:t>
      </w:r>
    </w:p>
    <w:p w:rsidR="005D6975" w:rsidRDefault="005D6975" w:rsidP="00AB2D33">
      <w:pPr>
        <w:adjustRightInd w:val="0"/>
        <w:spacing w:line="320" w:lineRule="exact"/>
        <w:ind w:leftChars="600" w:left="1260"/>
      </w:pPr>
      <w:r>
        <w:t>abstract class</w:t>
      </w:r>
      <w:r>
        <w:rPr>
          <w:rFonts w:hint="eastAsia"/>
        </w:rPr>
        <w:t>方法中可以有自己的</w:t>
      </w:r>
      <w:r w:rsidRPr="00AB2D33">
        <w:rPr>
          <w:rFonts w:hint="eastAsia"/>
          <w:color w:val="C00000"/>
        </w:rPr>
        <w:t>数据成员</w:t>
      </w:r>
      <w:r>
        <w:rPr>
          <w:rFonts w:hint="eastAsia"/>
        </w:rPr>
        <w:t>，也可以有</w:t>
      </w:r>
      <w:r w:rsidRPr="00AB2D33">
        <w:rPr>
          <w:rFonts w:hint="eastAsia"/>
          <w:color w:val="C00000"/>
        </w:rPr>
        <w:t>非</w:t>
      </w:r>
      <w:r w:rsidRPr="00AB2D33">
        <w:rPr>
          <w:color w:val="C00000"/>
        </w:rPr>
        <w:t>abstract</w:t>
      </w:r>
      <w:r w:rsidRPr="00AB2D33">
        <w:rPr>
          <w:rFonts w:hint="eastAsia"/>
          <w:color w:val="C00000"/>
        </w:rPr>
        <w:t>的成员方法</w:t>
      </w:r>
      <w:r>
        <w:rPr>
          <w:rFonts w:hint="eastAsia"/>
        </w:rPr>
        <w:t>，并赋予方法的</w:t>
      </w:r>
      <w:r w:rsidRPr="00AB2D33">
        <w:rPr>
          <w:rFonts w:hint="eastAsia"/>
          <w:color w:val="C00000"/>
        </w:rPr>
        <w:t>默认行为</w:t>
      </w:r>
      <w:r>
        <w:rPr>
          <w:rFonts w:hint="eastAsia"/>
        </w:rPr>
        <w:t>，而在</w:t>
      </w:r>
      <w:r>
        <w:t>interface</w:t>
      </w:r>
      <w:r>
        <w:rPr>
          <w:rFonts w:hint="eastAsia"/>
        </w:rPr>
        <w:t>方式中一般不定义成员数据变量，所有的方法都是</w:t>
      </w:r>
      <w:r>
        <w:t>abstract</w:t>
      </w:r>
      <w:r>
        <w:rPr>
          <w:rFonts w:hint="eastAsia"/>
        </w:rPr>
        <w:t>，方法不能拥有默认的行为。</w:t>
      </w:r>
    </w:p>
    <w:p w:rsidR="005D6975" w:rsidRDefault="005D6975">
      <w:pPr>
        <w:adjustRightInd w:val="0"/>
        <w:spacing w:line="320" w:lineRule="exact"/>
        <w:ind w:left="420" w:firstLineChars="200" w:firstLine="420"/>
      </w:pPr>
      <w:r>
        <w:rPr>
          <w:rFonts w:hint="eastAsia"/>
        </w:rPr>
        <w:t>②</w:t>
      </w:r>
      <w:r w:rsidR="00AB2D33">
        <w:rPr>
          <w:rFonts w:hint="eastAsia"/>
        </w:rPr>
        <w:t xml:space="preserve"> </w:t>
      </w:r>
      <w:r w:rsidRPr="00AB2D33">
        <w:rPr>
          <w:rFonts w:hint="eastAsia"/>
          <w:b/>
        </w:rPr>
        <w:t>从编程的角度</w:t>
      </w:r>
    </w:p>
    <w:p w:rsidR="005D6975" w:rsidRDefault="005D6975" w:rsidP="00AB2D33">
      <w:pPr>
        <w:adjustRightInd w:val="0"/>
        <w:spacing w:line="320" w:lineRule="exact"/>
        <w:ind w:leftChars="600" w:left="1260"/>
      </w:pPr>
      <w:r>
        <w:t>abstract class</w:t>
      </w:r>
      <w:r>
        <w:rPr>
          <w:rFonts w:hint="eastAsia"/>
        </w:rPr>
        <w:t>在</w:t>
      </w:r>
      <w:r>
        <w:t>java</w:t>
      </w:r>
      <w:r>
        <w:rPr>
          <w:rFonts w:hint="eastAsia"/>
        </w:rPr>
        <w:t>语言中表示的是一种继承关系，一个类只能使用一次继承关系。而一个类可以实现多个</w:t>
      </w:r>
      <w:r>
        <w:t>interface</w:t>
      </w:r>
      <w:r>
        <w:rPr>
          <w:rFonts w:hint="eastAsia"/>
        </w:rPr>
        <w:t>。</w:t>
      </w:r>
    </w:p>
    <w:p w:rsidR="005D6975" w:rsidRPr="00AB2D33" w:rsidRDefault="005D6975">
      <w:pPr>
        <w:adjustRightInd w:val="0"/>
        <w:spacing w:line="320" w:lineRule="exact"/>
        <w:ind w:left="420" w:firstLineChars="200" w:firstLine="420"/>
        <w:rPr>
          <w:b/>
        </w:rPr>
      </w:pPr>
      <w:r>
        <w:rPr>
          <w:rFonts w:hint="eastAsia"/>
        </w:rPr>
        <w:t>③</w:t>
      </w:r>
      <w:r w:rsidR="00AB2D33">
        <w:rPr>
          <w:rFonts w:hint="eastAsia"/>
        </w:rPr>
        <w:t xml:space="preserve"> </w:t>
      </w:r>
      <w:r w:rsidRPr="00AB2D33">
        <w:rPr>
          <w:rFonts w:hint="eastAsia"/>
          <w:b/>
        </w:rPr>
        <w:t>从问题域角度</w:t>
      </w:r>
    </w:p>
    <w:p w:rsidR="005D6975" w:rsidRDefault="005D6975" w:rsidP="00AB2D33">
      <w:pPr>
        <w:adjustRightInd w:val="0"/>
        <w:spacing w:line="320" w:lineRule="exact"/>
        <w:ind w:leftChars="600" w:left="1260"/>
      </w:pPr>
      <w:r>
        <w:t>abstract class</w:t>
      </w:r>
      <w:r>
        <w:rPr>
          <w:rFonts w:hint="eastAsia"/>
        </w:rPr>
        <w:t>在</w:t>
      </w:r>
      <w:r>
        <w:t>Java</w:t>
      </w:r>
      <w:r>
        <w:rPr>
          <w:rFonts w:hint="eastAsia"/>
        </w:rPr>
        <w:t>语言中体现了一种继承关系，要想使得继承关系合理，父类和派生类之间必须存在</w:t>
      </w:r>
      <w:r>
        <w:t>"is a"</w:t>
      </w:r>
      <w:r>
        <w:rPr>
          <w:rFonts w:hint="eastAsia"/>
        </w:rPr>
        <w:t>关系，即父类和派生类在概念本质上应该是相同的。对于</w:t>
      </w:r>
      <w:r>
        <w:t xml:space="preserve">interface </w:t>
      </w:r>
      <w:r>
        <w:rPr>
          <w:rFonts w:hint="eastAsia"/>
        </w:rPr>
        <w:t>来说则不然，并不要求</w:t>
      </w:r>
      <w:r>
        <w:t>interface</w:t>
      </w:r>
      <w:r>
        <w:rPr>
          <w:rFonts w:hint="eastAsia"/>
        </w:rPr>
        <w:t>的实现者和</w:t>
      </w:r>
      <w:r>
        <w:t>interface</w:t>
      </w:r>
      <w:r>
        <w:rPr>
          <w:rFonts w:hint="eastAsia"/>
        </w:rPr>
        <w:t>定义在概念本质上是一致的，仅仅是实现了</w:t>
      </w:r>
      <w:r>
        <w:t>interface</w:t>
      </w:r>
      <w:r w:rsidRPr="00AB2D33">
        <w:rPr>
          <w:rFonts w:hint="eastAsia"/>
          <w:color w:val="C00000"/>
        </w:rPr>
        <w:t>定义的契约而已</w:t>
      </w:r>
      <w:r>
        <w:rPr>
          <w:rFonts w:hint="eastAsia"/>
        </w:rPr>
        <w:t>。</w:t>
      </w:r>
    </w:p>
    <w:p w:rsidR="005D6975" w:rsidRDefault="005D6975">
      <w:pPr>
        <w:pStyle w:val="2"/>
        <w:rPr>
          <w:rFonts w:eastAsia="Times New Roman" w:hint="default"/>
        </w:rPr>
      </w:pPr>
      <w:bookmarkStart w:id="109" w:name="_Toc356597093"/>
      <w:bookmarkStart w:id="110" w:name="_Toc18645"/>
      <w:bookmarkStart w:id="111" w:name="_Toc26194"/>
      <w:r>
        <w:rPr>
          <w:rFonts w:hint="default"/>
        </w:rPr>
        <w:t>3.</w:t>
      </w:r>
      <w:r>
        <w:t>15</w:t>
      </w:r>
      <w:r>
        <w:t>内部类</w:t>
      </w:r>
      <w:bookmarkEnd w:id="109"/>
      <w:bookmarkEnd w:id="110"/>
      <w:bookmarkEnd w:id="111"/>
    </w:p>
    <w:p w:rsidR="005D6975" w:rsidRDefault="004F3ED1" w:rsidP="009E0C67">
      <w:pPr>
        <w:spacing w:line="320" w:lineRule="exact"/>
      </w:pPr>
      <w:r w:rsidRPr="004F3ED1">
        <w:rPr>
          <w:rFonts w:hint="eastAsia"/>
          <w:highlight w:val="yellow"/>
        </w:rPr>
        <w:t>继承父类型，并且同时实例化为子类对象</w:t>
      </w:r>
      <w:r>
        <w:rPr>
          <w:rFonts w:hint="eastAsia"/>
        </w:rPr>
        <w:t>。</w:t>
      </w:r>
    </w:p>
    <w:p w:rsidR="005D6975" w:rsidRDefault="005D6975" w:rsidP="003159BD">
      <w:pPr>
        <w:spacing w:line="320" w:lineRule="exact"/>
      </w:pPr>
      <w:r>
        <w:rPr>
          <w:rFonts w:hint="eastAsia"/>
        </w:rPr>
        <w:t>在类内部定义的类为成员</w:t>
      </w:r>
      <w:r w:rsidRPr="003159BD">
        <w:rPr>
          <w:rFonts w:hint="eastAsia"/>
          <w:color w:val="FF0000"/>
        </w:rPr>
        <w:t>内部类</w:t>
      </w:r>
      <w:r>
        <w:rPr>
          <w:rFonts w:hint="eastAsia"/>
        </w:rPr>
        <w:t>，在方法里定义的类为局部内部类，被</w:t>
      </w:r>
      <w:r>
        <w:rPr>
          <w:rFonts w:hint="eastAsia"/>
        </w:rPr>
        <w:t>static</w:t>
      </w:r>
      <w:r>
        <w:rPr>
          <w:rFonts w:hint="eastAsia"/>
        </w:rPr>
        <w:t>修饰的为</w:t>
      </w:r>
      <w:r w:rsidRPr="003159BD">
        <w:rPr>
          <w:rFonts w:hint="eastAsia"/>
          <w:color w:val="FF0000"/>
        </w:rPr>
        <w:t>静态内部类</w:t>
      </w:r>
      <w:r>
        <w:rPr>
          <w:rFonts w:hint="eastAsia"/>
        </w:rPr>
        <w:t>。一个类中可有多个内部类。</w:t>
      </w:r>
    </w:p>
    <w:p w:rsidR="005D6975" w:rsidRDefault="003159BD" w:rsidP="00243F6C">
      <w:pPr>
        <w:numPr>
          <w:ilvl w:val="0"/>
          <w:numId w:val="43"/>
        </w:numPr>
        <w:spacing w:line="320" w:lineRule="exact"/>
        <w:ind w:firstLineChars="200" w:firstLine="420"/>
      </w:pPr>
      <w:r>
        <w:rPr>
          <w:rFonts w:hint="eastAsia"/>
        </w:rPr>
        <w:t>内部类</w:t>
      </w:r>
      <w:r w:rsidRPr="003159BD">
        <w:rPr>
          <w:rFonts w:hint="eastAsia"/>
          <w:b/>
          <w:color w:val="C00000"/>
        </w:rPr>
        <w:t>主要用于</w:t>
      </w:r>
      <w:r>
        <w:rPr>
          <w:rFonts w:hint="eastAsia"/>
        </w:rPr>
        <w:t>：</w:t>
      </w:r>
      <w:r w:rsidR="005D6975" w:rsidRPr="00E269DE">
        <w:rPr>
          <w:rFonts w:hint="eastAsia"/>
          <w:color w:val="0000FF"/>
        </w:rPr>
        <w:t>封装</w:t>
      </w:r>
      <w:r w:rsidR="005D6975" w:rsidRPr="003159BD">
        <w:rPr>
          <w:rFonts w:hint="eastAsia"/>
        </w:rPr>
        <w:t>一个</w:t>
      </w:r>
      <w:r w:rsidR="005D6975" w:rsidRPr="00E269DE">
        <w:rPr>
          <w:rFonts w:hint="eastAsia"/>
          <w:color w:val="0000FF"/>
        </w:rPr>
        <w:t>类的声明</w:t>
      </w:r>
      <w:r w:rsidR="005D6975" w:rsidRPr="003159BD">
        <w:rPr>
          <w:rFonts w:hint="eastAsia"/>
        </w:rPr>
        <w:t>在</w:t>
      </w:r>
      <w:r w:rsidR="005D6975" w:rsidRPr="00E269DE">
        <w:rPr>
          <w:rFonts w:hint="eastAsia"/>
          <w:color w:val="0000FF"/>
        </w:rPr>
        <w:t>类的内部</w:t>
      </w:r>
      <w:r w:rsidR="005D6975" w:rsidRPr="003159BD">
        <w:rPr>
          <w:rFonts w:hint="eastAsia"/>
        </w:rPr>
        <w:t>，</w:t>
      </w:r>
      <w:r w:rsidR="005D6975" w:rsidRPr="00E269DE">
        <w:rPr>
          <w:rFonts w:hint="eastAsia"/>
          <w:color w:val="0000FF"/>
        </w:rPr>
        <w:t>减少类的暴露</w:t>
      </w:r>
      <w:r w:rsidR="005D6975">
        <w:rPr>
          <w:rFonts w:hint="eastAsia"/>
        </w:rPr>
        <w:t>。</w:t>
      </w:r>
    </w:p>
    <w:p w:rsidR="003159BD" w:rsidRDefault="005D6975" w:rsidP="00243F6C">
      <w:pPr>
        <w:numPr>
          <w:ilvl w:val="0"/>
          <w:numId w:val="43"/>
        </w:numPr>
        <w:spacing w:line="320" w:lineRule="exact"/>
        <w:ind w:firstLineChars="200" w:firstLine="420"/>
      </w:pPr>
      <w:r>
        <w:rPr>
          <w:rFonts w:hint="eastAsia"/>
        </w:rPr>
        <w:t>内部类的</w:t>
      </w:r>
      <w:r w:rsidRPr="003159BD">
        <w:rPr>
          <w:rFonts w:hint="eastAsia"/>
          <w:b/>
          <w:color w:val="C00000"/>
        </w:rPr>
        <w:t>实例化</w:t>
      </w:r>
      <w:r>
        <w:rPr>
          <w:rFonts w:hint="eastAsia"/>
        </w:rPr>
        <w:t>：实例化时不需要出写对象，非要写的话为：</w:t>
      </w:r>
    </w:p>
    <w:p w:rsidR="005D6975" w:rsidRDefault="005D6975" w:rsidP="00243F6C">
      <w:pPr>
        <w:spacing w:line="320" w:lineRule="exact"/>
        <w:ind w:leftChars="400" w:left="840"/>
      </w:pPr>
      <w:r>
        <w:rPr>
          <w:rFonts w:hint="eastAsia"/>
        </w:rPr>
        <w:t xml:space="preserve">new </w:t>
      </w:r>
      <w:r w:rsidR="003159BD" w:rsidRPr="003159BD">
        <w:rPr>
          <w:rFonts w:hint="eastAsia"/>
          <w:color w:val="FF0000"/>
        </w:rPr>
        <w:t>外部类名</w:t>
      </w:r>
      <w:r w:rsidR="003159BD">
        <w:rPr>
          <w:rFonts w:hint="eastAsia"/>
        </w:rPr>
        <w:t>.</w:t>
      </w:r>
      <w:r w:rsidRPr="003159BD">
        <w:rPr>
          <w:rFonts w:hint="eastAsia"/>
          <w:color w:val="0000FF"/>
        </w:rPr>
        <w:t>内部类名</w:t>
      </w:r>
      <w:r>
        <w:rPr>
          <w:rFonts w:hint="eastAsia"/>
        </w:rPr>
        <w:t>()</w:t>
      </w:r>
      <w:r>
        <w:rPr>
          <w:rFonts w:hint="eastAsia"/>
        </w:rPr>
        <w:t>；</w:t>
      </w:r>
      <w:r w:rsidR="003159BD">
        <w:rPr>
          <w:rFonts w:hint="eastAsia"/>
        </w:rPr>
        <w:t xml:space="preserve"> </w:t>
      </w:r>
    </w:p>
    <w:p w:rsidR="003159BD" w:rsidRDefault="005D6975" w:rsidP="00243F6C">
      <w:pPr>
        <w:numPr>
          <w:ilvl w:val="0"/>
          <w:numId w:val="43"/>
        </w:numPr>
        <w:spacing w:line="320" w:lineRule="exact"/>
        <w:ind w:firstLineChars="200" w:firstLine="420"/>
      </w:pPr>
      <w:r>
        <w:rPr>
          <w:rFonts w:hint="eastAsia"/>
        </w:rPr>
        <w:t>内部类的</w:t>
      </w:r>
      <w:r w:rsidRPr="003159BD">
        <w:rPr>
          <w:rFonts w:hint="eastAsia"/>
          <w:b/>
          <w:color w:val="C00000"/>
        </w:rPr>
        <w:t>访问规则</w:t>
      </w:r>
      <w:r>
        <w:rPr>
          <w:rFonts w:hint="eastAsia"/>
        </w:rPr>
        <w:t>：内部类可以</w:t>
      </w:r>
      <w:r w:rsidRPr="003159BD">
        <w:rPr>
          <w:rFonts w:hint="eastAsia"/>
          <w:color w:val="0000FF"/>
        </w:rPr>
        <w:t>直接访问外部类中的成员</w:t>
      </w:r>
      <w:r>
        <w:rPr>
          <w:rFonts w:hint="eastAsia"/>
        </w:rPr>
        <w:t>，包括私有。</w:t>
      </w:r>
    </w:p>
    <w:p w:rsidR="003159BD" w:rsidRDefault="005D6975" w:rsidP="00243F6C">
      <w:pPr>
        <w:spacing w:line="320" w:lineRule="exact"/>
        <w:ind w:leftChars="200" w:left="420" w:firstLineChars="150" w:firstLine="315"/>
      </w:pPr>
      <w:r>
        <w:rPr>
          <w:rFonts w:hint="eastAsia"/>
        </w:rPr>
        <w:t>之所以可</w:t>
      </w:r>
      <w:r w:rsidR="003159BD">
        <w:rPr>
          <w:rFonts w:hint="eastAsia"/>
        </w:rPr>
        <w:t>以直接访问外部类中的成员，是因为内部类中持有了一个</w:t>
      </w:r>
      <w:r w:rsidR="003159BD" w:rsidRPr="003159BD">
        <w:rPr>
          <w:rFonts w:hint="eastAsia"/>
          <w:color w:val="FF0000"/>
        </w:rPr>
        <w:t>外部类的引用</w:t>
      </w:r>
    </w:p>
    <w:p w:rsidR="003159BD" w:rsidRDefault="003159BD" w:rsidP="00243F6C">
      <w:pPr>
        <w:spacing w:line="320" w:lineRule="exact"/>
        <w:ind w:leftChars="200" w:left="420" w:firstLineChars="150" w:firstLine="316"/>
      </w:pPr>
      <w:r w:rsidRPr="003159BD">
        <w:rPr>
          <w:rFonts w:hint="eastAsia"/>
          <w:b/>
          <w:color w:val="C00000"/>
        </w:rPr>
        <w:t>格式</w:t>
      </w:r>
      <w:r>
        <w:rPr>
          <w:rFonts w:hint="eastAsia"/>
        </w:rPr>
        <w:t>：</w:t>
      </w:r>
      <w:r w:rsidRPr="003159BD">
        <w:rPr>
          <w:rFonts w:hint="eastAsia"/>
          <w:color w:val="0000FF"/>
        </w:rPr>
        <w:t>外部类名</w:t>
      </w:r>
      <w:r w:rsidRPr="003159BD">
        <w:rPr>
          <w:rFonts w:hint="eastAsia"/>
          <w:color w:val="0000FF"/>
        </w:rPr>
        <w:t>.t</w:t>
      </w:r>
      <w:r w:rsidR="005D6975" w:rsidRPr="003159BD">
        <w:rPr>
          <w:rFonts w:hint="eastAsia"/>
          <w:color w:val="0000FF"/>
        </w:rPr>
        <w:t>his</w:t>
      </w:r>
      <w:r w:rsidR="005D6975">
        <w:rPr>
          <w:rFonts w:hint="eastAsia"/>
        </w:rPr>
        <w:t>即下面第</w:t>
      </w:r>
      <w:r w:rsidR="005D6975">
        <w:rPr>
          <w:rFonts w:hint="eastAsia"/>
        </w:rPr>
        <w:t>4</w:t>
      </w:r>
      <w:r w:rsidR="005D6975">
        <w:rPr>
          <w:rFonts w:hint="eastAsia"/>
        </w:rPr>
        <w:t>条。</w:t>
      </w:r>
    </w:p>
    <w:p w:rsidR="005D6975" w:rsidRDefault="005D6975" w:rsidP="00243F6C">
      <w:pPr>
        <w:spacing w:line="320" w:lineRule="exact"/>
        <w:ind w:leftChars="200" w:left="420" w:firstLineChars="150" w:firstLine="315"/>
      </w:pPr>
      <w:r w:rsidRPr="003159BD">
        <w:rPr>
          <w:rFonts w:hint="eastAsia"/>
          <w:color w:val="FF0000"/>
        </w:rPr>
        <w:t>外部类要访问内部类</w:t>
      </w:r>
      <w:r>
        <w:rPr>
          <w:rFonts w:hint="eastAsia"/>
        </w:rPr>
        <w:t>，必须建立</w:t>
      </w:r>
      <w:r w:rsidRPr="003159BD">
        <w:rPr>
          <w:rFonts w:hint="eastAsia"/>
          <w:color w:val="0000FF"/>
        </w:rPr>
        <w:t>内部类对象</w:t>
      </w:r>
      <w:r>
        <w:rPr>
          <w:rFonts w:hint="eastAsia"/>
        </w:rPr>
        <w:t>。</w:t>
      </w:r>
    </w:p>
    <w:p w:rsidR="005D6975" w:rsidRDefault="005D6975" w:rsidP="00243F6C">
      <w:pPr>
        <w:numPr>
          <w:ilvl w:val="0"/>
          <w:numId w:val="43"/>
        </w:numPr>
        <w:spacing w:line="320" w:lineRule="exact"/>
        <w:ind w:firstLineChars="200" w:firstLine="420"/>
      </w:pPr>
      <w:r>
        <w:rPr>
          <w:rFonts w:hint="eastAsia"/>
        </w:rPr>
        <w:t>当内部类定义在</w:t>
      </w:r>
      <w:r w:rsidRPr="00CD4CAC">
        <w:rPr>
          <w:rFonts w:hint="eastAsia"/>
          <w:color w:val="FF0000"/>
        </w:rPr>
        <w:t>外部类的成员位置</w:t>
      </w:r>
      <w:r>
        <w:rPr>
          <w:rFonts w:hint="eastAsia"/>
        </w:rPr>
        <w:t>上，而且</w:t>
      </w:r>
      <w:r w:rsidR="00CD4CAC">
        <w:rPr>
          <w:rFonts w:hint="eastAsia"/>
        </w:rPr>
        <w:t>非私有，则在外部其他类中可以直接建立</w:t>
      </w:r>
      <w:r w:rsidR="00CD4CAC">
        <w:rPr>
          <w:rFonts w:hint="eastAsia"/>
        </w:rPr>
        <w:lastRenderedPageBreak/>
        <w:t>内部类对象。格式：外部类名</w:t>
      </w:r>
      <w:r w:rsidR="00CD4CAC">
        <w:rPr>
          <w:rFonts w:hint="eastAsia"/>
        </w:rPr>
        <w:t>.</w:t>
      </w:r>
      <w:r>
        <w:rPr>
          <w:rFonts w:hint="eastAsia"/>
        </w:rPr>
        <w:t>内部类名</w:t>
      </w:r>
      <w:r>
        <w:rPr>
          <w:rFonts w:hint="eastAsia"/>
        </w:rPr>
        <w:t xml:space="preserve">  </w:t>
      </w:r>
      <w:r>
        <w:rPr>
          <w:rFonts w:hint="eastAsia"/>
        </w:rPr>
        <w:t>变量名</w:t>
      </w:r>
      <w:r>
        <w:rPr>
          <w:rFonts w:hint="eastAsia"/>
        </w:rPr>
        <w:t xml:space="preserve"> = </w:t>
      </w:r>
      <w:r w:rsidR="00CD4CAC">
        <w:rPr>
          <w:rFonts w:hint="eastAsia"/>
        </w:rPr>
        <w:t>外部类对象</w:t>
      </w:r>
      <w:r w:rsidR="00CD4CAC">
        <w:rPr>
          <w:rFonts w:hint="eastAsia"/>
        </w:rPr>
        <w:t>.</w:t>
      </w:r>
      <w:r>
        <w:rPr>
          <w:rFonts w:hint="eastAsia"/>
        </w:rPr>
        <w:t>内部类对象；</w:t>
      </w:r>
    </w:p>
    <w:p w:rsidR="005D6975" w:rsidRDefault="005D6975" w:rsidP="00243F6C">
      <w:pPr>
        <w:spacing w:line="320" w:lineRule="exact"/>
        <w:ind w:leftChars="600" w:left="1260" w:firstLine="420"/>
      </w:pPr>
      <w:r>
        <w:rPr>
          <w:rFonts w:hint="eastAsia"/>
        </w:rPr>
        <w:t>Outer.Inner in = new Outer().new Inner();</w:t>
      </w:r>
    </w:p>
    <w:p w:rsidR="00CD4CAC" w:rsidRDefault="005D6975" w:rsidP="00243F6C">
      <w:pPr>
        <w:pStyle w:val="a8"/>
        <w:numPr>
          <w:ilvl w:val="0"/>
          <w:numId w:val="43"/>
        </w:numPr>
        <w:spacing w:line="320" w:lineRule="exact"/>
        <w:ind w:firstLineChars="0"/>
      </w:pPr>
      <w:r>
        <w:rPr>
          <w:rFonts w:hint="eastAsia"/>
        </w:rPr>
        <w:t>当内部类在成员位置上，就可以被成员修饰符所修饰。比如</w:t>
      </w:r>
      <w:r>
        <w:rPr>
          <w:rFonts w:hint="eastAsia"/>
        </w:rPr>
        <w:t>private</w:t>
      </w:r>
      <w:r>
        <w:rPr>
          <w:rFonts w:hint="eastAsia"/>
        </w:rPr>
        <w:t>：</w:t>
      </w:r>
    </w:p>
    <w:p w:rsidR="005D6975" w:rsidRDefault="005D6975" w:rsidP="00243F6C">
      <w:pPr>
        <w:pStyle w:val="a8"/>
        <w:spacing w:line="320" w:lineRule="exact"/>
        <w:ind w:leftChars="200" w:left="420" w:firstLineChars="150" w:firstLine="315"/>
      </w:pPr>
      <w:r>
        <w:rPr>
          <w:rFonts w:hint="eastAsia"/>
        </w:rPr>
        <w:t>将内部类在外部类中进行封装。</w:t>
      </w:r>
    </w:p>
    <w:p w:rsidR="005D6975" w:rsidRDefault="005D6975" w:rsidP="00243F6C">
      <w:pPr>
        <w:spacing w:line="320" w:lineRule="exact"/>
      </w:pPr>
      <w:r>
        <w:rPr>
          <w:rFonts w:hint="eastAsia"/>
        </w:rPr>
        <w:tab/>
        <w:t>6</w:t>
      </w:r>
      <w:r>
        <w:rPr>
          <w:rFonts w:hint="eastAsia"/>
        </w:rPr>
        <w:t>）</w:t>
      </w:r>
      <w:r w:rsidRPr="00CD4CAC">
        <w:rPr>
          <w:rFonts w:hint="eastAsia"/>
          <w:color w:val="FF0000"/>
        </w:rPr>
        <w:t>静态内部类</w:t>
      </w:r>
      <w:r>
        <w:rPr>
          <w:rFonts w:hint="eastAsia"/>
        </w:rPr>
        <w:t>：被</w:t>
      </w:r>
      <w:r>
        <w:rPr>
          <w:rFonts w:hint="eastAsia"/>
        </w:rPr>
        <w:t>static</w:t>
      </w:r>
      <w:r>
        <w:rPr>
          <w:rFonts w:hint="eastAsia"/>
        </w:rPr>
        <w:t>修饰后就具备了静态的特性。当内部类被</w:t>
      </w:r>
      <w:r>
        <w:rPr>
          <w:rFonts w:hint="eastAsia"/>
        </w:rPr>
        <w:t>static</w:t>
      </w:r>
      <w:r>
        <w:rPr>
          <w:rFonts w:hint="eastAsia"/>
        </w:rPr>
        <w:t>修饰后，只能直接访问外部类中的</w:t>
      </w:r>
      <w:r>
        <w:rPr>
          <w:rFonts w:hint="eastAsia"/>
        </w:rPr>
        <w:t>static</w:t>
      </w:r>
      <w:r>
        <w:rPr>
          <w:rFonts w:hint="eastAsia"/>
        </w:rPr>
        <w:t>成员，出现了访问局限。</w:t>
      </w:r>
    </w:p>
    <w:p w:rsidR="005D6975" w:rsidRDefault="005D6975" w:rsidP="00243F6C">
      <w:pPr>
        <w:spacing w:line="320" w:lineRule="exact"/>
      </w:pPr>
      <w:r>
        <w:rPr>
          <w:rFonts w:hint="eastAsia"/>
        </w:rPr>
        <w:tab/>
      </w:r>
      <w:r>
        <w:rPr>
          <w:rFonts w:hint="eastAsia"/>
        </w:rPr>
        <w:tab/>
      </w:r>
      <w:r>
        <w:rPr>
          <w:rFonts w:hint="eastAsia"/>
        </w:rPr>
        <w:t>①在外部其他类中，如何直接访问</w:t>
      </w:r>
      <w:r>
        <w:rPr>
          <w:rFonts w:hint="eastAsia"/>
        </w:rPr>
        <w:t>static</w:t>
      </w:r>
      <w:r>
        <w:rPr>
          <w:rFonts w:hint="eastAsia"/>
        </w:rPr>
        <w:t>内部类的非静态成员呢？</w:t>
      </w:r>
    </w:p>
    <w:p w:rsidR="005D6975" w:rsidRDefault="005D6975" w:rsidP="00243F6C">
      <w:pPr>
        <w:spacing w:line="320" w:lineRule="exact"/>
      </w:pPr>
      <w:r>
        <w:rPr>
          <w:rFonts w:hint="eastAsia"/>
        </w:rPr>
        <w:tab/>
      </w:r>
      <w:r>
        <w:rPr>
          <w:rFonts w:hint="eastAsia"/>
        </w:rPr>
        <w:tab/>
      </w:r>
      <w:r>
        <w:rPr>
          <w:rFonts w:hint="eastAsia"/>
        </w:rPr>
        <w:tab/>
      </w:r>
      <w:r>
        <w:rPr>
          <w:rFonts w:hint="eastAsia"/>
        </w:rPr>
        <w:tab/>
      </w:r>
      <w:r>
        <w:rPr>
          <w:rFonts w:hint="eastAsia"/>
        </w:rPr>
        <w:tab/>
        <w:t>new Outer.Inner().function();</w:t>
      </w:r>
    </w:p>
    <w:p w:rsidR="005D6975" w:rsidRDefault="005D6975" w:rsidP="00243F6C">
      <w:pPr>
        <w:spacing w:line="320" w:lineRule="exact"/>
      </w:pPr>
      <w:r>
        <w:rPr>
          <w:rFonts w:hint="eastAsia"/>
        </w:rPr>
        <w:tab/>
      </w:r>
      <w:r>
        <w:rPr>
          <w:rFonts w:hint="eastAsia"/>
        </w:rPr>
        <w:tab/>
      </w:r>
      <w:r>
        <w:rPr>
          <w:rFonts w:hint="eastAsia"/>
        </w:rPr>
        <w:t>②在外部其他类中，如何直接访问</w:t>
      </w:r>
      <w:r>
        <w:rPr>
          <w:rFonts w:hint="eastAsia"/>
        </w:rPr>
        <w:t>static</w:t>
      </w:r>
      <w:r>
        <w:rPr>
          <w:rFonts w:hint="eastAsia"/>
        </w:rPr>
        <w:t>内部类的静态成员呢？</w:t>
      </w:r>
    </w:p>
    <w:p w:rsidR="005D6975" w:rsidRDefault="005D6975" w:rsidP="00243F6C">
      <w:pPr>
        <w:spacing w:line="320" w:lineRule="exact"/>
      </w:pPr>
      <w:r>
        <w:rPr>
          <w:rFonts w:hint="eastAsia"/>
        </w:rPr>
        <w:tab/>
      </w:r>
      <w:r>
        <w:rPr>
          <w:rFonts w:hint="eastAsia"/>
        </w:rPr>
        <w:tab/>
      </w:r>
      <w:r>
        <w:rPr>
          <w:rFonts w:hint="eastAsia"/>
        </w:rPr>
        <w:tab/>
      </w:r>
      <w:r>
        <w:rPr>
          <w:rFonts w:hint="eastAsia"/>
        </w:rPr>
        <w:tab/>
      </w:r>
      <w:r>
        <w:rPr>
          <w:rFonts w:hint="eastAsia"/>
        </w:rPr>
        <w:tab/>
        <w:t>Outer.Inner.function();</w:t>
      </w:r>
    </w:p>
    <w:p w:rsidR="00243F6C" w:rsidRDefault="00243F6C">
      <w:pPr>
        <w:spacing w:line="320" w:lineRule="exact"/>
      </w:pPr>
    </w:p>
    <w:p w:rsidR="005D6975" w:rsidRDefault="005D6975">
      <w:pPr>
        <w:numPr>
          <w:ilvl w:val="0"/>
          <w:numId w:val="44"/>
        </w:numPr>
        <w:tabs>
          <w:tab w:val="left" w:pos="1260"/>
        </w:tabs>
        <w:spacing w:line="320" w:lineRule="exact"/>
        <w:ind w:left="1260"/>
      </w:pPr>
      <w:r>
        <w:rPr>
          <w:rFonts w:hint="eastAsia"/>
        </w:rPr>
        <w:t>注意事项：</w:t>
      </w:r>
    </w:p>
    <w:p w:rsidR="005D6975" w:rsidRDefault="005D6975">
      <w:pPr>
        <w:numPr>
          <w:ilvl w:val="0"/>
          <w:numId w:val="45"/>
        </w:numPr>
        <w:tabs>
          <w:tab w:val="left" w:pos="1680"/>
        </w:tabs>
        <w:spacing w:line="320" w:lineRule="exact"/>
        <w:ind w:left="1680"/>
      </w:pPr>
      <w:r>
        <w:rPr>
          <w:rFonts w:hint="eastAsia"/>
        </w:rPr>
        <w:t>当内部类中定义了静态成员，该内部类必须是</w:t>
      </w:r>
      <w:r>
        <w:rPr>
          <w:rFonts w:hint="eastAsia"/>
        </w:rPr>
        <w:t>static</w:t>
      </w:r>
      <w:r>
        <w:rPr>
          <w:rFonts w:hint="eastAsia"/>
        </w:rPr>
        <w:t>的。</w:t>
      </w:r>
    </w:p>
    <w:p w:rsidR="005D6975" w:rsidRDefault="005D6975">
      <w:pPr>
        <w:numPr>
          <w:ilvl w:val="0"/>
          <w:numId w:val="45"/>
        </w:numPr>
        <w:tabs>
          <w:tab w:val="left" w:pos="1680"/>
        </w:tabs>
        <w:spacing w:line="320" w:lineRule="exact"/>
        <w:ind w:left="1680"/>
      </w:pPr>
      <w:r>
        <w:rPr>
          <w:rFonts w:hint="eastAsia"/>
        </w:rPr>
        <w:t>当外部类中的静态方法访问内部类时，内部类也必须是</w:t>
      </w:r>
      <w:r>
        <w:rPr>
          <w:rFonts w:hint="eastAsia"/>
        </w:rPr>
        <w:t>static</w:t>
      </w:r>
      <w:r>
        <w:rPr>
          <w:rFonts w:hint="eastAsia"/>
        </w:rPr>
        <w:t>的。</w:t>
      </w:r>
    </w:p>
    <w:p w:rsidR="005D6975" w:rsidRDefault="005D6975">
      <w:pPr>
        <w:spacing w:line="320" w:lineRule="exact"/>
        <w:ind w:firstLine="420"/>
      </w:pPr>
      <w:r>
        <w:rPr>
          <w:rFonts w:hint="eastAsia"/>
        </w:rPr>
        <w:t>7</w:t>
      </w:r>
      <w:r>
        <w:rPr>
          <w:rFonts w:hint="eastAsia"/>
        </w:rPr>
        <w:t>）内部类想调用外部类的成员，需要使用：外部类名．</w:t>
      </w:r>
      <w:r>
        <w:rPr>
          <w:rFonts w:hint="eastAsia"/>
        </w:rPr>
        <w:t>this</w:t>
      </w:r>
      <w:r>
        <w:rPr>
          <w:rFonts w:hint="eastAsia"/>
        </w:rPr>
        <w:t>．成员，即</w:t>
      </w:r>
      <w:r>
        <w:rPr>
          <w:rFonts w:hint="eastAsia"/>
        </w:rPr>
        <w:t>OutterClassName</w:t>
      </w:r>
      <w:r>
        <w:rPr>
          <w:rFonts w:hint="eastAsia"/>
        </w:rPr>
        <w:t>．</w:t>
      </w:r>
      <w:r>
        <w:rPr>
          <w:rFonts w:hint="eastAsia"/>
        </w:rPr>
        <w:t>this</w:t>
      </w:r>
      <w:r>
        <w:rPr>
          <w:rFonts w:hint="eastAsia"/>
        </w:rPr>
        <w:t>表示外部类的对象。如果写</w:t>
      </w:r>
      <w:r>
        <w:rPr>
          <w:rFonts w:hint="eastAsia"/>
        </w:rPr>
        <w:t>this</w:t>
      </w:r>
      <w:r>
        <w:rPr>
          <w:rFonts w:hint="eastAsia"/>
        </w:rPr>
        <w:t>．成员</w:t>
      </w:r>
      <w:r>
        <w:rPr>
          <w:rFonts w:hint="eastAsia"/>
        </w:rPr>
        <w:t>= =</w:t>
      </w:r>
      <w:r>
        <w:rPr>
          <w:rFonts w:hint="eastAsia"/>
        </w:rPr>
        <w:t>成员，调用的还是内部类的成员（属性或方法）。</w:t>
      </w:r>
    </w:p>
    <w:p w:rsidR="005D6975" w:rsidRDefault="005D6975">
      <w:pPr>
        <w:spacing w:line="320" w:lineRule="exact"/>
        <w:ind w:firstLineChars="200" w:firstLine="420"/>
      </w:pPr>
      <w:r>
        <w:rPr>
          <w:rFonts w:hint="eastAsia"/>
        </w:rPr>
        <w:t>8</w:t>
      </w:r>
      <w:r>
        <w:rPr>
          <w:rFonts w:hint="eastAsia"/>
        </w:rPr>
        <w:t>）</w:t>
      </w:r>
      <w:r>
        <w:t xml:space="preserve">Timer </w:t>
      </w:r>
      <w:r>
        <w:rPr>
          <w:rFonts w:hint="eastAsia"/>
        </w:rPr>
        <w:t>和</w:t>
      </w:r>
      <w:r>
        <w:t xml:space="preserve"> TimerTask</w:t>
      </w:r>
      <w:r>
        <w:rPr>
          <w:rFonts w:hint="eastAsia"/>
        </w:rPr>
        <w:t>：继承</w:t>
      </w:r>
      <w:r>
        <w:t xml:space="preserve">TimerTask </w:t>
      </w:r>
      <w:r>
        <w:rPr>
          <w:rFonts w:hint="eastAsia"/>
        </w:rPr>
        <w:t>重写</w:t>
      </w:r>
      <w:r>
        <w:t>run()</w:t>
      </w:r>
      <w:r>
        <w:rPr>
          <w:rFonts w:hint="eastAsia"/>
        </w:rPr>
        <w:t>方法，再用</w:t>
      </w:r>
      <w:r>
        <w:t>Timer</w:t>
      </w:r>
      <w:r>
        <w:rPr>
          <w:rFonts w:hint="eastAsia"/>
        </w:rPr>
        <w:t>类中的</w:t>
      </w:r>
      <w:r>
        <w:t>schedule</w:t>
      </w:r>
      <w:r>
        <w:rPr>
          <w:rFonts w:hint="eastAsia"/>
        </w:rPr>
        <w:t>方法定时调用，就能自动启用</w:t>
      </w:r>
      <w:r>
        <w:t>run()</w:t>
      </w:r>
      <w:r>
        <w:rPr>
          <w:rFonts w:hint="eastAsia"/>
        </w:rPr>
        <w:t>（不像以前似的要用</w:t>
      </w:r>
      <w:r>
        <w:t xml:space="preserve"> </w:t>
      </w:r>
      <w:r>
        <w:rPr>
          <w:rFonts w:hint="eastAsia"/>
        </w:rPr>
        <w:t>．</w:t>
      </w:r>
      <w:r>
        <w:t xml:space="preserve">XXX </w:t>
      </w:r>
      <w:r>
        <w:rPr>
          <w:rFonts w:hint="eastAsia"/>
        </w:rPr>
        <w:t>调用）。</w:t>
      </w:r>
    </w:p>
    <w:p w:rsidR="005D6975" w:rsidRDefault="005D6975">
      <w:pPr>
        <w:spacing w:line="320" w:lineRule="exact"/>
        <w:ind w:firstLineChars="200" w:firstLine="420"/>
      </w:pPr>
      <w:r>
        <w:rPr>
          <w:rFonts w:hint="eastAsia"/>
        </w:rPr>
        <w:t>eg</w:t>
      </w:r>
      <w:r>
        <w:rPr>
          <w:rFonts w:hint="eastAsia"/>
        </w:rPr>
        <w:t>：内部类</w:t>
      </w:r>
    </w:p>
    <w:p w:rsidR="005D6975" w:rsidRDefault="005D6975" w:rsidP="00CD4CAC">
      <w:pPr>
        <w:pBdr>
          <w:top w:val="single" w:sz="4" w:space="1" w:color="auto"/>
          <w:bottom w:val="single" w:sz="4" w:space="1" w:color="auto"/>
        </w:pBdr>
        <w:ind w:firstLine="420"/>
      </w:pPr>
      <w:r>
        <w:rPr>
          <w:rFonts w:hint="eastAsia"/>
        </w:rPr>
        <w:t xml:space="preserve">    </w:t>
      </w:r>
      <w:r>
        <w:t>class Xoo{</w:t>
      </w:r>
      <w:r>
        <w:rPr>
          <w:rFonts w:hint="eastAsia"/>
        </w:rPr>
        <w:t xml:space="preserve">   </w:t>
      </w:r>
      <w:r>
        <w:tab/>
      </w:r>
      <w:r>
        <w:rPr>
          <w:rFonts w:hint="eastAsia"/>
        </w:rPr>
        <w:t xml:space="preserve">    </w:t>
      </w:r>
      <w:r>
        <w:t>Timer timer = new Timer();</w:t>
      </w:r>
    </w:p>
    <w:p w:rsidR="005D6975" w:rsidRDefault="005D6975" w:rsidP="00CD4CAC">
      <w:pPr>
        <w:pBdr>
          <w:top w:val="single" w:sz="4" w:space="1" w:color="auto"/>
          <w:bottom w:val="single" w:sz="4" w:space="1" w:color="auto"/>
        </w:pBdr>
      </w:pPr>
      <w:r>
        <w:rPr>
          <w:rFonts w:hint="eastAsia"/>
        </w:rPr>
        <w:t xml:space="preserve">    </w:t>
      </w:r>
      <w:r>
        <w:tab/>
      </w:r>
      <w:r>
        <w:rPr>
          <w:rFonts w:hint="eastAsia"/>
        </w:rPr>
        <w:t xml:space="preserve">    </w:t>
      </w:r>
      <w:r>
        <w:t>public void start(){</w:t>
      </w:r>
    </w:p>
    <w:p w:rsidR="005D6975" w:rsidRDefault="005D6975" w:rsidP="00CD4CAC">
      <w:pPr>
        <w:pBdr>
          <w:top w:val="single" w:sz="4" w:space="1" w:color="auto"/>
          <w:bottom w:val="single" w:sz="4" w:space="1" w:color="auto"/>
        </w:pBdr>
      </w:pPr>
      <w:r>
        <w:rPr>
          <w:rFonts w:hint="eastAsia"/>
        </w:rPr>
        <w:t xml:space="preserve">        </w:t>
      </w:r>
      <w:r>
        <w:tab/>
      </w:r>
      <w:r>
        <w:rPr>
          <w:rFonts w:hint="eastAsia"/>
        </w:rPr>
        <w:tab/>
      </w:r>
      <w:r>
        <w:t>timer.schedule(new MyTask(), 0, 1000);</w:t>
      </w:r>
      <w:r>
        <w:rPr>
          <w:rFonts w:hint="eastAsia"/>
        </w:rPr>
        <w:t>//0</w:t>
      </w:r>
      <w:r>
        <w:rPr>
          <w:rFonts w:hint="eastAsia"/>
        </w:rPr>
        <w:t>表示立即开始，无延迟</w:t>
      </w:r>
    </w:p>
    <w:p w:rsidR="005D6975" w:rsidRDefault="005D6975" w:rsidP="00CD4CAC">
      <w:pPr>
        <w:pBdr>
          <w:top w:val="single" w:sz="4" w:space="1" w:color="auto"/>
          <w:bottom w:val="single" w:sz="4" w:space="1" w:color="auto"/>
        </w:pBdr>
        <w:rPr>
          <w:rFonts w:eastAsia="Times New Roman"/>
        </w:rPr>
      </w:pPr>
      <w:r>
        <w:rPr>
          <w:rFonts w:hint="eastAsia"/>
        </w:rPr>
        <w:t xml:space="preserve">    </w:t>
      </w:r>
      <w:r>
        <w:rPr>
          <w:rFonts w:eastAsia="Times New Roman"/>
        </w:rPr>
        <w:tab/>
      </w:r>
      <w:r>
        <w:rPr>
          <w:rFonts w:hint="eastAsia"/>
        </w:rPr>
        <w:t xml:space="preserve"> </w:t>
      </w:r>
      <w:r>
        <w:rPr>
          <w:rFonts w:hint="eastAsia"/>
        </w:rPr>
        <w:tab/>
        <w:t xml:space="preserve">    </w:t>
      </w:r>
      <w:r>
        <w:t>timer.schedule(new StopTask(), 1000*10);//</w:t>
      </w:r>
      <w:r>
        <w:rPr>
          <w:rFonts w:hint="eastAsia"/>
        </w:rPr>
        <w:t>在</w:t>
      </w:r>
      <w:r>
        <w:t>10</w:t>
      </w:r>
      <w:r>
        <w:rPr>
          <w:rFonts w:hint="eastAsia"/>
        </w:rPr>
        <w:t>秒以后执行一次</w:t>
      </w:r>
      <w:r>
        <w:rPr>
          <w:rFonts w:hint="eastAsia"/>
        </w:rPr>
        <w:t xml:space="preserve">     </w:t>
      </w:r>
      <w:r>
        <w:rPr>
          <w:rFonts w:eastAsia="Times New Roman"/>
        </w:rPr>
        <w:t>}</w:t>
      </w:r>
    </w:p>
    <w:p w:rsidR="005D6975" w:rsidRDefault="005D6975" w:rsidP="00CD4CAC">
      <w:pPr>
        <w:pBdr>
          <w:top w:val="single" w:sz="4" w:space="1" w:color="auto"/>
          <w:bottom w:val="single" w:sz="4" w:space="1" w:color="auto"/>
        </w:pBdr>
      </w:pPr>
      <w:r>
        <w:rPr>
          <w:rFonts w:hint="eastAsia"/>
        </w:rPr>
        <w:t xml:space="preserve">  </w:t>
      </w:r>
      <w:r>
        <w:rPr>
          <w:rFonts w:hint="eastAsia"/>
        </w:rPr>
        <w:tab/>
      </w:r>
      <w:r>
        <w:rPr>
          <w:rFonts w:hint="eastAsia"/>
        </w:rPr>
        <w:tab/>
      </w:r>
      <w:r>
        <w:t>class StopTask extends TimerTask{</w:t>
      </w:r>
    </w:p>
    <w:p w:rsidR="005D6975" w:rsidRDefault="005D6975" w:rsidP="00CD4CAC">
      <w:pPr>
        <w:pBdr>
          <w:top w:val="single" w:sz="4" w:space="1" w:color="auto"/>
          <w:bottom w:val="single" w:sz="4" w:space="1" w:color="auto"/>
        </w:pBdr>
        <w:rPr>
          <w:rFonts w:eastAsia="Times New Roman"/>
        </w:rPr>
      </w:pPr>
      <w:r>
        <w:rPr>
          <w:rFonts w:eastAsia="Times New Roman"/>
        </w:rPr>
        <w:tab/>
      </w:r>
      <w:r>
        <w:rPr>
          <w:rFonts w:eastAsia="Times New Roman"/>
        </w:rPr>
        <w:tab/>
      </w:r>
      <w:r>
        <w:rPr>
          <w:rFonts w:hint="eastAsia"/>
        </w:rPr>
        <w:t xml:space="preserve">   </w:t>
      </w:r>
      <w:r>
        <w:rPr>
          <w:rFonts w:hint="eastAsia"/>
        </w:rPr>
        <w:tab/>
      </w:r>
      <w:r>
        <w:rPr>
          <w:rFonts w:hint="eastAsia"/>
        </w:rPr>
        <w:tab/>
        <w:t xml:space="preserve"> </w:t>
      </w:r>
      <w:r>
        <w:t>public void run()</w:t>
      </w:r>
      <w:r>
        <w:rPr>
          <w:rFonts w:hint="eastAsia"/>
        </w:rPr>
        <w:t xml:space="preserve">  </w:t>
      </w:r>
      <w:r>
        <w:t>{</w:t>
      </w:r>
      <w:r>
        <w:rPr>
          <w:rFonts w:hint="eastAsia"/>
        </w:rPr>
        <w:t xml:space="preserve">  </w:t>
      </w:r>
      <w:r>
        <w:t>timer.cancel();</w:t>
      </w:r>
      <w:r>
        <w:rPr>
          <w:rFonts w:hint="eastAsia"/>
        </w:rPr>
        <w:t xml:space="preserve">   </w:t>
      </w:r>
      <w:r>
        <w:t>}//</w:t>
      </w:r>
      <w:r>
        <w:rPr>
          <w:rFonts w:hint="eastAsia"/>
        </w:rPr>
        <w:t>取消</w:t>
      </w:r>
      <w:r>
        <w:t>timer</w:t>
      </w:r>
      <w:r>
        <w:rPr>
          <w:rFonts w:hint="eastAsia"/>
        </w:rPr>
        <w:t>上的任务</w:t>
      </w:r>
      <w:r>
        <w:rPr>
          <w:rFonts w:hint="eastAsia"/>
        </w:rPr>
        <w:t xml:space="preserve">     </w:t>
      </w:r>
      <w:r>
        <w:rPr>
          <w:rFonts w:eastAsia="Times New Roman"/>
        </w:rPr>
        <w:t>}</w:t>
      </w:r>
    </w:p>
    <w:p w:rsidR="005D6975" w:rsidRDefault="005D6975" w:rsidP="00CD4CAC">
      <w:pPr>
        <w:pBdr>
          <w:top w:val="single" w:sz="4" w:space="1" w:color="auto"/>
          <w:bottom w:val="single" w:sz="4" w:space="1" w:color="auto"/>
        </w:pBdr>
      </w:pPr>
      <w:r>
        <w:rPr>
          <w:rFonts w:hint="eastAsia"/>
        </w:rPr>
        <w:t xml:space="preserve">  </w:t>
      </w:r>
      <w:r>
        <w:rPr>
          <w:rFonts w:hint="eastAsia"/>
        </w:rPr>
        <w:tab/>
      </w:r>
      <w:r>
        <w:rPr>
          <w:rFonts w:hint="eastAsia"/>
        </w:rPr>
        <w:tab/>
      </w:r>
      <w:r>
        <w:t>class MyTask extends TimerTask {</w:t>
      </w:r>
    </w:p>
    <w:p w:rsidR="005D6975" w:rsidRDefault="005D6975" w:rsidP="00CD4CAC">
      <w:pPr>
        <w:pBdr>
          <w:top w:val="single" w:sz="4" w:space="1" w:color="auto"/>
          <w:bottom w:val="single" w:sz="4" w:space="1" w:color="auto"/>
        </w:pBdr>
        <w:rPr>
          <w:rFonts w:eastAsia="Times New Roman"/>
        </w:rPr>
      </w:pPr>
      <w:r>
        <w:tab/>
      </w:r>
      <w:r>
        <w:rPr>
          <w:rFonts w:hint="eastAsia"/>
        </w:rPr>
        <w:t xml:space="preserve">        </w:t>
      </w:r>
      <w:r>
        <w:tab/>
        <w:t>int i=10;</w:t>
      </w:r>
      <w:r>
        <w:rPr>
          <w:rFonts w:hint="eastAsia"/>
        </w:rPr>
        <w:t xml:space="preserve">   </w:t>
      </w:r>
      <w:r>
        <w:t xml:space="preserve">public void run() </w:t>
      </w:r>
      <w:r>
        <w:rPr>
          <w:rFonts w:hint="eastAsia"/>
        </w:rPr>
        <w:t xml:space="preserve"> </w:t>
      </w:r>
      <w:r>
        <w:t xml:space="preserve">{ </w:t>
      </w:r>
      <w:r>
        <w:rPr>
          <w:rFonts w:hint="eastAsia"/>
        </w:rPr>
        <w:t xml:space="preserve"> </w:t>
      </w:r>
      <w:r>
        <w:t>System.out.println(i--);</w:t>
      </w:r>
      <w:r>
        <w:rPr>
          <w:rFonts w:hint="eastAsia"/>
        </w:rPr>
        <w:t xml:space="preserve">   </w:t>
      </w:r>
      <w:r>
        <w:t>}</w:t>
      </w:r>
      <w:r>
        <w:rPr>
          <w:rFonts w:hint="eastAsia"/>
        </w:rPr>
        <w:t xml:space="preserve">    </w:t>
      </w:r>
      <w:r>
        <w:t>}</w:t>
      </w:r>
    </w:p>
    <w:p w:rsidR="005D6975" w:rsidRDefault="005D6975">
      <w:pPr>
        <w:pStyle w:val="2"/>
        <w:rPr>
          <w:rFonts w:eastAsia="Times New Roman" w:hint="default"/>
        </w:rPr>
      </w:pPr>
      <w:bookmarkStart w:id="112" w:name="_Toc356597094"/>
      <w:bookmarkStart w:id="113" w:name="_Toc32262"/>
      <w:bookmarkStart w:id="114" w:name="_Toc11680"/>
      <w:r>
        <w:rPr>
          <w:rFonts w:hint="default"/>
        </w:rPr>
        <w:t>3.1</w:t>
      </w:r>
      <w:r>
        <w:t>6</w:t>
      </w:r>
      <w:r>
        <w:t>匿名类</w:t>
      </w:r>
      <w:bookmarkEnd w:id="112"/>
      <w:bookmarkEnd w:id="113"/>
      <w:bookmarkEnd w:id="114"/>
    </w:p>
    <w:p w:rsidR="005D6975" w:rsidRDefault="005D6975">
      <w:pPr>
        <w:spacing w:line="320" w:lineRule="exact"/>
        <w:ind w:firstLineChars="200" w:firstLine="420"/>
      </w:pPr>
      <w:r>
        <w:rPr>
          <w:rFonts w:hint="eastAsia"/>
        </w:rPr>
        <w:t>匿名内部类＝＝匿名类</w:t>
      </w:r>
    </w:p>
    <w:p w:rsidR="005D6975" w:rsidRDefault="005D6975" w:rsidP="00E269DE">
      <w:pPr>
        <w:numPr>
          <w:ilvl w:val="0"/>
          <w:numId w:val="46"/>
        </w:numPr>
        <w:spacing w:line="320" w:lineRule="exact"/>
        <w:ind w:firstLineChars="200" w:firstLine="422"/>
      </w:pPr>
      <w:r w:rsidRPr="00E269DE">
        <w:rPr>
          <w:b/>
        </w:rPr>
        <w:t>匿名内部类的格式</w:t>
      </w:r>
      <w:r>
        <w:t>：</w:t>
      </w:r>
      <w:r>
        <w:t xml:space="preserve"> </w:t>
      </w:r>
      <w:r w:rsidRPr="00E269DE">
        <w:rPr>
          <w:color w:val="FF0000"/>
        </w:rPr>
        <w:t xml:space="preserve">new </w:t>
      </w:r>
      <w:r w:rsidRPr="00E269DE">
        <w:rPr>
          <w:color w:val="FF0000"/>
        </w:rPr>
        <w:t>父类</w:t>
      </w:r>
      <w:r w:rsidRPr="00E269DE">
        <w:t>或者</w:t>
      </w:r>
      <w:r w:rsidRPr="00E269DE">
        <w:rPr>
          <w:color w:val="FF0000"/>
        </w:rPr>
        <w:t>接口</w:t>
      </w:r>
      <w:r>
        <w:t>(){</w:t>
      </w:r>
      <w:r w:rsidRPr="00E269DE">
        <w:rPr>
          <w:color w:val="0000FF"/>
        </w:rPr>
        <w:t>定义子类的内容</w:t>
      </w:r>
      <w:r>
        <w:t>}</w:t>
      </w:r>
      <w:r>
        <w:rPr>
          <w:rFonts w:hint="eastAsia"/>
        </w:rPr>
        <w:t>；如</w:t>
      </w:r>
      <w:r>
        <w:t>new Uoo(){}</w:t>
      </w:r>
      <w:r w:rsidR="00E269DE">
        <w:rPr>
          <w:rFonts w:hint="eastAsia"/>
        </w:rPr>
        <w:t>就叫匿名内部类。</w:t>
      </w:r>
      <w:r>
        <w:rPr>
          <w:rFonts w:hint="eastAsia"/>
        </w:rPr>
        <w:t>是继承于</w:t>
      </w:r>
      <w:r>
        <w:t>Uoo</w:t>
      </w:r>
      <w:r>
        <w:rPr>
          <w:rFonts w:hint="eastAsia"/>
        </w:rPr>
        <w:t>类的子类或实现</w:t>
      </w:r>
      <w:r>
        <w:rPr>
          <w:rFonts w:hint="eastAsia"/>
        </w:rPr>
        <w:t>Uoo</w:t>
      </w:r>
      <w:r>
        <w:rPr>
          <w:rFonts w:hint="eastAsia"/>
        </w:rPr>
        <w:t>接口的子类，并且同时创建了子类型实例，其中</w:t>
      </w:r>
      <w:r>
        <w:t>{}</w:t>
      </w:r>
      <w:r>
        <w:rPr>
          <w:rFonts w:hint="eastAsia"/>
        </w:rPr>
        <w:t>是子类的类体，可以写类体中的成员。</w:t>
      </w:r>
    </w:p>
    <w:p w:rsidR="005D6975" w:rsidRDefault="005D6975">
      <w:pPr>
        <w:numPr>
          <w:ilvl w:val="0"/>
          <w:numId w:val="46"/>
        </w:numPr>
        <w:spacing w:line="320" w:lineRule="exact"/>
        <w:ind w:firstLineChars="200" w:firstLine="420"/>
      </w:pPr>
      <w:r>
        <w:rPr>
          <w:rFonts w:hint="eastAsia"/>
        </w:rPr>
        <w:t>定义</w:t>
      </w:r>
      <w:r w:rsidRPr="00E269DE">
        <w:rPr>
          <w:rFonts w:hint="eastAsia"/>
          <w:color w:val="C00000"/>
        </w:rPr>
        <w:t>匿名内部类</w:t>
      </w:r>
      <w:r w:rsidRPr="00E269DE">
        <w:rPr>
          <w:rFonts w:hint="eastAsia"/>
        </w:rPr>
        <w:t>的</w:t>
      </w:r>
      <w:r w:rsidRPr="00E269DE">
        <w:rPr>
          <w:rFonts w:hint="eastAsia"/>
          <w:color w:val="C00000"/>
        </w:rPr>
        <w:t>前提</w:t>
      </w:r>
      <w:r>
        <w:rPr>
          <w:rFonts w:hint="eastAsia"/>
        </w:rPr>
        <w:t>：</w:t>
      </w:r>
      <w:r w:rsidRPr="00E269DE">
        <w:rPr>
          <w:rFonts w:hint="eastAsia"/>
          <w:color w:val="FF0000"/>
        </w:rPr>
        <w:t>内部类必须</w:t>
      </w:r>
      <w:r>
        <w:rPr>
          <w:rFonts w:hint="eastAsia"/>
        </w:rPr>
        <w:t>是</w:t>
      </w:r>
      <w:r w:rsidRPr="00E269DE">
        <w:rPr>
          <w:rFonts w:hint="eastAsia"/>
          <w:color w:val="0000FF"/>
        </w:rPr>
        <w:t>继承</w:t>
      </w:r>
      <w:r>
        <w:rPr>
          <w:rFonts w:hint="eastAsia"/>
        </w:rPr>
        <w:t>一个类或者</w:t>
      </w:r>
      <w:r w:rsidRPr="00E269DE">
        <w:rPr>
          <w:rFonts w:hint="eastAsia"/>
          <w:color w:val="0000FF"/>
        </w:rPr>
        <w:t>实现</w:t>
      </w:r>
      <w:r>
        <w:rPr>
          <w:rFonts w:hint="eastAsia"/>
        </w:rPr>
        <w:t>接口。</w:t>
      </w:r>
    </w:p>
    <w:p w:rsidR="005D6975" w:rsidRDefault="005D6975">
      <w:pPr>
        <w:spacing w:line="320" w:lineRule="exact"/>
        <w:ind w:firstLineChars="200" w:firstLine="420"/>
      </w:pPr>
      <w:r>
        <w:rPr>
          <w:rFonts w:hint="eastAsia"/>
        </w:rPr>
        <w:t>3</w:t>
      </w:r>
      <w:r>
        <w:rPr>
          <w:rFonts w:hint="eastAsia"/>
        </w:rPr>
        <w:t>）匿名内部类没有类名，其实匿名内部类就是一个</w:t>
      </w:r>
      <w:r w:rsidRPr="00E269DE">
        <w:rPr>
          <w:rFonts w:hint="eastAsia"/>
          <w:color w:val="0000FF"/>
        </w:rPr>
        <w:t>匿名子类对象</w:t>
      </w:r>
      <w:r>
        <w:rPr>
          <w:rFonts w:hint="eastAsia"/>
        </w:rPr>
        <w:t>。而且这个对象有点胖。可以理解为带内容的对象。</w:t>
      </w:r>
    </w:p>
    <w:p w:rsidR="005D6975" w:rsidRDefault="005D6975">
      <w:pPr>
        <w:spacing w:line="320" w:lineRule="exact"/>
        <w:ind w:firstLineChars="200" w:firstLine="420"/>
      </w:pPr>
      <w:r>
        <w:rPr>
          <w:rFonts w:hint="eastAsia"/>
        </w:rPr>
        <w:t>4</w:t>
      </w:r>
      <w:r>
        <w:rPr>
          <w:rFonts w:hint="eastAsia"/>
        </w:rPr>
        <w:t>）在</w:t>
      </w:r>
      <w:r w:rsidRPr="00E269DE">
        <w:rPr>
          <w:rFonts w:hint="eastAsia"/>
          <w:color w:val="FF0000"/>
        </w:rPr>
        <w:t>匿名内部类中</w:t>
      </w:r>
      <w:r>
        <w:rPr>
          <w:rFonts w:hint="eastAsia"/>
        </w:rPr>
        <w:t>只能访问</w:t>
      </w:r>
      <w:r w:rsidRPr="00E269DE">
        <w:rPr>
          <w:rFonts w:hint="eastAsia"/>
          <w:color w:val="0000FF"/>
        </w:rPr>
        <w:t>final</w:t>
      </w:r>
      <w:r w:rsidRPr="00E269DE">
        <w:rPr>
          <w:rFonts w:hint="eastAsia"/>
          <w:color w:val="0000FF"/>
        </w:rPr>
        <w:t>局部变量</w:t>
      </w:r>
      <w:r>
        <w:rPr>
          <w:rFonts w:hint="eastAsia"/>
        </w:rPr>
        <w:t>。</w:t>
      </w:r>
    </w:p>
    <w:p w:rsidR="005D6975" w:rsidRDefault="005D6975">
      <w:pPr>
        <w:spacing w:line="320" w:lineRule="exact"/>
        <w:ind w:firstLineChars="200" w:firstLine="420"/>
      </w:pPr>
      <w:r>
        <w:rPr>
          <w:rFonts w:hint="eastAsia"/>
        </w:rPr>
        <w:t>5</w:t>
      </w:r>
      <w:r>
        <w:rPr>
          <w:rFonts w:hint="eastAsia"/>
        </w:rPr>
        <w:t>）匿名内部类中定义的方法最好不要超过</w:t>
      </w:r>
      <w:r>
        <w:rPr>
          <w:rFonts w:hint="eastAsia"/>
        </w:rPr>
        <w:t>3</w:t>
      </w:r>
      <w:r>
        <w:rPr>
          <w:rFonts w:hint="eastAsia"/>
        </w:rPr>
        <w:t>个。</w:t>
      </w:r>
    </w:p>
    <w:p w:rsidR="005D6975" w:rsidRDefault="005D6975">
      <w:pPr>
        <w:spacing w:line="320" w:lineRule="exact"/>
        <w:ind w:firstLineChars="200" w:firstLine="420"/>
      </w:pPr>
      <w:r>
        <w:rPr>
          <w:rFonts w:hint="eastAsia"/>
        </w:rPr>
        <w:t>eg1</w:t>
      </w:r>
      <w:r>
        <w:rPr>
          <w:rFonts w:hint="eastAsia"/>
        </w:rPr>
        <w:t>：</w:t>
      </w:r>
      <w:r w:rsidRPr="00E269DE">
        <w:rPr>
          <w:rFonts w:hint="eastAsia"/>
          <w:b/>
          <w:color w:val="FF0000"/>
        </w:rPr>
        <w:t>匿名内部类的创建</w:t>
      </w:r>
    </w:p>
    <w:p w:rsidR="005D6975" w:rsidRDefault="005D6975" w:rsidP="009E0C67">
      <w:pPr>
        <w:pBdr>
          <w:top w:val="single" w:sz="4" w:space="1" w:color="auto"/>
          <w:bottom w:val="single" w:sz="4" w:space="1" w:color="auto"/>
        </w:pBdr>
      </w:pPr>
      <w:r>
        <w:rPr>
          <w:rFonts w:eastAsia="Times New Roman"/>
        </w:rPr>
        <w:tab/>
      </w:r>
      <w:r>
        <w:rPr>
          <w:rFonts w:eastAsia="Times New Roman"/>
        </w:rPr>
        <w:tab/>
      </w:r>
      <w:r>
        <w:t>public static void main(String[] args) {</w:t>
      </w:r>
    </w:p>
    <w:p w:rsidR="005D6975" w:rsidRDefault="005D6975" w:rsidP="009E0C67">
      <w:pPr>
        <w:pBdr>
          <w:top w:val="single" w:sz="4" w:space="1" w:color="auto"/>
          <w:bottom w:val="single" w:sz="4" w:space="1" w:color="auto"/>
        </w:pBdr>
        <w:rPr>
          <w:rFonts w:eastAsia="Times New Roman"/>
        </w:rPr>
      </w:pPr>
      <w:r>
        <w:rPr>
          <w:rFonts w:eastAsia="Times New Roman"/>
        </w:rPr>
        <w:tab/>
      </w:r>
      <w:r>
        <w:rPr>
          <w:rFonts w:eastAsia="Times New Roman"/>
        </w:rPr>
        <w:tab/>
      </w:r>
      <w:r>
        <w:rPr>
          <w:rFonts w:hint="eastAsia"/>
        </w:rPr>
        <w:t xml:space="preserve">  </w:t>
      </w:r>
      <w:r>
        <w:t>Uoo u = new Uoo();//</w:t>
      </w:r>
      <w:r>
        <w:rPr>
          <w:rFonts w:hint="eastAsia"/>
        </w:rPr>
        <w:t>创建</w:t>
      </w:r>
      <w:r>
        <w:t>Uoo</w:t>
      </w:r>
      <w:r>
        <w:rPr>
          <w:rFonts w:hint="eastAsia"/>
        </w:rPr>
        <w:t>实例</w:t>
      </w:r>
      <w:r>
        <w:t>Uoo u1 = new Uoo(){};//</w:t>
      </w:r>
      <w:r>
        <w:rPr>
          <w:rFonts w:hint="eastAsia"/>
        </w:rPr>
        <w:t>创建匿名内部类实例</w:t>
      </w:r>
    </w:p>
    <w:p w:rsidR="005D6975" w:rsidRDefault="005D6975" w:rsidP="009E0C67">
      <w:pPr>
        <w:pBdr>
          <w:top w:val="single" w:sz="4" w:space="1" w:color="auto"/>
          <w:bottom w:val="single" w:sz="4" w:space="1" w:color="auto"/>
        </w:pBdr>
      </w:pPr>
      <w:r>
        <w:rPr>
          <w:rFonts w:eastAsia="Times New Roman"/>
        </w:rPr>
        <w:tab/>
      </w:r>
      <w:r>
        <w:rPr>
          <w:rFonts w:eastAsia="Times New Roman"/>
        </w:rPr>
        <w:tab/>
      </w:r>
      <w:r>
        <w:rPr>
          <w:rFonts w:hint="eastAsia"/>
        </w:rPr>
        <w:t xml:space="preserve">  </w:t>
      </w:r>
      <w:r>
        <w:t>Uoo u2 = new Uoo(){</w:t>
      </w:r>
    </w:p>
    <w:p w:rsidR="00CD4CAC" w:rsidRDefault="005D6975" w:rsidP="009E0C67">
      <w:pPr>
        <w:pBdr>
          <w:top w:val="single" w:sz="4" w:space="1" w:color="auto"/>
          <w:bottom w:val="single" w:sz="4" w:space="1" w:color="auto"/>
        </w:pBdr>
      </w:pPr>
      <w:r>
        <w:rPr>
          <w:rFonts w:eastAsia="Times New Roman"/>
        </w:rPr>
        <w:tab/>
      </w:r>
      <w:r>
        <w:rPr>
          <w:rFonts w:eastAsia="Times New Roman"/>
        </w:rPr>
        <w:tab/>
      </w:r>
      <w:r>
        <w:rPr>
          <w:rFonts w:hint="eastAsia"/>
        </w:rPr>
        <w:tab/>
      </w:r>
      <w:r>
        <w:rPr>
          <w:rFonts w:eastAsia="Times New Roman"/>
        </w:rPr>
        <w:tab/>
      </w:r>
      <w:r>
        <w:t>public void test() {//</w:t>
      </w:r>
      <w:r>
        <w:rPr>
          <w:rFonts w:hint="eastAsia"/>
        </w:rPr>
        <w:t>方法的重写</w:t>
      </w:r>
      <w:r>
        <w:rPr>
          <w:rFonts w:eastAsia="Times New Roman"/>
        </w:rPr>
        <w:tab/>
      </w:r>
      <w:r>
        <w:t>System.out.println("u2.test()"); }</w:t>
      </w:r>
      <w:r>
        <w:rPr>
          <w:rFonts w:hint="eastAsia"/>
        </w:rPr>
        <w:t xml:space="preserve">  </w:t>
      </w:r>
      <w:r>
        <w:rPr>
          <w:rFonts w:hint="eastAsia"/>
        </w:rPr>
        <w:tab/>
      </w:r>
    </w:p>
    <w:p w:rsidR="005D6975" w:rsidRDefault="005D6975" w:rsidP="00CD4CAC">
      <w:pPr>
        <w:pBdr>
          <w:top w:val="single" w:sz="4" w:space="1" w:color="auto"/>
          <w:bottom w:val="single" w:sz="4" w:space="1" w:color="auto"/>
        </w:pBdr>
        <w:ind w:firstLineChars="500" w:firstLine="1050"/>
      </w:pPr>
      <w:r>
        <w:t>};</w:t>
      </w:r>
    </w:p>
    <w:p w:rsidR="005D6975" w:rsidRDefault="005D6975" w:rsidP="009E0C67">
      <w:pPr>
        <w:pBdr>
          <w:top w:val="single" w:sz="4" w:space="1" w:color="auto"/>
          <w:bottom w:val="single" w:sz="4" w:space="1" w:color="auto"/>
        </w:pBdr>
        <w:rPr>
          <w:rFonts w:eastAsia="Times New Roman"/>
        </w:rPr>
      </w:pPr>
      <w:r>
        <w:rPr>
          <w:rFonts w:eastAsia="Times New Roman"/>
        </w:rPr>
        <w:lastRenderedPageBreak/>
        <w:tab/>
      </w:r>
      <w:r>
        <w:rPr>
          <w:rFonts w:hint="eastAsia"/>
        </w:rPr>
        <w:tab/>
        <w:t xml:space="preserve">  </w:t>
      </w:r>
      <w:r>
        <w:t>u2.test();//</w:t>
      </w:r>
      <w:r>
        <w:rPr>
          <w:rFonts w:hint="eastAsia"/>
        </w:rPr>
        <w:t>调用在匿名内部类中重写的方法。</w:t>
      </w:r>
    </w:p>
    <w:p w:rsidR="005D6975" w:rsidRDefault="005D6975" w:rsidP="009E0C67">
      <w:pPr>
        <w:pBdr>
          <w:top w:val="single" w:sz="4" w:space="1" w:color="auto"/>
          <w:bottom w:val="single" w:sz="4" w:space="1" w:color="auto"/>
        </w:pBdr>
        <w:rPr>
          <w:rFonts w:eastAsia="Times New Roman"/>
        </w:rPr>
      </w:pPr>
      <w:r>
        <w:rPr>
          <w:rFonts w:eastAsia="Times New Roman"/>
        </w:rPr>
        <w:tab/>
      </w:r>
      <w:r>
        <w:rPr>
          <w:rFonts w:eastAsia="Times New Roman"/>
        </w:rPr>
        <w:tab/>
      </w:r>
      <w:r>
        <w:rPr>
          <w:rFonts w:hint="eastAsia"/>
        </w:rPr>
        <w:t xml:space="preserve">  </w:t>
      </w:r>
      <w:r>
        <w:t>// new Doo();</w:t>
      </w:r>
      <w:r>
        <w:rPr>
          <w:rFonts w:hint="eastAsia"/>
        </w:rPr>
        <w:t>编译错误，不能创建接口实例</w:t>
      </w:r>
    </w:p>
    <w:p w:rsidR="005D6975" w:rsidRDefault="005D6975" w:rsidP="009E0C67">
      <w:pPr>
        <w:pBdr>
          <w:top w:val="single" w:sz="4" w:space="1" w:color="auto"/>
          <w:bottom w:val="single" w:sz="4" w:space="1" w:color="auto"/>
        </w:pBdr>
        <w:rPr>
          <w:rFonts w:eastAsia="Times New Roman"/>
        </w:rPr>
      </w:pPr>
      <w:r>
        <w:rPr>
          <w:rFonts w:eastAsia="Times New Roman"/>
        </w:rPr>
        <w:tab/>
      </w:r>
      <w:r>
        <w:rPr>
          <w:rFonts w:hint="eastAsia"/>
        </w:rPr>
        <w:tab/>
        <w:t xml:space="preserve">  </w:t>
      </w:r>
      <w:r>
        <w:t>Doo doo = new Doo(){//</w:t>
      </w:r>
      <w:r>
        <w:rPr>
          <w:rFonts w:hint="eastAsia"/>
        </w:rPr>
        <w:t>实现接口，创建匿名内部类实例</w:t>
      </w:r>
    </w:p>
    <w:p w:rsidR="005D6975" w:rsidRDefault="005D6975" w:rsidP="009E0C67">
      <w:pPr>
        <w:pBdr>
          <w:top w:val="single" w:sz="4" w:space="1" w:color="auto"/>
          <w:bottom w:val="single" w:sz="4" w:space="1" w:color="auto"/>
        </w:pBdr>
        <w:rPr>
          <w:rFonts w:eastAsia="Times New Roman"/>
        </w:rPr>
      </w:pPr>
      <w:r>
        <w:rPr>
          <w:rFonts w:eastAsia="Times New Roman"/>
        </w:rPr>
        <w:tab/>
      </w:r>
      <w:r>
        <w:rPr>
          <w:rFonts w:eastAsia="Times New Roman"/>
        </w:rPr>
        <w:tab/>
      </w:r>
      <w:r>
        <w:rPr>
          <w:rFonts w:hint="eastAsia"/>
        </w:rPr>
        <w:t xml:space="preserve">  </w:t>
      </w:r>
      <w:r>
        <w:t>public void test() {//</w:t>
      </w:r>
      <w:r>
        <w:rPr>
          <w:rFonts w:hint="eastAsia"/>
        </w:rPr>
        <w:t>实现接口中声明的抽象方法</w:t>
      </w:r>
    </w:p>
    <w:p w:rsidR="00CD4CAC" w:rsidRDefault="005D6975" w:rsidP="009E0C67">
      <w:pPr>
        <w:pBdr>
          <w:top w:val="single" w:sz="4" w:space="1" w:color="auto"/>
          <w:bottom w:val="single" w:sz="4" w:space="1" w:color="auto"/>
        </w:pBdr>
      </w:pPr>
      <w:r>
        <w:rPr>
          <w:rFonts w:eastAsia="Times New Roman"/>
        </w:rPr>
        <w:tab/>
      </w:r>
      <w:r>
        <w:rPr>
          <w:rFonts w:eastAsia="Times New Roman"/>
        </w:rPr>
        <w:tab/>
      </w:r>
      <w:r>
        <w:rPr>
          <w:rFonts w:eastAsia="Times New Roman"/>
        </w:rPr>
        <w:tab/>
      </w:r>
      <w:r>
        <w:rPr>
          <w:rFonts w:eastAsia="Times New Roman"/>
        </w:rPr>
        <w:tab/>
      </w:r>
      <w:r>
        <w:t>System.out.println("</w:t>
      </w:r>
      <w:r>
        <w:rPr>
          <w:rFonts w:hint="eastAsia"/>
        </w:rPr>
        <w:t>实现</w:t>
      </w:r>
      <w:r>
        <w:t>test");</w:t>
      </w:r>
      <w:r>
        <w:rPr>
          <w:rFonts w:hint="eastAsia"/>
        </w:rPr>
        <w:t xml:space="preserve"> </w:t>
      </w:r>
      <w:r>
        <w:rPr>
          <w:rFonts w:hint="eastAsia"/>
        </w:rPr>
        <w:tab/>
      </w:r>
      <w:r>
        <w:rPr>
          <w:rFonts w:eastAsia="Times New Roman"/>
        </w:rPr>
        <w:t>}</w:t>
      </w:r>
      <w:r>
        <w:rPr>
          <w:rFonts w:eastAsia="Times New Roman"/>
        </w:rPr>
        <w:tab/>
      </w:r>
      <w:r>
        <w:rPr>
          <w:rFonts w:hint="eastAsia"/>
        </w:rPr>
        <w:tab/>
      </w:r>
    </w:p>
    <w:p w:rsidR="005D6975" w:rsidRDefault="005D6975" w:rsidP="00CD4CAC">
      <w:pPr>
        <w:pBdr>
          <w:top w:val="single" w:sz="4" w:space="1" w:color="auto"/>
          <w:bottom w:val="single" w:sz="4" w:space="1" w:color="auto"/>
        </w:pBdr>
        <w:ind w:firstLineChars="500" w:firstLine="1050"/>
      </w:pPr>
      <w:r>
        <w:rPr>
          <w:rFonts w:eastAsia="Times New Roman"/>
        </w:rPr>
        <w:t>}</w:t>
      </w:r>
      <w:r>
        <w:t>;</w:t>
      </w:r>
    </w:p>
    <w:p w:rsidR="005D6975" w:rsidRDefault="005D6975" w:rsidP="009E0C67">
      <w:pPr>
        <w:pBdr>
          <w:top w:val="single" w:sz="4" w:space="1" w:color="auto"/>
          <w:bottom w:val="single" w:sz="4" w:space="1" w:color="auto"/>
        </w:pBdr>
        <w:rPr>
          <w:rFonts w:eastAsia="Times New Roman"/>
        </w:rPr>
      </w:pPr>
      <w:r>
        <w:rPr>
          <w:rFonts w:eastAsia="Times New Roman"/>
        </w:rPr>
        <w:tab/>
      </w:r>
      <w:r>
        <w:rPr>
          <w:rFonts w:eastAsia="Times New Roman"/>
        </w:rPr>
        <w:tab/>
      </w:r>
      <w:r>
        <w:rPr>
          <w:rFonts w:hint="eastAsia"/>
        </w:rPr>
        <w:t xml:space="preserve">  </w:t>
      </w:r>
      <w:r>
        <w:t>doo.test();//</w:t>
      </w:r>
      <w:r>
        <w:rPr>
          <w:rFonts w:hint="eastAsia"/>
        </w:rPr>
        <w:t>调用方法</w:t>
      </w:r>
    </w:p>
    <w:p w:rsidR="005D6975" w:rsidRDefault="005D6975" w:rsidP="009E0C67">
      <w:pPr>
        <w:pBdr>
          <w:top w:val="single" w:sz="4" w:space="1" w:color="auto"/>
          <w:bottom w:val="single" w:sz="4" w:space="1" w:color="auto"/>
        </w:pBdr>
        <w:rPr>
          <w:rFonts w:eastAsia="Times New Roman"/>
        </w:rPr>
      </w:pPr>
      <w:r>
        <w:rPr>
          <w:rFonts w:eastAsia="Times New Roman"/>
        </w:rPr>
        <w:tab/>
      </w:r>
      <w:r>
        <w:rPr>
          <w:rFonts w:hint="eastAsia"/>
        </w:rPr>
        <w:tab/>
      </w:r>
      <w:r>
        <w:rPr>
          <w:rFonts w:eastAsia="Times New Roman"/>
        </w:rPr>
        <w:t>}</w:t>
      </w:r>
    </w:p>
    <w:p w:rsidR="005D6975" w:rsidRDefault="005D6975" w:rsidP="009E0C67">
      <w:pPr>
        <w:pBdr>
          <w:top w:val="single" w:sz="4" w:space="1" w:color="auto"/>
          <w:bottom w:val="single" w:sz="4" w:space="1" w:color="auto"/>
        </w:pBdr>
        <w:ind w:firstLine="420"/>
      </w:pPr>
      <w:r>
        <w:rPr>
          <w:rFonts w:hint="eastAsia"/>
        </w:rPr>
        <w:t xml:space="preserve">    </w:t>
      </w:r>
      <w:r>
        <w:t>interface Doo{</w:t>
      </w:r>
      <w:r>
        <w:tab/>
        <w:t>void test();</w:t>
      </w:r>
      <w:r>
        <w:rPr>
          <w:rFonts w:hint="eastAsia"/>
        </w:rPr>
        <w:t xml:space="preserve">    </w:t>
      </w:r>
      <w:r>
        <w:t>}</w:t>
      </w:r>
    </w:p>
    <w:p w:rsidR="005D6975" w:rsidRDefault="005D6975" w:rsidP="009E0C67">
      <w:pPr>
        <w:pBdr>
          <w:top w:val="single" w:sz="4" w:space="1" w:color="auto"/>
          <w:bottom w:val="single" w:sz="4" w:space="1" w:color="auto"/>
        </w:pBdr>
        <w:ind w:firstLine="420"/>
      </w:pPr>
      <w:r>
        <w:rPr>
          <w:rFonts w:hint="eastAsia"/>
        </w:rPr>
        <w:t xml:space="preserve">    </w:t>
      </w:r>
      <w:r>
        <w:t>class Uoo{</w:t>
      </w:r>
      <w:r>
        <w:tab/>
        <w:t>public void test(){}</w:t>
      </w:r>
      <w:r>
        <w:rPr>
          <w:rFonts w:hint="eastAsia"/>
        </w:rPr>
        <w:t xml:space="preserve">  </w:t>
      </w:r>
      <w:r>
        <w:t>}</w:t>
      </w:r>
    </w:p>
    <w:p w:rsidR="00E269DE" w:rsidRDefault="00E269DE">
      <w:pPr>
        <w:pBdr>
          <w:top w:val="none" w:sz="0" w:space="1" w:color="auto"/>
          <w:left w:val="none" w:sz="0" w:space="4" w:color="auto"/>
          <w:bottom w:val="none" w:sz="0" w:space="1" w:color="auto"/>
          <w:right w:val="none" w:sz="0" w:space="4" w:color="auto"/>
        </w:pBdr>
        <w:ind w:firstLine="420"/>
      </w:pPr>
    </w:p>
    <w:p w:rsidR="00E269DE" w:rsidRDefault="00E269DE">
      <w:pPr>
        <w:pBdr>
          <w:top w:val="none" w:sz="0" w:space="1" w:color="auto"/>
          <w:left w:val="none" w:sz="0" w:space="4" w:color="auto"/>
          <w:bottom w:val="none" w:sz="0" w:space="1" w:color="auto"/>
          <w:right w:val="none" w:sz="0" w:space="4" w:color="auto"/>
        </w:pBdr>
        <w:ind w:firstLine="420"/>
      </w:pPr>
    </w:p>
    <w:p w:rsidR="00E269DE" w:rsidRDefault="00E269DE">
      <w:pPr>
        <w:pBdr>
          <w:top w:val="none" w:sz="0" w:space="1" w:color="auto"/>
          <w:left w:val="none" w:sz="0" w:space="4" w:color="auto"/>
          <w:bottom w:val="none" w:sz="0" w:space="1" w:color="auto"/>
          <w:right w:val="none" w:sz="0" w:space="4" w:color="auto"/>
        </w:pBdr>
        <w:ind w:firstLine="420"/>
      </w:pPr>
    </w:p>
    <w:p w:rsidR="005D6975" w:rsidRPr="00E269DE" w:rsidRDefault="005D6975">
      <w:pPr>
        <w:pBdr>
          <w:top w:val="none" w:sz="0" w:space="1" w:color="auto"/>
          <w:left w:val="none" w:sz="0" w:space="4" w:color="auto"/>
          <w:bottom w:val="none" w:sz="0" w:space="1" w:color="auto"/>
          <w:right w:val="none" w:sz="0" w:space="4" w:color="auto"/>
        </w:pBdr>
        <w:ind w:firstLine="420"/>
        <w:rPr>
          <w:b/>
          <w:color w:val="FF0000"/>
        </w:rPr>
      </w:pPr>
      <w:r>
        <w:rPr>
          <w:rFonts w:hint="eastAsia"/>
        </w:rPr>
        <w:t>eg2</w:t>
      </w:r>
      <w:r>
        <w:rPr>
          <w:rFonts w:hint="eastAsia"/>
        </w:rPr>
        <w:t>：匿名内部类中</w:t>
      </w:r>
      <w:r w:rsidRPr="00E269DE">
        <w:rPr>
          <w:rFonts w:hint="eastAsia"/>
          <w:b/>
          <w:color w:val="FF0000"/>
        </w:rPr>
        <w:t>只能访问</w:t>
      </w:r>
      <w:r w:rsidRPr="00E269DE">
        <w:rPr>
          <w:b/>
          <w:color w:val="FF0000"/>
        </w:rPr>
        <w:t>final</w:t>
      </w:r>
      <w:r w:rsidRPr="00E269DE">
        <w:rPr>
          <w:rFonts w:hint="eastAsia"/>
          <w:b/>
          <w:color w:val="FF0000"/>
        </w:rPr>
        <w:t>局部变量</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hint="eastAsia"/>
        </w:rPr>
        <w:t xml:space="preserve">         </w:t>
      </w:r>
      <w:r>
        <w:t>final Timer timer=new Timer();</w:t>
      </w:r>
    </w:p>
    <w:p w:rsidR="005D6975" w:rsidRDefault="005D6975">
      <w:pPr>
        <w:pBdr>
          <w:top w:val="single" w:sz="4" w:space="1" w:color="auto"/>
          <w:left w:val="single" w:sz="4" w:space="4" w:color="auto"/>
          <w:bottom w:val="single" w:sz="4" w:space="1" w:color="auto"/>
          <w:right w:val="single" w:sz="4" w:space="4" w:color="auto"/>
        </w:pBdr>
      </w:pPr>
      <w:r>
        <w:rPr>
          <w:rFonts w:hint="eastAsia"/>
        </w:rPr>
        <w:t xml:space="preserve">         </w:t>
      </w:r>
      <w:r>
        <w:t>timer.schedule(new TimerTask(){</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ab/>
      </w:r>
      <w:r>
        <w:tab/>
      </w:r>
      <w:r>
        <w:rPr>
          <w:rFonts w:hint="eastAsia"/>
        </w:rPr>
        <w:tab/>
      </w:r>
      <w:r>
        <w:tab/>
        <w:t>public void run(){</w:t>
      </w:r>
      <w:r>
        <w:rPr>
          <w:rFonts w:eastAsia="Times New Roman"/>
        </w:rPr>
        <w:tab/>
      </w:r>
      <w:r>
        <w:t>timer.cancel();//</w:t>
      </w:r>
      <w:r>
        <w:rPr>
          <w:rFonts w:hint="eastAsia"/>
        </w:rPr>
        <w:t>在匿名内部类中只能访问</w:t>
      </w:r>
      <w:r>
        <w:t>final</w:t>
      </w:r>
      <w:r>
        <w:rPr>
          <w:rFonts w:hint="eastAsia"/>
        </w:rPr>
        <w:t>局部变量</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rPr>
          <w:rFonts w:hint="eastAsia"/>
        </w:rPr>
        <w:tab/>
      </w:r>
      <w:r>
        <w:rPr>
          <w:rFonts w:eastAsia="Times New Roman"/>
        </w:rPr>
        <w:tab/>
        <w:t>}</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rPr>
          <w:rFonts w:hint="eastAsia"/>
        </w:rPr>
        <w:t xml:space="preserve"> </w:t>
      </w:r>
      <w:r>
        <w:rPr>
          <w:rFonts w:eastAsia="Times New Roman"/>
        </w:rPr>
        <w:t>}</w:t>
      </w:r>
      <w:r>
        <w:t>, 1000*10);</w:t>
      </w:r>
    </w:p>
    <w:p w:rsidR="005D6975" w:rsidRDefault="005D6975">
      <w:pPr>
        <w:spacing w:line="320" w:lineRule="exact"/>
        <w:ind w:firstLineChars="200" w:firstLine="420"/>
      </w:pPr>
      <w:r>
        <w:rPr>
          <w:rFonts w:hint="eastAsia"/>
        </w:rPr>
        <w:t>5</w:t>
      </w:r>
      <w:r>
        <w:rPr>
          <w:rFonts w:hint="eastAsia"/>
        </w:rPr>
        <w:t>）</w:t>
      </w:r>
      <w:r>
        <w:t>nonymous Inner Class (</w:t>
      </w:r>
      <w:r>
        <w:rPr>
          <w:rFonts w:hint="eastAsia"/>
        </w:rPr>
        <w:t>匿名内部类</w:t>
      </w:r>
      <w:r>
        <w:t xml:space="preserve">) </w:t>
      </w:r>
      <w:r>
        <w:rPr>
          <w:rFonts w:hint="eastAsia"/>
        </w:rPr>
        <w:t>是否可以</w:t>
      </w:r>
      <w:r>
        <w:t>extends(</w:t>
      </w:r>
      <w:r>
        <w:rPr>
          <w:rFonts w:hint="eastAsia"/>
        </w:rPr>
        <w:t>继承</w:t>
      </w:r>
      <w:r>
        <w:t>)</w:t>
      </w:r>
      <w:r>
        <w:rPr>
          <w:rFonts w:hint="eastAsia"/>
        </w:rPr>
        <w:t>其它类，是否可以</w:t>
      </w:r>
      <w:r>
        <w:t>implements(</w:t>
      </w:r>
      <w:r>
        <w:rPr>
          <w:rFonts w:hint="eastAsia"/>
        </w:rPr>
        <w:t>实现</w:t>
      </w:r>
      <w:r>
        <w:t>)interface(</w:t>
      </w:r>
      <w:r>
        <w:rPr>
          <w:rFonts w:hint="eastAsia"/>
        </w:rPr>
        <w:t>接口</w:t>
      </w:r>
      <w:r>
        <w:t>)</w:t>
      </w:r>
      <w:r>
        <w:rPr>
          <w:rFonts w:hint="eastAsia"/>
        </w:rPr>
        <w:t>。</w:t>
      </w:r>
    </w:p>
    <w:p w:rsidR="005D6975" w:rsidRDefault="005D6975">
      <w:pPr>
        <w:spacing w:line="320" w:lineRule="exact"/>
        <w:ind w:firstLineChars="200" w:firstLine="420"/>
      </w:pPr>
      <w:r>
        <w:rPr>
          <w:rFonts w:hint="eastAsia"/>
        </w:rPr>
        <w:t>匿名内部类是可以继承其它类，同样也可以去实现接口的，用法为：</w:t>
      </w:r>
    </w:p>
    <w:p w:rsidR="005D6975" w:rsidRDefault="005D6975">
      <w:pPr>
        <w:spacing w:line="320" w:lineRule="exact"/>
        <w:ind w:firstLineChars="200" w:firstLine="420"/>
      </w:pPr>
      <w:r>
        <w:rPr>
          <w:rFonts w:hint="eastAsia"/>
        </w:rPr>
        <w:t>这样的用法在</w:t>
      </w:r>
      <w:r>
        <w:t>swing</w:t>
      </w:r>
      <w:r>
        <w:rPr>
          <w:rFonts w:hint="eastAsia"/>
        </w:rPr>
        <w:t>编程中是经常使用的，就是因为它需要用到注册监听器机制</w:t>
      </w:r>
      <w:r>
        <w:t>,</w:t>
      </w:r>
      <w:r>
        <w:rPr>
          <w:rFonts w:hint="eastAsia"/>
        </w:rPr>
        <w:t>而该监听类如果只服务于一个组件</w:t>
      </w:r>
      <w:r>
        <w:t>,</w:t>
      </w:r>
      <w:r>
        <w:rPr>
          <w:rFonts w:hint="eastAsia"/>
        </w:rPr>
        <w:t>那么将该类设置成内部类</w:t>
      </w:r>
      <w:r>
        <w:t>/</w:t>
      </w:r>
      <w:r>
        <w:rPr>
          <w:rFonts w:hint="eastAsia"/>
        </w:rPr>
        <w:t>匿名类是最方便的。</w:t>
      </w:r>
    </w:p>
    <w:p w:rsidR="005D6975" w:rsidRDefault="005D6975">
      <w:pPr>
        <w:pStyle w:val="2"/>
        <w:rPr>
          <w:rFonts w:eastAsia="Times New Roman" w:hint="default"/>
        </w:rPr>
      </w:pPr>
      <w:bookmarkStart w:id="115" w:name="_Toc356597095"/>
      <w:bookmarkStart w:id="116" w:name="_Toc27092"/>
      <w:bookmarkStart w:id="117" w:name="_Toc27465"/>
      <w:r>
        <w:rPr>
          <w:rFonts w:hint="default"/>
        </w:rPr>
        <w:t>3.1</w:t>
      </w:r>
      <w:r>
        <w:t>7</w:t>
      </w:r>
      <w:r>
        <w:t>二维数组和对象数组</w:t>
      </w:r>
      <w:bookmarkEnd w:id="115"/>
      <w:bookmarkEnd w:id="116"/>
      <w:bookmarkEnd w:id="117"/>
    </w:p>
    <w:p w:rsidR="005D6975" w:rsidRDefault="005D6975">
      <w:pPr>
        <w:spacing w:line="320" w:lineRule="exact"/>
        <w:ind w:firstLineChars="200" w:firstLine="420"/>
      </w:pPr>
      <w:r>
        <w:rPr>
          <w:rFonts w:hint="eastAsia"/>
        </w:rPr>
        <w:t>二维数组（假二维数组），</w:t>
      </w:r>
      <w:r>
        <w:rPr>
          <w:rFonts w:hint="eastAsia"/>
        </w:rPr>
        <w:t>J</w:t>
      </w:r>
      <w:r>
        <w:t>ava</w:t>
      </w:r>
      <w:r>
        <w:rPr>
          <w:rFonts w:hint="eastAsia"/>
        </w:rPr>
        <w:t>中没有真正的二维数组！</w:t>
      </w:r>
      <w:r>
        <w:rPr>
          <w:rFonts w:hint="eastAsia"/>
        </w:rPr>
        <w:t>J</w:t>
      </w:r>
      <w:r>
        <w:t>ava</w:t>
      </w:r>
      <w:r>
        <w:rPr>
          <w:rFonts w:hint="eastAsia"/>
        </w:rPr>
        <w:t>二维数组是元素为数组的的数组。</w:t>
      </w:r>
    </w:p>
    <w:p w:rsidR="005D6975" w:rsidRDefault="005D6975">
      <w:pPr>
        <w:spacing w:line="320" w:lineRule="exact"/>
        <w:ind w:firstLineChars="200" w:firstLine="420"/>
      </w:pPr>
      <w:r>
        <w:rPr>
          <w:rFonts w:hint="eastAsia"/>
        </w:rPr>
        <w:t>对象数组：元素是对象（元素是对象的引用）的数组。</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t xml:space="preserve">Point[] ary;// </w:t>
      </w:r>
      <w:r>
        <w:rPr>
          <w:rFonts w:hint="eastAsia"/>
        </w:rPr>
        <w:t>声明了数组变量</w:t>
      </w:r>
      <w:r>
        <w:t>ary</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tab/>
      </w:r>
      <w:r>
        <w:tab/>
        <w:t xml:space="preserve">ary = new Point[3];// </w:t>
      </w:r>
      <w:r>
        <w:rPr>
          <w:rFonts w:hint="eastAsia"/>
        </w:rPr>
        <w:t>创建了数组对象</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 new Point[3]</w:t>
      </w:r>
      <w:r>
        <w:rPr>
          <w:rFonts w:hint="eastAsia"/>
        </w:rPr>
        <w:t>实际情况：｛</w:t>
      </w:r>
      <w:r>
        <w:t>null,null,null</w:t>
      </w:r>
      <w:r>
        <w:rPr>
          <w:rFonts w:hint="eastAsia"/>
        </w:rPr>
        <w:t>｝</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 xml:space="preserve">// </w:t>
      </w:r>
      <w:r>
        <w:rPr>
          <w:rFonts w:hint="eastAsia"/>
        </w:rPr>
        <w:t>数组元素自动初始化为</w:t>
      </w:r>
      <w:r>
        <w:t>null</w:t>
      </w:r>
      <w:r>
        <w:rPr>
          <w:rFonts w:hint="eastAsia"/>
        </w:rPr>
        <w:t>，并不创建元素对象！</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System.out.println(ary[1]);// null</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eastAsia="Times New Roman"/>
        </w:rPr>
        <w:tab/>
      </w:r>
      <w:r>
        <w:t>ary[0] = new Point(3, 4);</w:t>
      </w:r>
      <w:r>
        <w:tab/>
      </w:r>
      <w:r>
        <w:tab/>
        <w:t>ary[1] = new Point(5, 6);</w:t>
      </w:r>
      <w:r>
        <w:tab/>
      </w:r>
      <w:r>
        <w:tab/>
        <w:t>ary[2] = new Point(1, 2);</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eastAsia="Times New Roman"/>
        </w:rPr>
        <w:tab/>
      </w:r>
      <w:r>
        <w:t xml:space="preserve">System.out.println(ary[1]);// </w:t>
      </w:r>
      <w:r>
        <w:rPr>
          <w:rFonts w:hint="eastAsia"/>
        </w:rPr>
        <w:t>默认调用了对象的</w:t>
      </w:r>
      <w:r>
        <w:t>toString()</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System.out.println(ary[1].toString());//</w:t>
      </w:r>
      <w:r>
        <w:rPr>
          <w:rFonts w:hint="eastAsia"/>
        </w:rPr>
        <w:t>结果上面的一样</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t>//toString</w:t>
      </w:r>
      <w:r>
        <w:rPr>
          <w:rFonts w:hint="eastAsia"/>
        </w:rPr>
        <w:t>是</w:t>
      </w:r>
      <w:r>
        <w:t>Object</w:t>
      </w:r>
      <w:r>
        <w:rPr>
          <w:rFonts w:hint="eastAsia"/>
        </w:rPr>
        <w:t>类定义，子类继承的方法</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t>//</w:t>
      </w:r>
      <w:r>
        <w:rPr>
          <w:rFonts w:hint="eastAsia"/>
        </w:rPr>
        <w:t>在输出打印对象的时候，会默认调用，重写这个方法可以打印的更好看！</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System.out.println(Arrays.toString(ary));//</w:t>
      </w:r>
      <w:r>
        <w:rPr>
          <w:rFonts w:hint="eastAsia"/>
        </w:rPr>
        <w:t>输出</w:t>
      </w:r>
      <w:r>
        <w:t>3</w:t>
      </w:r>
      <w:r>
        <w:rPr>
          <w:rFonts w:hint="eastAsia"/>
        </w:rPr>
        <w:t>个对象</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System.out.println(ary.toString());//</w:t>
      </w:r>
      <w:r>
        <w:rPr>
          <w:rFonts w:hint="eastAsia"/>
        </w:rPr>
        <w:t>地址值</w:t>
      </w:r>
    </w:p>
    <w:p w:rsidR="005D6975" w:rsidRDefault="005D6975">
      <w:pPr>
        <w:pBdr>
          <w:top w:val="single" w:sz="4" w:space="1" w:color="auto"/>
          <w:left w:val="single" w:sz="4" w:space="4" w:color="auto"/>
          <w:bottom w:val="single" w:sz="4" w:space="1" w:color="auto"/>
          <w:right w:val="single" w:sz="4" w:space="4" w:color="auto"/>
        </w:pBdr>
      </w:pPr>
      <w:r>
        <w:rPr>
          <w:rFonts w:eastAsia="Times New Roman"/>
        </w:rPr>
        <w:tab/>
      </w:r>
      <w:r>
        <w:rPr>
          <w:rFonts w:eastAsia="Times New Roman"/>
        </w:rPr>
        <w:tab/>
      </w:r>
      <w:r>
        <w:t>int[] c={1,3,5,7};</w:t>
      </w:r>
    </w:p>
    <w:p w:rsidR="005D6975" w:rsidRDefault="005D6975">
      <w:pPr>
        <w:pBdr>
          <w:top w:val="single" w:sz="4" w:space="1" w:color="auto"/>
          <w:left w:val="single" w:sz="4" w:space="4" w:color="auto"/>
          <w:bottom w:val="single" w:sz="4" w:space="1" w:color="auto"/>
          <w:right w:val="single" w:sz="4" w:space="4" w:color="auto"/>
        </w:pBdr>
      </w:pPr>
      <w:r>
        <w:tab/>
      </w:r>
      <w:r>
        <w:tab/>
        <w:t>System.out.println(c[1]);</w:t>
      </w:r>
    </w:p>
    <w:p w:rsidR="005D6975" w:rsidRDefault="005D6975">
      <w:pPr>
        <w:pBdr>
          <w:top w:val="single" w:sz="4" w:space="1" w:color="auto"/>
          <w:left w:val="single" w:sz="4" w:space="4" w:color="auto"/>
          <w:bottom w:val="single" w:sz="4" w:space="1" w:color="auto"/>
          <w:right w:val="single" w:sz="4" w:space="4" w:color="auto"/>
        </w:pBdr>
        <w:rPr>
          <w:rFonts w:eastAsia="Times New Roman"/>
        </w:rPr>
      </w:pPr>
      <w:r>
        <w:rPr>
          <w:rFonts w:eastAsia="Times New Roman"/>
        </w:rPr>
        <w:tab/>
      </w:r>
      <w:r>
        <w:rPr>
          <w:rFonts w:eastAsia="Times New Roman"/>
        </w:rPr>
        <w:tab/>
      </w:r>
      <w:r>
        <w:t>//System.out.println(c[1].toString());//</w:t>
      </w:r>
      <w:r>
        <w:rPr>
          <w:rFonts w:hint="eastAsia"/>
        </w:rPr>
        <w:t>错误，不能在</w:t>
      </w:r>
      <w:r>
        <w:t>int</w:t>
      </w:r>
      <w:r>
        <w:rPr>
          <w:rFonts w:hint="eastAsia"/>
        </w:rPr>
        <w:t>类型调用</w:t>
      </w:r>
      <w:r>
        <w:t>toString()</w:t>
      </w:r>
    </w:p>
    <w:p w:rsidR="001D7180" w:rsidRPr="001D7180" w:rsidRDefault="005D6975" w:rsidP="001D7180">
      <w:pPr>
        <w:pStyle w:val="2"/>
        <w:rPr>
          <w:rFonts w:hint="default"/>
        </w:rPr>
      </w:pPr>
      <w:bookmarkStart w:id="118" w:name="_Toc356597096"/>
      <w:bookmarkStart w:id="119" w:name="_Toc29879"/>
      <w:bookmarkStart w:id="120" w:name="_Toc1601"/>
      <w:r>
        <w:rPr>
          <w:rFonts w:hint="default"/>
        </w:rPr>
        <w:lastRenderedPageBreak/>
        <w:t>3.1</w:t>
      </w:r>
      <w:r>
        <w:t>8</w:t>
      </w:r>
      <w:r>
        <w:t>注意事项</w:t>
      </w:r>
      <w:bookmarkEnd w:id="118"/>
      <w:bookmarkEnd w:id="119"/>
      <w:bookmarkEnd w:id="120"/>
    </w:p>
    <w:p w:rsidR="005D6975" w:rsidRDefault="005D6975">
      <w:pPr>
        <w:numPr>
          <w:ilvl w:val="0"/>
          <w:numId w:val="47"/>
        </w:numPr>
        <w:tabs>
          <w:tab w:val="left" w:pos="840"/>
        </w:tabs>
        <w:spacing w:line="320" w:lineRule="exact"/>
        <w:ind w:left="840"/>
      </w:pPr>
      <w:r>
        <w:t xml:space="preserve">Java </w:t>
      </w:r>
      <w:r>
        <w:rPr>
          <w:rFonts w:hint="eastAsia"/>
        </w:rPr>
        <w:t>文件规则：</w:t>
      </w:r>
    </w:p>
    <w:p w:rsidR="005D6975" w:rsidRDefault="005D6975">
      <w:pPr>
        <w:spacing w:line="320" w:lineRule="exact"/>
        <w:ind w:firstLineChars="200" w:firstLine="420"/>
      </w:pPr>
      <w:r>
        <w:rPr>
          <w:rFonts w:hint="eastAsia"/>
        </w:rPr>
        <w:t>一个</w:t>
      </w:r>
      <w:r>
        <w:t>Java</w:t>
      </w:r>
      <w:r>
        <w:rPr>
          <w:rFonts w:hint="eastAsia"/>
        </w:rPr>
        <w:t>源文件中可以有多个类，但只能有一个公有类！其他类只能是默认类（包中类）而且</w:t>
      </w:r>
      <w:r>
        <w:t>Java</w:t>
      </w:r>
      <w:r>
        <w:rPr>
          <w:rFonts w:hint="eastAsia"/>
        </w:rPr>
        <w:t>的文件夹一定与公有类类名一致！如果没有公有类，可以和任何一个文件名一致。</w:t>
      </w:r>
    </w:p>
    <w:p w:rsidR="005D6975" w:rsidRDefault="005D6975">
      <w:pPr>
        <w:spacing w:line="320" w:lineRule="exact"/>
        <w:ind w:firstLineChars="200" w:firstLine="420"/>
      </w:pPr>
      <w:r>
        <w:rPr>
          <w:rFonts w:hint="eastAsia"/>
        </w:rPr>
        <w:t>一般建议：一个文件一个公有类！一般不在一个文件中写多个类</w:t>
      </w:r>
    </w:p>
    <w:p w:rsidR="005D6975" w:rsidRDefault="005D6975">
      <w:pPr>
        <w:numPr>
          <w:ilvl w:val="0"/>
          <w:numId w:val="48"/>
        </w:numPr>
        <w:tabs>
          <w:tab w:val="left" w:pos="840"/>
        </w:tabs>
        <w:spacing w:line="320" w:lineRule="exact"/>
        <w:ind w:left="840"/>
      </w:pPr>
      <w:r>
        <w:t>JVM</w:t>
      </w:r>
      <w:r>
        <w:rPr>
          <w:rFonts w:hint="eastAsia"/>
        </w:rPr>
        <w:t>内存结构堆、栈和方法区分别存储的内容：</w:t>
      </w:r>
    </w:p>
    <w:p w:rsidR="005D6975" w:rsidRDefault="005D6975">
      <w:pPr>
        <w:spacing w:line="320" w:lineRule="exact"/>
        <w:ind w:firstLineChars="200" w:firstLine="420"/>
      </w:pPr>
      <w:r>
        <w:t>JVM</w:t>
      </w:r>
      <w:r>
        <w:rPr>
          <w:rFonts w:hint="eastAsia"/>
        </w:rPr>
        <w:t>会在其内存空间中开辟一个称为“堆”的存储空间，这部分空间用于存储使用</w:t>
      </w:r>
      <w:r>
        <w:t>new</w:t>
      </w:r>
      <w:r>
        <w:rPr>
          <w:rFonts w:hint="eastAsia"/>
        </w:rPr>
        <w:t>关键字创建的对象。</w:t>
      </w:r>
    </w:p>
    <w:p w:rsidR="005D6975" w:rsidRDefault="005D6975">
      <w:pPr>
        <w:spacing w:line="320" w:lineRule="exact"/>
        <w:ind w:firstLineChars="200" w:firstLine="420"/>
      </w:pPr>
      <w:r>
        <w:rPr>
          <w:rFonts w:hint="eastAsia"/>
        </w:rPr>
        <w:t>栈用于存放程序运行过程当中所有的局部变量。一个运行的</w:t>
      </w:r>
      <w:r>
        <w:t>Java</w:t>
      </w:r>
      <w:r>
        <w:rPr>
          <w:rFonts w:hint="eastAsia"/>
        </w:rPr>
        <w:t>程序从开始到结束会有多次方法的调用。</w:t>
      </w:r>
      <w:r>
        <w:t>JVM</w:t>
      </w:r>
      <w:r>
        <w:rPr>
          <w:rFonts w:hint="eastAsia"/>
        </w:rPr>
        <w:t>会为每一个方法的调用在栈中分配一个对应的空间，这个空间称为该方法的栈帧。一个栈帧对应一个正在调用中的方法，栈帧中存储了该方法的参数、局部变量等数据。当某一个方法调用完成后，其对应的栈帧将被清除。</w:t>
      </w:r>
    </w:p>
    <w:p w:rsidR="005D6975" w:rsidRDefault="005D6975">
      <w:pPr>
        <w:spacing w:line="320" w:lineRule="exact"/>
        <w:ind w:firstLineChars="200" w:firstLine="420"/>
      </w:pPr>
      <w:r>
        <w:rPr>
          <w:rFonts w:hint="eastAsia"/>
        </w:rPr>
        <w:t>方法区该空间用于存放类的信息。</w:t>
      </w:r>
      <w:r>
        <w:t>Java</w:t>
      </w:r>
      <w:r>
        <w:rPr>
          <w:rFonts w:hint="eastAsia"/>
        </w:rPr>
        <w:t>程序运行时，首先会通过类装载器载入类文件的字节码信息，经过解析后将其装入方法区。类的各种信息都在方法区保存。</w:t>
      </w:r>
    </w:p>
    <w:p w:rsidR="005D6975" w:rsidRDefault="005D6975">
      <w:pPr>
        <w:pStyle w:val="1"/>
      </w:pPr>
      <w:r>
        <w:rPr>
          <w:rFonts w:hint="eastAsia"/>
        </w:rPr>
        <w:br w:type="page"/>
      </w:r>
      <w:bookmarkStart w:id="121" w:name="_Toc19822"/>
      <w:r>
        <w:rPr>
          <w:rFonts w:hint="eastAsia"/>
        </w:rPr>
        <w:lastRenderedPageBreak/>
        <w:t>Java SE</w:t>
      </w:r>
      <w:r>
        <w:rPr>
          <w:rFonts w:hint="eastAsia"/>
        </w:rPr>
        <w:t>核心</w:t>
      </w:r>
      <w:r>
        <w:rPr>
          <w:rFonts w:hint="eastAsia"/>
        </w:rPr>
        <w:t>I</w:t>
      </w:r>
      <w:bookmarkEnd w:id="121"/>
    </w:p>
    <w:p w:rsidR="005D6975" w:rsidRDefault="005D6975">
      <w:pPr>
        <w:pStyle w:val="2"/>
        <w:rPr>
          <w:rFonts w:hint="default"/>
        </w:rPr>
      </w:pPr>
      <w:bookmarkStart w:id="122" w:name="_Toc13277"/>
      <w:r>
        <w:t>4.1 Object</w:t>
      </w:r>
      <w:r>
        <w:t>类</w:t>
      </w:r>
      <w:bookmarkEnd w:id="122"/>
    </w:p>
    <w:p w:rsidR="005D6975" w:rsidRDefault="005D6975">
      <w:pPr>
        <w:ind w:firstLineChars="200" w:firstLine="420"/>
      </w:pPr>
      <w:r>
        <w:rPr>
          <w:rFonts w:hint="eastAsia"/>
        </w:rPr>
        <w:t>在</w:t>
      </w:r>
      <w:r>
        <w:rPr>
          <w:rFonts w:hint="eastAsia"/>
        </w:rPr>
        <w:t>Java</w:t>
      </w:r>
      <w:r>
        <w:rPr>
          <w:rFonts w:hint="eastAsia"/>
        </w:rPr>
        <w:t>继承体系中，</w:t>
      </w:r>
      <w:r>
        <w:rPr>
          <w:rFonts w:hint="eastAsia"/>
        </w:rPr>
        <w:t>java.lang.Object</w:t>
      </w:r>
      <w:r>
        <w:rPr>
          <w:rFonts w:hint="eastAsia"/>
        </w:rPr>
        <w:t>类位于顶端（是所有对象的直接或间接父类）。如果一个类没有写</w:t>
      </w:r>
      <w:r>
        <w:rPr>
          <w:rFonts w:hint="eastAsia"/>
        </w:rPr>
        <w:t>extends</w:t>
      </w:r>
      <w:r>
        <w:rPr>
          <w:rFonts w:hint="eastAsia"/>
        </w:rPr>
        <w:t>关键字声明其父类，则该类默认继承</w:t>
      </w:r>
      <w:r>
        <w:rPr>
          <w:rFonts w:hint="eastAsia"/>
        </w:rPr>
        <w:t>java.lang.Object</w:t>
      </w:r>
      <w:r>
        <w:rPr>
          <w:rFonts w:hint="eastAsia"/>
        </w:rPr>
        <w:t>类。</w:t>
      </w:r>
      <w:r>
        <w:rPr>
          <w:rFonts w:hint="eastAsia"/>
        </w:rPr>
        <w:t>Object</w:t>
      </w:r>
      <w:r>
        <w:rPr>
          <w:rFonts w:hint="eastAsia"/>
        </w:rPr>
        <w:t>类定义了“对象”的基本行为，被子类默认继承。</w:t>
      </w:r>
      <w:r>
        <w:rPr>
          <w:rFonts w:hint="eastAsia"/>
        </w:rPr>
        <w:t xml:space="preserve"> </w:t>
      </w:r>
    </w:p>
    <w:p w:rsidR="005D6975" w:rsidRDefault="005D6975">
      <w:pPr>
        <w:numPr>
          <w:ilvl w:val="0"/>
          <w:numId w:val="49"/>
        </w:numPr>
        <w:ind w:firstLineChars="200" w:firstLine="420"/>
      </w:pPr>
      <w:r>
        <w:rPr>
          <w:rFonts w:hint="eastAsia"/>
        </w:rPr>
        <w:t>toString</w:t>
      </w:r>
      <w:r>
        <w:rPr>
          <w:rFonts w:hint="eastAsia"/>
        </w:rPr>
        <w:t>方法：返回一个可以表示该</w:t>
      </w:r>
      <w:r w:rsidRPr="00C13E61">
        <w:rPr>
          <w:rFonts w:hint="eastAsia"/>
          <w:color w:val="FF0000"/>
        </w:rPr>
        <w:t>对象属性内容</w:t>
      </w:r>
      <w:r>
        <w:rPr>
          <w:rFonts w:hint="eastAsia"/>
        </w:rPr>
        <w:t>的字符串。</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MyObject obj=new MyObject();</w:t>
      </w:r>
      <w:r>
        <w:rPr>
          <w:rFonts w:hint="eastAsia"/>
        </w:rPr>
        <w:tab/>
        <w:t xml:space="preserve">   String info=obj.toString();     System.out.println(info);</w:t>
      </w:r>
    </w:p>
    <w:p w:rsidR="005D6975" w:rsidRDefault="005D6975">
      <w:pPr>
        <w:numPr>
          <w:ilvl w:val="0"/>
          <w:numId w:val="50"/>
        </w:numPr>
        <w:ind w:leftChars="200" w:left="420" w:firstLine="420"/>
      </w:pPr>
      <w:r>
        <w:rPr>
          <w:rFonts w:hint="eastAsia"/>
        </w:rPr>
        <w:t>上例为什么我有</w:t>
      </w:r>
      <w:r>
        <w:rPr>
          <w:rFonts w:hint="eastAsia"/>
        </w:rPr>
        <w:t>toString</w:t>
      </w:r>
      <w:r>
        <w:rPr>
          <w:rFonts w:hint="eastAsia"/>
        </w:rPr>
        <w:t>方法？</w:t>
      </w:r>
      <w:r>
        <w:rPr>
          <w:rFonts w:hint="eastAsia"/>
        </w:rPr>
        <w:t xml:space="preserve"> </w:t>
      </w:r>
    </w:p>
    <w:p w:rsidR="005D6975" w:rsidRDefault="005D6975">
      <w:pPr>
        <w:ind w:leftChars="400" w:left="840" w:firstLine="420"/>
      </w:pPr>
      <w:r>
        <w:rPr>
          <w:rFonts w:hint="eastAsia"/>
        </w:rPr>
        <w:t>因为所有的类都继承自</w:t>
      </w:r>
      <w:r>
        <w:rPr>
          <w:rFonts w:hint="eastAsia"/>
        </w:rPr>
        <w:t>Object</w:t>
      </w:r>
      <w:r>
        <w:rPr>
          <w:rFonts w:hint="eastAsia"/>
        </w:rPr>
        <w:t>，而</w:t>
      </w:r>
      <w:r>
        <w:rPr>
          <w:rFonts w:hint="eastAsia"/>
        </w:rPr>
        <w:t>toString</w:t>
      </w:r>
      <w:r>
        <w:rPr>
          <w:rFonts w:hint="eastAsia"/>
        </w:rPr>
        <w:t>方法是</w:t>
      </w:r>
      <w:r>
        <w:rPr>
          <w:rFonts w:hint="eastAsia"/>
        </w:rPr>
        <w:t>Ojbect</w:t>
      </w:r>
      <w:r>
        <w:rPr>
          <w:rFonts w:hint="eastAsia"/>
        </w:rPr>
        <w:t>定义的，我们直接继承了这个方法。</w:t>
      </w:r>
      <w:r>
        <w:rPr>
          <w:rFonts w:hint="eastAsia"/>
        </w:rPr>
        <w:t>Object</w:t>
      </w:r>
      <w:r>
        <w:rPr>
          <w:rFonts w:hint="eastAsia"/>
        </w:rPr>
        <w:t>的</w:t>
      </w:r>
      <w:r>
        <w:rPr>
          <w:rFonts w:hint="eastAsia"/>
        </w:rPr>
        <w:t>toString</w:t>
      </w:r>
      <w:r>
        <w:rPr>
          <w:rFonts w:hint="eastAsia"/>
        </w:rPr>
        <w:t>方法帮我们返回一个字符串，这个字符串的格式是固定的：类型</w:t>
      </w:r>
      <w:r>
        <w:rPr>
          <w:rFonts w:hint="eastAsia"/>
        </w:rPr>
        <w:t>@hashcode</w:t>
      </w:r>
      <w:r>
        <w:rPr>
          <w:rFonts w:hint="eastAsia"/>
        </w:rPr>
        <w:t>，这个</w:t>
      </w:r>
      <w:r>
        <w:rPr>
          <w:rFonts w:hint="eastAsia"/>
        </w:rPr>
        <w:t>hashcode</w:t>
      </w:r>
      <w:r>
        <w:rPr>
          <w:rFonts w:hint="eastAsia"/>
        </w:rPr>
        <w:t>是一串数字，在</w:t>
      </w:r>
      <w:r>
        <w:rPr>
          <w:rFonts w:hint="eastAsia"/>
        </w:rPr>
        <w:t>java</w:t>
      </w:r>
      <w:r>
        <w:rPr>
          <w:rFonts w:hint="eastAsia"/>
        </w:rPr>
        <w:t>中叫句柄，或叫地址（但不是真实的物理地址，是</w:t>
      </w:r>
      <w:r>
        <w:rPr>
          <w:rFonts w:hint="eastAsia"/>
        </w:rPr>
        <w:t>java</w:t>
      </w:r>
      <w:r>
        <w:rPr>
          <w:rFonts w:hint="eastAsia"/>
        </w:rPr>
        <w:t>自己的一套虚拟地址，防止直接操作内存的）。</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public String toString(){//</w:t>
      </w:r>
      <w:r>
        <w:rPr>
          <w:rFonts w:hint="eastAsia"/>
        </w:rPr>
        <w:t>只能用</w:t>
      </w:r>
      <w:r>
        <w:rPr>
          <w:rFonts w:hint="eastAsia"/>
        </w:rPr>
        <w:t>public</w:t>
      </w:r>
      <w:r>
        <w:rPr>
          <w:rFonts w:hint="eastAsia"/>
        </w:rPr>
        <w:t>，</w:t>
      </w:r>
      <w:r w:rsidRPr="00C13E61">
        <w:rPr>
          <w:rFonts w:hint="eastAsia"/>
          <w:color w:val="FF0000"/>
        </w:rPr>
        <w:t>重写的方法访问权限</w:t>
      </w:r>
      <w:r>
        <w:rPr>
          <w:rFonts w:hint="eastAsia"/>
        </w:rPr>
        <w:t>要</w:t>
      </w:r>
      <w:r w:rsidRPr="00C13E61">
        <w:rPr>
          <w:rFonts w:hint="eastAsia"/>
          <w:color w:val="0000FF"/>
        </w:rPr>
        <w:t>大于等于</w:t>
      </w:r>
      <w:r>
        <w:rPr>
          <w:rFonts w:hint="eastAsia"/>
        </w:rPr>
        <w:t>父类中方法的权限</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return "</w:t>
      </w:r>
      <w:r>
        <w:rPr>
          <w:rFonts w:hint="eastAsia"/>
        </w:rPr>
        <w:t>这个是我们自己定义的</w:t>
      </w:r>
      <w:r>
        <w:rPr>
          <w:rFonts w:hint="eastAsia"/>
        </w:rPr>
        <w:t>toString</w:t>
      </w:r>
      <w:r>
        <w:rPr>
          <w:rFonts w:hint="eastAsia"/>
        </w:rPr>
        <w:t>方法的返回值</w:t>
      </w:r>
      <w:r>
        <w:rPr>
          <w:rFonts w:hint="eastAsia"/>
        </w:rPr>
        <w:t>MyObject!";    }</w:t>
      </w:r>
    </w:p>
    <w:p w:rsidR="005D6975" w:rsidRDefault="005D6975">
      <w:pPr>
        <w:ind w:left="420" w:firstLine="420"/>
      </w:pPr>
      <w:r>
        <w:rPr>
          <w:rFonts w:hint="eastAsia"/>
        </w:rPr>
        <w:t>B.</w:t>
      </w:r>
      <w:r>
        <w:rPr>
          <w:rFonts w:hint="eastAsia"/>
        </w:rPr>
        <w:t>上例为什么要重写</w:t>
      </w:r>
      <w:r>
        <w:rPr>
          <w:rFonts w:hint="eastAsia"/>
        </w:rPr>
        <w:t>toString</w:t>
      </w:r>
      <w:r>
        <w:rPr>
          <w:rFonts w:hint="eastAsia"/>
        </w:rPr>
        <w:t>方法？</w:t>
      </w:r>
    </w:p>
    <w:p w:rsidR="005D6975" w:rsidRDefault="005D6975">
      <w:pPr>
        <w:ind w:left="840" w:firstLine="420"/>
      </w:pPr>
      <w:r>
        <w:rPr>
          <w:rFonts w:hint="eastAsia"/>
        </w:rPr>
        <w:t>toString</w:t>
      </w:r>
      <w:r>
        <w:rPr>
          <w:rFonts w:hint="eastAsia"/>
        </w:rPr>
        <w:t>定义的原意是返回能够描述</w:t>
      </w:r>
      <w:r w:rsidRPr="00C13E61">
        <w:rPr>
          <w:rFonts w:hint="eastAsia"/>
          <w:color w:val="FF0000"/>
        </w:rPr>
        <w:t>当前这个类的实例的一串文字</w:t>
      </w:r>
      <w:r>
        <w:rPr>
          <w:rFonts w:hint="eastAsia"/>
        </w:rPr>
        <w:t>，我们看一串</w:t>
      </w:r>
      <w:r>
        <w:rPr>
          <w:rFonts w:hint="eastAsia"/>
        </w:rPr>
        <w:t>hashcode</w:t>
      </w:r>
      <w:r>
        <w:rPr>
          <w:rFonts w:hint="eastAsia"/>
        </w:rPr>
        <w:t>没意义，所以几乎是要重写的。</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public static void main(String[] args){ </w:t>
      </w:r>
      <w:r>
        <w:rPr>
          <w:rFonts w:hint="eastAsia"/>
        </w:rPr>
        <w:tab/>
        <w:t>//System.out.println(toString());//</w:t>
      </w:r>
      <w:r>
        <w:rPr>
          <w:rFonts w:hint="eastAsia"/>
        </w:rPr>
        <w:t>不行！编译错误！</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Point p=new Point(1,2);</w:t>
      </w:r>
      <w:r>
        <w:rPr>
          <w:rFonts w:hint="eastAsia"/>
        </w:rPr>
        <w:tab/>
        <w:t xml:space="preserve"> System.out.println(p);//</w:t>
      </w:r>
      <w:r>
        <w:rPr>
          <w:rFonts w:hint="eastAsia"/>
        </w:rPr>
        <w:t>输出</w:t>
      </w:r>
      <w:r>
        <w:rPr>
          <w:rFonts w:hint="eastAsia"/>
        </w:rPr>
        <w:t>p</w:t>
      </w:r>
      <w:r>
        <w:rPr>
          <w:rFonts w:hint="eastAsia"/>
        </w:rPr>
        <w:t>对象的</w:t>
      </w:r>
      <w:r>
        <w:rPr>
          <w:rFonts w:hint="eastAsia"/>
        </w:rPr>
        <w:t>toString</w:t>
      </w:r>
      <w:r>
        <w:rPr>
          <w:rFonts w:hint="eastAsia"/>
        </w:rPr>
        <w:t>方法返回值</w:t>
      </w:r>
      <w:r>
        <w:rPr>
          <w:rFonts w:hint="eastAsia"/>
        </w:rPr>
        <w:t xml:space="preserve">  }</w:t>
      </w:r>
    </w:p>
    <w:p w:rsidR="005D6975" w:rsidRDefault="005D6975">
      <w:pPr>
        <w:ind w:left="420" w:firstLine="420"/>
      </w:pPr>
      <w:r>
        <w:rPr>
          <w:rFonts w:hint="eastAsia"/>
        </w:rPr>
        <w:t>C.</w:t>
      </w:r>
      <w:r>
        <w:rPr>
          <w:rFonts w:hint="eastAsia"/>
        </w:rPr>
        <w:t>上例为何有编译错误？</w:t>
      </w:r>
    </w:p>
    <w:p w:rsidR="005D6975" w:rsidRDefault="005D6975">
      <w:pPr>
        <w:ind w:left="840" w:firstLine="420"/>
      </w:pPr>
      <w:r>
        <w:rPr>
          <w:rFonts w:hint="eastAsia"/>
        </w:rPr>
        <w:t>不能直接使用</w:t>
      </w:r>
      <w:r>
        <w:rPr>
          <w:rFonts w:hint="eastAsia"/>
        </w:rPr>
        <w:t>toString</w:t>
      </w:r>
      <w:r>
        <w:rPr>
          <w:rFonts w:hint="eastAsia"/>
        </w:rPr>
        <w:t>方法，因为该方法不是静态的。</w:t>
      </w:r>
      <w:r w:rsidR="00C13E61">
        <w:rPr>
          <w:rFonts w:hint="eastAsia"/>
        </w:rPr>
        <w:t>J</w:t>
      </w:r>
      <w:r>
        <w:rPr>
          <w:rFonts w:hint="eastAsia"/>
        </w:rPr>
        <w:t>ava</w:t>
      </w:r>
      <w:r>
        <w:rPr>
          <w:rFonts w:hint="eastAsia"/>
        </w:rPr>
        <w:t>语法规定：静态方法中不能直接引用非静态的属性和方法，想引用必需创建对象。非静态方法中可以直接引用静态属性和方法。</w:t>
      </w:r>
    </w:p>
    <w:p w:rsidR="005D6975" w:rsidRDefault="005D6975">
      <w:pPr>
        <w:numPr>
          <w:ilvl w:val="0"/>
          <w:numId w:val="51"/>
        </w:numPr>
        <w:ind w:firstLine="420"/>
      </w:pPr>
      <w:r>
        <w:rPr>
          <w:rFonts w:hint="eastAsia"/>
        </w:rPr>
        <w:t>equals</w:t>
      </w:r>
      <w:r>
        <w:rPr>
          <w:rFonts w:hint="eastAsia"/>
        </w:rPr>
        <w:t>方法：用于对象的“相等”逻辑。</w:t>
      </w:r>
    </w:p>
    <w:p w:rsidR="005D6975" w:rsidRDefault="005D6975">
      <w:pPr>
        <w:numPr>
          <w:ilvl w:val="0"/>
          <w:numId w:val="52"/>
        </w:numPr>
        <w:ind w:left="420" w:firstLine="420"/>
      </w:pPr>
      <w:r>
        <w:rPr>
          <w:rFonts w:hint="eastAsia"/>
        </w:rPr>
        <w:t>在</w:t>
      </w:r>
      <w:r>
        <w:rPr>
          <w:rFonts w:hint="eastAsia"/>
        </w:rPr>
        <w:t>Object</w:t>
      </w:r>
      <w:r>
        <w:rPr>
          <w:rFonts w:hint="eastAsia"/>
        </w:rPr>
        <w:t>中的定义：</w:t>
      </w:r>
      <w:r>
        <w:rPr>
          <w:rFonts w:hint="eastAsia"/>
        </w:rPr>
        <w:t xml:space="preserve"> public  boolean  equals(Object obj){  return (this==obj);  }</w:t>
      </w:r>
    </w:p>
    <w:p w:rsidR="005D6975" w:rsidRDefault="005D6975">
      <w:pPr>
        <w:ind w:left="840" w:firstLine="420"/>
      </w:pPr>
      <w:r>
        <w:rPr>
          <w:rFonts w:hint="eastAsia"/>
        </w:rPr>
        <w:t>由此可见，</w:t>
      </w:r>
      <w:r>
        <w:rPr>
          <w:rFonts w:hint="eastAsia"/>
        </w:rPr>
        <w:t>this==obj</w:t>
      </w:r>
      <w:r>
        <w:rPr>
          <w:rFonts w:hint="eastAsia"/>
        </w:rPr>
        <w:t>与直接的</w:t>
      </w:r>
      <w:r w:rsidRPr="00C13E61">
        <w:rPr>
          <w:rFonts w:hint="eastAsia"/>
          <w:color w:val="C00000"/>
        </w:rPr>
        <w:t>==</w:t>
      </w:r>
      <w:r>
        <w:rPr>
          <w:rFonts w:hint="eastAsia"/>
        </w:rPr>
        <w:t>（双等于）效果一样，仅仅是根据</w:t>
      </w:r>
      <w:r w:rsidRPr="00C13E61">
        <w:rPr>
          <w:rFonts w:hint="eastAsia"/>
          <w:color w:val="0000FF"/>
        </w:rPr>
        <w:t>对象的地址</w:t>
      </w:r>
      <w:r>
        <w:rPr>
          <w:rFonts w:hint="eastAsia"/>
        </w:rPr>
        <w:t>（句柄，那个</w:t>
      </w:r>
      <w:r>
        <w:rPr>
          <w:rFonts w:hint="eastAsia"/>
        </w:rPr>
        <w:t>hashcode</w:t>
      </w:r>
      <w:r>
        <w:rPr>
          <w:rFonts w:hint="eastAsia"/>
        </w:rPr>
        <w:t>值）来判断对象是否相等。因此想比较对象与给定</w:t>
      </w:r>
      <w:r w:rsidRPr="00C13E61">
        <w:rPr>
          <w:rFonts w:hint="eastAsia"/>
          <w:color w:val="0000FF"/>
        </w:rPr>
        <w:t>对象</w:t>
      </w:r>
      <w:r w:rsidRPr="00C13E61">
        <w:rPr>
          <w:rFonts w:hint="eastAsia"/>
          <w:bCs/>
          <w:color w:val="0000FF"/>
        </w:rPr>
        <w:t>内容</w:t>
      </w:r>
      <w:r>
        <w:rPr>
          <w:rFonts w:hint="eastAsia"/>
        </w:rPr>
        <w:t>是否一致，则必须</w:t>
      </w:r>
      <w:r w:rsidRPr="00C13E61">
        <w:rPr>
          <w:rFonts w:hint="eastAsia"/>
          <w:color w:val="C00000"/>
        </w:rPr>
        <w:t>重写</w:t>
      </w:r>
      <w:r w:rsidRPr="00C13E61">
        <w:rPr>
          <w:rFonts w:hint="eastAsia"/>
          <w:color w:val="C00000"/>
        </w:rPr>
        <w:t>equals</w:t>
      </w:r>
      <w:r>
        <w:rPr>
          <w:rFonts w:hint="eastAsia"/>
        </w:rPr>
        <w:t>方法。</w:t>
      </w:r>
    </w:p>
    <w:p w:rsidR="005D6975" w:rsidRDefault="005D6975">
      <w:pPr>
        <w:ind w:left="420" w:firstLine="420"/>
      </w:pPr>
      <w:r>
        <w:rPr>
          <w:rFonts w:hint="eastAsia"/>
        </w:rPr>
        <w:t>B.</w:t>
      </w:r>
      <w:r>
        <w:rPr>
          <w:rFonts w:hint="eastAsia"/>
        </w:rPr>
        <w:t>“</w:t>
      </w:r>
      <w:r>
        <w:rPr>
          <w:rFonts w:hint="eastAsia"/>
        </w:rPr>
        <w:t>==</w:t>
      </w:r>
      <w:r>
        <w:rPr>
          <w:rFonts w:hint="eastAsia"/>
        </w:rPr>
        <w:t>”与</w:t>
      </w:r>
      <w:r>
        <w:rPr>
          <w:rFonts w:hint="eastAsia"/>
        </w:rPr>
        <w:t>equals</w:t>
      </w:r>
      <w:r>
        <w:rPr>
          <w:rFonts w:hint="eastAsia"/>
        </w:rPr>
        <w:t>的区别：</w:t>
      </w:r>
    </w:p>
    <w:p w:rsidR="005D6975" w:rsidRDefault="005D6975">
      <w:pPr>
        <w:ind w:left="840" w:firstLine="420"/>
      </w:pPr>
      <w:r>
        <w:rPr>
          <w:rFonts w:hint="eastAsia"/>
        </w:rPr>
        <w:t>用“</w:t>
      </w:r>
      <w:r>
        <w:rPr>
          <w:rFonts w:hint="eastAsia"/>
        </w:rPr>
        <w:t>==</w:t>
      </w:r>
      <w:r>
        <w:rPr>
          <w:rFonts w:hint="eastAsia"/>
        </w:rPr>
        <w:t>”比较对象时，描述的是两个对象是否为同一个对象！</w:t>
      </w:r>
      <w:r>
        <w:rPr>
          <w:rFonts w:hint="eastAsia"/>
          <w:b/>
          <w:bCs/>
          <w:u w:val="single"/>
        </w:rPr>
        <w:t>根据地址值</w:t>
      </w:r>
      <w:r>
        <w:rPr>
          <w:rFonts w:hint="eastAsia"/>
        </w:rPr>
        <w:t>判断。而</w:t>
      </w:r>
      <w:r>
        <w:rPr>
          <w:rFonts w:hint="eastAsia"/>
        </w:rPr>
        <w:t>equals</w:t>
      </w:r>
      <w:r>
        <w:rPr>
          <w:rFonts w:hint="eastAsia"/>
        </w:rPr>
        <w:t>方法力图去描述两个</w:t>
      </w:r>
      <w:r>
        <w:rPr>
          <w:rFonts w:hint="eastAsia"/>
          <w:b/>
          <w:bCs/>
          <w:u w:val="single"/>
        </w:rPr>
        <w:t>对象的内容</w:t>
      </w:r>
      <w:r>
        <w:rPr>
          <w:rFonts w:hint="eastAsia"/>
        </w:rPr>
        <w:t>是否相等，内容相等取决于业务逻辑需要，可以自行定义比较规则。</w:t>
      </w:r>
    </w:p>
    <w:p w:rsidR="005D6975" w:rsidRDefault="005D6975">
      <w:pPr>
        <w:ind w:left="420" w:firstLine="420"/>
      </w:pPr>
      <w:r>
        <w:rPr>
          <w:rFonts w:hint="eastAsia"/>
        </w:rPr>
        <w:t>C.equals</w:t>
      </w:r>
      <w:r>
        <w:rPr>
          <w:rFonts w:hint="eastAsia"/>
        </w:rPr>
        <w:t>方法的重写：如，判断两点是否相等。</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public boolean equals(Object obj){//</w:t>
      </w:r>
      <w:r>
        <w:rPr>
          <w:rFonts w:hint="eastAsia"/>
        </w:rPr>
        <w:t>注意参数</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若给定的对象</w:t>
      </w:r>
      <w:r>
        <w:rPr>
          <w:rFonts w:hint="eastAsia"/>
        </w:rPr>
        <w:t>obj</w:t>
      </w:r>
      <w:r>
        <w:rPr>
          <w:rFonts w:hint="eastAsia"/>
        </w:rPr>
        <w:t>的地址和当前对象地址一致，那么他们是同一个对象，</w:t>
      </w:r>
      <w:r>
        <w:rPr>
          <w:rFonts w:hint="eastAsia"/>
        </w:rPr>
        <w:t>equals</w:t>
      </w:r>
      <w:r>
        <w:rPr>
          <w:rFonts w:hint="eastAsia"/>
        </w:rPr>
        <w:t>方法中有大量的内容比较逻辑时，加上这个判断会节省性能的开销！</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if(this == obj){</w:t>
      </w:r>
      <w:r>
        <w:rPr>
          <w:rFonts w:hint="eastAsia"/>
        </w:rPr>
        <w:tab/>
        <w:t>return true;</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 equals</w:t>
      </w:r>
      <w:r>
        <w:rPr>
          <w:rFonts w:hint="eastAsia"/>
        </w:rPr>
        <w:t>比较前要进行安全验证，确保给定的对象不是</w:t>
      </w:r>
      <w:r>
        <w:rPr>
          <w:rFonts w:hint="eastAsia"/>
        </w:rPr>
        <w:t>null</w:t>
      </w:r>
      <w:r>
        <w:rPr>
          <w:rFonts w:hint="eastAsia"/>
        </w:rPr>
        <w:t>！若</w:t>
      </w:r>
      <w:r>
        <w:rPr>
          <w:rFonts w:hint="eastAsia"/>
        </w:rPr>
        <w:t>obj</w:t>
      </w:r>
      <w:r>
        <w:rPr>
          <w:rFonts w:hint="eastAsia"/>
        </w:rPr>
        <w:t>是</w:t>
      </w:r>
      <w:r>
        <w:rPr>
          <w:rFonts w:hint="eastAsia"/>
        </w:rPr>
        <w:t>null</w:t>
      </w:r>
      <w:r>
        <w:rPr>
          <w:rFonts w:hint="eastAsia"/>
        </w:rPr>
        <w:t>，说明该引用变量没有指向任何对象，那么就不能引用</w:t>
      </w:r>
      <w:r>
        <w:rPr>
          <w:rFonts w:hint="eastAsia"/>
        </w:rPr>
        <w:t>ojb</w:t>
      </w:r>
      <w:r>
        <w:rPr>
          <w:rFonts w:hint="eastAsia"/>
        </w:rPr>
        <w:t>所指象的对象（因为对象不存在）的属性和方法！若这么做就会引发</w:t>
      </w:r>
      <w:r>
        <w:rPr>
          <w:rFonts w:hint="eastAsia"/>
        </w:rPr>
        <w:t>NullPointException</w:t>
      </w:r>
      <w:r>
        <w:rPr>
          <w:rFonts w:hint="eastAsia"/>
        </w:rPr>
        <w:t>，空指针异常！</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if(obj == null){</w:t>
      </w:r>
      <w:r>
        <w:rPr>
          <w:rFonts w:hint="eastAsia"/>
        </w:rPr>
        <w:tab/>
        <w:t>return false;</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直接将</w:t>
      </w:r>
      <w:r>
        <w:rPr>
          <w:rFonts w:hint="eastAsia"/>
        </w:rPr>
        <w:t>Object</w:t>
      </w:r>
      <w:r>
        <w:rPr>
          <w:rFonts w:hint="eastAsia"/>
        </w:rPr>
        <w:t>转为子类是存在风险的！我们不能保证</w:t>
      </w:r>
      <w:r>
        <w:rPr>
          <w:rFonts w:hint="eastAsia"/>
        </w:rPr>
        <w:t>Object</w:t>
      </w:r>
      <w:r>
        <w:rPr>
          <w:rFonts w:hint="eastAsia"/>
        </w:rPr>
        <w:t>和我们要比较的对</w:t>
      </w:r>
      <w:r>
        <w:rPr>
          <w:rFonts w:hint="eastAsia"/>
        </w:rPr>
        <w:lastRenderedPageBreak/>
        <w:t>象是同一个类型的这会引发</w:t>
      </w:r>
      <w:r>
        <w:rPr>
          <w:rFonts w:hint="eastAsia"/>
        </w:rPr>
        <w:t>ClassCastException</w:t>
      </w:r>
      <w:r>
        <w:rPr>
          <w:rFonts w:hint="eastAsia"/>
        </w:rPr>
        <w:t>！我们称为：类造型异常。</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重写</w:t>
      </w:r>
      <w:r>
        <w:rPr>
          <w:rFonts w:hint="eastAsia"/>
        </w:rPr>
        <w:t>equals</w:t>
      </w:r>
      <w:r>
        <w:rPr>
          <w:rFonts w:hint="eastAsia"/>
        </w:rPr>
        <w:t>时第一件要做的事情就是判断给定的对象是否和当前对象为同一个类型，不是同类型直接返回</w:t>
      </w:r>
      <w:r>
        <w:rPr>
          <w:rFonts w:hint="eastAsia"/>
        </w:rPr>
        <w:t>false</w:t>
      </w:r>
      <w:r>
        <w:rPr>
          <w:rFonts w:hint="eastAsia"/>
        </w:rPr>
        <w:t>，因为不具备可比性！</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if(!(obj instanceof Point)){</w:t>
      </w:r>
      <w:r>
        <w:rPr>
          <w:rFonts w:hint="eastAsia"/>
        </w:rPr>
        <w:tab/>
        <w:t>return false;</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Point p=(Point)obj;</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不能随便把父类转成子类，因为</w:t>
      </w:r>
      <w:r>
        <w:rPr>
          <w:rFonts w:hint="eastAsia"/>
        </w:rPr>
        <w:t>Object</w:t>
      </w:r>
      <w:r>
        <w:rPr>
          <w:rFonts w:hint="eastAsia"/>
        </w:rPr>
        <w:t>是所有类的父类，任何类型都可以传给它所以不能保证</w:t>
      </w:r>
      <w:r>
        <w:rPr>
          <w:rFonts w:hint="eastAsia"/>
        </w:rPr>
        <w:t>obj</w:t>
      </w:r>
      <w:r>
        <w:rPr>
          <w:rFonts w:hint="eastAsia"/>
        </w:rPr>
        <w:t>传进来的就是相同类型（点类型）</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return this.x==p.x &amp;&amp; this.y==p.y;//</w:t>
      </w:r>
      <w:r>
        <w:rPr>
          <w:rFonts w:hint="eastAsia"/>
        </w:rPr>
        <w:t>内容比较逻辑定义</w:t>
      </w:r>
      <w:r>
        <w:rPr>
          <w:rFonts w:hint="eastAsia"/>
        </w:rPr>
        <w:t xml:space="preserve">               </w:t>
      </w:r>
      <w:r>
        <w:rPr>
          <w:rFonts w:hint="eastAsia"/>
        </w:rPr>
        <w:tab/>
        <w:t>}</w:t>
      </w:r>
    </w:p>
    <w:p w:rsidR="005D6975" w:rsidRDefault="005D6975">
      <w:pPr>
        <w:pStyle w:val="2"/>
        <w:rPr>
          <w:rFonts w:hint="default"/>
        </w:rPr>
      </w:pPr>
      <w:bookmarkStart w:id="123" w:name="_Toc29"/>
      <w:r>
        <w:t>4.2 String</w:t>
      </w:r>
      <w:r>
        <w:t>类</w:t>
      </w:r>
      <w:bookmarkEnd w:id="123"/>
    </w:p>
    <w:p w:rsidR="005D6975" w:rsidRDefault="005D6975">
      <w:pPr>
        <w:ind w:firstLineChars="200" w:firstLine="420"/>
      </w:pPr>
      <w:r>
        <w:rPr>
          <w:rFonts w:hint="eastAsia"/>
        </w:rPr>
        <w:t>是字符串类型，是引用类型，是“不可变”字符串，无线程安全问题。在</w:t>
      </w:r>
      <w:r>
        <w:rPr>
          <w:rFonts w:hint="eastAsia"/>
        </w:rPr>
        <w:t>java.lang.String</w:t>
      </w:r>
      <w:r>
        <w:rPr>
          <w:rFonts w:hint="eastAsia"/>
        </w:rPr>
        <w:t>中。</w:t>
      </w:r>
    </w:p>
    <w:p w:rsidR="005D6975" w:rsidRDefault="005D6975">
      <w:pPr>
        <w:numPr>
          <w:ilvl w:val="0"/>
          <w:numId w:val="53"/>
        </w:numPr>
        <w:tabs>
          <w:tab w:val="left" w:pos="840"/>
        </w:tabs>
        <w:ind w:left="840"/>
      </w:pPr>
      <w:r>
        <w:rPr>
          <w:rFonts w:hint="eastAsia"/>
        </w:rPr>
        <w:t>注意事项：</w:t>
      </w:r>
      <w:r>
        <w:rPr>
          <w:rFonts w:hint="eastAsia"/>
        </w:rPr>
        <w:t>String str =</w:t>
      </w:r>
      <w:r>
        <w:t>“</w:t>
      </w:r>
      <w:r>
        <w:rPr>
          <w:rFonts w:hint="eastAsia"/>
        </w:rPr>
        <w:t>abc</w:t>
      </w:r>
      <w:r>
        <w:t>”</w:t>
      </w:r>
      <w:r>
        <w:rPr>
          <w:rFonts w:hint="eastAsia"/>
        </w:rPr>
        <w:t>;</w:t>
      </w:r>
      <w:r>
        <w:rPr>
          <w:rFonts w:hint="eastAsia"/>
        </w:rPr>
        <w:t>和</w:t>
      </w:r>
      <w:r>
        <w:rPr>
          <w:rFonts w:hint="eastAsia"/>
        </w:rPr>
        <w:t>String str=new String(</w:t>
      </w:r>
      <w:r>
        <w:t>“</w:t>
      </w:r>
      <w:r>
        <w:rPr>
          <w:rFonts w:hint="eastAsia"/>
        </w:rPr>
        <w:t>abc</w:t>
      </w:r>
      <w:r>
        <w:t>”</w:t>
      </w:r>
      <w:r>
        <w:rPr>
          <w:rFonts w:hint="eastAsia"/>
        </w:rPr>
        <w:t>);</w:t>
      </w:r>
      <w:r>
        <w:rPr>
          <w:rFonts w:hint="eastAsia"/>
        </w:rPr>
        <w:t>的区别！</w:t>
      </w:r>
    </w:p>
    <w:p w:rsidR="005D6975" w:rsidRDefault="005D6975">
      <w:pPr>
        <w:ind w:firstLineChars="200" w:firstLine="420"/>
      </w:pPr>
      <w:r>
        <w:rPr>
          <w:rFonts w:hint="eastAsia"/>
        </w:rPr>
        <w:t>1</w:t>
      </w:r>
      <w:r>
        <w:rPr>
          <w:rFonts w:hint="eastAsia"/>
        </w:rPr>
        <w:t>）</w:t>
      </w:r>
      <w:r>
        <w:rPr>
          <w:rFonts w:hint="eastAsia"/>
        </w:rPr>
        <w:t>String</w:t>
      </w:r>
      <w:r>
        <w:rPr>
          <w:rFonts w:hint="eastAsia"/>
        </w:rPr>
        <w:t>在设计之初，虚拟机就对他做了特殊的优化，将字符串保存在虚拟机内部的字符串</w:t>
      </w:r>
      <w:r w:rsidRPr="00D908AE">
        <w:rPr>
          <w:rFonts w:hint="eastAsia"/>
          <w:color w:val="C00000"/>
        </w:rPr>
        <w:t>常量池</w:t>
      </w:r>
      <w:r>
        <w:rPr>
          <w:rFonts w:hint="eastAsia"/>
        </w:rPr>
        <w:t>中。一旦我们要创建一个字符串，虚拟机先去常量池中检查是否创建过这个字符串，如有则直接引用。</w:t>
      </w:r>
      <w:r>
        <w:rPr>
          <w:rFonts w:hint="eastAsia"/>
        </w:rPr>
        <w:t>String</w:t>
      </w:r>
      <w:r>
        <w:rPr>
          <w:rFonts w:hint="eastAsia"/>
        </w:rPr>
        <w:t>对象因为有了上述的优化，就要保证该对象的内容自创建开始就不能改变！所以对</w:t>
      </w:r>
      <w:r w:rsidRPr="00D908AE">
        <w:rPr>
          <w:rFonts w:hint="eastAsia"/>
          <w:color w:val="C00000"/>
        </w:rPr>
        <w:t>字符串的任何变化都会创建新的对象</w:t>
      </w:r>
      <w:r>
        <w:rPr>
          <w:rFonts w:hint="eastAsia"/>
        </w:rPr>
        <w:t>，而不是影响以前的对象！</w:t>
      </w:r>
    </w:p>
    <w:p w:rsidR="005D6975" w:rsidRDefault="005D6975">
      <w:pPr>
        <w:ind w:firstLineChars="200" w:firstLine="420"/>
      </w:pPr>
      <w:r>
        <w:rPr>
          <w:rFonts w:hint="eastAsia"/>
        </w:rPr>
        <w:t>2</w:t>
      </w:r>
      <w:r>
        <w:rPr>
          <w:rFonts w:hint="eastAsia"/>
        </w:rPr>
        <w:t>）</w:t>
      </w:r>
      <w:r>
        <w:rPr>
          <w:rFonts w:hint="eastAsia"/>
        </w:rPr>
        <w:t>String</w:t>
      </w:r>
      <w:r>
        <w:rPr>
          <w:rFonts w:hint="eastAsia"/>
        </w:rPr>
        <w:t>的</w:t>
      </w:r>
      <w:r>
        <w:rPr>
          <w:rFonts w:hint="eastAsia"/>
        </w:rPr>
        <w:t>equals</w:t>
      </w:r>
      <w:r>
        <w:rPr>
          <w:rFonts w:hint="eastAsia"/>
        </w:rPr>
        <w:t>方法：两个字符串进行比较的时候，我们通常使用</w:t>
      </w:r>
      <w:r>
        <w:rPr>
          <w:rFonts w:hint="eastAsia"/>
        </w:rPr>
        <w:t>equals</w:t>
      </w:r>
      <w:r>
        <w:rPr>
          <w:rFonts w:hint="eastAsia"/>
        </w:rPr>
        <w:t>方法进行比较，字符串重写了</w:t>
      </w:r>
      <w:r>
        <w:rPr>
          <w:rFonts w:hint="eastAsia"/>
        </w:rPr>
        <w:t>Object</w:t>
      </w:r>
      <w:r>
        <w:rPr>
          <w:rFonts w:hint="eastAsia"/>
        </w:rPr>
        <w:t>的</w:t>
      </w:r>
      <w:r>
        <w:rPr>
          <w:rFonts w:hint="eastAsia"/>
        </w:rPr>
        <w:t>equals</w:t>
      </w:r>
      <w:r>
        <w:rPr>
          <w:rFonts w:hint="eastAsia"/>
        </w:rPr>
        <w:t>方法，用于比较字符串内容是否一致。虽然</w:t>
      </w:r>
      <w:r>
        <w:rPr>
          <w:rFonts w:hint="eastAsia"/>
        </w:rPr>
        <w:t>java</w:t>
      </w:r>
      <w:r>
        <w:rPr>
          <w:rFonts w:hint="eastAsia"/>
        </w:rPr>
        <w:t>虚拟机对字符串进行了优化，但是我们不能保证任何时候“</w:t>
      </w:r>
      <w:r>
        <w:rPr>
          <w:rFonts w:hint="eastAsia"/>
        </w:rPr>
        <w:t>==</w:t>
      </w:r>
      <w:r>
        <w:rPr>
          <w:rFonts w:hint="eastAsia"/>
        </w:rPr>
        <w:t>”都成立！</w:t>
      </w:r>
    </w:p>
    <w:p w:rsidR="005D6975" w:rsidRDefault="005D6975">
      <w:pPr>
        <w:ind w:firstLineChars="200" w:firstLine="420"/>
      </w:pPr>
      <w:r>
        <w:rPr>
          <w:rFonts w:hint="eastAsia"/>
        </w:rPr>
        <w:t>3</w:t>
      </w:r>
      <w:r>
        <w:rPr>
          <w:rFonts w:hint="eastAsia"/>
        </w:rPr>
        <w:t>）编程习惯：当一个字符串变量和一个字面量进行比较的时候，用字面量</w:t>
      </w:r>
      <w:r>
        <w:rPr>
          <w:rFonts w:hint="eastAsia"/>
        </w:rPr>
        <w:t>.equals</w:t>
      </w:r>
      <w:r>
        <w:rPr>
          <w:rFonts w:hint="eastAsia"/>
        </w:rPr>
        <w:t>方法去和变量进行比较，即：</w:t>
      </w:r>
      <w:r>
        <w:rPr>
          <w:rFonts w:hint="eastAsia"/>
        </w:rPr>
        <w:t>if("Hello".equals(str))</w:t>
      </w:r>
      <w:r>
        <w:rPr>
          <w:rFonts w:hint="eastAsia"/>
        </w:rPr>
        <w:t>因为这样不会产生空指针异常。而反过来用，即：</w:t>
      </w:r>
      <w:r>
        <w:rPr>
          <w:rFonts w:hint="eastAsia"/>
        </w:rPr>
        <w:t>if(str.equals("Hello"))</w:t>
      </w:r>
      <w:r>
        <w:rPr>
          <w:rFonts w:hint="eastAsia"/>
        </w:rPr>
        <w:t>则我们不能保证变量不是</w:t>
      </w:r>
      <w:r>
        <w:rPr>
          <w:rFonts w:hint="eastAsia"/>
        </w:rPr>
        <w:t>null</w:t>
      </w:r>
      <w:r>
        <w:rPr>
          <w:rFonts w:hint="eastAsia"/>
        </w:rPr>
        <w:t>，若变量是</w:t>
      </w:r>
      <w:r>
        <w:rPr>
          <w:rFonts w:hint="eastAsia"/>
        </w:rPr>
        <w:t>null</w:t>
      </w:r>
      <w:r>
        <w:rPr>
          <w:rFonts w:hint="eastAsia"/>
        </w:rPr>
        <w:t>，我们在调用其</w:t>
      </w:r>
      <w:r>
        <w:rPr>
          <w:rFonts w:hint="eastAsia"/>
        </w:rPr>
        <w:t>equals</w:t>
      </w:r>
      <w:r>
        <w:rPr>
          <w:rFonts w:hint="eastAsia"/>
        </w:rPr>
        <w:t>方法时会引发空指针异常，导致程序退出。若都为变量则</w:t>
      </w:r>
      <w:r>
        <w:rPr>
          <w:rFonts w:hint="eastAsia"/>
        </w:rPr>
        <w:t>if(str!=null&amp;&amp;str.equals(str1))</w:t>
      </w:r>
      <w:r>
        <w:rPr>
          <w:rFonts w:hint="eastAsia"/>
        </w:rPr>
        <w:t>也可。</w:t>
      </w:r>
    </w:p>
    <w:p w:rsidR="005D6975" w:rsidRDefault="005D6975">
      <w:pPr>
        <w:ind w:firstLineChars="200" w:firstLine="420"/>
      </w:pPr>
      <w:r>
        <w:rPr>
          <w:rFonts w:hint="eastAsia"/>
        </w:rPr>
        <w:t>4</w:t>
      </w:r>
      <w:r>
        <w:rPr>
          <w:rFonts w:hint="eastAsia"/>
        </w:rPr>
        <w:t>）</w:t>
      </w:r>
      <w:r>
        <w:rPr>
          <w:rFonts w:hint="eastAsia"/>
        </w:rPr>
        <w:t>String</w:t>
      </w:r>
      <w:r>
        <w:rPr>
          <w:rFonts w:hint="eastAsia"/>
        </w:rPr>
        <w:t>另一个特有的</w:t>
      </w:r>
      <w:r>
        <w:rPr>
          <w:rFonts w:hint="eastAsia"/>
        </w:rPr>
        <w:t>equals</w:t>
      </w:r>
      <w:r>
        <w:rPr>
          <w:rFonts w:hint="eastAsia"/>
        </w:rPr>
        <w:t>方法：</w:t>
      </w:r>
      <w:r>
        <w:rPr>
          <w:rFonts w:hint="eastAsia"/>
        </w:rPr>
        <w:t>euqalsIgnoreCase</w:t>
      </w:r>
      <w:r>
        <w:rPr>
          <w:rFonts w:hint="eastAsia"/>
        </w:rPr>
        <w:t>，该方法的作用是忽略大小写比较字符串内容，常用环境：验证码。</w:t>
      </w:r>
      <w:r>
        <w:rPr>
          <w:rFonts w:hint="eastAsia"/>
        </w:rPr>
        <w:t>if("hello".equalsIgnoreCase(str))</w:t>
      </w:r>
      <w:r>
        <w:rPr>
          <w:rFonts w:hint="eastAsia"/>
        </w:rPr>
        <w:t>。</w:t>
      </w:r>
    </w:p>
    <w:p w:rsidR="005D6975" w:rsidRDefault="005D6975">
      <w:pPr>
        <w:ind w:firstLineChars="200" w:firstLine="420"/>
      </w:pPr>
      <w:r>
        <w:rPr>
          <w:rFonts w:hint="eastAsia"/>
        </w:rPr>
        <w:t>5</w:t>
      </w:r>
      <w:r>
        <w:rPr>
          <w:rFonts w:hint="eastAsia"/>
        </w:rPr>
        <w:t>）</w:t>
      </w:r>
      <w:r>
        <w:rPr>
          <w:rFonts w:hint="eastAsia"/>
        </w:rPr>
        <w:t>String</w:t>
      </w:r>
      <w:r>
        <w:rPr>
          <w:rFonts w:hint="eastAsia"/>
        </w:rPr>
        <w:t>的基本方法：</w:t>
      </w:r>
    </w:p>
    <w:p w:rsidR="005D6975" w:rsidRDefault="005D6975">
      <w:pPr>
        <w:ind w:left="420" w:firstLine="420"/>
      </w:pPr>
      <w:r>
        <w:rPr>
          <w:rFonts w:hint="eastAsia"/>
        </w:rPr>
        <w:t>①</w:t>
      </w:r>
      <w:r>
        <w:rPr>
          <w:rFonts w:hint="eastAsia"/>
        </w:rPr>
        <w:t>String</w:t>
      </w:r>
      <w:r w:rsidRPr="00D908AE">
        <w:rPr>
          <w:rFonts w:hint="eastAsia"/>
          <w:color w:val="C00000"/>
        </w:rPr>
        <w:t xml:space="preserve"> toLowerCase()</w:t>
      </w:r>
      <w:r>
        <w:rPr>
          <w:rFonts w:hint="eastAsia"/>
        </w:rPr>
        <w:t>：返回字符串的</w:t>
      </w:r>
      <w:r w:rsidRPr="00D908AE">
        <w:rPr>
          <w:rFonts w:hint="eastAsia"/>
          <w:color w:val="0000FF"/>
        </w:rPr>
        <w:t>小写</w:t>
      </w:r>
      <w:r>
        <w:rPr>
          <w:rFonts w:hint="eastAsia"/>
        </w:rPr>
        <w:t>形式。如：</w:t>
      </w:r>
      <w:r>
        <w:rPr>
          <w:rFonts w:hint="eastAsia"/>
        </w:rPr>
        <w:t>str.toLowerCase()</w:t>
      </w:r>
    </w:p>
    <w:p w:rsidR="005D6975" w:rsidRDefault="005D6975">
      <w:pPr>
        <w:ind w:left="420" w:firstLineChars="200" w:firstLine="420"/>
      </w:pPr>
      <w:r>
        <w:rPr>
          <w:rFonts w:hint="eastAsia"/>
        </w:rPr>
        <w:t>②</w:t>
      </w:r>
      <w:r>
        <w:rPr>
          <w:rFonts w:hint="eastAsia"/>
        </w:rPr>
        <w:t xml:space="preserve">String </w:t>
      </w:r>
      <w:r w:rsidRPr="00D908AE">
        <w:rPr>
          <w:rFonts w:hint="eastAsia"/>
          <w:color w:val="C00000"/>
        </w:rPr>
        <w:t>toUpperCase()</w:t>
      </w:r>
      <w:r>
        <w:rPr>
          <w:rFonts w:hint="eastAsia"/>
        </w:rPr>
        <w:t>：返回字符串的</w:t>
      </w:r>
      <w:r w:rsidRPr="00D908AE">
        <w:rPr>
          <w:rFonts w:hint="eastAsia"/>
          <w:color w:val="0000FF"/>
        </w:rPr>
        <w:t>大写</w:t>
      </w:r>
      <w:r>
        <w:rPr>
          <w:rFonts w:hint="eastAsia"/>
        </w:rPr>
        <w:t>形式。如：</w:t>
      </w:r>
      <w:r>
        <w:rPr>
          <w:rFonts w:hint="eastAsia"/>
        </w:rPr>
        <w:t>str.toUpperCase()</w:t>
      </w:r>
    </w:p>
    <w:p w:rsidR="005D6975" w:rsidRDefault="005D6975">
      <w:pPr>
        <w:ind w:left="420" w:firstLineChars="200" w:firstLine="420"/>
      </w:pPr>
      <w:r>
        <w:rPr>
          <w:rFonts w:hint="eastAsia"/>
          <w:shd w:val="clear" w:color="FFFFFF" w:fill="D9D9D9"/>
        </w:rPr>
        <w:t>③</w:t>
      </w:r>
      <w:r>
        <w:rPr>
          <w:rFonts w:hint="eastAsia"/>
        </w:rPr>
        <w:t>String</w:t>
      </w:r>
      <w:r w:rsidRPr="00D908AE">
        <w:rPr>
          <w:rFonts w:hint="eastAsia"/>
          <w:color w:val="C00000"/>
        </w:rPr>
        <w:t xml:space="preserve"> trim()</w:t>
      </w:r>
      <w:r>
        <w:rPr>
          <w:rFonts w:hint="eastAsia"/>
        </w:rPr>
        <w:t>：去掉字符串</w:t>
      </w:r>
      <w:r w:rsidRPr="00D908AE">
        <w:rPr>
          <w:rFonts w:hint="eastAsia"/>
          <w:color w:val="0000FF"/>
        </w:rPr>
        <w:t>两边的空白</w:t>
      </w:r>
      <w:r>
        <w:rPr>
          <w:rFonts w:hint="eastAsia"/>
        </w:rPr>
        <w:t>（空格</w:t>
      </w:r>
      <w:r>
        <w:rPr>
          <w:rFonts w:hint="eastAsia"/>
        </w:rPr>
        <w:t>\t\n\r</w:t>
      </w:r>
      <w:r>
        <w:rPr>
          <w:rFonts w:hint="eastAsia"/>
        </w:rPr>
        <w:t>），中间的不去。如：</w:t>
      </w:r>
      <w:r>
        <w:rPr>
          <w:rFonts w:hint="eastAsia"/>
        </w:rPr>
        <w:t>str.trim()</w:t>
      </w:r>
    </w:p>
    <w:p w:rsidR="005D6975" w:rsidRDefault="005D6975">
      <w:pPr>
        <w:ind w:left="420" w:firstLineChars="200" w:firstLine="420"/>
      </w:pPr>
      <w:r>
        <w:rPr>
          <w:rFonts w:hint="eastAsia"/>
        </w:rPr>
        <w:t>④</w:t>
      </w:r>
      <w:r>
        <w:rPr>
          <w:rFonts w:hint="eastAsia"/>
        </w:rPr>
        <w:t xml:space="preserve">boolean </w:t>
      </w:r>
      <w:r w:rsidRPr="00D908AE">
        <w:rPr>
          <w:rFonts w:hint="eastAsia"/>
          <w:color w:val="C00000"/>
        </w:rPr>
        <w:t>startsWith()</w:t>
      </w:r>
      <w:r>
        <w:rPr>
          <w:rFonts w:hint="eastAsia"/>
        </w:rPr>
        <w:t>：判断字符串是否以参数字符串开头。如：</w:t>
      </w:r>
      <w:r>
        <w:rPr>
          <w:rFonts w:hint="eastAsia"/>
        </w:rPr>
        <w:t>str.startsWith("s")</w:t>
      </w:r>
    </w:p>
    <w:p w:rsidR="005D6975" w:rsidRDefault="005D6975">
      <w:pPr>
        <w:ind w:left="420" w:firstLineChars="200" w:firstLine="420"/>
      </w:pPr>
      <w:r>
        <w:rPr>
          <w:rFonts w:hint="eastAsia"/>
        </w:rPr>
        <w:t>⑤</w:t>
      </w:r>
      <w:r>
        <w:rPr>
          <w:rFonts w:hint="eastAsia"/>
        </w:rPr>
        <w:t xml:space="preserve">boolean </w:t>
      </w:r>
      <w:r w:rsidRPr="00D908AE">
        <w:rPr>
          <w:rFonts w:hint="eastAsia"/>
          <w:color w:val="C00000"/>
        </w:rPr>
        <w:t>endsWith(</w:t>
      </w:r>
      <w:r>
        <w:rPr>
          <w:rFonts w:hint="eastAsia"/>
        </w:rPr>
        <w:t>)</w:t>
      </w:r>
      <w:r>
        <w:rPr>
          <w:rFonts w:hint="eastAsia"/>
        </w:rPr>
        <w:t>：判断字符串是否以参数字符串结尾。如：</w:t>
      </w:r>
      <w:r>
        <w:rPr>
          <w:rFonts w:hint="eastAsia"/>
        </w:rPr>
        <w:t>str.endsWith("s")</w:t>
      </w:r>
    </w:p>
    <w:p w:rsidR="005D6975" w:rsidRDefault="005D6975">
      <w:pPr>
        <w:ind w:left="420" w:firstLineChars="200" w:firstLine="420"/>
      </w:pPr>
      <w:r>
        <w:rPr>
          <w:rFonts w:hint="eastAsia"/>
          <w:shd w:val="clear" w:color="FFFFFF" w:fill="D9D9D9"/>
        </w:rPr>
        <w:t>⑥</w:t>
      </w:r>
      <w:r>
        <w:rPr>
          <w:rFonts w:hint="eastAsia"/>
        </w:rPr>
        <w:t xml:space="preserve">int </w:t>
      </w:r>
      <w:r w:rsidRPr="00D908AE">
        <w:rPr>
          <w:rFonts w:hint="eastAsia"/>
          <w:color w:val="C00000"/>
        </w:rPr>
        <w:t>length()</w:t>
      </w:r>
      <w:r>
        <w:rPr>
          <w:rFonts w:hint="eastAsia"/>
        </w:rPr>
        <w:t>：返回字符串字符序列的长度。如：</w:t>
      </w:r>
      <w:r>
        <w:rPr>
          <w:rFonts w:hint="eastAsia"/>
        </w:rPr>
        <w:t>str.length()</w:t>
      </w:r>
    </w:p>
    <w:p w:rsidR="005D6975" w:rsidRDefault="005D6975">
      <w:pPr>
        <w:ind w:left="420" w:firstLineChars="200" w:firstLine="420"/>
      </w:pPr>
      <w:r>
        <w:rPr>
          <w:rFonts w:hint="eastAsia"/>
        </w:rPr>
        <w:t>eg</w:t>
      </w:r>
      <w:r>
        <w:rPr>
          <w:rFonts w:hint="eastAsia"/>
        </w:rPr>
        <w:t>：如何让</w:t>
      </w:r>
      <w:r>
        <w:rPr>
          <w:rFonts w:hint="eastAsia"/>
        </w:rPr>
        <w:t>HelloWorld</w:t>
      </w:r>
      <w:r>
        <w:rPr>
          <w:rFonts w:hint="eastAsia"/>
        </w:rPr>
        <w:t>这个字符串以</w:t>
      </w:r>
      <w:r>
        <w:rPr>
          <w:rFonts w:hint="eastAsia"/>
        </w:rPr>
        <w:t>hello</w:t>
      </w:r>
      <w:r>
        <w:rPr>
          <w:rFonts w:hint="eastAsia"/>
        </w:rPr>
        <w:t>开头成立</w:t>
      </w:r>
    </w:p>
    <w:p w:rsidR="005D6975" w:rsidRDefault="005D6975">
      <w:pPr>
        <w:pBdr>
          <w:top w:val="single" w:sz="4" w:space="0" w:color="auto"/>
          <w:left w:val="single" w:sz="4" w:space="0" w:color="auto"/>
          <w:bottom w:val="single" w:sz="4" w:space="0" w:color="auto"/>
          <w:right w:val="single" w:sz="4" w:space="0" w:color="auto"/>
        </w:pBdr>
        <w:ind w:firstLineChars="200" w:firstLine="420"/>
      </w:pPr>
      <w:r>
        <w:rPr>
          <w:rFonts w:hint="eastAsia"/>
        </w:rPr>
        <w:t xml:space="preserve">  if(str.toLowerCase().startsWith("hello"))//</w:t>
      </w:r>
      <w:r>
        <w:rPr>
          <w:rFonts w:hint="eastAsia"/>
        </w:rPr>
        <w:t>有返回值的才能继续</w:t>
      </w:r>
      <w:r>
        <w:rPr>
          <w:rFonts w:hint="eastAsia"/>
        </w:rPr>
        <w:t xml:space="preserve"> </w:t>
      </w:r>
      <w:r>
        <w:rPr>
          <w:rFonts w:hint="eastAsia"/>
        </w:rPr>
        <w:t>．</w:t>
      </w:r>
      <w:r>
        <w:rPr>
          <w:rFonts w:hint="eastAsia"/>
        </w:rPr>
        <w:t xml:space="preserve"> </w:t>
      </w:r>
      <w:r>
        <w:rPr>
          <w:rFonts w:hint="eastAsia"/>
        </w:rPr>
        <w:t>先转成小写再判断</w:t>
      </w:r>
    </w:p>
    <w:p w:rsidR="005D6975" w:rsidRDefault="005D6975">
      <w:pPr>
        <w:numPr>
          <w:ilvl w:val="0"/>
          <w:numId w:val="54"/>
        </w:numPr>
        <w:ind w:firstLineChars="200" w:firstLine="420"/>
      </w:pPr>
      <w:r w:rsidRPr="00D908AE">
        <w:rPr>
          <w:rFonts w:hint="eastAsia"/>
          <w:color w:val="C00000"/>
        </w:rPr>
        <w:t>indexOf</w:t>
      </w:r>
      <w:r>
        <w:rPr>
          <w:rFonts w:hint="eastAsia"/>
        </w:rPr>
        <w:t>方法（</w:t>
      </w:r>
      <w:r>
        <w:rPr>
          <w:rFonts w:hint="eastAsia"/>
          <w:shd w:val="clear" w:color="FFFFFF" w:fill="D9D9D9"/>
        </w:rPr>
        <w:t>检索</w:t>
      </w:r>
      <w:r>
        <w:rPr>
          <w:rFonts w:hint="eastAsia"/>
        </w:rPr>
        <w:t>）：位置都是从</w:t>
      </w:r>
      <w:r>
        <w:rPr>
          <w:rFonts w:hint="eastAsia"/>
        </w:rPr>
        <w:t>0</w:t>
      </w:r>
      <w:r>
        <w:rPr>
          <w:rFonts w:hint="eastAsia"/>
        </w:rPr>
        <w:t>开始的。</w:t>
      </w:r>
    </w:p>
    <w:p w:rsidR="005D6975" w:rsidRDefault="005D6975">
      <w:pPr>
        <w:ind w:left="420" w:firstLine="420"/>
      </w:pPr>
      <w:r>
        <w:rPr>
          <w:rFonts w:hint="eastAsia"/>
        </w:rPr>
        <w:t>①</w:t>
      </w:r>
      <w:r>
        <w:rPr>
          <w:rFonts w:hint="eastAsia"/>
        </w:rPr>
        <w:t xml:space="preserve">int </w:t>
      </w:r>
      <w:r w:rsidRPr="00D908AE">
        <w:rPr>
          <w:rFonts w:hint="eastAsia"/>
          <w:color w:val="FF0000"/>
        </w:rPr>
        <w:t>indexOf(</w:t>
      </w:r>
      <w:r>
        <w:rPr>
          <w:rFonts w:hint="eastAsia"/>
        </w:rPr>
        <w:t>String str</w:t>
      </w:r>
      <w:r w:rsidRPr="00D908AE">
        <w:rPr>
          <w:rFonts w:hint="eastAsia"/>
          <w:color w:val="FF0000"/>
        </w:rPr>
        <w:t>)</w:t>
      </w:r>
      <w:r>
        <w:rPr>
          <w:rFonts w:hint="eastAsia"/>
        </w:rPr>
        <w:t>：在给定的字符串中检索</w:t>
      </w:r>
      <w:r>
        <w:rPr>
          <w:rFonts w:hint="eastAsia"/>
        </w:rPr>
        <w:t>str</w:t>
      </w:r>
      <w:r>
        <w:rPr>
          <w:rFonts w:hint="eastAsia"/>
        </w:rPr>
        <w:t>，返回其</w:t>
      </w:r>
      <w:r w:rsidRPr="00D908AE">
        <w:rPr>
          <w:rFonts w:hint="eastAsia"/>
          <w:color w:val="0000FF"/>
        </w:rPr>
        <w:t>第一次出现的位置</w:t>
      </w:r>
      <w:r>
        <w:rPr>
          <w:rFonts w:hint="eastAsia"/>
        </w:rPr>
        <w:t>，</w:t>
      </w:r>
      <w:r>
        <w:rPr>
          <w:rFonts w:hint="eastAsia"/>
        </w:rPr>
        <w:tab/>
      </w:r>
      <w:r>
        <w:rPr>
          <w:rFonts w:hint="eastAsia"/>
        </w:rPr>
        <w:t>找不到则返回</w:t>
      </w:r>
      <w:r>
        <w:rPr>
          <w:rFonts w:hint="eastAsia"/>
        </w:rPr>
        <w:t>-1</w:t>
      </w:r>
      <w:r>
        <w:rPr>
          <w:rFonts w:hint="eastAsia"/>
        </w:rPr>
        <w:t>。</w:t>
      </w:r>
    </w:p>
    <w:p w:rsidR="005D6975" w:rsidRDefault="005D6975">
      <w:pPr>
        <w:ind w:left="420" w:firstLine="420"/>
      </w:pPr>
      <w:r>
        <w:rPr>
          <w:rFonts w:hint="eastAsia"/>
        </w:rPr>
        <w:t>②</w:t>
      </w:r>
      <w:r>
        <w:rPr>
          <w:rFonts w:hint="eastAsia"/>
        </w:rPr>
        <w:t xml:space="preserve">int </w:t>
      </w:r>
      <w:r w:rsidRPr="00D908AE">
        <w:rPr>
          <w:rFonts w:hint="eastAsia"/>
          <w:color w:val="FF0000"/>
        </w:rPr>
        <w:t>indexOf(</w:t>
      </w:r>
      <w:r w:rsidRPr="00D908AE">
        <w:rPr>
          <w:rFonts w:hint="eastAsia"/>
        </w:rPr>
        <w:t>String str,int from</w:t>
      </w:r>
      <w:r w:rsidRPr="00D908AE">
        <w:rPr>
          <w:rFonts w:hint="eastAsia"/>
          <w:color w:val="FF0000"/>
        </w:rPr>
        <w:t>)</w:t>
      </w:r>
      <w:r>
        <w:rPr>
          <w:rFonts w:hint="eastAsia"/>
        </w:rPr>
        <w:t>：在给定的字符串中</w:t>
      </w:r>
      <w:r w:rsidRPr="00D908AE">
        <w:rPr>
          <w:rFonts w:hint="eastAsia"/>
          <w:color w:val="0000FF"/>
        </w:rPr>
        <w:t>从</w:t>
      </w:r>
      <w:r w:rsidRPr="00D908AE">
        <w:rPr>
          <w:rFonts w:hint="eastAsia"/>
          <w:color w:val="0000FF"/>
        </w:rPr>
        <w:t>from</w:t>
      </w:r>
      <w:r w:rsidRPr="00D908AE">
        <w:rPr>
          <w:rFonts w:hint="eastAsia"/>
          <w:color w:val="0000FF"/>
        </w:rPr>
        <w:t>位置开始检索</w:t>
      </w:r>
      <w:r w:rsidRPr="00D908AE">
        <w:rPr>
          <w:rFonts w:hint="eastAsia"/>
          <w:color w:val="0000FF"/>
        </w:rPr>
        <w:t>str</w:t>
      </w:r>
      <w:r>
        <w:rPr>
          <w:rFonts w:hint="eastAsia"/>
        </w:rPr>
        <w:t>，返</w:t>
      </w:r>
      <w:r>
        <w:rPr>
          <w:rFonts w:hint="eastAsia"/>
        </w:rPr>
        <w:tab/>
      </w:r>
      <w:r>
        <w:rPr>
          <w:rFonts w:hint="eastAsia"/>
        </w:rPr>
        <w:t>回其第一次出现的位置，找不到则返回</w:t>
      </w:r>
      <w:r>
        <w:rPr>
          <w:rFonts w:hint="eastAsia"/>
        </w:rPr>
        <w:t>-1</w:t>
      </w:r>
      <w:r>
        <w:rPr>
          <w:rFonts w:hint="eastAsia"/>
        </w:rPr>
        <w:t>（包含</w:t>
      </w:r>
      <w:r>
        <w:rPr>
          <w:rFonts w:hint="eastAsia"/>
        </w:rPr>
        <w:t>from</w:t>
      </w:r>
      <w:r>
        <w:rPr>
          <w:rFonts w:hint="eastAsia"/>
        </w:rPr>
        <w:t>位置，</w:t>
      </w:r>
      <w:r>
        <w:rPr>
          <w:rFonts w:hint="eastAsia"/>
        </w:rPr>
        <w:t>from</w:t>
      </w:r>
      <w:r>
        <w:rPr>
          <w:rFonts w:hint="eastAsia"/>
        </w:rPr>
        <w:t>之前的不看）。</w:t>
      </w:r>
    </w:p>
    <w:p w:rsidR="005D6975" w:rsidRDefault="005D6975">
      <w:pPr>
        <w:ind w:left="420" w:firstLine="420"/>
      </w:pPr>
      <w:r>
        <w:rPr>
          <w:rFonts w:hint="eastAsia"/>
        </w:rPr>
        <w:t>eg</w:t>
      </w:r>
      <w:r>
        <w:rPr>
          <w:rFonts w:hint="eastAsia"/>
        </w:rPr>
        <w:t>：查找</w:t>
      </w:r>
      <w:r>
        <w:rPr>
          <w:rFonts w:hint="eastAsia"/>
        </w:rPr>
        <w:t>Think in Java</w:t>
      </w:r>
      <w:r>
        <w:rPr>
          <w:rFonts w:hint="eastAsia"/>
        </w:rPr>
        <w:t>中</w:t>
      </w:r>
      <w:r>
        <w:rPr>
          <w:rFonts w:hint="eastAsia"/>
        </w:rPr>
        <w:t>in</w:t>
      </w:r>
      <w:r>
        <w:rPr>
          <w:rFonts w:hint="eastAsia"/>
        </w:rPr>
        <w:t>后第一个</w:t>
      </w:r>
      <w:r>
        <w:rPr>
          <w:rFonts w:hint="eastAsia"/>
        </w:rPr>
        <w:t>i</w:t>
      </w:r>
      <w:r>
        <w:rPr>
          <w:rFonts w:hint="eastAsia"/>
        </w:rPr>
        <w:t>的位置</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index=str.indexOf("in"); </w:t>
      </w:r>
      <w:r>
        <w:rPr>
          <w:rFonts w:hint="eastAsia"/>
        </w:rPr>
        <w:tab/>
        <w:t xml:space="preserve">   index=str.indexOf("i",index+"in".length());</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w:t>
      </w:r>
      <w:r>
        <w:rPr>
          <w:rFonts w:hint="eastAsia"/>
        </w:rPr>
        <w:t>这里对</w:t>
      </w:r>
      <w:r>
        <w:rPr>
          <w:rFonts w:hint="eastAsia"/>
        </w:rPr>
        <w:t>from</w:t>
      </w:r>
      <w:r>
        <w:rPr>
          <w:rFonts w:hint="eastAsia"/>
        </w:rPr>
        <w:t>参数加</w:t>
      </w:r>
      <w:r>
        <w:rPr>
          <w:rFonts w:hint="eastAsia"/>
        </w:rPr>
        <w:t>in</w:t>
      </w:r>
      <w:r>
        <w:rPr>
          <w:rFonts w:hint="eastAsia"/>
        </w:rPr>
        <w:t>的长度的目的是</w:t>
      </w:r>
      <w:r>
        <w:rPr>
          <w:rFonts w:hint="eastAsia"/>
        </w:rPr>
        <w:t xml:space="preserve"> </w:t>
      </w:r>
      <w:r>
        <w:rPr>
          <w:rFonts w:hint="eastAsia"/>
        </w:rPr>
        <w:t>从</w:t>
      </w:r>
      <w:r>
        <w:rPr>
          <w:rFonts w:hint="eastAsia"/>
        </w:rPr>
        <w:t>in</w:t>
      </w:r>
      <w:r>
        <w:rPr>
          <w:rFonts w:hint="eastAsia"/>
        </w:rPr>
        <w:t>之后的位置开始查找</w:t>
      </w:r>
    </w:p>
    <w:p w:rsidR="005D6975" w:rsidRDefault="005D6975">
      <w:pPr>
        <w:ind w:left="420" w:firstLine="420"/>
      </w:pPr>
      <w:r>
        <w:rPr>
          <w:rFonts w:hint="eastAsia"/>
        </w:rPr>
        <w:t>③</w:t>
      </w:r>
      <w:r>
        <w:rPr>
          <w:rFonts w:hint="eastAsia"/>
        </w:rPr>
        <w:t>int lastIndexOf(String str)</w:t>
      </w:r>
      <w:r>
        <w:rPr>
          <w:rFonts w:hint="eastAsia"/>
        </w:rPr>
        <w:t>：在给定的字符串中检索</w:t>
      </w:r>
      <w:r>
        <w:rPr>
          <w:rFonts w:hint="eastAsia"/>
        </w:rPr>
        <w:t>str</w:t>
      </w:r>
      <w:r>
        <w:rPr>
          <w:rFonts w:hint="eastAsia"/>
        </w:rPr>
        <w:t>，返回其最后一次</w:t>
      </w:r>
      <w:r>
        <w:rPr>
          <w:rFonts w:hint="eastAsia"/>
        </w:rPr>
        <w:tab/>
      </w:r>
      <w:r>
        <w:rPr>
          <w:rFonts w:hint="eastAsia"/>
        </w:rPr>
        <w:t>出现的</w:t>
      </w:r>
      <w:r>
        <w:rPr>
          <w:rFonts w:hint="eastAsia"/>
        </w:rPr>
        <w:tab/>
      </w:r>
      <w:r>
        <w:rPr>
          <w:rFonts w:hint="eastAsia"/>
        </w:rPr>
        <w:t>位置，找不到则返回</w:t>
      </w:r>
      <w:r>
        <w:rPr>
          <w:rFonts w:hint="eastAsia"/>
        </w:rPr>
        <w:t>-1</w:t>
      </w:r>
      <w:r>
        <w:rPr>
          <w:rFonts w:hint="eastAsia"/>
        </w:rPr>
        <w:t>（也可认为从右往左找，第一次出现的位置）。</w:t>
      </w:r>
    </w:p>
    <w:p w:rsidR="005D6975" w:rsidRDefault="005D6975">
      <w:pPr>
        <w:ind w:left="420" w:firstLineChars="200" w:firstLine="420"/>
      </w:pPr>
      <w:r>
        <w:rPr>
          <w:rFonts w:hint="eastAsia"/>
        </w:rPr>
        <w:lastRenderedPageBreak/>
        <w:t>④</w:t>
      </w:r>
      <w:r>
        <w:rPr>
          <w:rFonts w:hint="eastAsia"/>
        </w:rPr>
        <w:t>int lastIndexOf(String str,int from)</w:t>
      </w:r>
      <w:r>
        <w:rPr>
          <w:rFonts w:hint="eastAsia"/>
        </w:rPr>
        <w:t>：在给定的字符串中从</w:t>
      </w:r>
      <w:r>
        <w:rPr>
          <w:rFonts w:hint="eastAsia"/>
        </w:rPr>
        <w:t>from</w:t>
      </w:r>
      <w:r>
        <w:rPr>
          <w:rFonts w:hint="eastAsia"/>
        </w:rPr>
        <w:t>位置开始检索</w:t>
      </w:r>
      <w:r>
        <w:rPr>
          <w:rFonts w:hint="eastAsia"/>
        </w:rPr>
        <w:t>str</w:t>
      </w:r>
      <w:r>
        <w:rPr>
          <w:rFonts w:hint="eastAsia"/>
        </w:rPr>
        <w:t>，</w:t>
      </w:r>
      <w:r>
        <w:rPr>
          <w:rFonts w:hint="eastAsia"/>
        </w:rPr>
        <w:tab/>
      </w:r>
      <w:r>
        <w:rPr>
          <w:rFonts w:hint="eastAsia"/>
        </w:rPr>
        <w:t>返回其最后一次出现的位置，找不到则返回</w:t>
      </w:r>
      <w:r>
        <w:rPr>
          <w:rFonts w:hint="eastAsia"/>
        </w:rPr>
        <w:t>-1</w:t>
      </w:r>
      <w:r>
        <w:rPr>
          <w:rFonts w:hint="eastAsia"/>
        </w:rPr>
        <w:t>（包含</w:t>
      </w:r>
      <w:r>
        <w:rPr>
          <w:rFonts w:hint="eastAsia"/>
        </w:rPr>
        <w:t>from</w:t>
      </w:r>
      <w:r>
        <w:rPr>
          <w:rFonts w:hint="eastAsia"/>
        </w:rPr>
        <w:t>位置，</w:t>
      </w:r>
      <w:r>
        <w:rPr>
          <w:rFonts w:hint="eastAsia"/>
        </w:rPr>
        <w:t>from</w:t>
      </w:r>
      <w:r>
        <w:rPr>
          <w:rFonts w:hint="eastAsia"/>
        </w:rPr>
        <w:t>之后的不看）。</w:t>
      </w:r>
    </w:p>
    <w:p w:rsidR="005D6975" w:rsidRDefault="005D6975">
      <w:pPr>
        <w:numPr>
          <w:ilvl w:val="0"/>
          <w:numId w:val="54"/>
        </w:numPr>
        <w:ind w:firstLineChars="200" w:firstLine="420"/>
      </w:pPr>
      <w:r>
        <w:rPr>
          <w:rFonts w:hint="eastAsia"/>
        </w:rPr>
        <w:t>charAt</w:t>
      </w:r>
      <w:r>
        <w:rPr>
          <w:rFonts w:hint="eastAsia"/>
        </w:rPr>
        <w:t>方法：</w:t>
      </w:r>
      <w:r>
        <w:rPr>
          <w:rFonts w:hint="eastAsia"/>
        </w:rPr>
        <w:t>char charAt(int index)</w:t>
      </w:r>
      <w:r>
        <w:rPr>
          <w:rFonts w:hint="eastAsia"/>
        </w:rPr>
        <w:t>：返回字符串指定位置（</w:t>
      </w:r>
      <w:r>
        <w:rPr>
          <w:rFonts w:hint="eastAsia"/>
        </w:rPr>
        <w:t>index</w:t>
      </w:r>
      <w:r>
        <w:rPr>
          <w:rFonts w:hint="eastAsia"/>
        </w:rPr>
        <w:t>）的字符。</w:t>
      </w:r>
    </w:p>
    <w:p w:rsidR="005D6975" w:rsidRDefault="005D6975">
      <w:pPr>
        <w:ind w:left="420" w:firstLine="420"/>
      </w:pPr>
      <w:r>
        <w:rPr>
          <w:rFonts w:hint="eastAsia"/>
        </w:rPr>
        <w:t>eg</w:t>
      </w:r>
      <w:r>
        <w:rPr>
          <w:rFonts w:hint="eastAsia"/>
        </w:rPr>
        <w:t>：判断是否是回文：上海自来水来自海上</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boolean tf=true;</w:t>
      </w:r>
      <w:r>
        <w:rPr>
          <w:rFonts w:hint="eastAsia"/>
        </w:rPr>
        <w:tab/>
        <w:t>for(int i=0;i&lt;str2.length()/2;i++){</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//char first=str2.charAt(i);  </w:t>
      </w:r>
      <w:r>
        <w:rPr>
          <w:rFonts w:hint="eastAsia"/>
        </w:rPr>
        <w:tab/>
        <w:t>//char last=str2.charAt(str2.length()-i-1);</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if(str2.charAt(i)!=str2.charAt(str2.length()-i-1)){//</w:t>
      </w:r>
      <w:r>
        <w:rPr>
          <w:rFonts w:hint="eastAsia"/>
        </w:rPr>
        <w:t>优化</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tf = false; </w:t>
      </w:r>
      <w:r>
        <w:rPr>
          <w:rFonts w:hint="eastAsia"/>
        </w:rPr>
        <w:tab/>
        <w:t>break;//</w:t>
      </w:r>
      <w:r>
        <w:rPr>
          <w:rFonts w:hint="eastAsia"/>
        </w:rPr>
        <w:t>已经不是回文了，就没有必要再继续检查了</w:t>
      </w:r>
      <w:r>
        <w:rPr>
          <w:rFonts w:hint="eastAsia"/>
        </w:rPr>
        <w:t xml:space="preserve">  } </w:t>
      </w:r>
      <w:r>
        <w:rPr>
          <w:rFonts w:hint="eastAsia"/>
        </w:rPr>
        <w:tab/>
        <w:t xml:space="preserve"> }</w:t>
      </w:r>
    </w:p>
    <w:p w:rsidR="005D6975" w:rsidRDefault="005D6975" w:rsidP="00C13E61">
      <w:pPr>
        <w:numPr>
          <w:ilvl w:val="0"/>
          <w:numId w:val="54"/>
        </w:numPr>
        <w:ind w:firstLineChars="200" w:firstLine="420"/>
      </w:pPr>
      <w:r w:rsidRPr="00D908AE">
        <w:rPr>
          <w:rFonts w:hint="eastAsia"/>
          <w:color w:val="FF0000"/>
        </w:rPr>
        <w:t>substring</w:t>
      </w:r>
      <w:r>
        <w:rPr>
          <w:rFonts w:hint="eastAsia"/>
        </w:rPr>
        <w:t>方法（</w:t>
      </w:r>
      <w:r>
        <w:rPr>
          <w:rFonts w:hint="eastAsia"/>
          <w:shd w:val="clear" w:color="FFFFFF" w:fill="D9D9D9"/>
        </w:rPr>
        <w:t>子串</w:t>
      </w:r>
      <w:r>
        <w:rPr>
          <w:rFonts w:hint="eastAsia"/>
        </w:rPr>
        <w:t>）：</w:t>
      </w:r>
      <w:r w:rsidRPr="00D908AE">
        <w:rPr>
          <w:rFonts w:hint="eastAsia"/>
          <w:color w:val="0000FF"/>
        </w:rPr>
        <w:t>字符串的截取</w:t>
      </w:r>
      <w:r>
        <w:rPr>
          <w:rFonts w:hint="eastAsia"/>
        </w:rPr>
        <w:t>，下标从</w:t>
      </w:r>
      <w:r>
        <w:rPr>
          <w:rFonts w:hint="eastAsia"/>
        </w:rPr>
        <w:t>0</w:t>
      </w:r>
      <w:r>
        <w:rPr>
          <w:rFonts w:hint="eastAsia"/>
        </w:rPr>
        <w:t>开始的。</w:t>
      </w:r>
    </w:p>
    <w:p w:rsidR="005D6975" w:rsidRDefault="005D6975">
      <w:pPr>
        <w:ind w:leftChars="200" w:left="420" w:firstLine="420"/>
      </w:pPr>
      <w:r>
        <w:rPr>
          <w:rFonts w:hint="eastAsia"/>
        </w:rPr>
        <w:t>①</w:t>
      </w:r>
      <w:r>
        <w:rPr>
          <w:rFonts w:hint="eastAsia"/>
        </w:rPr>
        <w:t>String substring(int start,int end)</w:t>
      </w:r>
      <w:r>
        <w:rPr>
          <w:rFonts w:hint="eastAsia"/>
        </w:rPr>
        <w:t>：返回下标从</w:t>
      </w:r>
      <w:r>
        <w:rPr>
          <w:rFonts w:hint="eastAsia"/>
        </w:rPr>
        <w:t>start</w:t>
      </w:r>
      <w:r>
        <w:rPr>
          <w:rFonts w:hint="eastAsia"/>
        </w:rPr>
        <w:t>开始（包含）到</w:t>
      </w:r>
      <w:r>
        <w:rPr>
          <w:rFonts w:hint="eastAsia"/>
        </w:rPr>
        <w:t>end</w:t>
      </w:r>
      <w:r>
        <w:rPr>
          <w:rFonts w:hint="eastAsia"/>
        </w:rPr>
        <w:t>结束的字</w:t>
      </w:r>
      <w:r>
        <w:rPr>
          <w:rFonts w:hint="eastAsia"/>
        </w:rPr>
        <w:tab/>
      </w:r>
      <w:r>
        <w:rPr>
          <w:rFonts w:hint="eastAsia"/>
        </w:rPr>
        <w:t>符串（不包含）。</w:t>
      </w:r>
    </w:p>
    <w:p w:rsidR="005D6975" w:rsidRDefault="005D6975">
      <w:pPr>
        <w:ind w:leftChars="200" w:left="420" w:firstLine="420"/>
      </w:pPr>
      <w:r>
        <w:rPr>
          <w:rFonts w:hint="eastAsia"/>
        </w:rPr>
        <w:t>②</w:t>
      </w:r>
      <w:r>
        <w:rPr>
          <w:rFonts w:hint="eastAsia"/>
        </w:rPr>
        <w:t>String substring(int start)</w:t>
      </w:r>
      <w:r>
        <w:rPr>
          <w:rFonts w:hint="eastAsia"/>
        </w:rPr>
        <w:t>：返回下标从</w:t>
      </w:r>
      <w:r>
        <w:rPr>
          <w:rFonts w:hint="eastAsia"/>
        </w:rPr>
        <w:t>start</w:t>
      </w:r>
      <w:r>
        <w:rPr>
          <w:rFonts w:hint="eastAsia"/>
        </w:rPr>
        <w:t>开始（包含）到结尾的字符串。</w:t>
      </w:r>
    </w:p>
    <w:p w:rsidR="005D6975" w:rsidRDefault="005D6975">
      <w:pPr>
        <w:numPr>
          <w:ilvl w:val="0"/>
          <w:numId w:val="54"/>
        </w:numPr>
        <w:ind w:firstLineChars="200" w:firstLine="420"/>
      </w:pPr>
      <w:r>
        <w:rPr>
          <w:rFonts w:hint="eastAsia"/>
        </w:rPr>
        <w:t>getBytes</w:t>
      </w:r>
      <w:r>
        <w:rPr>
          <w:rFonts w:hint="eastAsia"/>
        </w:rPr>
        <w:t>方法（</w:t>
      </w:r>
      <w:r>
        <w:rPr>
          <w:rFonts w:hint="eastAsia"/>
          <w:shd w:val="clear" w:color="FFFFFF" w:fill="D9D9D9"/>
        </w:rPr>
        <w:t>编码</w:t>
      </w:r>
      <w:r>
        <w:rPr>
          <w:rFonts w:hint="eastAsia"/>
        </w:rPr>
        <w:t>）：将字符串转换为相应的字节。</w:t>
      </w:r>
    </w:p>
    <w:p w:rsidR="005D6975" w:rsidRDefault="005D6975">
      <w:pPr>
        <w:ind w:leftChars="200" w:left="420" w:firstLine="420"/>
      </w:pPr>
      <w:r>
        <w:rPr>
          <w:rFonts w:hint="eastAsia"/>
        </w:rPr>
        <w:t>①</w:t>
      </w:r>
      <w:r>
        <w:rPr>
          <w:rFonts w:hint="eastAsia"/>
        </w:rPr>
        <w:t>byte[] getBytes()</w:t>
      </w:r>
      <w:r>
        <w:rPr>
          <w:rFonts w:hint="eastAsia"/>
        </w:rPr>
        <w:t>：以当前系统默认的字符串编码集，返回字符串所对应的二进制</w:t>
      </w:r>
      <w:r>
        <w:rPr>
          <w:rFonts w:hint="eastAsia"/>
        </w:rPr>
        <w:tab/>
      </w:r>
      <w:r>
        <w:rPr>
          <w:rFonts w:hint="eastAsia"/>
        </w:rPr>
        <w:t>序列。如：</w:t>
      </w:r>
      <w:r>
        <w:rPr>
          <w:rFonts w:hint="eastAsia"/>
        </w:rPr>
        <w:t>byte[] array=str.getBytes(); System.out.println(Arrays.toString(array));</w:t>
      </w:r>
    </w:p>
    <w:p w:rsidR="005D6975" w:rsidRDefault="005D6975">
      <w:pPr>
        <w:ind w:leftChars="200" w:left="420" w:firstLine="420"/>
      </w:pPr>
      <w:r>
        <w:rPr>
          <w:rFonts w:hint="eastAsia"/>
        </w:rPr>
        <w:t>②</w:t>
      </w:r>
      <w:r>
        <w:rPr>
          <w:rFonts w:hint="eastAsia"/>
        </w:rPr>
        <w:t>byte[] getBytes(String charsetName)</w:t>
      </w:r>
      <w:r>
        <w:rPr>
          <w:rFonts w:hint="eastAsia"/>
        </w:rPr>
        <w:t>：以指定的字符串编码集，返回字符串所对应</w:t>
      </w:r>
      <w:r>
        <w:rPr>
          <w:rFonts w:hint="eastAsia"/>
        </w:rPr>
        <w:tab/>
      </w:r>
      <w:r>
        <w:rPr>
          <w:rFonts w:hint="eastAsia"/>
        </w:rPr>
        <w:t>的二进制序列。这个重载方法需要捕获异常，这里可能引发没有这个编码集的异常，</w:t>
      </w:r>
      <w:r>
        <w:rPr>
          <w:rFonts w:hint="eastAsia"/>
        </w:rPr>
        <w:tab/>
        <w:t>UnsupportedEncodingException</w:t>
      </w:r>
      <w:r>
        <w:rPr>
          <w:rFonts w:hint="eastAsia"/>
        </w:rPr>
        <w:t>，如：</w:t>
      </w:r>
      <w:r>
        <w:rPr>
          <w:rFonts w:hint="eastAsia"/>
        </w:rPr>
        <w:t>str="</w:t>
      </w:r>
      <w:r>
        <w:rPr>
          <w:rFonts w:hint="eastAsia"/>
        </w:rPr>
        <w:t>常</w:t>
      </w:r>
      <w:r>
        <w:rPr>
          <w:rFonts w:hint="eastAsia"/>
        </w:rPr>
        <w:t>"; byte[] bs=info.getBytes("UTF-8");</w:t>
      </w:r>
    </w:p>
    <w:p w:rsidR="005D6975" w:rsidRDefault="005D6975">
      <w:pPr>
        <w:numPr>
          <w:ilvl w:val="0"/>
          <w:numId w:val="55"/>
        </w:numPr>
        <w:tabs>
          <w:tab w:val="left" w:pos="1260"/>
        </w:tabs>
        <w:ind w:left="1260"/>
      </w:pPr>
      <w:r>
        <w:rPr>
          <w:rFonts w:hint="eastAsia"/>
        </w:rPr>
        <w:t>注意事项：</w:t>
      </w:r>
    </w:p>
    <w:p w:rsidR="005D6975" w:rsidRDefault="005D6975">
      <w:pPr>
        <w:numPr>
          <w:ilvl w:val="0"/>
          <w:numId w:val="56"/>
        </w:numPr>
        <w:tabs>
          <w:tab w:val="left" w:pos="1680"/>
        </w:tabs>
        <w:ind w:left="1680"/>
      </w:pPr>
      <w:r>
        <w:rPr>
          <w:rFonts w:hint="eastAsia"/>
        </w:rPr>
        <w:t>Windows</w:t>
      </w:r>
      <w:r>
        <w:rPr>
          <w:rFonts w:hint="eastAsia"/>
        </w:rPr>
        <w:t>的默认编码集</w:t>
      </w:r>
      <w:r>
        <w:rPr>
          <w:rFonts w:hint="eastAsia"/>
        </w:rPr>
        <w:t>GBK</w:t>
      </w:r>
      <w:r>
        <w:rPr>
          <w:rFonts w:hint="eastAsia"/>
        </w:rPr>
        <w:t>：英文用</w:t>
      </w:r>
      <w:r>
        <w:rPr>
          <w:rFonts w:hint="eastAsia"/>
        </w:rPr>
        <w:t>1</w:t>
      </w:r>
      <w:r>
        <w:rPr>
          <w:rFonts w:hint="eastAsia"/>
        </w:rPr>
        <w:t>个字节描述，汉字用</w:t>
      </w:r>
      <w:r>
        <w:rPr>
          <w:rFonts w:hint="eastAsia"/>
        </w:rPr>
        <w:t>2</w:t>
      </w:r>
      <w:r>
        <w:rPr>
          <w:rFonts w:hint="eastAsia"/>
        </w:rPr>
        <w:t>个字节描述；</w:t>
      </w:r>
      <w:r>
        <w:rPr>
          <w:rFonts w:hint="eastAsia"/>
        </w:rPr>
        <w:t>ISO-8859-1</w:t>
      </w:r>
      <w:r>
        <w:rPr>
          <w:rFonts w:hint="eastAsia"/>
        </w:rPr>
        <w:t>欧洲常用编码集：汉字用</w:t>
      </w:r>
      <w:r>
        <w:rPr>
          <w:rFonts w:hint="eastAsia"/>
        </w:rPr>
        <w:t>3</w:t>
      </w:r>
      <w:r>
        <w:rPr>
          <w:rFonts w:hint="eastAsia"/>
        </w:rPr>
        <w:t>个字节描述；</w:t>
      </w:r>
      <w:r>
        <w:rPr>
          <w:rFonts w:hint="eastAsia"/>
        </w:rPr>
        <w:t>GBK</w:t>
      </w:r>
      <w:r>
        <w:rPr>
          <w:rFonts w:hint="eastAsia"/>
        </w:rPr>
        <w:t>国标；</w:t>
      </w:r>
      <w:r>
        <w:rPr>
          <w:rFonts w:hint="eastAsia"/>
        </w:rPr>
        <w:t>GB2312</w:t>
      </w:r>
      <w:r>
        <w:rPr>
          <w:rFonts w:hint="eastAsia"/>
        </w:rPr>
        <w:t>国标；</w:t>
      </w:r>
      <w:r>
        <w:rPr>
          <w:rFonts w:hint="eastAsia"/>
        </w:rPr>
        <w:t>UTF-8</w:t>
      </w:r>
      <w:r>
        <w:rPr>
          <w:rFonts w:hint="eastAsia"/>
        </w:rPr>
        <w:t>编码集是最常用的：汉字用</w:t>
      </w:r>
      <w:r>
        <w:rPr>
          <w:rFonts w:hint="eastAsia"/>
        </w:rPr>
        <w:t>3</w:t>
      </w:r>
      <w:r>
        <w:rPr>
          <w:rFonts w:hint="eastAsia"/>
        </w:rPr>
        <w:t>个字节描述。</w:t>
      </w:r>
    </w:p>
    <w:p w:rsidR="005D6975" w:rsidRDefault="005D6975">
      <w:pPr>
        <w:numPr>
          <w:ilvl w:val="0"/>
          <w:numId w:val="57"/>
        </w:numPr>
        <w:tabs>
          <w:tab w:val="left" w:pos="1680"/>
        </w:tabs>
        <w:ind w:left="1680"/>
      </w:pPr>
      <w:r>
        <w:rPr>
          <w:rFonts w:hint="eastAsia"/>
        </w:rPr>
        <w:t>编码：将数据以特定格式转换为字节；解码：将字节以特定格式转换为数据。</w:t>
      </w:r>
    </w:p>
    <w:p w:rsidR="005D6975" w:rsidRDefault="005D6975">
      <w:pPr>
        <w:numPr>
          <w:ilvl w:val="0"/>
          <w:numId w:val="58"/>
        </w:numPr>
        <w:tabs>
          <w:tab w:val="left" w:pos="1680"/>
        </w:tabs>
        <w:ind w:left="1680"/>
      </w:pPr>
      <w:r>
        <w:t>String(byte[] bytes,</w:t>
      </w:r>
      <w:r>
        <w:rPr>
          <w:rFonts w:hint="eastAsia"/>
        </w:rPr>
        <w:t xml:space="preserve"> </w:t>
      </w:r>
      <w:hyperlink r:id="rId25" w:history="1">
        <w:r>
          <w:t>String</w:t>
        </w:r>
      </w:hyperlink>
      <w:r>
        <w:t xml:space="preserve"> charsetName) </w:t>
      </w:r>
      <w:r>
        <w:rPr>
          <w:rFonts w:hint="eastAsia"/>
        </w:rPr>
        <w:t>：</w:t>
      </w:r>
      <w:r>
        <w:t>通过使用指定的</w:t>
      </w:r>
      <w:hyperlink r:id="rId26" w:history="1">
        <w:r>
          <w:t>charset</w:t>
        </w:r>
      </w:hyperlink>
      <w:r>
        <w:t>解码指定的</w:t>
      </w:r>
      <w:r>
        <w:t>byte</w:t>
      </w:r>
      <w:r>
        <w:t>数组，构造一个新的</w:t>
      </w:r>
      <w:r>
        <w:t>String</w:t>
      </w:r>
      <w:r>
        <w:t>。</w:t>
      </w:r>
      <w:r>
        <w:rPr>
          <w:rFonts w:hint="eastAsia"/>
        </w:rPr>
        <w:t>如：</w:t>
      </w:r>
      <w:r>
        <w:rPr>
          <w:rFonts w:hint="eastAsia"/>
        </w:rPr>
        <w:t>String str=new String(bs,"UTF-8");</w:t>
      </w:r>
    </w:p>
    <w:p w:rsidR="005D6975" w:rsidRDefault="005D6975">
      <w:pPr>
        <w:numPr>
          <w:ilvl w:val="0"/>
          <w:numId w:val="59"/>
        </w:numPr>
        <w:ind w:firstLineChars="200" w:firstLine="420"/>
      </w:pPr>
      <w:r>
        <w:rPr>
          <w:rFonts w:hint="eastAsia"/>
        </w:rPr>
        <w:t>split</w:t>
      </w:r>
      <w:r>
        <w:rPr>
          <w:rFonts w:hint="eastAsia"/>
        </w:rPr>
        <w:t>方法（</w:t>
      </w:r>
      <w:r>
        <w:rPr>
          <w:rFonts w:hint="eastAsia"/>
          <w:shd w:val="clear" w:color="FFFFFF" w:fill="D9D9D9"/>
        </w:rPr>
        <w:t>拆分</w:t>
      </w:r>
      <w:r>
        <w:rPr>
          <w:rFonts w:hint="eastAsia"/>
        </w:rPr>
        <w:t>）：字符串的拆分。</w:t>
      </w:r>
    </w:p>
    <w:p w:rsidR="005D6975" w:rsidRDefault="005D6975">
      <w:pPr>
        <w:ind w:leftChars="200" w:left="420" w:firstLine="420"/>
      </w:pPr>
      <w:r>
        <w:rPr>
          <w:rFonts w:hint="eastAsia"/>
        </w:rPr>
        <w:t>String[] split(String regex)</w:t>
      </w:r>
      <w:r>
        <w:rPr>
          <w:rFonts w:hint="eastAsia"/>
        </w:rPr>
        <w:t>：参数</w:t>
      </w:r>
      <w:r>
        <w:rPr>
          <w:rFonts w:hint="eastAsia"/>
        </w:rPr>
        <w:t>regex</w:t>
      </w:r>
      <w:r>
        <w:rPr>
          <w:rFonts w:hint="eastAsia"/>
        </w:rPr>
        <w:t>为正则表达式，以</w:t>
      </w:r>
      <w:r>
        <w:rPr>
          <w:rFonts w:hint="eastAsia"/>
        </w:rPr>
        <w:t>regex</w:t>
      </w:r>
      <w:r>
        <w:rPr>
          <w:rFonts w:hint="eastAsia"/>
        </w:rPr>
        <w:t>所表示的字符串为</w:t>
      </w:r>
      <w:r>
        <w:rPr>
          <w:rFonts w:hint="eastAsia"/>
        </w:rPr>
        <w:tab/>
      </w:r>
      <w:r>
        <w:rPr>
          <w:rFonts w:hint="eastAsia"/>
        </w:rPr>
        <w:t>分隔符，将字符串拆分成字符串数组。其中，</w:t>
      </w:r>
      <w:r>
        <w:rPr>
          <w:rFonts w:hint="eastAsia"/>
        </w:rPr>
        <w:t>regex</w:t>
      </w:r>
      <w:r>
        <w:rPr>
          <w:rFonts w:hint="eastAsia"/>
        </w:rPr>
        <w:t>所表示的字符串不被保留，即</w:t>
      </w:r>
      <w:r>
        <w:rPr>
          <w:rFonts w:hint="eastAsia"/>
        </w:rPr>
        <w:tab/>
      </w:r>
      <w:r>
        <w:rPr>
          <w:rFonts w:hint="eastAsia"/>
        </w:rPr>
        <w:t>不会存到字符串数组中，可理解为被一刀切，消失！</w:t>
      </w:r>
    </w:p>
    <w:p w:rsidR="005D6975" w:rsidRDefault="005D6975">
      <w:pPr>
        <w:ind w:left="420" w:firstLine="420"/>
      </w:pPr>
      <w:r>
        <w:rPr>
          <w:rFonts w:hint="eastAsia"/>
        </w:rPr>
        <w:t>eg</w:t>
      </w:r>
      <w:r>
        <w:rPr>
          <w:rFonts w:hint="eastAsia"/>
        </w:rPr>
        <w:t>：对图片名重新定义，保留图片原来后缀</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String name="me.jpg";            String[] nameArray=name.split("\\.");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w:t>
      </w:r>
      <w:r>
        <w:rPr>
          <w:rFonts w:hint="eastAsia"/>
        </w:rPr>
        <w:t>以正则表达式拆分</w:t>
      </w:r>
      <w:r>
        <w:rPr>
          <w:rFonts w:hint="eastAsia"/>
        </w:rPr>
        <w:t xml:space="preserve"> .</w:t>
      </w:r>
      <w:r>
        <w:rPr>
          <w:rFonts w:hint="eastAsia"/>
        </w:rPr>
        <w:t>有特殊含义，所以用</w:t>
      </w:r>
      <w:r>
        <w:rPr>
          <w:rFonts w:hint="eastAsia"/>
        </w:rPr>
        <w:t xml:space="preserve">\\. </w:t>
      </w:r>
      <w:r>
        <w:rPr>
          <w:rFonts w:hint="eastAsia"/>
        </w:rPr>
        <w:t>转义</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System.out.println("</w:t>
      </w:r>
      <w:r>
        <w:rPr>
          <w:rFonts w:hint="eastAsia"/>
        </w:rPr>
        <w:t>数组长度：</w:t>
      </w:r>
      <w:r>
        <w:rPr>
          <w:rFonts w:hint="eastAsia"/>
        </w:rPr>
        <w:t>"+nameArray.length);//</w:t>
      </w:r>
      <w:r>
        <w:rPr>
          <w:rFonts w:hint="eastAsia"/>
        </w:rPr>
        <w:t>如果不用</w:t>
      </w:r>
      <w:r>
        <w:rPr>
          <w:rFonts w:hint="eastAsia"/>
        </w:rPr>
        <w:t>\\.</w:t>
      </w:r>
      <w:r>
        <w:rPr>
          <w:rFonts w:hint="eastAsia"/>
        </w:rPr>
        <w:t>则长度为</w:t>
      </w:r>
      <w:r>
        <w:rPr>
          <w:rFonts w:hint="eastAsia"/>
        </w:rPr>
        <w:t>0</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System.out.println(Arrays.toString(nameArray));//</w:t>
      </w:r>
      <w:r>
        <w:rPr>
          <w:rFonts w:hint="eastAsia"/>
        </w:rPr>
        <w:t>任意字符都切一刀，都被切没了</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String newName="123497643."+nameArray[1];</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System.out.println("</w:t>
      </w:r>
      <w:r>
        <w:rPr>
          <w:rFonts w:hint="eastAsia"/>
        </w:rPr>
        <w:t>新图片名：</w:t>
      </w:r>
      <w:r>
        <w:rPr>
          <w:rFonts w:hint="eastAsia"/>
        </w:rPr>
        <w:t>"+newName);</w:t>
      </w:r>
    </w:p>
    <w:p w:rsidR="005D6975" w:rsidRDefault="005D6975">
      <w:pPr>
        <w:numPr>
          <w:ilvl w:val="0"/>
          <w:numId w:val="60"/>
        </w:numPr>
        <w:tabs>
          <w:tab w:val="left" w:pos="1260"/>
        </w:tabs>
        <w:ind w:left="1260"/>
      </w:pPr>
      <w:r>
        <w:rPr>
          <w:rFonts w:hint="eastAsia"/>
        </w:rPr>
        <w:t>注意事项：分隔符放前、中都没事，放最后将把无效内容都忽略。</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String str="123,456,789,456,,,";</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String[] array=str.split(",");//</w:t>
      </w:r>
      <w:r>
        <w:rPr>
          <w:rFonts w:hint="eastAsia"/>
        </w:rPr>
        <w:t>分隔符放前、中都没事，放最后将把无效内容都忽略</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System.out.println(Arrays.toString(array));//[123, 456, 789, 456]</w:t>
      </w:r>
    </w:p>
    <w:p w:rsidR="005D6975" w:rsidRDefault="005D6975">
      <w:pPr>
        <w:numPr>
          <w:ilvl w:val="0"/>
          <w:numId w:val="59"/>
        </w:numPr>
        <w:ind w:firstLineChars="200" w:firstLine="420"/>
      </w:pPr>
      <w:r>
        <w:rPr>
          <w:rFonts w:hint="eastAsia"/>
        </w:rPr>
        <w:t>replace</w:t>
      </w:r>
      <w:r>
        <w:rPr>
          <w:rFonts w:hint="eastAsia"/>
        </w:rPr>
        <w:t>方法：字符串的替换。</w:t>
      </w:r>
    </w:p>
    <w:p w:rsidR="005D6975" w:rsidRDefault="005D6975">
      <w:pPr>
        <w:ind w:leftChars="200" w:left="420" w:firstLine="420"/>
      </w:pPr>
      <w:r>
        <w:rPr>
          <w:rFonts w:hint="eastAsia"/>
        </w:rPr>
        <w:t>String replaceAll(String regex,String replacement)</w:t>
      </w:r>
      <w:r>
        <w:rPr>
          <w:rFonts w:hint="eastAsia"/>
        </w:rPr>
        <w:t>：将字符串中匹配正则表达式</w:t>
      </w:r>
      <w:r>
        <w:rPr>
          <w:rFonts w:hint="eastAsia"/>
        </w:rPr>
        <w:t>regex</w:t>
      </w:r>
      <w:r>
        <w:rPr>
          <w:rFonts w:hint="eastAsia"/>
        </w:rPr>
        <w:tab/>
      </w:r>
      <w:r>
        <w:rPr>
          <w:rFonts w:hint="eastAsia"/>
        </w:rPr>
        <w:t>的字符串替换成</w:t>
      </w:r>
      <w:r>
        <w:rPr>
          <w:rFonts w:hint="eastAsia"/>
        </w:rPr>
        <w:t>replacement</w:t>
      </w:r>
      <w:r>
        <w:rPr>
          <w:rFonts w:hint="eastAsia"/>
        </w:rPr>
        <w:t>。如：</w:t>
      </w:r>
      <w:r>
        <w:rPr>
          <w:rFonts w:hint="eastAsia"/>
        </w:rPr>
        <w:t xml:space="preserve">String str1=str.replaceAll("[0-9]+", "chang"); </w:t>
      </w:r>
    </w:p>
    <w:p w:rsidR="005D6975" w:rsidRDefault="005D6975">
      <w:pPr>
        <w:numPr>
          <w:ilvl w:val="0"/>
          <w:numId w:val="59"/>
        </w:numPr>
        <w:ind w:firstLineChars="200" w:firstLine="420"/>
      </w:pPr>
      <w:r>
        <w:rPr>
          <w:rFonts w:hint="eastAsia"/>
        </w:rPr>
        <w:lastRenderedPageBreak/>
        <w:t>String.valueOf()</w:t>
      </w:r>
      <w:r>
        <w:rPr>
          <w:rFonts w:hint="eastAsia"/>
        </w:rPr>
        <w:t>方法：重载的静态方法，用于返回各类型的字符串形式。</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String.valueOf(1);//</w:t>
      </w:r>
      <w:r>
        <w:rPr>
          <w:rFonts w:hint="eastAsia"/>
        </w:rPr>
        <w:t>整数，返回字符串</w:t>
      </w:r>
      <w:r>
        <w:rPr>
          <w:rFonts w:hint="eastAsia"/>
        </w:rPr>
        <w:t>1</w:t>
      </w:r>
      <w:r>
        <w:rPr>
          <w:rFonts w:hint="eastAsia"/>
        </w:rPr>
        <w:tab/>
        <w:t>String.valueOf(2.1);//</w:t>
      </w:r>
      <w:r>
        <w:rPr>
          <w:rFonts w:hint="eastAsia"/>
        </w:rPr>
        <w:t>浮点数，返回字符串</w:t>
      </w:r>
      <w:r>
        <w:rPr>
          <w:rFonts w:hint="eastAsia"/>
        </w:rPr>
        <w:t>1.2</w:t>
      </w:r>
    </w:p>
    <w:p w:rsidR="005D6975" w:rsidRDefault="005D6975">
      <w:pPr>
        <w:pStyle w:val="2"/>
        <w:rPr>
          <w:rFonts w:hint="default"/>
        </w:rPr>
      </w:pPr>
      <w:bookmarkStart w:id="124" w:name="_Toc16997"/>
      <w:r>
        <w:t>4.3 StringUtils</w:t>
      </w:r>
      <w:r>
        <w:t>类</w:t>
      </w:r>
      <w:bookmarkEnd w:id="124"/>
    </w:p>
    <w:p w:rsidR="005D6975" w:rsidRDefault="005D6975">
      <w:pPr>
        <w:ind w:firstLine="420"/>
      </w:pPr>
      <w:r>
        <w:rPr>
          <w:rFonts w:hint="eastAsia"/>
        </w:rPr>
        <w:t>针对字符串操作的工具类，提供了一系列静态方法，在</w:t>
      </w:r>
      <w:r>
        <w:rPr>
          <w:rFonts w:hint="eastAsia"/>
        </w:rPr>
        <w:t>Apache</w:t>
      </w:r>
      <w:r>
        <w:rPr>
          <w:rFonts w:hint="eastAsia"/>
        </w:rPr>
        <w:t>阿帕奇</w:t>
      </w:r>
      <w:r>
        <w:rPr>
          <w:rFonts w:hint="eastAsia"/>
        </w:rPr>
        <w:t>Commons-lang</w:t>
      </w:r>
      <w:r>
        <w:rPr>
          <w:rFonts w:hint="eastAsia"/>
        </w:rPr>
        <w:t>包下中，需下载。</w:t>
      </w:r>
      <w:r>
        <w:rPr>
          <w:rFonts w:hint="eastAsia"/>
        </w:rPr>
        <w:t>StringUtils</w:t>
      </w:r>
      <w:r>
        <w:rPr>
          <w:rFonts w:hint="eastAsia"/>
        </w:rPr>
        <w:t>常用方法：</w:t>
      </w:r>
    </w:p>
    <w:p w:rsidR="005D6975" w:rsidRDefault="005D6975">
      <w:pPr>
        <w:ind w:leftChars="200" w:left="420" w:firstLine="420"/>
      </w:pPr>
      <w:r>
        <w:rPr>
          <w:rFonts w:hint="eastAsia"/>
        </w:rPr>
        <w:t>①</w:t>
      </w:r>
      <w:r>
        <w:rPr>
          <w:rFonts w:hint="eastAsia"/>
        </w:rPr>
        <w:t>String repeat(String str,int repeat)</w:t>
      </w:r>
      <w:r>
        <w:rPr>
          <w:rFonts w:hint="eastAsia"/>
        </w:rPr>
        <w:t>：重复字符串</w:t>
      </w:r>
      <w:r>
        <w:rPr>
          <w:rFonts w:hint="eastAsia"/>
        </w:rPr>
        <w:t>repeat</w:t>
      </w:r>
      <w:r>
        <w:rPr>
          <w:rFonts w:hint="eastAsia"/>
        </w:rPr>
        <w:t>次后返回。</w:t>
      </w:r>
    </w:p>
    <w:p w:rsidR="005D6975" w:rsidRDefault="005D6975">
      <w:pPr>
        <w:ind w:leftChars="200" w:left="420" w:firstLine="420"/>
      </w:pPr>
      <w:r>
        <w:rPr>
          <w:rFonts w:hint="eastAsia"/>
        </w:rPr>
        <w:t>②</w:t>
      </w:r>
      <w:r>
        <w:rPr>
          <w:rFonts w:hint="eastAsia"/>
        </w:rPr>
        <w:t>String join(Object[] array,String)</w:t>
      </w:r>
      <w:r>
        <w:rPr>
          <w:rFonts w:hint="eastAsia"/>
        </w:rPr>
        <w:t>：将一个数组中的元素连接成字符串。</w:t>
      </w:r>
    </w:p>
    <w:p w:rsidR="005D6975" w:rsidRDefault="005D6975">
      <w:pPr>
        <w:ind w:leftChars="200" w:left="420" w:firstLine="420"/>
      </w:pPr>
      <w:r>
        <w:rPr>
          <w:rFonts w:hint="eastAsia"/>
        </w:rPr>
        <w:t>③</w:t>
      </w:r>
      <w:r>
        <w:rPr>
          <w:rFonts w:hint="eastAsia"/>
        </w:rPr>
        <w:t>String leftPad(String str,int size,char padChar)</w:t>
      </w:r>
      <w:r>
        <w:rPr>
          <w:rFonts w:hint="eastAsia"/>
        </w:rPr>
        <w:t>：向左边填充指定字符</w:t>
      </w:r>
      <w:r>
        <w:rPr>
          <w:rFonts w:hint="eastAsia"/>
        </w:rPr>
        <w:t>padChar</w:t>
      </w:r>
      <w:r>
        <w:rPr>
          <w:rFonts w:hint="eastAsia"/>
        </w:rPr>
        <w:t>，以达到指定长度</w:t>
      </w:r>
      <w:r>
        <w:rPr>
          <w:rFonts w:hint="eastAsia"/>
        </w:rPr>
        <w:t>size</w:t>
      </w:r>
      <w:r>
        <w:rPr>
          <w:rFonts w:hint="eastAsia"/>
        </w:rPr>
        <w:t>。</w:t>
      </w:r>
    </w:p>
    <w:p w:rsidR="005D6975" w:rsidRDefault="005D6975">
      <w:pPr>
        <w:ind w:leftChars="200" w:left="420" w:firstLine="420"/>
      </w:pPr>
      <w:r>
        <w:rPr>
          <w:rFonts w:hint="eastAsia"/>
        </w:rPr>
        <w:t>④</w:t>
      </w:r>
      <w:r>
        <w:rPr>
          <w:rFonts w:hint="eastAsia"/>
        </w:rPr>
        <w:t>String rightPad(String str,int size,char padChar)</w:t>
      </w:r>
      <w:r>
        <w:rPr>
          <w:rFonts w:hint="eastAsia"/>
        </w:rPr>
        <w:t>：向右边填充指定字符</w:t>
      </w:r>
      <w:r>
        <w:rPr>
          <w:rFonts w:hint="eastAsia"/>
        </w:rPr>
        <w:t>padChar</w:t>
      </w:r>
      <w:r>
        <w:rPr>
          <w:rFonts w:hint="eastAsia"/>
        </w:rPr>
        <w:t>，以达到指定长度</w:t>
      </w:r>
      <w:r>
        <w:rPr>
          <w:rFonts w:hint="eastAsia"/>
        </w:rPr>
        <w:t>size</w:t>
      </w:r>
      <w:r>
        <w:rPr>
          <w:rFonts w:hint="eastAsia"/>
        </w:rPr>
        <w:t>。</w:t>
      </w:r>
    </w:p>
    <w:p w:rsidR="005D6975" w:rsidRDefault="005D6975">
      <w:pPr>
        <w:pStyle w:val="2"/>
        <w:rPr>
          <w:rFonts w:hint="default"/>
        </w:rPr>
      </w:pPr>
      <w:bookmarkStart w:id="125" w:name="_Toc21864"/>
      <w:r>
        <w:t>4.4 StringBuilder</w:t>
      </w:r>
      <w:r>
        <w:t>类</w:t>
      </w:r>
      <w:bookmarkEnd w:id="125"/>
    </w:p>
    <w:p w:rsidR="005D6975" w:rsidRDefault="005D6975">
      <w:pPr>
        <w:ind w:leftChars="200" w:left="420" w:firstLine="420"/>
      </w:pPr>
      <w:r>
        <w:rPr>
          <w:rFonts w:hint="eastAsia"/>
        </w:rPr>
        <w:t>与</w:t>
      </w:r>
      <w:r>
        <w:rPr>
          <w:rFonts w:hint="eastAsia"/>
        </w:rPr>
        <w:t>String</w:t>
      </w:r>
      <w:r>
        <w:rPr>
          <w:rFonts w:hint="eastAsia"/>
        </w:rPr>
        <w:t>对象不同，</w:t>
      </w:r>
      <w:r>
        <w:rPr>
          <w:rFonts w:hint="eastAsia"/>
        </w:rPr>
        <w:t>StringBuilder</w:t>
      </w:r>
      <w:r>
        <w:rPr>
          <w:rFonts w:hint="eastAsia"/>
        </w:rPr>
        <w:t>封装“可变”的字符串，有线程安全问题。对象创建后，可通过调用方法改变其封装的字符序列。</w:t>
      </w:r>
    </w:p>
    <w:p w:rsidR="005D6975" w:rsidRDefault="005D6975">
      <w:pPr>
        <w:ind w:leftChars="200" w:left="420" w:firstLine="420"/>
      </w:pPr>
      <w:r>
        <w:rPr>
          <w:rFonts w:hint="eastAsia"/>
        </w:rPr>
        <w:t>StringBuilder</w:t>
      </w:r>
      <w:r>
        <w:rPr>
          <w:rFonts w:hint="eastAsia"/>
        </w:rPr>
        <w:t>常用方法：</w:t>
      </w:r>
    </w:p>
    <w:p w:rsidR="005D6975" w:rsidRDefault="005D6975">
      <w:pPr>
        <w:ind w:left="420" w:firstLine="420"/>
      </w:pPr>
      <w:r>
        <w:rPr>
          <w:rFonts w:hint="eastAsia"/>
        </w:rPr>
        <w:t>1</w:t>
      </w:r>
      <w:r>
        <w:rPr>
          <w:rFonts w:hint="eastAsia"/>
        </w:rPr>
        <w:t>）</w:t>
      </w:r>
      <w:r w:rsidRPr="007126FA">
        <w:rPr>
          <w:rFonts w:hint="eastAsia"/>
          <w:color w:val="C00000"/>
        </w:rPr>
        <w:t>追加</w:t>
      </w:r>
      <w:r>
        <w:rPr>
          <w:rFonts w:hint="eastAsia"/>
        </w:rPr>
        <w:t>字符串：</w:t>
      </w:r>
      <w:r>
        <w:rPr>
          <w:rFonts w:hint="eastAsia"/>
        </w:rPr>
        <w:t xml:space="preserve">StringBuilder </w:t>
      </w:r>
      <w:r w:rsidRPr="007126FA">
        <w:rPr>
          <w:rFonts w:hint="eastAsia"/>
          <w:color w:val="0000FF"/>
        </w:rPr>
        <w:t>append(</w:t>
      </w:r>
      <w:r>
        <w:rPr>
          <w:rFonts w:hint="eastAsia"/>
        </w:rPr>
        <w:t>String str)</w:t>
      </w:r>
      <w:r>
        <w:rPr>
          <w:rFonts w:hint="eastAsia"/>
        </w:rPr>
        <w:t>：</w:t>
      </w:r>
    </w:p>
    <w:p w:rsidR="005D6975" w:rsidRDefault="005D6975">
      <w:pPr>
        <w:numPr>
          <w:ilvl w:val="0"/>
          <w:numId w:val="61"/>
        </w:numPr>
        <w:ind w:left="420" w:firstLine="420"/>
      </w:pPr>
      <w:r w:rsidRPr="007126FA">
        <w:rPr>
          <w:rFonts w:hint="eastAsia"/>
          <w:color w:val="C00000"/>
        </w:rPr>
        <w:t>插入</w:t>
      </w:r>
      <w:r>
        <w:rPr>
          <w:rFonts w:hint="eastAsia"/>
        </w:rPr>
        <w:t>字符串：</w:t>
      </w:r>
      <w:r>
        <w:rPr>
          <w:rFonts w:hint="eastAsia"/>
        </w:rPr>
        <w:t xml:space="preserve">StringBuilder </w:t>
      </w:r>
      <w:r w:rsidRPr="007126FA">
        <w:rPr>
          <w:rFonts w:hint="eastAsia"/>
          <w:color w:val="0000FF"/>
        </w:rPr>
        <w:t>insert</w:t>
      </w:r>
      <w:r>
        <w:rPr>
          <w:rFonts w:hint="eastAsia"/>
        </w:rPr>
        <w:t>(int index,String str)</w:t>
      </w:r>
      <w:r>
        <w:rPr>
          <w:rFonts w:hint="eastAsia"/>
        </w:rPr>
        <w:t>：插入后，原内容依次后移</w:t>
      </w:r>
    </w:p>
    <w:p w:rsidR="005D6975" w:rsidRDefault="005D6975">
      <w:pPr>
        <w:ind w:left="420" w:firstLine="420"/>
      </w:pPr>
      <w:r>
        <w:rPr>
          <w:rFonts w:hint="eastAsia"/>
        </w:rPr>
        <w:t>3</w:t>
      </w:r>
      <w:r>
        <w:rPr>
          <w:rFonts w:hint="eastAsia"/>
        </w:rPr>
        <w:t>）</w:t>
      </w:r>
      <w:r w:rsidRPr="007126FA">
        <w:rPr>
          <w:rFonts w:hint="eastAsia"/>
          <w:color w:val="C00000"/>
        </w:rPr>
        <w:t>删除</w:t>
      </w:r>
      <w:r>
        <w:rPr>
          <w:rFonts w:hint="eastAsia"/>
        </w:rPr>
        <w:t>字符串：</w:t>
      </w:r>
      <w:r>
        <w:rPr>
          <w:rFonts w:hint="eastAsia"/>
        </w:rPr>
        <w:t xml:space="preserve">StringBuilder </w:t>
      </w:r>
      <w:r w:rsidRPr="007126FA">
        <w:rPr>
          <w:rFonts w:hint="eastAsia"/>
          <w:color w:val="0000FF"/>
        </w:rPr>
        <w:t>delete</w:t>
      </w:r>
      <w:r>
        <w:rPr>
          <w:rFonts w:hint="eastAsia"/>
        </w:rPr>
        <w:t>(int start,int end)</w:t>
      </w:r>
      <w:r>
        <w:rPr>
          <w:rFonts w:hint="eastAsia"/>
        </w:rPr>
        <w:t>：</w:t>
      </w:r>
    </w:p>
    <w:p w:rsidR="005D6975" w:rsidRDefault="005D6975">
      <w:pPr>
        <w:ind w:left="420" w:firstLine="420"/>
      </w:pPr>
      <w:r>
        <w:rPr>
          <w:rFonts w:hint="eastAsia"/>
        </w:rPr>
        <w:t>4</w:t>
      </w:r>
      <w:r>
        <w:rPr>
          <w:rFonts w:hint="eastAsia"/>
        </w:rPr>
        <w:t>）</w:t>
      </w:r>
      <w:r w:rsidRPr="007126FA">
        <w:rPr>
          <w:rFonts w:hint="eastAsia"/>
          <w:color w:val="C00000"/>
        </w:rPr>
        <w:t>替换</w:t>
      </w:r>
      <w:r>
        <w:rPr>
          <w:rFonts w:hint="eastAsia"/>
        </w:rPr>
        <w:t>字符串：</w:t>
      </w:r>
      <w:r>
        <w:rPr>
          <w:rFonts w:hint="eastAsia"/>
        </w:rPr>
        <w:t xml:space="preserve">StringBuilder </w:t>
      </w:r>
      <w:r w:rsidRPr="007126FA">
        <w:rPr>
          <w:rFonts w:hint="eastAsia"/>
          <w:color w:val="0000FF"/>
        </w:rPr>
        <w:t>replace</w:t>
      </w:r>
      <w:r>
        <w:rPr>
          <w:rFonts w:hint="eastAsia"/>
        </w:rPr>
        <w:t>(int start,int end,String str)</w:t>
      </w:r>
      <w:r>
        <w:rPr>
          <w:rFonts w:hint="eastAsia"/>
        </w:rPr>
        <w:t>：含头不含尾</w:t>
      </w:r>
    </w:p>
    <w:p w:rsidR="005D6975" w:rsidRDefault="005D6975">
      <w:pPr>
        <w:ind w:left="420" w:firstLine="420"/>
      </w:pPr>
      <w:r>
        <w:rPr>
          <w:rFonts w:hint="eastAsia"/>
        </w:rPr>
        <w:t>5</w:t>
      </w:r>
      <w:r>
        <w:rPr>
          <w:rFonts w:hint="eastAsia"/>
        </w:rPr>
        <w:t>）</w:t>
      </w:r>
      <w:r w:rsidRPr="007126FA">
        <w:rPr>
          <w:rFonts w:hint="eastAsia"/>
          <w:color w:val="C00000"/>
        </w:rPr>
        <w:t>字符串</w:t>
      </w:r>
      <w:r>
        <w:rPr>
          <w:rFonts w:hint="eastAsia"/>
        </w:rPr>
        <w:t>反转：</w:t>
      </w:r>
      <w:r>
        <w:rPr>
          <w:rFonts w:hint="eastAsia"/>
        </w:rPr>
        <w:t xml:space="preserve">StringBuilder </w:t>
      </w:r>
      <w:r w:rsidRPr="007126FA">
        <w:rPr>
          <w:rFonts w:hint="eastAsia"/>
          <w:color w:val="0000FF"/>
        </w:rPr>
        <w:t>reverse</w:t>
      </w:r>
      <w:r>
        <w:rPr>
          <w:rFonts w:hint="eastAsia"/>
        </w:rPr>
        <w:t>()</w:t>
      </w:r>
      <w:r>
        <w:rPr>
          <w:rFonts w:hint="eastAsia"/>
        </w:rPr>
        <w:t>：</w:t>
      </w:r>
    </w:p>
    <w:p w:rsidR="005D6975" w:rsidRDefault="005D6975">
      <w:pPr>
        <w:ind w:left="420" w:firstLine="420"/>
      </w:pPr>
      <w:r>
        <w:rPr>
          <w:rFonts w:hint="eastAsia"/>
        </w:rPr>
        <w:t>eg</w:t>
      </w:r>
      <w:r>
        <w:rPr>
          <w:rFonts w:hint="eastAsia"/>
        </w:rPr>
        <w:t>：各类操作</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StringBuilder builder=new StringBuilder();</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builder.append("</w:t>
      </w:r>
      <w:r>
        <w:rPr>
          <w:rFonts w:hint="eastAsia"/>
        </w:rPr>
        <w:t>大家好！</w:t>
      </w:r>
      <w:r>
        <w:rPr>
          <w:rFonts w:hint="eastAsia"/>
        </w:rPr>
        <w:t>") .append("</w:t>
      </w:r>
      <w:r>
        <w:rPr>
          <w:rFonts w:hint="eastAsia"/>
        </w:rPr>
        <w:t>好好学习</w:t>
      </w:r>
      <w:r>
        <w:rPr>
          <w:rFonts w:hint="eastAsia"/>
        </w:rPr>
        <w:t>") .append("</w:t>
      </w:r>
      <w:r>
        <w:rPr>
          <w:rFonts w:hint="eastAsia"/>
        </w:rPr>
        <w:t>天天向上</w:t>
      </w:r>
      <w:r>
        <w:rPr>
          <w:rFonts w:hint="eastAsia"/>
        </w:rPr>
        <w: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w:t>
      </w:r>
      <w:r>
        <w:rPr>
          <w:rFonts w:hint="eastAsia"/>
        </w:rPr>
        <w:t>返回的还是自己：</w:t>
      </w:r>
      <w:r>
        <w:rPr>
          <w:rFonts w:hint="eastAsia"/>
        </w:rPr>
        <w:t>builder</w:t>
      </w:r>
      <w:r>
        <w:rPr>
          <w:rFonts w:hint="eastAsia"/>
        </w:rPr>
        <w:t>，所以可以再</w:t>
      </w:r>
      <w:r>
        <w:rPr>
          <w:rFonts w:hint="eastAsia"/>
        </w:rPr>
        <w:t xml:space="preserve"> </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System.out.println(builder.toString());</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builder.insert(4, "</w:t>
      </w:r>
      <w:r>
        <w:rPr>
          <w:rFonts w:hint="eastAsia"/>
        </w:rPr>
        <w:t>！</w:t>
      </w:r>
      <w:r>
        <w:rPr>
          <w:rFonts w:hint="eastAsia"/>
        </w:rPr>
        <w:t>");</w:t>
      </w:r>
      <w:r>
        <w:rPr>
          <w:rFonts w:hint="eastAsia"/>
        </w:rPr>
        <w:tab/>
      </w:r>
      <w:r>
        <w:rPr>
          <w:rFonts w:hint="eastAsia"/>
        </w:rPr>
        <w:tab/>
        <w:t>System.out.println(builder.toString());</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builder.replace(5,9,"Good Good Study!");</w:t>
      </w:r>
      <w:r>
        <w:rPr>
          <w:rFonts w:hint="eastAsia"/>
        </w:rPr>
        <w:tab/>
      </w:r>
      <w:r>
        <w:rPr>
          <w:rFonts w:hint="eastAsia"/>
        </w:rPr>
        <w:tab/>
        <w:t>System.out.println(builder.toString());</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builder.delete(9, builder.length());</w:t>
      </w:r>
      <w:r>
        <w:rPr>
          <w:rFonts w:hint="eastAsia"/>
        </w:rPr>
        <w:tab/>
      </w:r>
      <w:r>
        <w:rPr>
          <w:rFonts w:hint="eastAsia"/>
        </w:rPr>
        <w:tab/>
        <w:t>System.out.println(builder.toString());</w:t>
      </w:r>
    </w:p>
    <w:p w:rsidR="005D6975" w:rsidRDefault="005D6975">
      <w:pPr>
        <w:numPr>
          <w:ilvl w:val="0"/>
          <w:numId w:val="62"/>
        </w:numPr>
        <w:tabs>
          <w:tab w:val="left" w:pos="1260"/>
        </w:tabs>
        <w:ind w:left="1260"/>
      </w:pPr>
      <w:r>
        <w:rPr>
          <w:rFonts w:hint="eastAsia"/>
        </w:rPr>
        <w:t>注意事项：</w:t>
      </w:r>
    </w:p>
    <w:p w:rsidR="005D6975" w:rsidRDefault="005D6975">
      <w:pPr>
        <w:numPr>
          <w:ilvl w:val="0"/>
          <w:numId w:val="63"/>
        </w:numPr>
        <w:tabs>
          <w:tab w:val="left" w:pos="1680"/>
        </w:tabs>
        <w:ind w:left="1680"/>
      </w:pPr>
      <w:r>
        <w:rPr>
          <w:rFonts w:hint="eastAsia"/>
        </w:rPr>
        <w:t>该类用于对某个字符串频繁的编辑操作，使用</w:t>
      </w:r>
      <w:r>
        <w:rPr>
          <w:rFonts w:hint="eastAsia"/>
        </w:rPr>
        <w:t>StringBuilder</w:t>
      </w:r>
      <w:r>
        <w:rPr>
          <w:rFonts w:hint="eastAsia"/>
        </w:rPr>
        <w:t>可以在大规模修改字符串时，不开辟新的字符串对象，从而节约内存资源，所以，对有着大量操作字符串的逻辑中，不应使用</w:t>
      </w:r>
      <w:r>
        <w:rPr>
          <w:rFonts w:hint="eastAsia"/>
        </w:rPr>
        <w:t>String</w:t>
      </w:r>
      <w:r>
        <w:rPr>
          <w:rFonts w:hint="eastAsia"/>
        </w:rPr>
        <w:t>而应该使用</w:t>
      </w:r>
      <w:r>
        <w:rPr>
          <w:rFonts w:hint="eastAsia"/>
        </w:rPr>
        <w:t>StringBuilder</w:t>
      </w:r>
      <w:r>
        <w:rPr>
          <w:rFonts w:hint="eastAsia"/>
        </w:rPr>
        <w:t>。</w:t>
      </w:r>
    </w:p>
    <w:p w:rsidR="005D6975" w:rsidRDefault="005D6975">
      <w:pPr>
        <w:numPr>
          <w:ilvl w:val="0"/>
          <w:numId w:val="63"/>
        </w:numPr>
        <w:tabs>
          <w:tab w:val="left" w:pos="1680"/>
        </w:tabs>
        <w:ind w:left="1680"/>
      </w:pPr>
      <w:r>
        <w:rPr>
          <w:rFonts w:hint="eastAsia"/>
        </w:rPr>
        <w:t>append</w:t>
      </w:r>
      <w:r>
        <w:rPr>
          <w:rFonts w:hint="eastAsia"/>
        </w:rPr>
        <w:t>是有返回值的，返回类型是</w:t>
      </w:r>
      <w:r>
        <w:rPr>
          <w:rFonts w:hint="eastAsia"/>
        </w:rPr>
        <w:t>StringBuilder</w:t>
      </w:r>
      <w:r>
        <w:rPr>
          <w:rFonts w:hint="eastAsia"/>
        </w:rPr>
        <w:t>，而返回的</w:t>
      </w:r>
      <w:r>
        <w:rPr>
          <w:rFonts w:hint="eastAsia"/>
        </w:rPr>
        <w:t>StringBuilder</w:t>
      </w:r>
      <w:r>
        <w:rPr>
          <w:rFonts w:hint="eastAsia"/>
        </w:rPr>
        <w:t>其实就是自己（</w:t>
      </w:r>
      <w:r>
        <w:rPr>
          <w:rFonts w:hint="eastAsia"/>
        </w:rPr>
        <w:t>this</w:t>
      </w:r>
      <w:r>
        <w:rPr>
          <w:rFonts w:hint="eastAsia"/>
        </w:rPr>
        <w:t>），</w:t>
      </w:r>
      <w:r>
        <w:rPr>
          <w:rFonts w:hint="eastAsia"/>
        </w:rPr>
        <w:t>append</w:t>
      </w:r>
      <w:r>
        <w:rPr>
          <w:rFonts w:hint="eastAsia"/>
        </w:rPr>
        <w:t>方法的最后一句是</w:t>
      </w:r>
      <w:r>
        <w:rPr>
          <w:rFonts w:hint="eastAsia"/>
        </w:rPr>
        <w:t>return this</w:t>
      </w:r>
      <w:r>
        <w:rPr>
          <w:rFonts w:hint="eastAsia"/>
        </w:rPr>
        <w:t>；</w:t>
      </w:r>
    </w:p>
    <w:p w:rsidR="005D6975" w:rsidRDefault="005D6975">
      <w:pPr>
        <w:numPr>
          <w:ilvl w:val="0"/>
          <w:numId w:val="63"/>
        </w:numPr>
        <w:tabs>
          <w:tab w:val="left" w:pos="1680"/>
        </w:tabs>
        <w:ind w:left="1680"/>
      </w:pPr>
      <w:r>
        <w:rPr>
          <w:rFonts w:hint="eastAsia"/>
        </w:rPr>
        <w:t>StringBuilder</w:t>
      </w:r>
      <w:r>
        <w:rPr>
          <w:rFonts w:hint="eastAsia"/>
        </w:rPr>
        <w:t>与</w:t>
      </w:r>
      <w:r>
        <w:rPr>
          <w:rFonts w:hint="eastAsia"/>
        </w:rPr>
        <w:t>StringBuffer</w:t>
      </w:r>
      <w:r>
        <w:rPr>
          <w:rFonts w:hint="eastAsia"/>
        </w:rPr>
        <w:t>区别：效果是一样的。</w:t>
      </w:r>
    </w:p>
    <w:p w:rsidR="005D6975" w:rsidRDefault="005D6975">
      <w:pPr>
        <w:ind w:left="1680" w:firstLine="420"/>
      </w:pPr>
      <w:r>
        <w:rPr>
          <w:rFonts w:hint="eastAsia"/>
        </w:rPr>
        <w:t>StringBuilder</w:t>
      </w:r>
      <w:r>
        <w:rPr>
          <w:rFonts w:hint="eastAsia"/>
        </w:rPr>
        <w:t>是线程不安全的，效率高，需</w:t>
      </w:r>
      <w:r>
        <w:rPr>
          <w:rFonts w:hint="eastAsia"/>
        </w:rPr>
        <w:t>JDK1.5+</w:t>
      </w:r>
    </w:p>
    <w:p w:rsidR="005D6975" w:rsidRDefault="005D6975">
      <w:pPr>
        <w:ind w:left="1680" w:firstLine="420"/>
      </w:pPr>
      <w:r>
        <w:rPr>
          <w:rFonts w:hint="eastAsia"/>
        </w:rPr>
        <w:t>StringBuffer</w:t>
      </w:r>
      <w:r>
        <w:rPr>
          <w:rFonts w:hint="eastAsia"/>
        </w:rPr>
        <w:t>是线程安全的，效率低，“可变”字符串</w:t>
      </w:r>
    </w:p>
    <w:p w:rsidR="005D6975" w:rsidRDefault="005D6975">
      <w:pPr>
        <w:ind w:left="1680" w:firstLine="420"/>
      </w:pPr>
      <w:r>
        <w:rPr>
          <w:rFonts w:hint="eastAsia"/>
        </w:rPr>
        <w:t>在多线程操作的情况下应使用</w:t>
      </w:r>
      <w:r>
        <w:rPr>
          <w:rFonts w:hint="eastAsia"/>
        </w:rPr>
        <w:t>StringBuffer</w:t>
      </w:r>
      <w:r>
        <w:rPr>
          <w:rFonts w:hint="eastAsia"/>
        </w:rPr>
        <w:t>，因为</w:t>
      </w:r>
      <w:r>
        <w:rPr>
          <w:rFonts w:hint="eastAsia"/>
        </w:rPr>
        <w:t>StringBuffer</w:t>
      </w:r>
      <w:r>
        <w:rPr>
          <w:rFonts w:hint="eastAsia"/>
        </w:rPr>
        <w:t>是线程安全的，他难免要顾及安全问题，而进行必要的安全验证操作。所以效率上要比</w:t>
      </w:r>
      <w:r>
        <w:rPr>
          <w:rFonts w:hint="eastAsia"/>
        </w:rPr>
        <w:t>StringBuilder</w:t>
      </w:r>
      <w:r>
        <w:rPr>
          <w:rFonts w:hint="eastAsia"/>
        </w:rPr>
        <w:t>低，根据实际情况选择。</w:t>
      </w:r>
    </w:p>
    <w:p w:rsidR="005D6975" w:rsidRDefault="005D6975">
      <w:pPr>
        <w:pStyle w:val="2"/>
        <w:rPr>
          <w:rFonts w:hint="default"/>
        </w:rPr>
      </w:pPr>
      <w:bookmarkStart w:id="126" w:name="_Toc25084"/>
      <w:r>
        <w:t>4.5</w:t>
      </w:r>
      <w:r>
        <w:t>正则表达式</w:t>
      </w:r>
      <w:bookmarkEnd w:id="126"/>
    </w:p>
    <w:p w:rsidR="005D6975" w:rsidRDefault="005D6975" w:rsidP="007126FA">
      <w:r>
        <w:rPr>
          <w:rFonts w:hint="eastAsia"/>
        </w:rPr>
        <w:t>实际开发中，经常需要对</w:t>
      </w:r>
      <w:r w:rsidRPr="007126FA">
        <w:rPr>
          <w:rFonts w:hint="eastAsia"/>
          <w:color w:val="C00000"/>
        </w:rPr>
        <w:t>字符串数据</w:t>
      </w:r>
      <w:r>
        <w:rPr>
          <w:rFonts w:hint="eastAsia"/>
        </w:rPr>
        <w:t>进行一些复杂的</w:t>
      </w:r>
      <w:r w:rsidRPr="007126FA">
        <w:rPr>
          <w:rFonts w:hint="eastAsia"/>
          <w:color w:val="0000FF"/>
        </w:rPr>
        <w:t>匹配</w:t>
      </w:r>
      <w:r>
        <w:rPr>
          <w:rFonts w:hint="eastAsia"/>
        </w:rPr>
        <w:t>、</w:t>
      </w:r>
      <w:r w:rsidRPr="007126FA">
        <w:rPr>
          <w:rFonts w:hint="eastAsia"/>
          <w:color w:val="0000FF"/>
        </w:rPr>
        <w:t>查找</w:t>
      </w:r>
      <w:r>
        <w:rPr>
          <w:rFonts w:hint="eastAsia"/>
        </w:rPr>
        <w:t>、</w:t>
      </w:r>
      <w:r w:rsidRPr="007126FA">
        <w:rPr>
          <w:rFonts w:hint="eastAsia"/>
          <w:color w:val="0000FF"/>
        </w:rPr>
        <w:t>替换</w:t>
      </w:r>
      <w:r>
        <w:rPr>
          <w:rFonts w:hint="eastAsia"/>
        </w:rPr>
        <w:t>等操作，通过正则表</w:t>
      </w:r>
      <w:r>
        <w:rPr>
          <w:rFonts w:hint="eastAsia"/>
        </w:rPr>
        <w:lastRenderedPageBreak/>
        <w:t>达式，可以方便的实现字符串的复杂操作。</w:t>
      </w:r>
    </w:p>
    <w:p w:rsidR="005D6975" w:rsidRDefault="005D6975" w:rsidP="007126FA">
      <w:r>
        <w:rPr>
          <w:rFonts w:hint="eastAsia"/>
        </w:rPr>
        <w:t>正则表达式是</w:t>
      </w:r>
      <w:r w:rsidRPr="007126FA">
        <w:rPr>
          <w:rFonts w:hint="eastAsia"/>
          <w:color w:val="0000FF"/>
        </w:rPr>
        <w:t>一串特定字符</w:t>
      </w:r>
      <w:r>
        <w:rPr>
          <w:rFonts w:hint="eastAsia"/>
        </w:rPr>
        <w:t>，组成一个“规则字符串”，这个“规则字符串”是</w:t>
      </w:r>
      <w:r w:rsidRPr="007126FA">
        <w:rPr>
          <w:rFonts w:hint="eastAsia"/>
          <w:color w:val="C00000"/>
        </w:rPr>
        <w:t>描述文本规则</w:t>
      </w:r>
      <w:r>
        <w:rPr>
          <w:rFonts w:hint="eastAsia"/>
        </w:rPr>
        <w:t>的工具，正则表达式就是</w:t>
      </w:r>
      <w:r w:rsidRPr="007126FA">
        <w:rPr>
          <w:rFonts w:hint="eastAsia"/>
          <w:color w:val="0000FF"/>
        </w:rPr>
        <w:t>记录文本规则的代码</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2"/>
        <w:gridCol w:w="6810"/>
      </w:tblGrid>
      <w:tr w:rsidR="005D6975">
        <w:tc>
          <w:tcPr>
            <w:tcW w:w="1712" w:type="dxa"/>
          </w:tcPr>
          <w:p w:rsidR="005D6975" w:rsidRDefault="005D6975">
            <w:pPr>
              <w:jc w:val="center"/>
            </w:pPr>
            <w:r>
              <w:rPr>
                <w:rFonts w:hint="eastAsia"/>
              </w:rPr>
              <w:t>[]</w:t>
            </w:r>
          </w:p>
        </w:tc>
        <w:tc>
          <w:tcPr>
            <w:tcW w:w="6810" w:type="dxa"/>
          </w:tcPr>
          <w:p w:rsidR="005D6975" w:rsidRDefault="005D6975" w:rsidP="00B32857">
            <w:r>
              <w:rPr>
                <w:rFonts w:hint="eastAsia"/>
              </w:rPr>
              <w:t>表示</w:t>
            </w:r>
            <w:r w:rsidRPr="007126FA">
              <w:rPr>
                <w:rFonts w:hint="eastAsia"/>
                <w:color w:val="C00000"/>
              </w:rPr>
              <w:t>一个字符</w:t>
            </w:r>
            <w:r w:rsidR="00B32857">
              <w:rPr>
                <w:rFonts w:hint="eastAsia"/>
                <w:color w:val="C00000"/>
              </w:rPr>
              <w:t xml:space="preserve"> </w:t>
            </w:r>
            <w:r w:rsidR="00B32857" w:rsidRPr="00B32857">
              <w:rPr>
                <w:rFonts w:hint="eastAsia"/>
                <w:color w:val="0000FF"/>
              </w:rPr>
              <w:t>[0-9]</w:t>
            </w:r>
            <w:r w:rsidR="00B32857" w:rsidRPr="00B32857">
              <w:rPr>
                <w:rFonts w:hint="eastAsia"/>
                <w:color w:val="0000FF"/>
              </w:rPr>
              <w:t>只能是其中一个记住是一个</w:t>
            </w:r>
            <w:r w:rsidR="00D216AD">
              <w:rPr>
                <w:rFonts w:hint="eastAsia"/>
                <w:color w:val="0000FF"/>
              </w:rPr>
              <w:t>，默认是或关系</w:t>
            </w:r>
          </w:p>
        </w:tc>
      </w:tr>
      <w:tr w:rsidR="00B32857" w:rsidRPr="00D216AD">
        <w:tc>
          <w:tcPr>
            <w:tcW w:w="1712" w:type="dxa"/>
          </w:tcPr>
          <w:p w:rsidR="00B32857" w:rsidRDefault="00B32857">
            <w:pPr>
              <w:jc w:val="center"/>
            </w:pPr>
            <w:r>
              <w:rPr>
                <w:rFonts w:hint="eastAsia"/>
              </w:rPr>
              <w:t>()</w:t>
            </w:r>
          </w:p>
        </w:tc>
        <w:tc>
          <w:tcPr>
            <w:tcW w:w="6810" w:type="dxa"/>
          </w:tcPr>
          <w:p w:rsidR="00B32857" w:rsidRPr="00D216AD" w:rsidRDefault="00B32857">
            <w:r>
              <w:rPr>
                <w:rFonts w:hint="eastAsia"/>
              </w:rPr>
              <w:t>表示</w:t>
            </w:r>
            <w:r w:rsidRPr="00B32857">
              <w:rPr>
                <w:rFonts w:hint="eastAsia"/>
                <w:color w:val="FF0000"/>
              </w:rPr>
              <w:t>一个整体</w:t>
            </w:r>
            <w:r>
              <w:rPr>
                <w:rFonts w:hint="eastAsia"/>
                <w:color w:val="FF0000"/>
              </w:rPr>
              <w:t>，一个分组</w:t>
            </w:r>
            <w:r>
              <w:rPr>
                <w:rFonts w:hint="eastAsia"/>
                <w:color w:val="FF0000"/>
              </w:rPr>
              <w:t xml:space="preserve"> </w:t>
            </w:r>
            <w:r w:rsidR="00D216AD">
              <w:rPr>
                <w:rFonts w:hint="eastAsia"/>
                <w:color w:val="FF0000"/>
              </w:rPr>
              <w:t>(.com|.cn|.net)</w:t>
            </w:r>
          </w:p>
        </w:tc>
      </w:tr>
      <w:tr w:rsidR="00D216AD" w:rsidRPr="00D216AD">
        <w:tc>
          <w:tcPr>
            <w:tcW w:w="1712" w:type="dxa"/>
          </w:tcPr>
          <w:p w:rsidR="00D216AD" w:rsidRDefault="00D216AD">
            <w:pPr>
              <w:jc w:val="center"/>
            </w:pPr>
            <w:r>
              <w:rPr>
                <w:rFonts w:hint="eastAsia"/>
              </w:rPr>
              <w:t>|</w:t>
            </w:r>
          </w:p>
        </w:tc>
        <w:tc>
          <w:tcPr>
            <w:tcW w:w="6810" w:type="dxa"/>
          </w:tcPr>
          <w:p w:rsidR="00D216AD" w:rsidRDefault="00D216AD">
            <w:r>
              <w:rPr>
                <w:rFonts w:hint="eastAsia"/>
              </w:rPr>
              <w:t>表示或关系</w:t>
            </w:r>
          </w:p>
        </w:tc>
      </w:tr>
      <w:tr w:rsidR="005D6975">
        <w:tc>
          <w:tcPr>
            <w:tcW w:w="1712" w:type="dxa"/>
          </w:tcPr>
          <w:p w:rsidR="005D6975" w:rsidRDefault="005D6975">
            <w:pPr>
              <w:jc w:val="center"/>
            </w:pPr>
            <w:r>
              <w:rPr>
                <w:rFonts w:hint="eastAsia"/>
              </w:rPr>
              <w:t>[abc]</w:t>
            </w:r>
          </w:p>
        </w:tc>
        <w:tc>
          <w:tcPr>
            <w:tcW w:w="6810" w:type="dxa"/>
          </w:tcPr>
          <w:p w:rsidR="005D6975" w:rsidRDefault="005D6975">
            <w:r>
              <w:rPr>
                <w:rFonts w:hint="eastAsia"/>
              </w:rPr>
              <w:t>表示</w:t>
            </w:r>
            <w:r>
              <w:rPr>
                <w:rFonts w:hint="eastAsia"/>
              </w:rPr>
              <w:t>a</w:t>
            </w:r>
            <w:r>
              <w:rPr>
                <w:rFonts w:hint="eastAsia"/>
              </w:rPr>
              <w:t>、</w:t>
            </w:r>
            <w:r>
              <w:rPr>
                <w:rFonts w:hint="eastAsia"/>
              </w:rPr>
              <w:t>b</w:t>
            </w:r>
            <w:r>
              <w:rPr>
                <w:rFonts w:hint="eastAsia"/>
              </w:rPr>
              <w:t>、</w:t>
            </w:r>
            <w:r>
              <w:rPr>
                <w:rFonts w:hint="eastAsia"/>
              </w:rPr>
              <w:t>c</w:t>
            </w:r>
            <w:r>
              <w:rPr>
                <w:rFonts w:hint="eastAsia"/>
              </w:rPr>
              <w:t>中任意一个字符</w:t>
            </w:r>
          </w:p>
        </w:tc>
      </w:tr>
      <w:tr w:rsidR="005D6975">
        <w:tc>
          <w:tcPr>
            <w:tcW w:w="1712" w:type="dxa"/>
          </w:tcPr>
          <w:p w:rsidR="005D6975" w:rsidRDefault="005D6975">
            <w:pPr>
              <w:jc w:val="center"/>
            </w:pPr>
            <w:r>
              <w:rPr>
                <w:rFonts w:hint="eastAsia"/>
              </w:rPr>
              <w:t>[^abc]</w:t>
            </w:r>
          </w:p>
        </w:tc>
        <w:tc>
          <w:tcPr>
            <w:tcW w:w="6810" w:type="dxa"/>
          </w:tcPr>
          <w:p w:rsidR="005D6975" w:rsidRDefault="005D6975">
            <w:r>
              <w:rPr>
                <w:rFonts w:hint="eastAsia"/>
              </w:rPr>
              <w:t>除了</w:t>
            </w:r>
            <w:r>
              <w:rPr>
                <w:rFonts w:hint="eastAsia"/>
              </w:rPr>
              <w:t>a</w:t>
            </w:r>
            <w:r>
              <w:rPr>
                <w:rFonts w:hint="eastAsia"/>
              </w:rPr>
              <w:t>、</w:t>
            </w:r>
            <w:r>
              <w:rPr>
                <w:rFonts w:hint="eastAsia"/>
              </w:rPr>
              <w:t>b</w:t>
            </w:r>
            <w:r>
              <w:rPr>
                <w:rFonts w:hint="eastAsia"/>
              </w:rPr>
              <w:t>、</w:t>
            </w:r>
            <w:r>
              <w:rPr>
                <w:rFonts w:hint="eastAsia"/>
              </w:rPr>
              <w:t>c</w:t>
            </w:r>
            <w:r>
              <w:rPr>
                <w:rFonts w:hint="eastAsia"/>
              </w:rPr>
              <w:t>的任意一个字符</w:t>
            </w:r>
          </w:p>
        </w:tc>
      </w:tr>
      <w:tr w:rsidR="005D6975">
        <w:tc>
          <w:tcPr>
            <w:tcW w:w="1712" w:type="dxa"/>
          </w:tcPr>
          <w:p w:rsidR="005D6975" w:rsidRDefault="005D6975">
            <w:pPr>
              <w:jc w:val="center"/>
            </w:pPr>
            <w:r>
              <w:rPr>
                <w:rFonts w:hint="eastAsia"/>
              </w:rPr>
              <w:t>[a-z]</w:t>
            </w:r>
          </w:p>
        </w:tc>
        <w:tc>
          <w:tcPr>
            <w:tcW w:w="6810" w:type="dxa"/>
          </w:tcPr>
          <w:p w:rsidR="005D6975" w:rsidRDefault="005D6975">
            <w:r>
              <w:rPr>
                <w:rFonts w:hint="eastAsia"/>
              </w:rPr>
              <w:t>表示</w:t>
            </w:r>
            <w:r>
              <w:rPr>
                <w:rFonts w:hint="eastAsia"/>
              </w:rPr>
              <w:t>a</w:t>
            </w:r>
            <w:r>
              <w:rPr>
                <w:rFonts w:hint="eastAsia"/>
              </w:rPr>
              <w:t>到</w:t>
            </w:r>
            <w:r>
              <w:rPr>
                <w:rFonts w:hint="eastAsia"/>
              </w:rPr>
              <w:t>z</w:t>
            </w:r>
            <w:r>
              <w:rPr>
                <w:rFonts w:hint="eastAsia"/>
              </w:rPr>
              <w:t>中的任意一个字符</w:t>
            </w:r>
          </w:p>
        </w:tc>
      </w:tr>
      <w:tr w:rsidR="005D6975">
        <w:tc>
          <w:tcPr>
            <w:tcW w:w="1712" w:type="dxa"/>
          </w:tcPr>
          <w:p w:rsidR="005D6975" w:rsidRDefault="005D6975">
            <w:pPr>
              <w:jc w:val="center"/>
            </w:pPr>
            <w:r>
              <w:rPr>
                <w:rFonts w:hint="eastAsia"/>
              </w:rPr>
              <w:t>[a-zA-Z0-9_]</w:t>
            </w:r>
          </w:p>
        </w:tc>
        <w:tc>
          <w:tcPr>
            <w:tcW w:w="6810" w:type="dxa"/>
          </w:tcPr>
          <w:p w:rsidR="005D6975" w:rsidRDefault="005D6975">
            <w:r>
              <w:rPr>
                <w:rFonts w:hint="eastAsia"/>
              </w:rPr>
              <w:t>表示</w:t>
            </w:r>
            <w:r>
              <w:rPr>
                <w:rFonts w:hint="eastAsia"/>
              </w:rPr>
              <w:t>a</w:t>
            </w:r>
            <w:r>
              <w:rPr>
                <w:rFonts w:hint="eastAsia"/>
              </w:rPr>
              <w:t>到</w:t>
            </w:r>
            <w:r>
              <w:rPr>
                <w:rFonts w:hint="eastAsia"/>
              </w:rPr>
              <w:t>z</w:t>
            </w:r>
            <w:r>
              <w:rPr>
                <w:rFonts w:hint="eastAsia"/>
              </w:rPr>
              <w:t>、</w:t>
            </w:r>
            <w:r>
              <w:rPr>
                <w:rFonts w:hint="eastAsia"/>
              </w:rPr>
              <w:t>A</w:t>
            </w:r>
            <w:r>
              <w:rPr>
                <w:rFonts w:hint="eastAsia"/>
              </w:rPr>
              <w:t>到</w:t>
            </w:r>
            <w:r>
              <w:rPr>
                <w:rFonts w:hint="eastAsia"/>
              </w:rPr>
              <w:t>Z</w:t>
            </w:r>
            <w:r>
              <w:rPr>
                <w:rFonts w:hint="eastAsia"/>
              </w:rPr>
              <w:t>、</w:t>
            </w:r>
            <w:r>
              <w:rPr>
                <w:rFonts w:hint="eastAsia"/>
              </w:rPr>
              <w:t>0</w:t>
            </w:r>
            <w:r>
              <w:rPr>
                <w:rFonts w:hint="eastAsia"/>
              </w:rPr>
              <w:t>到</w:t>
            </w:r>
            <w:r>
              <w:rPr>
                <w:rFonts w:hint="eastAsia"/>
              </w:rPr>
              <w:t>9</w:t>
            </w:r>
            <w:r>
              <w:rPr>
                <w:rFonts w:hint="eastAsia"/>
              </w:rPr>
              <w:t>以及下滑线中的任意一个字符</w:t>
            </w:r>
          </w:p>
        </w:tc>
      </w:tr>
      <w:tr w:rsidR="005D6975">
        <w:tc>
          <w:tcPr>
            <w:tcW w:w="1712" w:type="dxa"/>
          </w:tcPr>
          <w:p w:rsidR="005D6975" w:rsidRDefault="005D6975">
            <w:pPr>
              <w:jc w:val="center"/>
            </w:pPr>
            <w:r>
              <w:rPr>
                <w:rFonts w:hint="eastAsia"/>
              </w:rPr>
              <w:t>[a-z&amp;&amp;</w:t>
            </w:r>
            <w:r w:rsidRPr="007126FA">
              <w:rPr>
                <w:rFonts w:hint="eastAsia"/>
                <w:color w:val="00B050"/>
              </w:rPr>
              <w:t>[^bc]</w:t>
            </w:r>
            <w:r>
              <w:rPr>
                <w:rFonts w:hint="eastAsia"/>
              </w:rPr>
              <w:t>]</w:t>
            </w:r>
          </w:p>
        </w:tc>
        <w:tc>
          <w:tcPr>
            <w:tcW w:w="6810" w:type="dxa"/>
          </w:tcPr>
          <w:p w:rsidR="005D6975" w:rsidRDefault="005D6975">
            <w:r>
              <w:rPr>
                <w:rFonts w:hint="eastAsia"/>
              </w:rPr>
              <w:t>表示</w:t>
            </w:r>
            <w:r w:rsidRPr="007126FA">
              <w:rPr>
                <w:rFonts w:hint="eastAsia"/>
                <w:color w:val="C00000"/>
              </w:rPr>
              <w:t>a</w:t>
            </w:r>
            <w:r w:rsidRPr="007126FA">
              <w:rPr>
                <w:rFonts w:hint="eastAsia"/>
                <w:color w:val="C00000"/>
              </w:rPr>
              <w:t>到</w:t>
            </w:r>
            <w:r w:rsidRPr="007126FA">
              <w:rPr>
                <w:rFonts w:hint="eastAsia"/>
                <w:color w:val="C00000"/>
              </w:rPr>
              <w:t>z</w:t>
            </w:r>
            <w:r>
              <w:rPr>
                <w:rFonts w:hint="eastAsia"/>
              </w:rPr>
              <w:t>中</w:t>
            </w:r>
            <w:r w:rsidRPr="007126FA">
              <w:rPr>
                <w:rFonts w:hint="eastAsia"/>
                <w:color w:val="0000FF"/>
              </w:rPr>
              <w:t>除了</w:t>
            </w:r>
            <w:r w:rsidRPr="007126FA">
              <w:rPr>
                <w:rFonts w:hint="eastAsia"/>
                <w:color w:val="0000FF"/>
              </w:rPr>
              <w:t>b</w:t>
            </w:r>
            <w:r w:rsidRPr="007126FA">
              <w:rPr>
                <w:rFonts w:hint="eastAsia"/>
                <w:color w:val="0000FF"/>
              </w:rPr>
              <w:t>、</w:t>
            </w:r>
            <w:r w:rsidRPr="007126FA">
              <w:rPr>
                <w:rFonts w:hint="eastAsia"/>
                <w:color w:val="0000FF"/>
              </w:rPr>
              <w:t>c</w:t>
            </w:r>
            <w:r>
              <w:rPr>
                <w:rFonts w:hint="eastAsia"/>
              </w:rPr>
              <w:t>之外的任意一个字符，</w:t>
            </w:r>
            <w:r>
              <w:rPr>
                <w:rFonts w:hint="eastAsia"/>
              </w:rPr>
              <w:t>&amp;&amp;</w:t>
            </w:r>
            <w:r>
              <w:rPr>
                <w:rFonts w:hint="eastAsia"/>
              </w:rPr>
              <w:t>表示“与”的关系</w:t>
            </w:r>
          </w:p>
        </w:tc>
      </w:tr>
      <w:tr w:rsidR="005D6975">
        <w:tc>
          <w:tcPr>
            <w:tcW w:w="1712" w:type="dxa"/>
          </w:tcPr>
          <w:p w:rsidR="005D6975" w:rsidRDefault="005D6975">
            <w:pPr>
              <w:jc w:val="center"/>
            </w:pPr>
            <w:r>
              <w:rPr>
                <w:rFonts w:hint="eastAsia"/>
              </w:rPr>
              <w:t>．</w:t>
            </w:r>
          </w:p>
        </w:tc>
        <w:tc>
          <w:tcPr>
            <w:tcW w:w="6810" w:type="dxa"/>
          </w:tcPr>
          <w:p w:rsidR="005D6975" w:rsidRDefault="005D6975">
            <w:r>
              <w:rPr>
                <w:rFonts w:hint="eastAsia"/>
              </w:rPr>
              <w:t>表示任意一个字符</w:t>
            </w:r>
          </w:p>
        </w:tc>
      </w:tr>
      <w:tr w:rsidR="005D6975">
        <w:tc>
          <w:tcPr>
            <w:tcW w:w="1712" w:type="dxa"/>
          </w:tcPr>
          <w:p w:rsidR="005D6975" w:rsidRDefault="005D6975">
            <w:pPr>
              <w:jc w:val="center"/>
            </w:pPr>
            <w:r>
              <w:rPr>
                <w:rFonts w:hint="eastAsia"/>
              </w:rPr>
              <w:t>\d</w:t>
            </w:r>
          </w:p>
        </w:tc>
        <w:tc>
          <w:tcPr>
            <w:tcW w:w="6810" w:type="dxa"/>
          </w:tcPr>
          <w:p w:rsidR="005D6975" w:rsidRDefault="005D6975">
            <w:r>
              <w:rPr>
                <w:rFonts w:hint="eastAsia"/>
              </w:rPr>
              <w:t>任意一个</w:t>
            </w:r>
            <w:r w:rsidRPr="007126FA">
              <w:rPr>
                <w:rFonts w:hint="eastAsia"/>
                <w:color w:val="C00000"/>
              </w:rPr>
              <w:t>数字字符</w:t>
            </w:r>
            <w:r>
              <w:rPr>
                <w:rFonts w:hint="eastAsia"/>
              </w:rPr>
              <w:t>，相当于</w:t>
            </w:r>
            <w:r>
              <w:rPr>
                <w:rFonts w:hint="eastAsia"/>
              </w:rPr>
              <w:t>[0-9]</w:t>
            </w:r>
          </w:p>
        </w:tc>
      </w:tr>
      <w:tr w:rsidR="005D6975">
        <w:tc>
          <w:tcPr>
            <w:tcW w:w="1712" w:type="dxa"/>
          </w:tcPr>
          <w:p w:rsidR="005D6975" w:rsidRDefault="005D6975">
            <w:pPr>
              <w:jc w:val="center"/>
            </w:pPr>
            <w:r>
              <w:rPr>
                <w:rFonts w:hint="eastAsia"/>
              </w:rPr>
              <w:t>\D</w:t>
            </w:r>
          </w:p>
        </w:tc>
        <w:tc>
          <w:tcPr>
            <w:tcW w:w="6810" w:type="dxa"/>
          </w:tcPr>
          <w:p w:rsidR="005D6975" w:rsidRDefault="005D6975">
            <w:r>
              <w:rPr>
                <w:rFonts w:hint="eastAsia"/>
              </w:rPr>
              <w:t>任意一个</w:t>
            </w:r>
            <w:r w:rsidRPr="007126FA">
              <w:rPr>
                <w:rFonts w:hint="eastAsia"/>
                <w:color w:val="C00000"/>
              </w:rPr>
              <w:t>非数字字符</w:t>
            </w:r>
            <w:r>
              <w:rPr>
                <w:rFonts w:hint="eastAsia"/>
              </w:rPr>
              <w:t>，相当于</w:t>
            </w:r>
            <w:r>
              <w:rPr>
                <w:rFonts w:hint="eastAsia"/>
              </w:rPr>
              <w:t>[^0-9]</w:t>
            </w:r>
          </w:p>
        </w:tc>
      </w:tr>
      <w:tr w:rsidR="005D6975">
        <w:tc>
          <w:tcPr>
            <w:tcW w:w="1712" w:type="dxa"/>
          </w:tcPr>
          <w:p w:rsidR="005D6975" w:rsidRDefault="005D6975">
            <w:pPr>
              <w:jc w:val="center"/>
            </w:pPr>
            <w:r>
              <w:rPr>
                <w:rFonts w:hint="eastAsia"/>
              </w:rPr>
              <w:t>\s</w:t>
            </w:r>
          </w:p>
        </w:tc>
        <w:tc>
          <w:tcPr>
            <w:tcW w:w="6810" w:type="dxa"/>
          </w:tcPr>
          <w:p w:rsidR="005D6975" w:rsidRDefault="005D6975">
            <w:r w:rsidRPr="007126FA">
              <w:rPr>
                <w:rFonts w:hint="eastAsia"/>
                <w:color w:val="C00000"/>
              </w:rPr>
              <w:t>空白字符</w:t>
            </w:r>
            <w:r>
              <w:rPr>
                <w:rFonts w:hint="eastAsia"/>
              </w:rPr>
              <w:t>，相当于</w:t>
            </w:r>
            <w:r>
              <w:rPr>
                <w:rFonts w:hint="eastAsia"/>
              </w:rPr>
              <w:t>[\t\n\f\r\x0B]</w:t>
            </w:r>
          </w:p>
        </w:tc>
      </w:tr>
      <w:tr w:rsidR="005D6975">
        <w:tc>
          <w:tcPr>
            <w:tcW w:w="1712" w:type="dxa"/>
          </w:tcPr>
          <w:p w:rsidR="005D6975" w:rsidRDefault="005D6975">
            <w:pPr>
              <w:jc w:val="center"/>
            </w:pPr>
            <w:r>
              <w:rPr>
                <w:rFonts w:hint="eastAsia"/>
              </w:rPr>
              <w:t>\S</w:t>
            </w:r>
          </w:p>
        </w:tc>
        <w:tc>
          <w:tcPr>
            <w:tcW w:w="6810" w:type="dxa"/>
          </w:tcPr>
          <w:p w:rsidR="005D6975" w:rsidRDefault="005D6975">
            <w:r w:rsidRPr="007126FA">
              <w:rPr>
                <w:rFonts w:hint="eastAsia"/>
                <w:color w:val="C00000"/>
              </w:rPr>
              <w:t>非空白字符</w:t>
            </w:r>
            <w:r>
              <w:rPr>
                <w:rFonts w:hint="eastAsia"/>
              </w:rPr>
              <w:t>，相当于</w:t>
            </w:r>
            <w:r>
              <w:rPr>
                <w:rFonts w:hint="eastAsia"/>
              </w:rPr>
              <w:t>[^\s]</w:t>
            </w:r>
          </w:p>
        </w:tc>
      </w:tr>
      <w:tr w:rsidR="005D6975">
        <w:tc>
          <w:tcPr>
            <w:tcW w:w="1712" w:type="dxa"/>
          </w:tcPr>
          <w:p w:rsidR="005D6975" w:rsidRDefault="005D6975">
            <w:pPr>
              <w:jc w:val="center"/>
            </w:pPr>
            <w:r>
              <w:rPr>
                <w:rFonts w:hint="eastAsia"/>
              </w:rPr>
              <w:t>\w</w:t>
            </w:r>
          </w:p>
        </w:tc>
        <w:tc>
          <w:tcPr>
            <w:tcW w:w="6810" w:type="dxa"/>
          </w:tcPr>
          <w:p w:rsidR="005D6975" w:rsidRDefault="005D6975">
            <w:r>
              <w:rPr>
                <w:rFonts w:hint="eastAsia"/>
              </w:rPr>
              <w:t>任意一个</w:t>
            </w:r>
            <w:r w:rsidRPr="007126FA">
              <w:rPr>
                <w:rFonts w:hint="eastAsia"/>
                <w:color w:val="FF0000"/>
              </w:rPr>
              <w:t>单词字符</w:t>
            </w:r>
            <w:r>
              <w:rPr>
                <w:rFonts w:hint="eastAsia"/>
              </w:rPr>
              <w:t>，相当于</w:t>
            </w:r>
            <w:r>
              <w:rPr>
                <w:rFonts w:hint="eastAsia"/>
              </w:rPr>
              <w:t>[a-zA-Z0-9_]</w:t>
            </w:r>
          </w:p>
        </w:tc>
      </w:tr>
      <w:tr w:rsidR="005D6975">
        <w:tc>
          <w:tcPr>
            <w:tcW w:w="1712" w:type="dxa"/>
          </w:tcPr>
          <w:p w:rsidR="005D6975" w:rsidRDefault="005D6975">
            <w:pPr>
              <w:jc w:val="center"/>
            </w:pPr>
            <w:r>
              <w:rPr>
                <w:rFonts w:hint="eastAsia"/>
              </w:rPr>
              <w:t>\W</w:t>
            </w:r>
          </w:p>
        </w:tc>
        <w:tc>
          <w:tcPr>
            <w:tcW w:w="6810" w:type="dxa"/>
          </w:tcPr>
          <w:p w:rsidR="005D6975" w:rsidRDefault="005D6975">
            <w:r>
              <w:rPr>
                <w:rFonts w:hint="eastAsia"/>
              </w:rPr>
              <w:t>任意一个</w:t>
            </w:r>
            <w:r w:rsidRPr="007126FA">
              <w:rPr>
                <w:rFonts w:hint="eastAsia"/>
                <w:color w:val="FF0000"/>
              </w:rPr>
              <w:t>非单词字符</w:t>
            </w:r>
            <w:r>
              <w:rPr>
                <w:rFonts w:hint="eastAsia"/>
              </w:rPr>
              <w:t>，相当于</w:t>
            </w:r>
            <w:r>
              <w:rPr>
                <w:rFonts w:hint="eastAsia"/>
              </w:rPr>
              <w:t>[^\w]</w:t>
            </w:r>
          </w:p>
        </w:tc>
      </w:tr>
      <w:tr w:rsidR="005D6975">
        <w:tc>
          <w:tcPr>
            <w:tcW w:w="1712" w:type="dxa"/>
          </w:tcPr>
          <w:p w:rsidR="005D6975" w:rsidRDefault="005D6975">
            <w:pPr>
              <w:jc w:val="center"/>
            </w:pPr>
            <w:r>
              <w:rPr>
                <w:rFonts w:hint="eastAsia"/>
              </w:rPr>
              <w:t>^</w:t>
            </w:r>
          </w:p>
        </w:tc>
        <w:tc>
          <w:tcPr>
            <w:tcW w:w="6810" w:type="dxa"/>
          </w:tcPr>
          <w:p w:rsidR="005D6975" w:rsidRDefault="005D6975">
            <w:r>
              <w:rPr>
                <w:rFonts w:hint="eastAsia"/>
              </w:rPr>
              <w:t>表示字符串</w:t>
            </w:r>
            <w:r w:rsidRPr="007126FA">
              <w:rPr>
                <w:rFonts w:hint="eastAsia"/>
                <w:color w:val="FF0000"/>
              </w:rPr>
              <w:t>必须</w:t>
            </w:r>
            <w:r>
              <w:rPr>
                <w:rFonts w:hint="eastAsia"/>
              </w:rPr>
              <w:t>以其</w:t>
            </w:r>
            <w:r w:rsidRPr="007126FA">
              <w:rPr>
                <w:rFonts w:hint="eastAsia"/>
                <w:color w:val="00B050"/>
              </w:rPr>
              <w:t>后面</w:t>
            </w:r>
            <w:r w:rsidRPr="007126FA">
              <w:rPr>
                <w:rFonts w:hint="eastAsia"/>
                <w:color w:val="0000FF"/>
              </w:rPr>
              <w:t>约束</w:t>
            </w:r>
            <w:r>
              <w:rPr>
                <w:rFonts w:hint="eastAsia"/>
              </w:rPr>
              <w:t>的内容</w:t>
            </w:r>
            <w:r w:rsidRPr="007126FA">
              <w:rPr>
                <w:rFonts w:hint="eastAsia"/>
                <w:color w:val="0000FF"/>
              </w:rPr>
              <w:t>开始</w:t>
            </w:r>
          </w:p>
        </w:tc>
      </w:tr>
      <w:tr w:rsidR="005D6975">
        <w:tc>
          <w:tcPr>
            <w:tcW w:w="1712" w:type="dxa"/>
          </w:tcPr>
          <w:p w:rsidR="005D6975" w:rsidRDefault="005D6975">
            <w:pPr>
              <w:jc w:val="center"/>
            </w:pPr>
            <w:r>
              <w:rPr>
                <w:rFonts w:hint="eastAsia"/>
              </w:rPr>
              <w:t>$</w:t>
            </w:r>
          </w:p>
        </w:tc>
        <w:tc>
          <w:tcPr>
            <w:tcW w:w="6810" w:type="dxa"/>
          </w:tcPr>
          <w:p w:rsidR="005D6975" w:rsidRDefault="005D6975">
            <w:r>
              <w:rPr>
                <w:rFonts w:hint="eastAsia"/>
              </w:rPr>
              <w:t>表示字符串</w:t>
            </w:r>
            <w:r w:rsidRPr="007126FA">
              <w:rPr>
                <w:rFonts w:hint="eastAsia"/>
                <w:color w:val="FF0000"/>
              </w:rPr>
              <w:t>必须</w:t>
            </w:r>
            <w:r>
              <w:rPr>
                <w:rFonts w:hint="eastAsia"/>
              </w:rPr>
              <w:t>以其</w:t>
            </w:r>
            <w:r w:rsidRPr="007126FA">
              <w:rPr>
                <w:rFonts w:hint="eastAsia"/>
                <w:color w:val="00B050"/>
              </w:rPr>
              <w:t>前面</w:t>
            </w:r>
            <w:r w:rsidRPr="007126FA">
              <w:rPr>
                <w:rFonts w:hint="eastAsia"/>
                <w:color w:val="0000FF"/>
              </w:rPr>
              <w:t>约束</w:t>
            </w:r>
            <w:r>
              <w:rPr>
                <w:rFonts w:hint="eastAsia"/>
              </w:rPr>
              <w:t>的内容</w:t>
            </w:r>
            <w:r w:rsidRPr="007126FA">
              <w:rPr>
                <w:rFonts w:hint="eastAsia"/>
                <w:color w:val="0000FF"/>
              </w:rPr>
              <w:t>结尾</w:t>
            </w:r>
          </w:p>
        </w:tc>
      </w:tr>
      <w:tr w:rsidR="005D6975">
        <w:tc>
          <w:tcPr>
            <w:tcW w:w="1712" w:type="dxa"/>
          </w:tcPr>
          <w:p w:rsidR="005D6975" w:rsidRDefault="005D6975">
            <w:pPr>
              <w:jc w:val="center"/>
            </w:pPr>
            <w:r>
              <w:rPr>
                <w:rFonts w:hint="eastAsia"/>
              </w:rPr>
              <w:t>?</w:t>
            </w:r>
          </w:p>
        </w:tc>
        <w:tc>
          <w:tcPr>
            <w:tcW w:w="6810" w:type="dxa"/>
          </w:tcPr>
          <w:p w:rsidR="005D6975" w:rsidRDefault="005D6975">
            <w:r>
              <w:rPr>
                <w:rFonts w:hint="eastAsia"/>
              </w:rPr>
              <w:t>表示</w:t>
            </w:r>
            <w:r w:rsidRPr="007126FA">
              <w:rPr>
                <w:rFonts w:hint="eastAsia"/>
                <w:color w:val="00B050"/>
              </w:rPr>
              <w:t>前面</w:t>
            </w:r>
            <w:r>
              <w:rPr>
                <w:rFonts w:hint="eastAsia"/>
              </w:rPr>
              <w:t>的内容出现</w:t>
            </w:r>
            <w:r w:rsidRPr="007126FA">
              <w:rPr>
                <w:rFonts w:hint="eastAsia"/>
                <w:color w:val="0000FF"/>
              </w:rPr>
              <w:t>0</w:t>
            </w:r>
            <w:r>
              <w:rPr>
                <w:rFonts w:hint="eastAsia"/>
              </w:rPr>
              <w:t>到</w:t>
            </w:r>
            <w:r w:rsidRPr="007126FA">
              <w:rPr>
                <w:rFonts w:hint="eastAsia"/>
                <w:color w:val="0000FF"/>
              </w:rPr>
              <w:t>1</w:t>
            </w:r>
            <w:r>
              <w:rPr>
                <w:rFonts w:hint="eastAsia"/>
              </w:rPr>
              <w:t>次</w:t>
            </w:r>
          </w:p>
        </w:tc>
      </w:tr>
      <w:tr w:rsidR="005D6975">
        <w:tc>
          <w:tcPr>
            <w:tcW w:w="1712" w:type="dxa"/>
          </w:tcPr>
          <w:p w:rsidR="005D6975" w:rsidRDefault="005D6975">
            <w:pPr>
              <w:jc w:val="center"/>
            </w:pPr>
            <w:r>
              <w:rPr>
                <w:rFonts w:hint="eastAsia"/>
              </w:rPr>
              <w:t>*</w:t>
            </w:r>
          </w:p>
        </w:tc>
        <w:tc>
          <w:tcPr>
            <w:tcW w:w="6810" w:type="dxa"/>
          </w:tcPr>
          <w:p w:rsidR="005D6975" w:rsidRDefault="005D6975">
            <w:r>
              <w:rPr>
                <w:rFonts w:hint="eastAsia"/>
              </w:rPr>
              <w:t>表示</w:t>
            </w:r>
            <w:r w:rsidRPr="007126FA">
              <w:rPr>
                <w:rFonts w:hint="eastAsia"/>
                <w:color w:val="00B050"/>
              </w:rPr>
              <w:t>前面</w:t>
            </w:r>
            <w:r>
              <w:rPr>
                <w:rFonts w:hint="eastAsia"/>
              </w:rPr>
              <w:t>的内容出现</w:t>
            </w:r>
            <w:r w:rsidRPr="007126FA">
              <w:rPr>
                <w:rFonts w:hint="eastAsia"/>
                <w:color w:val="0000FF"/>
              </w:rPr>
              <w:t>0</w:t>
            </w:r>
            <w:r>
              <w:rPr>
                <w:rFonts w:hint="eastAsia"/>
              </w:rPr>
              <w:t>到</w:t>
            </w:r>
            <w:r w:rsidRPr="007126FA">
              <w:rPr>
                <w:rFonts w:hint="eastAsia"/>
                <w:color w:val="0000FF"/>
              </w:rPr>
              <w:t>多</w:t>
            </w:r>
            <w:r>
              <w:rPr>
                <w:rFonts w:hint="eastAsia"/>
              </w:rPr>
              <w:t>次</w:t>
            </w:r>
          </w:p>
        </w:tc>
      </w:tr>
      <w:tr w:rsidR="005D6975">
        <w:tc>
          <w:tcPr>
            <w:tcW w:w="1712" w:type="dxa"/>
          </w:tcPr>
          <w:p w:rsidR="005D6975" w:rsidRDefault="005D6975">
            <w:pPr>
              <w:jc w:val="center"/>
            </w:pPr>
            <w:r>
              <w:rPr>
                <w:rFonts w:hint="eastAsia"/>
              </w:rPr>
              <w:t>+</w:t>
            </w:r>
          </w:p>
        </w:tc>
        <w:tc>
          <w:tcPr>
            <w:tcW w:w="6810" w:type="dxa"/>
          </w:tcPr>
          <w:p w:rsidR="005D6975" w:rsidRDefault="005D6975">
            <w:r>
              <w:rPr>
                <w:rFonts w:hint="eastAsia"/>
              </w:rPr>
              <w:t>表示</w:t>
            </w:r>
            <w:r w:rsidRPr="007126FA">
              <w:rPr>
                <w:rFonts w:hint="eastAsia"/>
                <w:color w:val="00B050"/>
              </w:rPr>
              <w:t>前面</w:t>
            </w:r>
            <w:r>
              <w:rPr>
                <w:rFonts w:hint="eastAsia"/>
              </w:rPr>
              <w:t>的内容出现</w:t>
            </w:r>
            <w:r w:rsidRPr="007126FA">
              <w:rPr>
                <w:rFonts w:hint="eastAsia"/>
                <w:color w:val="0000FF"/>
              </w:rPr>
              <w:t>1</w:t>
            </w:r>
            <w:r>
              <w:rPr>
                <w:rFonts w:hint="eastAsia"/>
              </w:rPr>
              <w:t>到</w:t>
            </w:r>
            <w:r w:rsidRPr="007126FA">
              <w:rPr>
                <w:rFonts w:hint="eastAsia"/>
                <w:color w:val="0000FF"/>
              </w:rPr>
              <w:t>多</w:t>
            </w:r>
            <w:r>
              <w:rPr>
                <w:rFonts w:hint="eastAsia"/>
              </w:rPr>
              <w:t>次</w:t>
            </w:r>
          </w:p>
        </w:tc>
      </w:tr>
      <w:tr w:rsidR="005D6975">
        <w:tc>
          <w:tcPr>
            <w:tcW w:w="1712" w:type="dxa"/>
          </w:tcPr>
          <w:p w:rsidR="005D6975" w:rsidRDefault="005D6975">
            <w:pPr>
              <w:jc w:val="center"/>
            </w:pPr>
            <w:r>
              <w:rPr>
                <w:rFonts w:hint="eastAsia"/>
              </w:rPr>
              <w:t>{n}</w:t>
            </w:r>
          </w:p>
        </w:tc>
        <w:tc>
          <w:tcPr>
            <w:tcW w:w="6810" w:type="dxa"/>
          </w:tcPr>
          <w:p w:rsidR="005D6975" w:rsidRDefault="005D6975">
            <w:r>
              <w:rPr>
                <w:rFonts w:hint="eastAsia"/>
              </w:rPr>
              <w:t>表示</w:t>
            </w:r>
            <w:r w:rsidRPr="007126FA">
              <w:rPr>
                <w:rFonts w:hint="eastAsia"/>
                <w:color w:val="00B050"/>
              </w:rPr>
              <w:t>前面</w:t>
            </w:r>
            <w:r>
              <w:rPr>
                <w:rFonts w:hint="eastAsia"/>
              </w:rPr>
              <w:t>的字符</w:t>
            </w:r>
            <w:r w:rsidRPr="00B32857">
              <w:rPr>
                <w:rFonts w:hint="eastAsia"/>
                <w:color w:val="FF0000"/>
              </w:rPr>
              <w:t>重复</w:t>
            </w:r>
            <w:r w:rsidRPr="00B32857">
              <w:rPr>
                <w:rFonts w:hint="eastAsia"/>
                <w:color w:val="0000FF"/>
              </w:rPr>
              <w:t>n</w:t>
            </w:r>
            <w:r>
              <w:rPr>
                <w:rFonts w:hint="eastAsia"/>
              </w:rPr>
              <w:t>次</w:t>
            </w:r>
          </w:p>
        </w:tc>
      </w:tr>
      <w:tr w:rsidR="005D6975">
        <w:tc>
          <w:tcPr>
            <w:tcW w:w="1712" w:type="dxa"/>
          </w:tcPr>
          <w:p w:rsidR="005D6975" w:rsidRDefault="005D6975">
            <w:pPr>
              <w:jc w:val="center"/>
            </w:pPr>
            <w:r>
              <w:rPr>
                <w:rFonts w:hint="eastAsia"/>
              </w:rPr>
              <w:t>{n,}</w:t>
            </w:r>
          </w:p>
        </w:tc>
        <w:tc>
          <w:tcPr>
            <w:tcW w:w="6810" w:type="dxa"/>
          </w:tcPr>
          <w:p w:rsidR="005D6975" w:rsidRDefault="005D6975">
            <w:r>
              <w:rPr>
                <w:rFonts w:hint="eastAsia"/>
              </w:rPr>
              <w:t>表示</w:t>
            </w:r>
            <w:r w:rsidRPr="007126FA">
              <w:rPr>
                <w:rFonts w:hint="eastAsia"/>
                <w:color w:val="00B050"/>
              </w:rPr>
              <w:t>前面</w:t>
            </w:r>
            <w:r>
              <w:rPr>
                <w:rFonts w:hint="eastAsia"/>
              </w:rPr>
              <w:t>的字符</w:t>
            </w:r>
            <w:r w:rsidRPr="00B32857">
              <w:rPr>
                <w:rFonts w:hint="eastAsia"/>
                <w:color w:val="FF0000"/>
              </w:rPr>
              <w:t>至少重复</w:t>
            </w:r>
            <w:r w:rsidRPr="00B32857">
              <w:rPr>
                <w:rFonts w:hint="eastAsia"/>
                <w:color w:val="0000FF"/>
              </w:rPr>
              <w:t>n</w:t>
            </w:r>
            <w:r>
              <w:rPr>
                <w:rFonts w:hint="eastAsia"/>
              </w:rPr>
              <w:t>次</w:t>
            </w:r>
          </w:p>
        </w:tc>
      </w:tr>
      <w:tr w:rsidR="005D6975">
        <w:tc>
          <w:tcPr>
            <w:tcW w:w="1712" w:type="dxa"/>
          </w:tcPr>
          <w:p w:rsidR="005D6975" w:rsidRDefault="005D6975">
            <w:pPr>
              <w:jc w:val="center"/>
            </w:pPr>
            <w:r>
              <w:rPr>
                <w:rFonts w:hint="eastAsia"/>
              </w:rPr>
              <w:t>{n,m}</w:t>
            </w:r>
          </w:p>
        </w:tc>
        <w:tc>
          <w:tcPr>
            <w:tcW w:w="6810" w:type="dxa"/>
          </w:tcPr>
          <w:p w:rsidR="005D6975" w:rsidRDefault="005D6975">
            <w:r>
              <w:rPr>
                <w:rFonts w:hint="eastAsia"/>
              </w:rPr>
              <w:t>表示</w:t>
            </w:r>
            <w:r w:rsidRPr="007126FA">
              <w:rPr>
                <w:rFonts w:hint="eastAsia"/>
                <w:color w:val="00B050"/>
              </w:rPr>
              <w:t>前面</w:t>
            </w:r>
            <w:r>
              <w:rPr>
                <w:rFonts w:hint="eastAsia"/>
              </w:rPr>
              <w:t>的字符</w:t>
            </w:r>
            <w:r w:rsidRPr="00B32857">
              <w:rPr>
                <w:rFonts w:hint="eastAsia"/>
                <w:color w:val="FF0000"/>
              </w:rPr>
              <w:t>至少重复</w:t>
            </w:r>
            <w:r w:rsidRPr="00B32857">
              <w:rPr>
                <w:rFonts w:hint="eastAsia"/>
                <w:color w:val="0000FF"/>
              </w:rPr>
              <w:t>n</w:t>
            </w:r>
            <w:r>
              <w:rPr>
                <w:rFonts w:hint="eastAsia"/>
              </w:rPr>
              <w:t>次，并且小</w:t>
            </w:r>
            <w:r w:rsidRPr="00B32857">
              <w:rPr>
                <w:rFonts w:hint="eastAsia"/>
                <w:color w:val="0000FF"/>
              </w:rPr>
              <w:t>于</w:t>
            </w:r>
            <w:r w:rsidRPr="00B32857">
              <w:rPr>
                <w:rFonts w:hint="eastAsia"/>
                <w:color w:val="0000FF"/>
              </w:rPr>
              <w:t>m</w:t>
            </w:r>
            <w:r>
              <w:rPr>
                <w:rFonts w:hint="eastAsia"/>
              </w:rPr>
              <w:t>次</w:t>
            </w:r>
            <w:r>
              <w:rPr>
                <w:rFonts w:hint="eastAsia"/>
              </w:rPr>
              <w:t xml:space="preserve"> </w:t>
            </w:r>
            <w:r w:rsidRPr="00B32857">
              <w:rPr>
                <w:rFonts w:hint="eastAsia"/>
                <w:shd w:val="pct15" w:color="auto" w:fill="FFFFFF"/>
              </w:rPr>
              <w:t xml:space="preserve"> X&gt;=n &amp;&amp; X&lt;m</w:t>
            </w:r>
          </w:p>
        </w:tc>
      </w:tr>
    </w:tbl>
    <w:p w:rsidR="005D6975" w:rsidRDefault="005D6975">
      <w:pPr>
        <w:numPr>
          <w:ilvl w:val="0"/>
          <w:numId w:val="64"/>
        </w:numPr>
        <w:tabs>
          <w:tab w:val="left" w:pos="420"/>
        </w:tabs>
        <w:ind w:left="0" w:firstLineChars="200" w:firstLine="420"/>
      </w:pPr>
      <w:r>
        <w:rPr>
          <w:rFonts w:hint="eastAsia"/>
        </w:rPr>
        <w:t>注意事项：</w:t>
      </w:r>
    </w:p>
    <w:p w:rsidR="005D6975" w:rsidRDefault="005D6975">
      <w:pPr>
        <w:numPr>
          <w:ilvl w:val="0"/>
          <w:numId w:val="65"/>
        </w:numPr>
        <w:tabs>
          <w:tab w:val="left" w:pos="1260"/>
        </w:tabs>
        <w:ind w:left="1260"/>
      </w:pPr>
      <w:r>
        <w:rPr>
          <w:rFonts w:hint="eastAsia"/>
        </w:rPr>
        <w:t>邮箱格式的正则表达式</w:t>
      </w:r>
      <w:r>
        <w:rPr>
          <w:rFonts w:hint="eastAsia"/>
        </w:rPr>
        <w:t xml:space="preserve"> @</w:t>
      </w:r>
      <w:r>
        <w:rPr>
          <w:rFonts w:hint="eastAsia"/>
        </w:rPr>
        <w:t>无特殊含义，可直接写，也可</w:t>
      </w:r>
      <w:r>
        <w:rPr>
          <w:rFonts w:hint="eastAsia"/>
        </w:rPr>
        <w:t>[@]</w:t>
      </w:r>
    </w:p>
    <w:p w:rsidR="005D6975" w:rsidRDefault="005D6975">
      <w:pPr>
        <w:numPr>
          <w:ilvl w:val="0"/>
          <w:numId w:val="65"/>
        </w:numPr>
        <w:tabs>
          <w:tab w:val="left" w:pos="1260"/>
        </w:tabs>
        <w:ind w:left="1260"/>
      </w:pPr>
      <w:r>
        <w:rPr>
          <w:rFonts w:hint="eastAsia"/>
        </w:rPr>
        <w:t>使用</w:t>
      </w:r>
      <w:r>
        <w:rPr>
          <w:rFonts w:hint="eastAsia"/>
        </w:rPr>
        <w:t>Java</w:t>
      </w:r>
      <w:r>
        <w:rPr>
          <w:rFonts w:hint="eastAsia"/>
        </w:rPr>
        <w:t>字符串去描述正则表达式的时候，会出现一个冲突，即如何正确描述正则表达式的“．”。</w:t>
      </w:r>
    </w:p>
    <w:p w:rsidR="005D6975" w:rsidRDefault="005D6975">
      <w:pPr>
        <w:ind w:left="1260" w:firstLine="420"/>
      </w:pPr>
      <w:r>
        <w:rPr>
          <w:rFonts w:hint="eastAsia"/>
        </w:rPr>
        <w:t>起因：在正则表达式中我们想描述一个“．”，但“．”在正则表达式中有特殊含义，他代表任意字符，所以我们在正则表达式中想描述“．”的愿义就要写成“</w:t>
      </w:r>
      <w:r>
        <w:rPr>
          <w:rFonts w:hint="eastAsia"/>
        </w:rPr>
        <w:t>\</w:t>
      </w:r>
      <w:r>
        <w:rPr>
          <w:rFonts w:hint="eastAsia"/>
        </w:rPr>
        <w:t>．”但是我们用</w:t>
      </w:r>
      <w:r>
        <w:rPr>
          <w:rFonts w:hint="eastAsia"/>
        </w:rPr>
        <w:t>java</w:t>
      </w:r>
      <w:r>
        <w:rPr>
          <w:rFonts w:hint="eastAsia"/>
        </w:rPr>
        <w:t>字符串去描述正则表达式的时候，因为“．”在</w:t>
      </w:r>
      <w:r>
        <w:rPr>
          <w:rFonts w:hint="eastAsia"/>
        </w:rPr>
        <w:t>java</w:t>
      </w:r>
      <w:r>
        <w:rPr>
          <w:rFonts w:hint="eastAsia"/>
        </w:rPr>
        <w:t>字符串中没有特殊意义，所以</w:t>
      </w:r>
      <w:r>
        <w:rPr>
          <w:rFonts w:hint="eastAsia"/>
        </w:rPr>
        <w:t>java</w:t>
      </w:r>
      <w:r>
        <w:rPr>
          <w:rFonts w:hint="eastAsia"/>
        </w:rPr>
        <w:t>认为我们书写</w:t>
      </w:r>
      <w:r>
        <w:rPr>
          <w:rFonts w:hint="eastAsia"/>
        </w:rPr>
        <w:t>String s="\</w:t>
      </w:r>
      <w:r>
        <w:rPr>
          <w:rFonts w:hint="eastAsia"/>
        </w:rPr>
        <w:t>．</w:t>
      </w:r>
      <w:r>
        <w:rPr>
          <w:rFonts w:hint="eastAsia"/>
        </w:rPr>
        <w:t>";</w:t>
      </w:r>
      <w:r>
        <w:rPr>
          <w:rFonts w:hint="eastAsia"/>
        </w:rPr>
        <w:t>是有语法错误的，因为“．”不需要转义，这就产生了冲突。</w:t>
      </w:r>
    </w:p>
    <w:p w:rsidR="005D6975" w:rsidRDefault="005D6975">
      <w:pPr>
        <w:ind w:left="1260" w:firstLine="420"/>
      </w:pPr>
      <w:r>
        <w:rPr>
          <w:rFonts w:hint="eastAsia"/>
        </w:rPr>
        <w:t>处理：我们实际的目的很简单，就是要让</w:t>
      </w:r>
      <w:r>
        <w:rPr>
          <w:rFonts w:hint="eastAsia"/>
        </w:rPr>
        <w:t>java</w:t>
      </w:r>
      <w:r>
        <w:rPr>
          <w:rFonts w:hint="eastAsia"/>
        </w:rPr>
        <w:t>的字符串描述</w:t>
      </w:r>
      <w:r>
        <w:rPr>
          <w:rFonts w:hint="eastAsia"/>
        </w:rPr>
        <w:t>"\</w:t>
      </w:r>
      <w:r>
        <w:rPr>
          <w:rFonts w:hint="eastAsia"/>
        </w:rPr>
        <w:t>．</w:t>
      </w:r>
      <w:r>
        <w:rPr>
          <w:rFonts w:hint="eastAsia"/>
        </w:rPr>
        <w:t>"</w:t>
      </w:r>
      <w:r>
        <w:rPr>
          <w:rFonts w:hint="eastAsia"/>
        </w:rPr>
        <w:t>又因为在</w:t>
      </w:r>
      <w:r>
        <w:rPr>
          <w:rFonts w:hint="eastAsia"/>
        </w:rPr>
        <w:t>java</w:t>
      </w:r>
      <w:r>
        <w:rPr>
          <w:rFonts w:hint="eastAsia"/>
        </w:rPr>
        <w:t>中</w:t>
      </w:r>
      <w:r>
        <w:rPr>
          <w:rFonts w:hint="eastAsia"/>
        </w:rPr>
        <w:t>"\"</w:t>
      </w:r>
      <w:r>
        <w:rPr>
          <w:rFonts w:hint="eastAsia"/>
        </w:rPr>
        <w:t>是有特殊含义的，代表转义字符我们只需要将</w:t>
      </w:r>
      <w:r>
        <w:rPr>
          <w:rFonts w:hint="eastAsia"/>
        </w:rPr>
        <w:t>"\"</w:t>
      </w:r>
      <w:r>
        <w:rPr>
          <w:rFonts w:hint="eastAsia"/>
        </w:rPr>
        <w:t>转义为单纯的斜杠，即可描述</w:t>
      </w:r>
      <w:r>
        <w:rPr>
          <w:rFonts w:hint="eastAsia"/>
        </w:rPr>
        <w:t>"\</w:t>
      </w:r>
      <w:r>
        <w:rPr>
          <w:rFonts w:hint="eastAsia"/>
        </w:rPr>
        <w:t>．</w:t>
      </w:r>
      <w:r>
        <w:rPr>
          <w:rFonts w:hint="eastAsia"/>
        </w:rPr>
        <w:t>"</w:t>
      </w:r>
      <w:r>
        <w:rPr>
          <w:rFonts w:hint="eastAsia"/>
        </w:rPr>
        <w:t>了所以我们用</w:t>
      </w:r>
      <w:r>
        <w:rPr>
          <w:rFonts w:hint="eastAsia"/>
        </w:rPr>
        <w:t>java</w:t>
      </w:r>
      <w:r>
        <w:rPr>
          <w:rFonts w:hint="eastAsia"/>
        </w:rPr>
        <w:t>描述“</w:t>
      </w:r>
      <w:r>
        <w:rPr>
          <w:rFonts w:hint="eastAsia"/>
        </w:rPr>
        <w:t>\</w:t>
      </w:r>
      <w:r>
        <w:rPr>
          <w:rFonts w:hint="eastAsia"/>
        </w:rPr>
        <w:t>．”的正确写法是</w:t>
      </w:r>
      <w:r>
        <w:rPr>
          <w:rFonts w:hint="eastAsia"/>
        </w:rPr>
        <w:t>String s="\\</w:t>
      </w:r>
      <w:r>
        <w:rPr>
          <w:rFonts w:hint="eastAsia"/>
        </w:rPr>
        <w:t>．</w:t>
      </w:r>
      <w:r>
        <w:rPr>
          <w:rFonts w:hint="eastAsia"/>
        </w:rPr>
        <w:t>";</w:t>
      </w:r>
    </w:p>
    <w:p w:rsidR="005D6975" w:rsidRPr="008F7A3C" w:rsidRDefault="005D6975">
      <w:pPr>
        <w:numPr>
          <w:ilvl w:val="0"/>
          <w:numId w:val="66"/>
        </w:numPr>
        <w:tabs>
          <w:tab w:val="left" w:pos="1260"/>
        </w:tabs>
        <w:ind w:left="1260"/>
        <w:rPr>
          <w:color w:val="0000FF"/>
        </w:rPr>
      </w:pPr>
      <w:r>
        <w:rPr>
          <w:rFonts w:hint="eastAsia"/>
        </w:rPr>
        <w:t>若</w:t>
      </w:r>
      <w:r w:rsidRPr="008F7A3C">
        <w:rPr>
          <w:rFonts w:hint="eastAsia"/>
          <w:b/>
          <w:color w:val="FF0000"/>
          <w:highlight w:val="yellow"/>
        </w:rPr>
        <w:t>正则表达式不书写</w:t>
      </w:r>
      <w:r w:rsidRPr="008F7A3C">
        <w:rPr>
          <w:rFonts w:hint="eastAsia"/>
          <w:b/>
          <w:color w:val="FF0000"/>
          <w:highlight w:val="yellow"/>
        </w:rPr>
        <w:t>^</w:t>
      </w:r>
      <w:r w:rsidRPr="008F7A3C">
        <w:rPr>
          <w:rFonts w:hint="eastAsia"/>
          <w:b/>
          <w:color w:val="FF0000"/>
          <w:highlight w:val="yellow"/>
        </w:rPr>
        <w:t>或</w:t>
      </w:r>
      <w:r w:rsidRPr="008F7A3C">
        <w:rPr>
          <w:rFonts w:hint="eastAsia"/>
          <w:b/>
          <w:color w:val="FF0000"/>
          <w:highlight w:val="yellow"/>
        </w:rPr>
        <w:t>$</w:t>
      </w:r>
      <w:r>
        <w:rPr>
          <w:rFonts w:hint="eastAsia"/>
        </w:rPr>
        <w:t>，正则表达式代表</w:t>
      </w:r>
      <w:r w:rsidRPr="008F7A3C">
        <w:rPr>
          <w:rFonts w:hint="eastAsia"/>
          <w:color w:val="0000FF"/>
        </w:rPr>
        <w:t>匹配部分内容</w:t>
      </w:r>
      <w:r>
        <w:rPr>
          <w:rFonts w:hint="eastAsia"/>
        </w:rPr>
        <w:t>，都加上则表示</w:t>
      </w:r>
      <w:r w:rsidR="008F7A3C" w:rsidRPr="008F7A3C">
        <w:rPr>
          <w:rFonts w:hint="eastAsia"/>
          <w:color w:val="0000FF"/>
        </w:rPr>
        <w:t>全</w:t>
      </w:r>
      <w:r w:rsidRPr="008F7A3C">
        <w:rPr>
          <w:rFonts w:hint="eastAsia"/>
          <w:color w:val="0000FF"/>
        </w:rPr>
        <w:t>匹配</w:t>
      </w:r>
    </w:p>
    <w:p w:rsidR="005D6975" w:rsidRDefault="005D6975">
      <w:pPr>
        <w:ind w:firstLine="420"/>
      </w:pPr>
      <w:r>
        <w:rPr>
          <w:rFonts w:hint="eastAsia"/>
        </w:rPr>
        <w:t>eg</w:t>
      </w:r>
      <w:r>
        <w:rPr>
          <w:rFonts w:hint="eastAsia"/>
        </w:rPr>
        <w:t>：测试邮箱正则表达式：</w:t>
      </w:r>
      <w:r>
        <w:rPr>
          <w:rFonts w:hint="eastAsia"/>
        </w:rPr>
        <w:t>Pattern</w:t>
      </w:r>
      <w:r>
        <w:rPr>
          <w:rFonts w:hint="eastAsia"/>
        </w:rPr>
        <w:t>的作用是描述正则表达式的格式支持，使用静态方法</w:t>
      </w:r>
      <w:r>
        <w:rPr>
          <w:rFonts w:hint="eastAsia"/>
        </w:rPr>
        <w:t>compile</w:t>
      </w:r>
      <w:r>
        <w:rPr>
          <w:rFonts w:hint="eastAsia"/>
        </w:rPr>
        <w:t>注册正则表达式，生成实例。</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String regStr="^[a-zA-Z0-9_]+@[a-zA-Z0-9]+(\\.com|\\.cn|\\.net)+$";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r>
      <w:r>
        <w:rPr>
          <w:rFonts w:hint="eastAsia"/>
        </w:rPr>
        <w:tab/>
        <w:t>Pattern pattern=Pattern.compile(regStr);//</w:t>
      </w:r>
      <w:r>
        <w:rPr>
          <w:rFonts w:hint="eastAsia"/>
        </w:rPr>
        <w:t>注册正则表达式</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lastRenderedPageBreak/>
        <w:tab/>
      </w:r>
      <w:r>
        <w:rPr>
          <w:rFonts w:hint="eastAsia"/>
        </w:rPr>
        <w:tab/>
        <w:t>String mailStr="chang_2013@chang.com.cn";</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r>
      <w:r>
        <w:rPr>
          <w:rFonts w:hint="eastAsia"/>
        </w:rPr>
        <w:tab/>
        <w:t>//</w:t>
      </w:r>
      <w:r>
        <w:rPr>
          <w:rFonts w:hint="eastAsia"/>
        </w:rPr>
        <w:t>匹配字符串，返回描述匹配结果的</w:t>
      </w:r>
      <w:r>
        <w:rPr>
          <w:rFonts w:hint="eastAsia"/>
        </w:rPr>
        <w:t>Matcher</w:t>
      </w:r>
      <w:r>
        <w:rPr>
          <w:rFonts w:hint="eastAsia"/>
        </w:rPr>
        <w:t>实例</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r>
      <w:r>
        <w:rPr>
          <w:rFonts w:hint="eastAsia"/>
        </w:rPr>
        <w:tab/>
        <w:t>Matcher matcher=pattern.matcher(mailStr);</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r>
      <w:r>
        <w:rPr>
          <w:rFonts w:hint="eastAsia"/>
        </w:rPr>
        <w:tab/>
        <w:t>//</w:t>
      </w:r>
      <w:r>
        <w:rPr>
          <w:rFonts w:hint="eastAsia"/>
        </w:rPr>
        <w:t>通过调用</w:t>
      </w:r>
      <w:r>
        <w:rPr>
          <w:rFonts w:hint="eastAsia"/>
        </w:rPr>
        <w:t>Matcher</w:t>
      </w:r>
      <w:r>
        <w:rPr>
          <w:rFonts w:hint="eastAsia"/>
        </w:rPr>
        <w:t>的</w:t>
      </w:r>
      <w:r>
        <w:rPr>
          <w:rFonts w:hint="eastAsia"/>
        </w:rPr>
        <w:t>find</w:t>
      </w:r>
      <w:r>
        <w:rPr>
          <w:rFonts w:hint="eastAsia"/>
        </w:rPr>
        <w:t>方法得知是否匹配成功</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r>
      <w:r>
        <w:rPr>
          <w:rFonts w:hint="eastAsia"/>
        </w:rPr>
        <w:tab/>
        <w:t>if(matcher.find()){</w:t>
      </w:r>
      <w:r>
        <w:rPr>
          <w:rFonts w:hint="eastAsia"/>
        </w:rPr>
        <w:tab/>
        <w:t>System.out.println("</w:t>
      </w:r>
      <w:r>
        <w:rPr>
          <w:rFonts w:hint="eastAsia"/>
        </w:rPr>
        <w:t>邮箱匹配成功！</w:t>
      </w:r>
      <w:r>
        <w:rPr>
          <w:rFonts w:hint="eastAsia"/>
        </w:rPr>
        <w:t>");</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else{</w:t>
      </w:r>
      <w:r>
        <w:rPr>
          <w:rFonts w:hint="eastAsia"/>
        </w:rPr>
        <w:tab/>
        <w:t>System.out.println("</w:t>
      </w:r>
      <w:r>
        <w:rPr>
          <w:rFonts w:hint="eastAsia"/>
        </w:rPr>
        <w:t>邮箱格式错误！</w:t>
      </w:r>
      <w:r>
        <w:rPr>
          <w:rFonts w:hint="eastAsia"/>
        </w:rPr>
        <w:t>");</w:t>
      </w:r>
      <w:r>
        <w:rPr>
          <w:rFonts w:hint="eastAsia"/>
        </w:rPr>
        <w:tab/>
        <w:t xml:space="preserve">    </w:t>
      </w:r>
      <w:r>
        <w:rPr>
          <w:rFonts w:hint="eastAsia"/>
        </w:rPr>
        <w:tab/>
        <w:t>}</w:t>
      </w:r>
    </w:p>
    <w:p w:rsidR="005D6975" w:rsidRDefault="005D6975">
      <w:pPr>
        <w:pStyle w:val="2"/>
        <w:rPr>
          <w:rFonts w:hint="default"/>
        </w:rPr>
      </w:pPr>
      <w:bookmarkStart w:id="127" w:name="_Toc12757"/>
      <w:r>
        <w:t>4.6 Date</w:t>
      </w:r>
      <w:r>
        <w:t>类</w:t>
      </w:r>
      <w:bookmarkEnd w:id="127"/>
    </w:p>
    <w:p w:rsidR="005D6975" w:rsidRDefault="005D6975">
      <w:pPr>
        <w:ind w:firstLine="420"/>
      </w:pPr>
      <w:r>
        <w:rPr>
          <w:rFonts w:hint="eastAsia"/>
        </w:rPr>
        <w:t>java.util.Date</w:t>
      </w:r>
      <w:r>
        <w:rPr>
          <w:rFonts w:hint="eastAsia"/>
        </w:rPr>
        <w:t>类用于封装日期及时间信息，一般仅用它显示某个日期，不对他作任何操作处理，作处理用</w:t>
      </w:r>
      <w:r>
        <w:rPr>
          <w:rFonts w:hint="eastAsia"/>
        </w:rPr>
        <w:t>Calendar</w:t>
      </w:r>
      <w:r>
        <w:rPr>
          <w:rFonts w:hint="eastAsia"/>
        </w:rPr>
        <w:t>类，计算方便。</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Date date=new Date();//</w:t>
      </w:r>
      <w:r>
        <w:rPr>
          <w:rFonts w:hint="eastAsia"/>
        </w:rPr>
        <w:t>创建一个</w:t>
      </w:r>
      <w:r>
        <w:rPr>
          <w:rFonts w:hint="eastAsia"/>
        </w:rPr>
        <w:t>Date</w:t>
      </w:r>
      <w:r>
        <w:rPr>
          <w:rFonts w:hint="eastAsia"/>
        </w:rPr>
        <w:t>实例，默认的构造方法创建的日期代表当前系统时间</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System.out.println(date);//</w:t>
      </w:r>
      <w:r>
        <w:rPr>
          <w:rFonts w:hint="eastAsia"/>
        </w:rPr>
        <w:t>只要输出的不是类名＠</w:t>
      </w:r>
      <w:r>
        <w:rPr>
          <w:rFonts w:hint="eastAsia"/>
        </w:rPr>
        <w:t>hashcode</w:t>
      </w:r>
      <w:r>
        <w:rPr>
          <w:rFonts w:hint="eastAsia"/>
        </w:rPr>
        <w:t>值，就说明它重写过</w:t>
      </w:r>
      <w:r>
        <w:rPr>
          <w:rFonts w:hint="eastAsia"/>
        </w:rPr>
        <w:t>toString()</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long time=date.getTime();//</w:t>
      </w:r>
      <w:r>
        <w:rPr>
          <w:rFonts w:hint="eastAsia"/>
        </w:rPr>
        <w:t>查看</w:t>
      </w:r>
      <w:r>
        <w:rPr>
          <w:rFonts w:hint="eastAsia"/>
        </w:rPr>
        <w:t>date</w:t>
      </w:r>
      <w:r>
        <w:rPr>
          <w:rFonts w:hint="eastAsia"/>
        </w:rPr>
        <w:t>内部的毫秒值</w:t>
      </w:r>
    </w:p>
    <w:p w:rsidR="005D6975" w:rsidRDefault="005D6975">
      <w:pPr>
        <w:pBdr>
          <w:top w:val="single" w:sz="4" w:space="0" w:color="auto"/>
          <w:left w:val="single" w:sz="4" w:space="0" w:color="auto"/>
          <w:bottom w:val="single" w:sz="4" w:space="0" w:color="auto"/>
          <w:right w:val="single" w:sz="4" w:space="0" w:color="auto"/>
        </w:pBdr>
        <w:rPr>
          <w:rFonts w:ascii="Courier New" w:eastAsia="Courier New" w:hAnsi="Courier New"/>
          <w:color w:val="000000"/>
          <w:highlight w:val="white"/>
        </w:rPr>
      </w:pPr>
      <w:r>
        <w:rPr>
          <w:rFonts w:hint="eastAsia"/>
        </w:rPr>
        <w:t xml:space="preserve"> date.setTime(time+1000*60*60*24);//</w:t>
      </w:r>
      <w:r>
        <w:rPr>
          <w:rFonts w:hint="eastAsia"/>
        </w:rPr>
        <w:t>设置毫秒数让一个时间</w:t>
      </w:r>
      <w:r>
        <w:rPr>
          <w:rFonts w:hint="eastAsia"/>
        </w:rPr>
        <w:t>Date</w:t>
      </w:r>
      <w:r>
        <w:rPr>
          <w:rFonts w:hint="eastAsia"/>
        </w:rPr>
        <w:t>表示一天后的当前时间</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int year=date.getYear();//</w:t>
      </w:r>
      <w:r>
        <w:rPr>
          <w:rFonts w:hint="eastAsia"/>
        </w:rPr>
        <w:t>画横线的方法不建议再使用：</w:t>
      </w:r>
      <w:r>
        <w:rPr>
          <w:rFonts w:hint="eastAsia"/>
        </w:rPr>
        <w:t>1</w:t>
      </w:r>
      <w:r>
        <w:rPr>
          <w:rFonts w:hint="eastAsia"/>
        </w:rPr>
        <w:t>、有千年虫问题。</w:t>
      </w:r>
      <w:r>
        <w:rPr>
          <w:rFonts w:hint="eastAsia"/>
        </w:rPr>
        <w:t>2</w:t>
      </w:r>
      <w:r>
        <w:rPr>
          <w:rFonts w:hint="eastAsia"/>
        </w:rPr>
        <w:t>、不方便计算</w:t>
      </w:r>
    </w:p>
    <w:p w:rsidR="005D6975" w:rsidRDefault="005D6975">
      <w:pPr>
        <w:pStyle w:val="2"/>
        <w:rPr>
          <w:rFonts w:hint="default"/>
        </w:rPr>
      </w:pPr>
      <w:bookmarkStart w:id="128" w:name="_Toc20032"/>
      <w:r>
        <w:t>4.7 Calendar</w:t>
      </w:r>
      <w:r>
        <w:t>类</w:t>
      </w:r>
      <w:bookmarkEnd w:id="128"/>
    </w:p>
    <w:p w:rsidR="005D6975" w:rsidRDefault="005D6975">
      <w:pPr>
        <w:ind w:firstLine="420"/>
      </w:pPr>
      <w:r>
        <w:rPr>
          <w:rFonts w:hint="eastAsia"/>
        </w:rPr>
        <w:t>java.util.Calendar</w:t>
      </w:r>
      <w:r>
        <w:rPr>
          <w:rFonts w:hint="eastAsia"/>
        </w:rPr>
        <w:t>类用于封装日历信息，其主作用在于其方法可以对时间分量进行运算。</w:t>
      </w:r>
    </w:p>
    <w:p w:rsidR="005D6975" w:rsidRDefault="005D6975">
      <w:pPr>
        <w:ind w:firstLine="420"/>
      </w:pPr>
      <w:r>
        <w:rPr>
          <w:rFonts w:hint="eastAsia"/>
        </w:rPr>
        <w:t>1</w:t>
      </w:r>
      <w:r>
        <w:rPr>
          <w:rFonts w:hint="eastAsia"/>
        </w:rPr>
        <w:t>）通过</w:t>
      </w:r>
      <w:r>
        <w:rPr>
          <w:rFonts w:hint="eastAsia"/>
        </w:rPr>
        <w:t>Calendar</w:t>
      </w:r>
      <w:r>
        <w:rPr>
          <w:rFonts w:hint="eastAsia"/>
        </w:rPr>
        <w:t>的静态方法获取一个实例该方法会根据当前系统所在地区来自行决定时区，帮我们创建</w:t>
      </w:r>
      <w:r>
        <w:rPr>
          <w:rFonts w:hint="eastAsia"/>
        </w:rPr>
        <w:t>Calendar</w:t>
      </w:r>
      <w:r>
        <w:rPr>
          <w:rFonts w:hint="eastAsia"/>
        </w:rPr>
        <w:t>实例，这里要注意，实际上根据不同的地区，</w:t>
      </w:r>
      <w:r>
        <w:rPr>
          <w:rFonts w:hint="eastAsia"/>
        </w:rPr>
        <w:t>Calendar</w:t>
      </w:r>
      <w:r>
        <w:rPr>
          <w:rFonts w:hint="eastAsia"/>
        </w:rPr>
        <w:t>有若干个子类实现。而</w:t>
      </w:r>
      <w:r>
        <w:rPr>
          <w:rFonts w:hint="eastAsia"/>
        </w:rPr>
        <w:t>Calendar</w:t>
      </w:r>
      <w:r>
        <w:rPr>
          <w:rFonts w:hint="eastAsia"/>
        </w:rPr>
        <w:t>本身是抽象类，不能被实例化！我们不需要关心创建的具体实例为哪个子类，我们只需要根据</w:t>
      </w:r>
      <w:r>
        <w:rPr>
          <w:rFonts w:hint="eastAsia"/>
        </w:rPr>
        <w:t>Calendar</w:t>
      </w:r>
      <w:r>
        <w:rPr>
          <w:rFonts w:hint="eastAsia"/>
        </w:rPr>
        <w:t>规定的方法来使用就可以了。</w:t>
      </w:r>
    </w:p>
    <w:p w:rsidR="005D6975" w:rsidRDefault="005D6975">
      <w:pPr>
        <w:ind w:firstLine="420"/>
      </w:pPr>
      <w:r>
        <w:rPr>
          <w:rFonts w:hint="eastAsia"/>
        </w:rPr>
        <w:t>2</w:t>
      </w:r>
      <w:r>
        <w:rPr>
          <w:rFonts w:hint="eastAsia"/>
        </w:rPr>
        <w:t>）日历类所解决的根本问题是简化日期的计算，要想表示某个日期还应该使用</w:t>
      </w:r>
      <w:r>
        <w:rPr>
          <w:rFonts w:hint="eastAsia"/>
        </w:rPr>
        <w:t>Date</w:t>
      </w:r>
      <w:r>
        <w:rPr>
          <w:rFonts w:hint="eastAsia"/>
        </w:rPr>
        <w:t>类描述。</w:t>
      </w:r>
      <w:r>
        <w:rPr>
          <w:rFonts w:hint="eastAsia"/>
        </w:rPr>
        <w:t>Calendar</w:t>
      </w:r>
      <w:r>
        <w:rPr>
          <w:rFonts w:hint="eastAsia"/>
        </w:rPr>
        <w:t>是可以将其描述的时间转化为</w:t>
      </w:r>
      <w:r>
        <w:rPr>
          <w:rFonts w:hint="eastAsia"/>
        </w:rPr>
        <w:t>Date</w:t>
      </w:r>
      <w:r>
        <w:rPr>
          <w:rFonts w:hint="eastAsia"/>
        </w:rPr>
        <w:t>的，我们只需要调用其</w:t>
      </w:r>
      <w:r>
        <w:rPr>
          <w:rFonts w:hint="eastAsia"/>
        </w:rPr>
        <w:t>getTime()</w:t>
      </w:r>
      <w:r>
        <w:rPr>
          <w:rFonts w:hint="eastAsia"/>
        </w:rPr>
        <w:t>方法就可以获取描述的日期的</w:t>
      </w:r>
      <w:r>
        <w:rPr>
          <w:rFonts w:hint="eastAsia"/>
        </w:rPr>
        <w:t>Date</w:t>
      </w:r>
      <w:r>
        <w:rPr>
          <w:rFonts w:hint="eastAsia"/>
        </w:rPr>
        <w:t>对象了。</w:t>
      </w:r>
    </w:p>
    <w:p w:rsidR="005D6975" w:rsidRDefault="005D6975">
      <w:pPr>
        <w:ind w:firstLine="420"/>
      </w:pPr>
      <w:r>
        <w:rPr>
          <w:rFonts w:hint="eastAsia"/>
        </w:rPr>
        <w:t>3</w:t>
      </w:r>
      <w:r>
        <w:rPr>
          <w:rFonts w:hint="eastAsia"/>
        </w:rPr>
        <w:t>）通过日历类计算时间：为日历类设置时间，日历类设置时间使用通用方法</w:t>
      </w:r>
      <w:r>
        <w:rPr>
          <w:rFonts w:hint="eastAsia"/>
        </w:rPr>
        <w:t>set</w:t>
      </w:r>
      <w:r>
        <w:rPr>
          <w:rFonts w:hint="eastAsia"/>
        </w:rPr>
        <w:t>。</w:t>
      </w:r>
    </w:p>
    <w:p w:rsidR="005D6975" w:rsidRDefault="005D6975">
      <w:r>
        <w:rPr>
          <w:rFonts w:hint="eastAsia"/>
        </w:rPr>
        <w:t>set(int field,int value)</w:t>
      </w:r>
      <w:r>
        <w:rPr>
          <w:rFonts w:hint="eastAsia"/>
        </w:rPr>
        <w:t>，</w:t>
      </w:r>
      <w:r>
        <w:rPr>
          <w:rFonts w:hint="eastAsia"/>
        </w:rPr>
        <w:t>field</w:t>
      </w:r>
      <w:r>
        <w:rPr>
          <w:rFonts w:hint="eastAsia"/>
        </w:rPr>
        <w:t>为时间分量，</w:t>
      </w:r>
      <w:r>
        <w:rPr>
          <w:rFonts w:hint="eastAsia"/>
        </w:rPr>
        <w:t>Calendar</w:t>
      </w:r>
      <w:r>
        <w:rPr>
          <w:rFonts w:hint="eastAsia"/>
        </w:rPr>
        <w:t>提供了相应的常量值，</w:t>
      </w:r>
      <w:r>
        <w:rPr>
          <w:rFonts w:hint="eastAsia"/>
        </w:rPr>
        <w:t>value</w:t>
      </w:r>
      <w:r>
        <w:rPr>
          <w:rFonts w:hint="eastAsia"/>
        </w:rPr>
        <w:t>为对应的值。</w:t>
      </w:r>
    </w:p>
    <w:p w:rsidR="005D6975" w:rsidRDefault="005D6975">
      <w:pPr>
        <w:numPr>
          <w:ilvl w:val="0"/>
          <w:numId w:val="67"/>
        </w:numPr>
        <w:ind w:firstLine="420"/>
      </w:pPr>
      <w:r>
        <w:rPr>
          <w:rFonts w:hint="eastAsia"/>
        </w:rPr>
        <w:t>只有月份从</w:t>
      </w:r>
      <w:r>
        <w:rPr>
          <w:rFonts w:hint="eastAsia"/>
        </w:rPr>
        <w:t>0</w:t>
      </w:r>
      <w:r>
        <w:rPr>
          <w:rFonts w:hint="eastAsia"/>
        </w:rPr>
        <w:t>开始：</w:t>
      </w:r>
      <w:r>
        <w:rPr>
          <w:rFonts w:hint="eastAsia"/>
        </w:rPr>
        <w:t>0</w:t>
      </w:r>
      <w:r>
        <w:rPr>
          <w:rFonts w:hint="eastAsia"/>
        </w:rPr>
        <w:t>为</w:t>
      </w:r>
      <w:r>
        <w:rPr>
          <w:rFonts w:hint="eastAsia"/>
        </w:rPr>
        <w:t>1</w:t>
      </w:r>
      <w:r>
        <w:rPr>
          <w:rFonts w:hint="eastAsia"/>
        </w:rPr>
        <w:t>月，以此类推，</w:t>
      </w:r>
      <w:r>
        <w:rPr>
          <w:rFonts w:hint="eastAsia"/>
        </w:rPr>
        <w:t>11</w:t>
      </w:r>
      <w:r>
        <w:rPr>
          <w:rFonts w:hint="eastAsia"/>
        </w:rPr>
        <w:t>为</w:t>
      </w:r>
      <w:r>
        <w:rPr>
          <w:rFonts w:hint="eastAsia"/>
        </w:rPr>
        <w:t>12</w:t>
      </w:r>
      <w:r>
        <w:rPr>
          <w:rFonts w:hint="eastAsia"/>
        </w:rPr>
        <w:t>月，其他时间是正常的从</w:t>
      </w:r>
      <w:r>
        <w:rPr>
          <w:rFonts w:hint="eastAsia"/>
        </w:rPr>
        <w:t>1</w:t>
      </w:r>
      <w:r>
        <w:rPr>
          <w:rFonts w:hint="eastAsia"/>
        </w:rPr>
        <w:t>开始。也可以使用</w:t>
      </w:r>
      <w:r>
        <w:rPr>
          <w:rFonts w:hint="eastAsia"/>
        </w:rPr>
        <w:t>Calendar</w:t>
      </w:r>
      <w:r>
        <w:rPr>
          <w:rFonts w:hint="eastAsia"/>
        </w:rPr>
        <w:t>的常量</w:t>
      </w:r>
      <w:r>
        <w:rPr>
          <w:rFonts w:hint="eastAsia"/>
        </w:rPr>
        <w:t xml:space="preserve"> calendar.NOVEMBER</w:t>
      </w:r>
      <w:r>
        <w:rPr>
          <w:rFonts w:hint="eastAsia"/>
        </w:rPr>
        <w:t>……等</w:t>
      </w:r>
      <w:r>
        <w:rPr>
          <w:rFonts w:hint="eastAsia"/>
        </w:rPr>
        <w:t>.</w:t>
      </w:r>
    </w:p>
    <w:p w:rsidR="005D6975" w:rsidRDefault="005D6975">
      <w:pPr>
        <w:numPr>
          <w:ilvl w:val="0"/>
          <w:numId w:val="67"/>
        </w:numPr>
        <w:ind w:firstLine="420"/>
      </w:pPr>
      <w:r>
        <w:rPr>
          <w:rFonts w:hint="eastAsia"/>
        </w:rPr>
        <w:t>Calendar.DAY_OF_MONTH</w:t>
      </w:r>
      <w:r>
        <w:rPr>
          <w:rFonts w:hint="eastAsia"/>
        </w:rPr>
        <w:tab/>
      </w:r>
      <w:r>
        <w:rPr>
          <w:rFonts w:hint="eastAsia"/>
        </w:rPr>
        <w:t>月里边的天</w:t>
      </w:r>
      <w:r>
        <w:rPr>
          <w:rFonts w:hint="eastAsia"/>
        </w:rPr>
        <w:t>---</w:t>
      </w:r>
      <w:r>
        <w:rPr>
          <w:rFonts w:hint="eastAsia"/>
        </w:rPr>
        <w:t>号；</w:t>
      </w:r>
    </w:p>
    <w:p w:rsidR="005D6975" w:rsidRDefault="005D6975">
      <w:r>
        <w:rPr>
          <w:rFonts w:hint="eastAsia"/>
        </w:rPr>
        <w:t xml:space="preserve">       Calendar.DAY_OF_WEEK</w:t>
      </w:r>
      <w:r>
        <w:rPr>
          <w:rFonts w:hint="eastAsia"/>
        </w:rPr>
        <w:tab/>
      </w:r>
      <w:r>
        <w:rPr>
          <w:rFonts w:hint="eastAsia"/>
        </w:rPr>
        <w:t>星期里的天</w:t>
      </w:r>
      <w:r>
        <w:rPr>
          <w:rFonts w:hint="eastAsia"/>
        </w:rPr>
        <w:t>---</w:t>
      </w:r>
      <w:r>
        <w:rPr>
          <w:rFonts w:hint="eastAsia"/>
        </w:rPr>
        <w:t>星期几</w:t>
      </w:r>
    </w:p>
    <w:p w:rsidR="005D6975" w:rsidRDefault="005D6975">
      <w:r>
        <w:rPr>
          <w:rFonts w:hint="eastAsia"/>
        </w:rPr>
        <w:t xml:space="preserve">       Calendar.DAY_OF_YEAR</w:t>
      </w:r>
      <w:r>
        <w:rPr>
          <w:rFonts w:hint="eastAsia"/>
        </w:rPr>
        <w:tab/>
      </w:r>
      <w:r>
        <w:rPr>
          <w:rFonts w:hint="eastAsia"/>
        </w:rPr>
        <w:t>年里的天</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Calendar calendar=Calendar.getInstance();//</w:t>
      </w:r>
      <w:r>
        <w:rPr>
          <w:rFonts w:hint="eastAsia"/>
        </w:rPr>
        <w:t>构造出来表示当前时间的日历类</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Date now=calendar.getTime();//</w:t>
      </w:r>
      <w:r>
        <w:rPr>
          <w:rFonts w:hint="eastAsia"/>
        </w:rPr>
        <w:t>获取日历所描述的日期</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calendar.set(Calendar.YEAR, 2012);//</w:t>
      </w:r>
      <w:r>
        <w:rPr>
          <w:rFonts w:hint="eastAsia"/>
        </w:rPr>
        <w:t>设置日历表示</w:t>
      </w:r>
      <w:r>
        <w:rPr>
          <w:rFonts w:hint="eastAsia"/>
        </w:rPr>
        <w:t>2012</w:t>
      </w:r>
      <w:r>
        <w:rPr>
          <w:rFonts w:hint="eastAsia"/>
        </w:rPr>
        <w:t>年</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calendar.set(Calendar.DAY_OF_MONTH,15);//</w:t>
      </w:r>
      <w:r>
        <w:rPr>
          <w:rFonts w:hint="eastAsia"/>
        </w:rPr>
        <w:t>设置日历表示</w:t>
      </w:r>
      <w:r>
        <w:rPr>
          <w:rFonts w:hint="eastAsia"/>
        </w:rPr>
        <w:t>15</w:t>
      </w:r>
      <w:r>
        <w:rPr>
          <w:rFonts w:hint="eastAsia"/>
        </w:rPr>
        <w:t>号</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calendar.add(Calendar.DAY_OF_YEAR, 22);//</w:t>
      </w:r>
      <w:r>
        <w:rPr>
          <w:rFonts w:hint="eastAsia"/>
        </w:rPr>
        <w:t>想得到</w:t>
      </w:r>
      <w:r>
        <w:rPr>
          <w:rFonts w:hint="eastAsia"/>
        </w:rPr>
        <w:t>22</w:t>
      </w:r>
      <w:r>
        <w:rPr>
          <w:rFonts w:hint="eastAsia"/>
        </w:rPr>
        <w:t>天以后是哪天</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calendar.add(Calendar.DAY_OF_YEAR, -5);//5</w:t>
      </w:r>
      <w:r>
        <w:rPr>
          <w:rFonts w:hint="eastAsia"/>
        </w:rPr>
        <w:t>天以前是哪天</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calendar.add(Calendar.MONTH, 1);</w:t>
      </w:r>
      <w:r>
        <w:rPr>
          <w:rFonts w:hint="eastAsia"/>
        </w:rPr>
        <w:t>得到</w:t>
      </w:r>
      <w:r>
        <w:rPr>
          <w:rFonts w:hint="eastAsia"/>
        </w:rPr>
        <w:t>1</w:t>
      </w:r>
      <w:r>
        <w:rPr>
          <w:rFonts w:hint="eastAsia"/>
        </w:rPr>
        <w:t>个月后是哪天</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System.out.println(calendar.getTime());</w:t>
      </w:r>
    </w:p>
    <w:p w:rsidR="005D6975" w:rsidRDefault="005D6975">
      <w:pPr>
        <w:numPr>
          <w:ilvl w:val="0"/>
          <w:numId w:val="67"/>
        </w:numPr>
        <w:ind w:firstLine="420"/>
      </w:pPr>
      <w:r>
        <w:rPr>
          <w:rFonts w:hint="eastAsia"/>
        </w:rPr>
        <w:t>获取当前日历表示的日期中的某个时间单位可以使用</w:t>
      </w:r>
      <w:r>
        <w:rPr>
          <w:rFonts w:hint="eastAsia"/>
        </w:rPr>
        <w:t>get</w:t>
      </w:r>
      <w:r>
        <w:rPr>
          <w:rFonts w:hint="eastAsia"/>
        </w:rPr>
        <w:t>方法</w:t>
      </w:r>
      <w:r>
        <w:rPr>
          <w:rFonts w:hint="eastAsia"/>
        </w:rPr>
        <w: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int year=calendar.get(Calendar.YEAR);</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int month=calendar.get(Calendar.MONTH);</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int day=calendar.get(Calendar.DAY_OF_MONTH);</w:t>
      </w:r>
    </w:p>
    <w:p w:rsidR="005D6975" w:rsidRDefault="005D6975">
      <w:pPr>
        <w:pBdr>
          <w:top w:val="single" w:sz="4" w:space="0" w:color="auto"/>
          <w:left w:val="single" w:sz="4" w:space="0" w:color="auto"/>
          <w:bottom w:val="single" w:sz="4" w:space="0" w:color="auto"/>
          <w:right w:val="single" w:sz="4" w:space="0" w:color="auto"/>
        </w:pBdr>
      </w:pPr>
      <w:r>
        <w:rPr>
          <w:rFonts w:hint="eastAsia"/>
        </w:rPr>
        <w:lastRenderedPageBreak/>
        <w:tab/>
      </w:r>
      <w:r>
        <w:rPr>
          <w:rFonts w:hint="eastAsia"/>
        </w:rPr>
        <w:tab/>
        <w:t>System.out.println(year+"</w:t>
      </w:r>
      <w:r>
        <w:rPr>
          <w:rFonts w:hint="eastAsia"/>
        </w:rPr>
        <w:t>年</w:t>
      </w:r>
      <w:r>
        <w:rPr>
          <w:rFonts w:hint="eastAsia"/>
        </w:rPr>
        <w:t>"+(month+1)+"</w:t>
      </w:r>
      <w:r>
        <w:rPr>
          <w:rFonts w:hint="eastAsia"/>
        </w:rPr>
        <w:t>月</w:t>
      </w:r>
      <w:r>
        <w:rPr>
          <w:rFonts w:hint="eastAsia"/>
        </w:rPr>
        <w:t>"+day+"</w:t>
      </w:r>
      <w:r>
        <w:rPr>
          <w:rFonts w:hint="eastAsia"/>
        </w:rPr>
        <w:t>日</w:t>
      </w:r>
      <w:r>
        <w:rPr>
          <w:rFonts w:hint="eastAsia"/>
        </w:rPr>
        <w:t>");//month</w:t>
      </w:r>
      <w:r>
        <w:rPr>
          <w:rFonts w:hint="eastAsia"/>
        </w:rPr>
        <w:t>要处理</w:t>
      </w:r>
    </w:p>
    <w:p w:rsidR="005D6975" w:rsidRDefault="005D6975">
      <w:pPr>
        <w:pStyle w:val="2"/>
        <w:rPr>
          <w:rFonts w:hint="default"/>
        </w:rPr>
      </w:pPr>
      <w:bookmarkStart w:id="129" w:name="_Toc20236"/>
      <w:r>
        <w:t>4.8 SimpleDateFormat</w:t>
      </w:r>
      <w:r>
        <w:t>类</w:t>
      </w:r>
      <w:bookmarkEnd w:id="129"/>
    </w:p>
    <w:p w:rsidR="005D6975" w:rsidRDefault="005D6975">
      <w:pPr>
        <w:ind w:firstLine="420"/>
      </w:pPr>
      <w:r>
        <w:rPr>
          <w:rFonts w:hint="eastAsia"/>
        </w:rPr>
        <w:t>java.text.SimpleDateFormat</w:t>
      </w:r>
      <w:r>
        <w:rPr>
          <w:rFonts w:hint="eastAsia"/>
        </w:rPr>
        <w:t>类，日期转换类，该类的作用是可以很方便的在字符串和日期类之间相互转换。</w:t>
      </w:r>
    </w:p>
    <w:p w:rsidR="005D6975" w:rsidRDefault="005D6975">
      <w:pPr>
        <w:numPr>
          <w:ilvl w:val="0"/>
          <w:numId w:val="68"/>
        </w:numPr>
        <w:ind w:firstLine="420"/>
      </w:pPr>
      <w:r>
        <w:rPr>
          <w:rFonts w:hint="eastAsia"/>
        </w:rPr>
        <w:t>这里我们在字符串与日期类间相互转换是需要一些约束的，</w:t>
      </w:r>
      <w:r>
        <w:rPr>
          <w:rFonts w:hint="eastAsia"/>
        </w:rPr>
        <w:t>"2012-02-02"</w:t>
      </w:r>
      <w:r>
        <w:rPr>
          <w:rFonts w:hint="eastAsia"/>
        </w:rPr>
        <w:t>这个字符串如何转换为</w:t>
      </w:r>
      <w:r>
        <w:rPr>
          <w:rFonts w:hint="eastAsia"/>
        </w:rPr>
        <w:t>Date</w:t>
      </w:r>
      <w:r>
        <w:rPr>
          <w:rFonts w:hint="eastAsia"/>
        </w:rPr>
        <w:t>对象？</w:t>
      </w:r>
      <w:r>
        <w:rPr>
          <w:rFonts w:hint="eastAsia"/>
        </w:rPr>
        <w:t>Date</w:t>
      </w:r>
      <w:r>
        <w:rPr>
          <w:rFonts w:hint="eastAsia"/>
        </w:rPr>
        <w:t>对象又如何转为字符串？</w:t>
      </w:r>
    </w:p>
    <w:p w:rsidR="005D6975" w:rsidRDefault="005D6975">
      <w:pPr>
        <w:ind w:firstLine="420"/>
      </w:pPr>
      <w:r>
        <w:rPr>
          <w:rFonts w:hint="eastAsia"/>
        </w:rPr>
        <w:t>parse</w:t>
      </w:r>
      <w:r>
        <w:rPr>
          <w:rFonts w:hint="eastAsia"/>
        </w:rPr>
        <w:t>方法用于按照特定格式将表示时间的字符串转化成</w:t>
      </w:r>
      <w:r>
        <w:rPr>
          <w:rFonts w:hint="eastAsia"/>
        </w:rPr>
        <w:t>Date</w:t>
      </w:r>
      <w:r>
        <w:rPr>
          <w:rFonts w:hint="eastAsia"/>
        </w:rPr>
        <w:t>对象。</w:t>
      </w:r>
    </w:p>
    <w:p w:rsidR="005D6975" w:rsidRDefault="005D6975">
      <w:pPr>
        <w:ind w:firstLine="420"/>
      </w:pPr>
      <w:r>
        <w:rPr>
          <w:rFonts w:hint="eastAsia"/>
        </w:rPr>
        <w:t>format</w:t>
      </w:r>
      <w:r>
        <w:rPr>
          <w:rFonts w:hint="eastAsia"/>
        </w:rPr>
        <w:t>方法用于将日期数据（对象）按照指定格式转为字符串。</w:t>
      </w:r>
    </w:p>
    <w:p w:rsidR="005D6975" w:rsidRDefault="005D6975">
      <w:pPr>
        <w:numPr>
          <w:ilvl w:val="0"/>
          <w:numId w:val="68"/>
        </w:numPr>
        <w:ind w:firstLine="420"/>
      </w:pPr>
      <w:r>
        <w:rPr>
          <w:rFonts w:hint="eastAsia"/>
        </w:rPr>
        <w:t>常用格式字符串</w:t>
      </w:r>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2563"/>
        <w:gridCol w:w="4132"/>
      </w:tblGrid>
      <w:tr w:rsidR="005D6975">
        <w:tc>
          <w:tcPr>
            <w:tcW w:w="1596" w:type="dxa"/>
          </w:tcPr>
          <w:p w:rsidR="005D6975" w:rsidRDefault="005D6975">
            <w:pPr>
              <w:jc w:val="center"/>
            </w:pPr>
            <w:r>
              <w:rPr>
                <w:rFonts w:hint="eastAsia"/>
              </w:rPr>
              <w:t>字符</w:t>
            </w:r>
          </w:p>
        </w:tc>
        <w:tc>
          <w:tcPr>
            <w:tcW w:w="2563" w:type="dxa"/>
          </w:tcPr>
          <w:p w:rsidR="005D6975" w:rsidRDefault="005D6975">
            <w:pPr>
              <w:jc w:val="center"/>
            </w:pPr>
            <w:r>
              <w:rPr>
                <w:rFonts w:hint="eastAsia"/>
              </w:rPr>
              <w:t>含义</w:t>
            </w:r>
          </w:p>
        </w:tc>
        <w:tc>
          <w:tcPr>
            <w:tcW w:w="4132" w:type="dxa"/>
          </w:tcPr>
          <w:p w:rsidR="005D6975" w:rsidRDefault="005D6975">
            <w:pPr>
              <w:jc w:val="center"/>
            </w:pPr>
            <w:r>
              <w:rPr>
                <w:rFonts w:hint="eastAsia"/>
              </w:rPr>
              <w:t>示例</w:t>
            </w:r>
          </w:p>
        </w:tc>
      </w:tr>
      <w:tr w:rsidR="005D6975">
        <w:tc>
          <w:tcPr>
            <w:tcW w:w="1596" w:type="dxa"/>
          </w:tcPr>
          <w:p w:rsidR="005D6975" w:rsidRDefault="005D6975">
            <w:pPr>
              <w:jc w:val="center"/>
            </w:pPr>
            <w:r>
              <w:rPr>
                <w:rFonts w:hint="eastAsia"/>
              </w:rPr>
              <w:t>y</w:t>
            </w:r>
          </w:p>
        </w:tc>
        <w:tc>
          <w:tcPr>
            <w:tcW w:w="2563" w:type="dxa"/>
          </w:tcPr>
          <w:p w:rsidR="005D6975" w:rsidRDefault="005D6975">
            <w:pPr>
              <w:jc w:val="center"/>
            </w:pPr>
            <w:r>
              <w:rPr>
                <w:rFonts w:hint="eastAsia"/>
              </w:rPr>
              <w:t>年</w:t>
            </w:r>
          </w:p>
        </w:tc>
        <w:tc>
          <w:tcPr>
            <w:tcW w:w="4132" w:type="dxa"/>
          </w:tcPr>
          <w:p w:rsidR="005D6975" w:rsidRDefault="005D6975">
            <w:pPr>
              <w:jc w:val="center"/>
            </w:pPr>
            <w:r>
              <w:rPr>
                <w:rFonts w:hint="eastAsia"/>
              </w:rPr>
              <w:t>yyyy</w:t>
            </w:r>
            <w:r>
              <w:rPr>
                <w:rFonts w:hint="eastAsia"/>
              </w:rPr>
              <w:t>年</w:t>
            </w:r>
            <w:r>
              <w:rPr>
                <w:rFonts w:hint="eastAsia"/>
              </w:rPr>
              <w:t>-2013</w:t>
            </w:r>
            <w:r>
              <w:rPr>
                <w:rFonts w:hint="eastAsia"/>
              </w:rPr>
              <w:t>年；</w:t>
            </w:r>
            <w:r>
              <w:rPr>
                <w:rFonts w:hint="eastAsia"/>
              </w:rPr>
              <w:t>yy</w:t>
            </w:r>
            <w:r>
              <w:rPr>
                <w:rFonts w:hint="eastAsia"/>
              </w:rPr>
              <w:t>年</w:t>
            </w:r>
            <w:r>
              <w:rPr>
                <w:rFonts w:hint="eastAsia"/>
              </w:rPr>
              <w:t>-13</w:t>
            </w:r>
            <w:r>
              <w:rPr>
                <w:rFonts w:hint="eastAsia"/>
              </w:rPr>
              <w:t>年</w:t>
            </w:r>
          </w:p>
        </w:tc>
      </w:tr>
      <w:tr w:rsidR="005D6975">
        <w:tc>
          <w:tcPr>
            <w:tcW w:w="1596" w:type="dxa"/>
          </w:tcPr>
          <w:p w:rsidR="005D6975" w:rsidRDefault="005D6975">
            <w:pPr>
              <w:jc w:val="center"/>
            </w:pPr>
            <w:r>
              <w:rPr>
                <w:rFonts w:hint="eastAsia"/>
              </w:rPr>
              <w:t>M</w:t>
            </w:r>
          </w:p>
        </w:tc>
        <w:tc>
          <w:tcPr>
            <w:tcW w:w="2563" w:type="dxa"/>
          </w:tcPr>
          <w:p w:rsidR="005D6975" w:rsidRDefault="005D6975">
            <w:pPr>
              <w:jc w:val="center"/>
            </w:pPr>
            <w:r>
              <w:rPr>
                <w:rFonts w:hint="eastAsia"/>
              </w:rPr>
              <w:t>月</w:t>
            </w:r>
          </w:p>
        </w:tc>
        <w:tc>
          <w:tcPr>
            <w:tcW w:w="4132" w:type="dxa"/>
          </w:tcPr>
          <w:p w:rsidR="005D6975" w:rsidRDefault="005D6975">
            <w:pPr>
              <w:jc w:val="center"/>
            </w:pPr>
            <w:r>
              <w:rPr>
                <w:rFonts w:hint="eastAsia"/>
              </w:rPr>
              <w:t>MM</w:t>
            </w:r>
            <w:r>
              <w:rPr>
                <w:rFonts w:hint="eastAsia"/>
              </w:rPr>
              <w:t>月</w:t>
            </w:r>
            <w:r>
              <w:rPr>
                <w:rFonts w:hint="eastAsia"/>
              </w:rPr>
              <w:t>-01</w:t>
            </w:r>
            <w:r>
              <w:rPr>
                <w:rFonts w:hint="eastAsia"/>
              </w:rPr>
              <w:t>月；</w:t>
            </w:r>
            <w:r>
              <w:rPr>
                <w:rFonts w:hint="eastAsia"/>
              </w:rPr>
              <w:t>M</w:t>
            </w:r>
            <w:r>
              <w:rPr>
                <w:rFonts w:hint="eastAsia"/>
              </w:rPr>
              <w:t>月</w:t>
            </w:r>
            <w:r>
              <w:rPr>
                <w:rFonts w:hint="eastAsia"/>
              </w:rPr>
              <w:t>-1</w:t>
            </w:r>
            <w:r>
              <w:rPr>
                <w:rFonts w:hint="eastAsia"/>
              </w:rPr>
              <w:t>月</w:t>
            </w:r>
          </w:p>
        </w:tc>
      </w:tr>
      <w:tr w:rsidR="005D6975">
        <w:tc>
          <w:tcPr>
            <w:tcW w:w="1596" w:type="dxa"/>
          </w:tcPr>
          <w:p w:rsidR="005D6975" w:rsidRDefault="005D6975">
            <w:pPr>
              <w:jc w:val="center"/>
            </w:pPr>
            <w:r>
              <w:rPr>
                <w:rFonts w:hint="eastAsia"/>
              </w:rPr>
              <w:t>d</w:t>
            </w:r>
          </w:p>
        </w:tc>
        <w:tc>
          <w:tcPr>
            <w:tcW w:w="2563" w:type="dxa"/>
          </w:tcPr>
          <w:p w:rsidR="005D6975" w:rsidRDefault="005D6975">
            <w:pPr>
              <w:jc w:val="center"/>
            </w:pPr>
            <w:r>
              <w:rPr>
                <w:rFonts w:hint="eastAsia"/>
              </w:rPr>
              <w:t>日</w:t>
            </w:r>
          </w:p>
        </w:tc>
        <w:tc>
          <w:tcPr>
            <w:tcW w:w="4132" w:type="dxa"/>
          </w:tcPr>
          <w:p w:rsidR="005D6975" w:rsidRDefault="005D6975">
            <w:pPr>
              <w:jc w:val="center"/>
            </w:pPr>
            <w:r>
              <w:rPr>
                <w:rFonts w:hint="eastAsia"/>
              </w:rPr>
              <w:t>dd</w:t>
            </w:r>
            <w:r>
              <w:rPr>
                <w:rFonts w:hint="eastAsia"/>
              </w:rPr>
              <w:t>日</w:t>
            </w:r>
            <w:r>
              <w:rPr>
                <w:rFonts w:hint="eastAsia"/>
              </w:rPr>
              <w:t>-06</w:t>
            </w:r>
            <w:r>
              <w:rPr>
                <w:rFonts w:hint="eastAsia"/>
              </w:rPr>
              <w:t>日；</w:t>
            </w:r>
            <w:r>
              <w:rPr>
                <w:rFonts w:hint="eastAsia"/>
              </w:rPr>
              <w:t>d</w:t>
            </w:r>
            <w:r>
              <w:rPr>
                <w:rFonts w:hint="eastAsia"/>
              </w:rPr>
              <w:t>日</w:t>
            </w:r>
            <w:r>
              <w:rPr>
                <w:rFonts w:hint="eastAsia"/>
              </w:rPr>
              <w:t>-6</w:t>
            </w:r>
            <w:r>
              <w:rPr>
                <w:rFonts w:hint="eastAsia"/>
              </w:rPr>
              <w:t>日</w:t>
            </w:r>
            <w:r>
              <w:rPr>
                <w:rFonts w:hint="eastAsia"/>
              </w:rPr>
              <w:t>-</w:t>
            </w:r>
          </w:p>
        </w:tc>
      </w:tr>
      <w:tr w:rsidR="005D6975">
        <w:tc>
          <w:tcPr>
            <w:tcW w:w="1596" w:type="dxa"/>
          </w:tcPr>
          <w:p w:rsidR="005D6975" w:rsidRDefault="005D6975">
            <w:pPr>
              <w:jc w:val="center"/>
            </w:pPr>
            <w:r>
              <w:rPr>
                <w:rFonts w:hint="eastAsia"/>
              </w:rPr>
              <w:t>E</w:t>
            </w:r>
          </w:p>
        </w:tc>
        <w:tc>
          <w:tcPr>
            <w:tcW w:w="2563" w:type="dxa"/>
          </w:tcPr>
          <w:p w:rsidR="005D6975" w:rsidRDefault="005D6975">
            <w:pPr>
              <w:jc w:val="center"/>
            </w:pPr>
            <w:r>
              <w:rPr>
                <w:rFonts w:hint="eastAsia"/>
              </w:rPr>
              <w:t>星期</w:t>
            </w:r>
          </w:p>
        </w:tc>
        <w:tc>
          <w:tcPr>
            <w:tcW w:w="4132" w:type="dxa"/>
          </w:tcPr>
          <w:p w:rsidR="005D6975" w:rsidRDefault="005D6975">
            <w:pPr>
              <w:jc w:val="center"/>
            </w:pPr>
            <w:r>
              <w:rPr>
                <w:rFonts w:hint="eastAsia"/>
              </w:rPr>
              <w:t>E-</w:t>
            </w:r>
            <w:r>
              <w:rPr>
                <w:rFonts w:hint="eastAsia"/>
              </w:rPr>
              <w:t>星期日（</w:t>
            </w:r>
            <w:r>
              <w:rPr>
                <w:rFonts w:hint="eastAsia"/>
              </w:rPr>
              <w:t>Sun</w:t>
            </w:r>
            <w:r>
              <w:rPr>
                <w:rFonts w:hint="eastAsia"/>
              </w:rPr>
              <w:t>）</w:t>
            </w:r>
          </w:p>
        </w:tc>
      </w:tr>
      <w:tr w:rsidR="005D6975">
        <w:tc>
          <w:tcPr>
            <w:tcW w:w="1596" w:type="dxa"/>
          </w:tcPr>
          <w:p w:rsidR="005D6975" w:rsidRDefault="005D6975">
            <w:pPr>
              <w:jc w:val="center"/>
            </w:pPr>
            <w:r>
              <w:rPr>
                <w:rFonts w:hint="eastAsia"/>
              </w:rPr>
              <w:t>a</w:t>
            </w:r>
          </w:p>
        </w:tc>
        <w:tc>
          <w:tcPr>
            <w:tcW w:w="2563" w:type="dxa"/>
          </w:tcPr>
          <w:p w:rsidR="005D6975" w:rsidRDefault="005D6975">
            <w:pPr>
              <w:jc w:val="center"/>
            </w:pPr>
            <w:r>
              <w:rPr>
                <w:rFonts w:hint="eastAsia"/>
              </w:rPr>
              <w:t>AM</w:t>
            </w:r>
            <w:r>
              <w:rPr>
                <w:rFonts w:hint="eastAsia"/>
              </w:rPr>
              <w:t>或</w:t>
            </w:r>
            <w:r>
              <w:rPr>
                <w:rFonts w:hint="eastAsia"/>
              </w:rPr>
              <w:t>PM</w:t>
            </w:r>
          </w:p>
        </w:tc>
        <w:tc>
          <w:tcPr>
            <w:tcW w:w="4132" w:type="dxa"/>
          </w:tcPr>
          <w:p w:rsidR="005D6975" w:rsidRDefault="005D6975">
            <w:pPr>
              <w:jc w:val="center"/>
            </w:pPr>
            <w:r>
              <w:rPr>
                <w:rFonts w:hint="eastAsia"/>
              </w:rPr>
              <w:t>a-</w:t>
            </w:r>
            <w:r>
              <w:rPr>
                <w:rFonts w:hint="eastAsia"/>
              </w:rPr>
              <w:t>下午（</w:t>
            </w:r>
            <w:r>
              <w:rPr>
                <w:rFonts w:hint="eastAsia"/>
              </w:rPr>
              <w:t>PM</w:t>
            </w:r>
            <w:r>
              <w:rPr>
                <w:rFonts w:hint="eastAsia"/>
              </w:rPr>
              <w:t>）</w:t>
            </w:r>
          </w:p>
        </w:tc>
      </w:tr>
      <w:tr w:rsidR="005D6975">
        <w:tc>
          <w:tcPr>
            <w:tcW w:w="1596" w:type="dxa"/>
          </w:tcPr>
          <w:p w:rsidR="005D6975" w:rsidRDefault="005D6975">
            <w:pPr>
              <w:jc w:val="center"/>
            </w:pPr>
            <w:r>
              <w:rPr>
                <w:rFonts w:hint="eastAsia"/>
              </w:rPr>
              <w:t>H</w:t>
            </w:r>
          </w:p>
        </w:tc>
        <w:tc>
          <w:tcPr>
            <w:tcW w:w="2563" w:type="dxa"/>
          </w:tcPr>
          <w:p w:rsidR="005D6975" w:rsidRDefault="005D6975">
            <w:pPr>
              <w:jc w:val="center"/>
            </w:pPr>
            <w:r>
              <w:rPr>
                <w:rFonts w:hint="eastAsia"/>
              </w:rPr>
              <w:t>24</w:t>
            </w:r>
            <w:r>
              <w:rPr>
                <w:rFonts w:hint="eastAsia"/>
              </w:rPr>
              <w:t>小时制</w:t>
            </w:r>
          </w:p>
        </w:tc>
        <w:tc>
          <w:tcPr>
            <w:tcW w:w="4132" w:type="dxa"/>
            <w:vMerge w:val="restart"/>
          </w:tcPr>
          <w:p w:rsidR="005D6975" w:rsidRDefault="005D6975">
            <w:pPr>
              <w:jc w:val="center"/>
            </w:pPr>
            <w:r>
              <w:rPr>
                <w:rFonts w:hint="eastAsia"/>
              </w:rPr>
              <w:t>a h</w:t>
            </w:r>
            <w:r>
              <w:rPr>
                <w:rFonts w:hint="eastAsia"/>
              </w:rPr>
              <w:t>时</w:t>
            </w:r>
            <w:r>
              <w:rPr>
                <w:rFonts w:hint="eastAsia"/>
              </w:rPr>
              <w:t>-</w:t>
            </w:r>
            <w:r>
              <w:rPr>
                <w:rFonts w:hint="eastAsia"/>
              </w:rPr>
              <w:t>小午</w:t>
            </w:r>
            <w:r>
              <w:rPr>
                <w:rFonts w:hint="eastAsia"/>
              </w:rPr>
              <w:t>12</w:t>
            </w:r>
            <w:r>
              <w:rPr>
                <w:rFonts w:hint="eastAsia"/>
              </w:rPr>
              <w:t>时</w:t>
            </w:r>
          </w:p>
          <w:p w:rsidR="005D6975" w:rsidRDefault="005D6975">
            <w:pPr>
              <w:jc w:val="center"/>
            </w:pPr>
            <w:r>
              <w:rPr>
                <w:rFonts w:hint="eastAsia"/>
              </w:rPr>
              <w:t>HH</w:t>
            </w:r>
            <w:r>
              <w:rPr>
                <w:rFonts w:hint="eastAsia"/>
              </w:rPr>
              <w:t>：</w:t>
            </w:r>
            <w:r>
              <w:rPr>
                <w:rFonts w:hint="eastAsia"/>
              </w:rPr>
              <w:t>mm</w:t>
            </w:r>
            <w:r>
              <w:rPr>
                <w:rFonts w:hint="eastAsia"/>
              </w:rPr>
              <w:t>：</w:t>
            </w:r>
            <w:r>
              <w:rPr>
                <w:rFonts w:hint="eastAsia"/>
              </w:rPr>
              <w:t>ss-12</w:t>
            </w:r>
            <w:r>
              <w:rPr>
                <w:rFonts w:hint="eastAsia"/>
              </w:rPr>
              <w:t>：</w:t>
            </w:r>
            <w:r>
              <w:rPr>
                <w:rFonts w:hint="eastAsia"/>
              </w:rPr>
              <w:t>46</w:t>
            </w:r>
            <w:r>
              <w:rPr>
                <w:rFonts w:hint="eastAsia"/>
              </w:rPr>
              <w:t>：</w:t>
            </w:r>
            <w:r>
              <w:rPr>
                <w:rFonts w:hint="eastAsia"/>
              </w:rPr>
              <w:t>33</w:t>
            </w:r>
          </w:p>
          <w:p w:rsidR="005D6975" w:rsidRDefault="005D6975">
            <w:pPr>
              <w:jc w:val="center"/>
            </w:pPr>
            <w:r>
              <w:rPr>
                <w:rFonts w:hint="eastAsia"/>
              </w:rPr>
              <w:t>hh(a)</w:t>
            </w:r>
            <w:r>
              <w:rPr>
                <w:rFonts w:hint="eastAsia"/>
              </w:rPr>
              <w:t>：</w:t>
            </w:r>
            <w:r>
              <w:rPr>
                <w:rFonts w:hint="eastAsia"/>
              </w:rPr>
              <w:t>mm</w:t>
            </w:r>
            <w:r>
              <w:rPr>
                <w:rFonts w:hint="eastAsia"/>
              </w:rPr>
              <w:t>：</w:t>
            </w:r>
            <w:r>
              <w:rPr>
                <w:rFonts w:hint="eastAsia"/>
              </w:rPr>
              <w:t>ss-12</w:t>
            </w:r>
            <w:r>
              <w:rPr>
                <w:rFonts w:hint="eastAsia"/>
              </w:rPr>
              <w:t>（下午）：</w:t>
            </w:r>
            <w:r>
              <w:rPr>
                <w:rFonts w:hint="eastAsia"/>
              </w:rPr>
              <w:t>47</w:t>
            </w:r>
            <w:r>
              <w:rPr>
                <w:rFonts w:hint="eastAsia"/>
              </w:rPr>
              <w:t>：</w:t>
            </w:r>
            <w:r>
              <w:rPr>
                <w:rFonts w:hint="eastAsia"/>
              </w:rPr>
              <w:t>48</w:t>
            </w:r>
          </w:p>
        </w:tc>
      </w:tr>
      <w:tr w:rsidR="005D6975">
        <w:tc>
          <w:tcPr>
            <w:tcW w:w="1596" w:type="dxa"/>
          </w:tcPr>
          <w:p w:rsidR="005D6975" w:rsidRDefault="005D6975">
            <w:pPr>
              <w:jc w:val="center"/>
            </w:pPr>
            <w:r>
              <w:rPr>
                <w:rFonts w:hint="eastAsia"/>
              </w:rPr>
              <w:t>h</w:t>
            </w:r>
          </w:p>
        </w:tc>
        <w:tc>
          <w:tcPr>
            <w:tcW w:w="2563" w:type="dxa"/>
          </w:tcPr>
          <w:p w:rsidR="005D6975" w:rsidRDefault="005D6975">
            <w:pPr>
              <w:jc w:val="center"/>
            </w:pPr>
            <w:r>
              <w:rPr>
                <w:rFonts w:hint="eastAsia"/>
              </w:rPr>
              <w:t>12</w:t>
            </w:r>
            <w:r>
              <w:rPr>
                <w:rFonts w:hint="eastAsia"/>
              </w:rPr>
              <w:t>小时制</w:t>
            </w:r>
          </w:p>
        </w:tc>
        <w:tc>
          <w:tcPr>
            <w:tcW w:w="4132" w:type="dxa"/>
            <w:vMerge/>
          </w:tcPr>
          <w:p w:rsidR="005D6975" w:rsidRDefault="005D6975">
            <w:pPr>
              <w:jc w:val="center"/>
            </w:pPr>
          </w:p>
        </w:tc>
      </w:tr>
      <w:tr w:rsidR="005D6975">
        <w:tc>
          <w:tcPr>
            <w:tcW w:w="1596" w:type="dxa"/>
          </w:tcPr>
          <w:p w:rsidR="005D6975" w:rsidRDefault="005D6975">
            <w:pPr>
              <w:jc w:val="center"/>
            </w:pPr>
            <w:r>
              <w:rPr>
                <w:rFonts w:hint="eastAsia"/>
              </w:rPr>
              <w:t>m</w:t>
            </w:r>
          </w:p>
        </w:tc>
        <w:tc>
          <w:tcPr>
            <w:tcW w:w="2563" w:type="dxa"/>
          </w:tcPr>
          <w:p w:rsidR="005D6975" w:rsidRDefault="005D6975">
            <w:pPr>
              <w:jc w:val="center"/>
            </w:pPr>
            <w:r>
              <w:rPr>
                <w:rFonts w:hint="eastAsia"/>
              </w:rPr>
              <w:t>分钟</w:t>
            </w:r>
          </w:p>
        </w:tc>
        <w:tc>
          <w:tcPr>
            <w:tcW w:w="4132" w:type="dxa"/>
            <w:vMerge/>
          </w:tcPr>
          <w:p w:rsidR="005D6975" w:rsidRDefault="005D6975">
            <w:pPr>
              <w:jc w:val="center"/>
            </w:pPr>
          </w:p>
        </w:tc>
      </w:tr>
      <w:tr w:rsidR="005D6975">
        <w:tc>
          <w:tcPr>
            <w:tcW w:w="1596" w:type="dxa"/>
          </w:tcPr>
          <w:p w:rsidR="005D6975" w:rsidRDefault="005D6975">
            <w:pPr>
              <w:jc w:val="center"/>
            </w:pPr>
            <w:r>
              <w:rPr>
                <w:rFonts w:hint="eastAsia"/>
              </w:rPr>
              <w:t>s</w:t>
            </w:r>
          </w:p>
        </w:tc>
        <w:tc>
          <w:tcPr>
            <w:tcW w:w="2563" w:type="dxa"/>
          </w:tcPr>
          <w:p w:rsidR="005D6975" w:rsidRDefault="005D6975">
            <w:pPr>
              <w:jc w:val="center"/>
            </w:pPr>
            <w:r>
              <w:rPr>
                <w:rFonts w:hint="eastAsia"/>
              </w:rPr>
              <w:t>秒</w:t>
            </w:r>
          </w:p>
        </w:tc>
        <w:tc>
          <w:tcPr>
            <w:tcW w:w="4132" w:type="dxa"/>
            <w:vMerge/>
          </w:tcPr>
          <w:p w:rsidR="005D6975" w:rsidRDefault="005D6975">
            <w:pPr>
              <w:jc w:val="center"/>
            </w:pPr>
          </w:p>
        </w:tc>
      </w:tr>
    </w:tbl>
    <w:p w:rsidR="005D6975" w:rsidRDefault="005D6975">
      <w:r>
        <w:rPr>
          <w:rFonts w:hint="eastAsia"/>
        </w:rPr>
        <w:t xml:space="preserve">  </w:t>
      </w:r>
      <w:r>
        <w:rPr>
          <w:rFonts w:hint="eastAsia"/>
        </w:rPr>
        <w:tab/>
      </w:r>
      <w:r>
        <w:rPr>
          <w:rFonts w:hint="eastAsia"/>
        </w:rPr>
        <w:tab/>
        <w:t>eg</w:t>
      </w:r>
      <w:r>
        <w:rPr>
          <w:rFonts w:hint="eastAsia"/>
        </w:rPr>
        <w:t>：字符串转成</w:t>
      </w:r>
      <w:r>
        <w:rPr>
          <w:rFonts w:hint="eastAsia"/>
        </w:rPr>
        <w:t>Date</w:t>
      </w:r>
      <w:r>
        <w:rPr>
          <w:rFonts w:hint="eastAsia"/>
        </w:rPr>
        <w:t>对象</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w:t>
      </w:r>
      <w:r>
        <w:rPr>
          <w:rFonts w:hint="eastAsia"/>
        </w:rPr>
        <w:t>创建一个</w:t>
      </w:r>
      <w:r>
        <w:rPr>
          <w:rFonts w:hint="eastAsia"/>
        </w:rPr>
        <w:t>SimpleDateFormat</w:t>
      </w:r>
      <w:r>
        <w:rPr>
          <w:rFonts w:hint="eastAsia"/>
        </w:rPr>
        <w:t>并且告知它要读取的字符串格式</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SimpleDateFormat sdf=new SimpleDateFormat("yyyy-MM-dd");</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String dateFormat="2013-05-14";//</w:t>
      </w:r>
      <w:r>
        <w:rPr>
          <w:rFonts w:hint="eastAsia"/>
        </w:rPr>
        <w:t>创建一个日期格式字符串</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将一个字符串转换为相应的</w:t>
      </w:r>
      <w:r>
        <w:rPr>
          <w:rFonts w:hint="eastAsia"/>
        </w:rPr>
        <w:t>Date</w:t>
      </w:r>
      <w:r>
        <w:rPr>
          <w:rFonts w:hint="eastAsia"/>
        </w:rPr>
        <w:t>对象</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Date date=sdf.parse(dateFormat);//</w:t>
      </w:r>
      <w:r>
        <w:rPr>
          <w:rFonts w:hint="eastAsia"/>
        </w:rPr>
        <w:t>要先捕获异常</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System.out.println(date);//</w:t>
      </w:r>
      <w:r>
        <w:rPr>
          <w:rFonts w:hint="eastAsia"/>
        </w:rPr>
        <w:t>输出这个</w:t>
      </w:r>
      <w:r>
        <w:rPr>
          <w:rFonts w:hint="eastAsia"/>
        </w:rPr>
        <w:t>Date</w:t>
      </w:r>
      <w:r>
        <w:rPr>
          <w:rFonts w:hint="eastAsia"/>
        </w:rPr>
        <w:t>对象</w:t>
      </w:r>
    </w:p>
    <w:p w:rsidR="005D6975" w:rsidRDefault="005D6975">
      <w:pPr>
        <w:ind w:left="420" w:firstLine="420"/>
      </w:pPr>
      <w:r>
        <w:rPr>
          <w:rFonts w:hint="eastAsia"/>
        </w:rPr>
        <w:t>eg</w:t>
      </w:r>
      <w:r>
        <w:rPr>
          <w:rFonts w:hint="eastAsia"/>
        </w:rPr>
        <w:t>：</w:t>
      </w:r>
      <w:r>
        <w:rPr>
          <w:rFonts w:hint="eastAsia"/>
        </w:rPr>
        <w:t>Date</w:t>
      </w:r>
      <w:r>
        <w:rPr>
          <w:rFonts w:hint="eastAsia"/>
        </w:rPr>
        <w:t>对象转成字符串</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SimpleDateFormat sdf=new SimpleDateFormat("yyyy-MM-dd");   </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Date now=new Date();</w:t>
      </w:r>
      <w:r>
        <w:rPr>
          <w:rFonts w:hint="eastAsia"/>
        </w:rPr>
        <w:tab/>
      </w:r>
      <w:r>
        <w:rPr>
          <w:rFonts w:hint="eastAsia"/>
        </w:rPr>
        <w:tab/>
        <w:t>String nowStr=sdf.format(now);//</w:t>
      </w:r>
      <w:r>
        <w:rPr>
          <w:rFonts w:hint="eastAsia"/>
        </w:rPr>
        <w:t>把日期对象传进去</w:t>
      </w:r>
    </w:p>
    <w:p w:rsidR="005D6975" w:rsidRDefault="005D6975">
      <w:pPr>
        <w:numPr>
          <w:ilvl w:val="0"/>
          <w:numId w:val="68"/>
        </w:numPr>
        <w:ind w:firstLine="420"/>
      </w:pPr>
      <w:r>
        <w:rPr>
          <w:rFonts w:hint="eastAsia"/>
        </w:rPr>
        <w:t>在日期格式中</w:t>
      </w:r>
      <w:r>
        <w:rPr>
          <w:rFonts w:hint="eastAsia"/>
        </w:rPr>
        <w:t xml:space="preserve"> - </w:t>
      </w:r>
      <w:r>
        <w:rPr>
          <w:rFonts w:hint="eastAsia"/>
        </w:rPr>
        <w:t>和</w:t>
      </w:r>
      <w:r>
        <w:rPr>
          <w:rFonts w:hint="eastAsia"/>
        </w:rPr>
        <w:t xml:space="preserve"> </w:t>
      </w:r>
      <w:r>
        <w:rPr>
          <w:rFonts w:hint="eastAsia"/>
        </w:rPr>
        <w:t>空格</w:t>
      </w:r>
      <w:r>
        <w:rPr>
          <w:rFonts w:hint="eastAsia"/>
        </w:rPr>
        <w:t xml:space="preserve"> </w:t>
      </w:r>
      <w:r>
        <w:rPr>
          <w:rFonts w:hint="eastAsia"/>
        </w:rPr>
        <w:t>无特殊意义，无特殊含义的都将原样输出。</w:t>
      </w:r>
      <w:r>
        <w:rPr>
          <w:rFonts w:hint="eastAsia"/>
        </w:rPr>
        <w:br/>
      </w:r>
      <w:r>
        <w:rPr>
          <w:rFonts w:hint="eastAsia"/>
        </w:rPr>
        <w:tab/>
      </w:r>
      <w:r>
        <w:rPr>
          <w:rFonts w:hint="eastAsia"/>
        </w:rPr>
        <w:tab/>
        <w:t>eg</w:t>
      </w:r>
      <w:r>
        <w:rPr>
          <w:rFonts w:hint="eastAsia"/>
        </w:rPr>
        <w:t>：将时间转为特定格式</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w:t>
      </w:r>
      <w:r>
        <w:rPr>
          <w:rFonts w:hint="eastAsia"/>
        </w:rPr>
        <w:t>将当前系统时间转换为</w:t>
      </w:r>
      <w:r>
        <w:rPr>
          <w:rFonts w:hint="eastAsia"/>
        </w:rPr>
        <w:t>2012/05/14 17:05:22</w:t>
      </w:r>
      <w:r>
        <w:rPr>
          <w:rFonts w:hint="eastAsia"/>
        </w:rPr>
        <w:t>的效果</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SimpleDateFormat format1=new SimpleDateFormat("yyyy/MM/dd hh:mm:ss");</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nowStr=format1.format(now);</w:t>
      </w:r>
      <w:r>
        <w:rPr>
          <w:rFonts w:hint="eastAsia"/>
        </w:rPr>
        <w:tab/>
      </w:r>
      <w:r>
        <w:rPr>
          <w:rFonts w:hint="eastAsia"/>
        </w:rPr>
        <w:tab/>
        <w:t>System.out.println(nowStr);</w:t>
      </w:r>
    </w:p>
    <w:p w:rsidR="005D6975" w:rsidRDefault="005D6975">
      <w:pPr>
        <w:pStyle w:val="2"/>
        <w:rPr>
          <w:rFonts w:hint="default"/>
        </w:rPr>
      </w:pPr>
      <w:bookmarkStart w:id="130" w:name="_Toc7341"/>
      <w:r>
        <w:t>4.9 DateFormat</w:t>
      </w:r>
      <w:r>
        <w:t>类</w:t>
      </w:r>
      <w:bookmarkEnd w:id="130"/>
    </w:p>
    <w:p w:rsidR="005D6975" w:rsidRDefault="005D6975">
      <w:pPr>
        <w:ind w:firstLine="420"/>
      </w:pPr>
      <w:r>
        <w:rPr>
          <w:rFonts w:hint="eastAsia"/>
        </w:rPr>
        <w:t>java.text.DateFormat</w:t>
      </w:r>
      <w:r>
        <w:rPr>
          <w:rFonts w:hint="eastAsia"/>
        </w:rPr>
        <w:t>类（抽象类）是</w:t>
      </w:r>
      <w:r>
        <w:rPr>
          <w:rFonts w:hint="eastAsia"/>
        </w:rPr>
        <w:t>SimpleDateFormat</w:t>
      </w:r>
      <w:r>
        <w:rPr>
          <w:rFonts w:hint="eastAsia"/>
        </w:rPr>
        <w:t>类的父类，用的少，没</w:t>
      </w:r>
      <w:r>
        <w:rPr>
          <w:rFonts w:hint="eastAsia"/>
        </w:rPr>
        <w:t>SimpleDateFormat</w:t>
      </w:r>
      <w:r>
        <w:rPr>
          <w:rFonts w:hint="eastAsia"/>
        </w:rPr>
        <w:t>灵活。</w:t>
      </w:r>
    </w:p>
    <w:p w:rsidR="005D6975" w:rsidRDefault="005D6975">
      <w:pPr>
        <w:ind w:firstLine="420"/>
      </w:pPr>
      <w:r>
        <w:rPr>
          <w:rFonts w:hint="eastAsia"/>
        </w:rPr>
        <w:t>创建用于将</w:t>
      </w:r>
      <w:r>
        <w:rPr>
          <w:rFonts w:hint="eastAsia"/>
        </w:rPr>
        <w:t>Date</w:t>
      </w:r>
      <w:r>
        <w:rPr>
          <w:rFonts w:hint="eastAsia"/>
        </w:rPr>
        <w:t>对象转换为日期格式的字符串的</w:t>
      </w:r>
      <w:r>
        <w:rPr>
          <w:rFonts w:hint="eastAsia"/>
        </w:rPr>
        <w:t>DateFormat</w:t>
      </w:r>
      <w:r>
        <w:rPr>
          <w:rFonts w:hint="eastAsia"/>
        </w:rPr>
        <w:t>，创建</w:t>
      </w:r>
      <w:r>
        <w:rPr>
          <w:rFonts w:hint="eastAsia"/>
        </w:rPr>
        <w:t>DateFormat</w:t>
      </w:r>
      <w:r>
        <w:rPr>
          <w:rFonts w:hint="eastAsia"/>
        </w:rPr>
        <w:t>对象的实例，使用静态方法</w:t>
      </w:r>
      <w:r>
        <w:rPr>
          <w:rFonts w:hint="eastAsia"/>
        </w:rPr>
        <w:t>getDateInstance(style,aLocale)</w:t>
      </w:r>
      <w:r>
        <w:rPr>
          <w:rFonts w:hint="eastAsia"/>
        </w:rPr>
        <w:t>，</w:t>
      </w:r>
      <w:r>
        <w:rPr>
          <w:rFonts w:hint="eastAsia"/>
        </w:rPr>
        <w:t>style</w:t>
      </w:r>
      <w:r>
        <w:rPr>
          <w:rFonts w:hint="eastAsia"/>
        </w:rPr>
        <w:t>为输出日期格式的样式：</w:t>
      </w:r>
      <w:r>
        <w:rPr>
          <w:rFonts w:hint="eastAsia"/>
        </w:rPr>
        <w:t>DateFormat</w:t>
      </w:r>
      <w:r>
        <w:rPr>
          <w:rFonts w:hint="eastAsia"/>
        </w:rPr>
        <w:t>有对应的常量；</w:t>
      </w:r>
      <w:r>
        <w:rPr>
          <w:rFonts w:hint="eastAsia"/>
        </w:rPr>
        <w:t>aLocale</w:t>
      </w:r>
      <w:r>
        <w:rPr>
          <w:rFonts w:hint="eastAsia"/>
        </w:rPr>
        <w:t>为输出的地区信息，影响字符串的语言和表现形式。</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Date now=new Date();   </w:t>
      </w:r>
      <w:r>
        <w:rPr>
          <w:rFonts w:hint="eastAsia"/>
        </w:rPr>
        <w:tab/>
        <w:t>DateFormat format=DateFormat.getDateInstance(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t>DateFormat.MEDIUM,Locale.CHINA);</w:t>
      </w:r>
    </w:p>
    <w:p w:rsidR="005D6975" w:rsidRDefault="005D6975">
      <w:pPr>
        <w:pStyle w:val="2"/>
        <w:rPr>
          <w:rFonts w:hint="default"/>
        </w:rPr>
      </w:pPr>
      <w:bookmarkStart w:id="131" w:name="_Toc3375"/>
      <w:r>
        <w:lastRenderedPageBreak/>
        <w:t>4.10</w:t>
      </w:r>
      <w:r>
        <w:t>包装类</w:t>
      </w:r>
      <w:bookmarkEnd w:id="131"/>
    </w:p>
    <w:p w:rsidR="005D6975" w:rsidRDefault="005D6975" w:rsidP="000A443D">
      <w:r>
        <w:rPr>
          <w:rFonts w:hint="eastAsia"/>
        </w:rPr>
        <w:t>Java</w:t>
      </w:r>
      <w:r>
        <w:rPr>
          <w:rFonts w:hint="eastAsia"/>
        </w:rPr>
        <w:t>语言的</w:t>
      </w:r>
      <w:r>
        <w:rPr>
          <w:rFonts w:hint="eastAsia"/>
        </w:rPr>
        <w:t>8</w:t>
      </w:r>
      <w:r>
        <w:rPr>
          <w:rFonts w:hint="eastAsia"/>
        </w:rPr>
        <w:t>种</w:t>
      </w:r>
      <w:r w:rsidRPr="000A443D">
        <w:rPr>
          <w:rFonts w:hint="eastAsia"/>
          <w:color w:val="FF0000"/>
        </w:rPr>
        <w:t>基本类型</w:t>
      </w:r>
      <w:r>
        <w:rPr>
          <w:rFonts w:hint="eastAsia"/>
        </w:rPr>
        <w:t>分别对应了</w:t>
      </w:r>
      <w:r>
        <w:rPr>
          <w:rFonts w:hint="eastAsia"/>
        </w:rPr>
        <w:t>8</w:t>
      </w:r>
      <w:r>
        <w:rPr>
          <w:rFonts w:hint="eastAsia"/>
        </w:rPr>
        <w:t>种“包装类”。每一种</w:t>
      </w:r>
      <w:r w:rsidRPr="000A443D">
        <w:rPr>
          <w:rFonts w:hint="eastAsia"/>
          <w:color w:val="FF0000"/>
        </w:rPr>
        <w:t>包装类</w:t>
      </w:r>
      <w:r>
        <w:rPr>
          <w:rFonts w:hint="eastAsia"/>
        </w:rPr>
        <w:t>都封装了一个对应的基本类型成员变量，同时还提供了针对该数据类型的实用方法。</w:t>
      </w:r>
    </w:p>
    <w:p w:rsidR="005D6975" w:rsidRDefault="005D6975">
      <w:pPr>
        <w:numPr>
          <w:ilvl w:val="0"/>
          <w:numId w:val="69"/>
        </w:numPr>
        <w:ind w:firstLine="420"/>
      </w:pPr>
      <w:r>
        <w:rPr>
          <w:rFonts w:hint="eastAsia"/>
        </w:rPr>
        <w:t>包装类的目的：用于将</w:t>
      </w:r>
      <w:r w:rsidRPr="000A443D">
        <w:rPr>
          <w:rFonts w:hint="eastAsia"/>
          <w:color w:val="FF0000"/>
        </w:rPr>
        <w:t>基本类型</w:t>
      </w:r>
      <w:r>
        <w:rPr>
          <w:rFonts w:hint="eastAsia"/>
        </w:rPr>
        <w:t>数据当作</w:t>
      </w:r>
      <w:r w:rsidRPr="000A443D">
        <w:rPr>
          <w:rFonts w:hint="eastAsia"/>
          <w:color w:val="FF0000"/>
        </w:rPr>
        <w:t>引用类型</w:t>
      </w:r>
      <w:r>
        <w:rPr>
          <w:rFonts w:hint="eastAsia"/>
        </w:rPr>
        <w:t>看待。</w:t>
      </w:r>
    </w:p>
    <w:p w:rsidR="005D6975" w:rsidRDefault="005D6975">
      <w:pPr>
        <w:numPr>
          <w:ilvl w:val="0"/>
          <w:numId w:val="69"/>
        </w:numPr>
        <w:ind w:firstLine="420"/>
      </w:pPr>
      <w:r>
        <w:rPr>
          <w:rFonts w:hint="eastAsia"/>
        </w:rPr>
        <w:t>包装类的名字：除了</w:t>
      </w:r>
      <w:r>
        <w:rPr>
          <w:rFonts w:hint="eastAsia"/>
        </w:rPr>
        <w:t>Integer(int)</w:t>
      </w:r>
      <w:r>
        <w:rPr>
          <w:rFonts w:hint="eastAsia"/>
        </w:rPr>
        <w:t>，</w:t>
      </w:r>
      <w:r>
        <w:rPr>
          <w:rFonts w:hint="eastAsia"/>
        </w:rPr>
        <w:t>Character(char)</w:t>
      </w:r>
      <w:r>
        <w:rPr>
          <w:rFonts w:hint="eastAsia"/>
        </w:rPr>
        <w:t>外，其余包装类名字都是基本类型名首字母大写。</w:t>
      </w:r>
    </w:p>
    <w:p w:rsidR="005D6975" w:rsidRDefault="005D6975">
      <w:pPr>
        <w:numPr>
          <w:ilvl w:val="0"/>
          <w:numId w:val="69"/>
        </w:numPr>
      </w:pPr>
      <w:r>
        <w:rPr>
          <w:rFonts w:hint="eastAsia"/>
        </w:rPr>
        <w:t>拆、装箱：</w:t>
      </w:r>
      <w:r>
        <w:rPr>
          <w:rFonts w:hint="eastAsia"/>
        </w:rPr>
        <w:t>Integer i=new Integer(1);</w:t>
      </w:r>
      <w:r>
        <w:rPr>
          <w:rFonts w:hint="eastAsia"/>
        </w:rPr>
        <w:t>创建一个以对象形式存在的整数</w:t>
      </w:r>
      <w:r>
        <w:rPr>
          <w:rFonts w:hint="eastAsia"/>
        </w:rPr>
        <w:t>1</w:t>
      </w:r>
      <w:r>
        <w:rPr>
          <w:rFonts w:hint="eastAsia"/>
        </w:rPr>
        <w:t>，这种从基本类型转为引用类型的过程称之为“</w:t>
      </w:r>
      <w:r w:rsidRPr="000A443D">
        <w:rPr>
          <w:rFonts w:hint="eastAsia"/>
          <w:color w:val="FF0000"/>
        </w:rPr>
        <w:t>装箱</w:t>
      </w:r>
      <w:r>
        <w:rPr>
          <w:rFonts w:hint="eastAsia"/>
        </w:rPr>
        <w:t>”，反之叫“</w:t>
      </w:r>
      <w:r w:rsidRPr="000A443D">
        <w:rPr>
          <w:rFonts w:hint="eastAsia"/>
          <w:color w:val="FF0000"/>
        </w:rPr>
        <w:t>拆箱</w:t>
      </w:r>
      <w:r>
        <w:rPr>
          <w:rFonts w:hint="eastAsia"/>
        </w:rPr>
        <w:t>”。</w:t>
      </w:r>
    </w:p>
    <w:p w:rsidR="005D6975" w:rsidRDefault="005D6975">
      <w:pPr>
        <w:ind w:firstLine="420"/>
      </w:pPr>
      <w:r>
        <w:rPr>
          <w:rFonts w:hint="eastAsia"/>
        </w:rPr>
        <w:t>4</w:t>
      </w:r>
      <w:r>
        <w:rPr>
          <w:rFonts w:hint="eastAsia"/>
        </w:rPr>
        <w:t>）装箱：方式一：</w:t>
      </w:r>
      <w:r>
        <w:rPr>
          <w:rFonts w:hint="eastAsia"/>
        </w:rPr>
        <w:t>Double d=new Double(2.2);//</w:t>
      </w:r>
      <w:r>
        <w:rPr>
          <w:rFonts w:hint="eastAsia"/>
        </w:rPr>
        <w:t>装箱</w:t>
      </w:r>
    </w:p>
    <w:p w:rsidR="005D6975" w:rsidRDefault="005D6975">
      <w:pPr>
        <w:ind w:firstLine="420"/>
      </w:pPr>
      <w:r>
        <w:rPr>
          <w:rFonts w:hint="eastAsia"/>
        </w:rPr>
        <w:t xml:space="preserve">    </w:t>
      </w:r>
      <w:r>
        <w:rPr>
          <w:rFonts w:hint="eastAsia"/>
        </w:rPr>
        <w:tab/>
        <w:t xml:space="preserve"> </w:t>
      </w:r>
      <w:r>
        <w:rPr>
          <w:rFonts w:hint="eastAsia"/>
        </w:rPr>
        <w:t>方式二：</w:t>
      </w:r>
      <w:r>
        <w:rPr>
          <w:rFonts w:hint="eastAsia"/>
        </w:rPr>
        <w:t>Double d=Double.valueOf(2.2);//</w:t>
      </w:r>
      <w:r>
        <w:rPr>
          <w:rFonts w:hint="eastAsia"/>
        </w:rPr>
        <w:t>基本类型都有</w:t>
      </w:r>
      <w:r>
        <w:rPr>
          <w:rFonts w:hint="eastAsia"/>
        </w:rPr>
        <w:t>valueOf</w:t>
      </w:r>
      <w:r>
        <w:rPr>
          <w:rFonts w:hint="eastAsia"/>
        </w:rPr>
        <w:t>方法</w:t>
      </w:r>
    </w:p>
    <w:p w:rsidR="005D6975" w:rsidRDefault="005D6975">
      <w:pPr>
        <w:ind w:firstLine="420"/>
      </w:pPr>
      <w:r>
        <w:rPr>
          <w:rFonts w:hint="eastAsia"/>
        </w:rPr>
        <w:t>5</w:t>
      </w:r>
      <w:r>
        <w:rPr>
          <w:rFonts w:hint="eastAsia"/>
        </w:rPr>
        <w:t>）拆箱：</w:t>
      </w:r>
      <w:r>
        <w:rPr>
          <w:rFonts w:hint="eastAsia"/>
        </w:rPr>
        <w:t>double num=d.doubleValue();//</w:t>
      </w:r>
      <w:r w:rsidRPr="000A443D">
        <w:rPr>
          <w:rFonts w:hint="eastAsia"/>
          <w:color w:val="FF0000"/>
        </w:rPr>
        <w:t>拆箱</w:t>
      </w:r>
    </w:p>
    <w:p w:rsidR="005D6975" w:rsidRDefault="005D6975">
      <w:pPr>
        <w:ind w:firstLine="420"/>
      </w:pPr>
      <w:r>
        <w:rPr>
          <w:rFonts w:hint="eastAsia"/>
        </w:rPr>
        <w:t>6</w:t>
      </w:r>
      <w:r>
        <w:rPr>
          <w:rFonts w:hint="eastAsia"/>
        </w:rPr>
        <w:t>）包装类使用前提：</w:t>
      </w:r>
      <w:r>
        <w:rPr>
          <w:rFonts w:hint="eastAsia"/>
        </w:rPr>
        <w:t>JDK1.5+</w:t>
      </w:r>
      <w:r>
        <w:rPr>
          <w:rFonts w:hint="eastAsia"/>
        </w:rPr>
        <w:tab/>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public static void say(Object obj){</w:t>
      </w:r>
      <w:r>
        <w:rPr>
          <w:rFonts w:hint="eastAsia"/>
        </w:rPr>
        <w:tab/>
      </w:r>
      <w:r>
        <w:rPr>
          <w:rFonts w:hint="eastAsia"/>
        </w:rPr>
        <w:tab/>
        <w:t xml:space="preserve">System.out.println(obj);  </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int a=1;//</w:t>
      </w:r>
      <w:r>
        <w:rPr>
          <w:rFonts w:hint="eastAsia"/>
        </w:rPr>
        <w:t>基本类型，不是</w:t>
      </w:r>
      <w:r>
        <w:rPr>
          <w:rFonts w:hint="eastAsia"/>
        </w:rPr>
        <w:t>Object</w:t>
      </w:r>
      <w:r>
        <w:rPr>
          <w:rFonts w:hint="eastAsia"/>
        </w:rPr>
        <w:t>子类！</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say(a);//</w:t>
      </w:r>
      <w:r>
        <w:rPr>
          <w:rFonts w:hint="eastAsia"/>
        </w:rPr>
        <w:t>在</w:t>
      </w:r>
      <w:r>
        <w:rPr>
          <w:rFonts w:hint="eastAsia"/>
        </w:rPr>
        <w:t>java 1.4</w:t>
      </w:r>
      <w:r>
        <w:rPr>
          <w:rFonts w:hint="eastAsia"/>
        </w:rPr>
        <w:t>版本的时候，这里还是语法错误的！因为</w:t>
      </w:r>
      <w:r>
        <w:rPr>
          <w:rFonts w:hint="eastAsia"/>
        </w:rPr>
        <w:t>int</w:t>
      </w:r>
      <w:r>
        <w:rPr>
          <w:rFonts w:hint="eastAsia"/>
        </w:rPr>
        <w:t>是基本类型，不是</w:t>
      </w:r>
      <w:r>
        <w:rPr>
          <w:rFonts w:hint="eastAsia"/>
        </w:rPr>
        <w:t>Object</w:t>
      </w:r>
      <w:r>
        <w:rPr>
          <w:rFonts w:hint="eastAsia"/>
        </w:rPr>
        <w:t>对象，要自己写</w:t>
      </w:r>
      <w:r>
        <w:rPr>
          <w:rFonts w:hint="eastAsia"/>
        </w:rPr>
        <w:t>8</w:t>
      </w:r>
      <w:r>
        <w:rPr>
          <w:rFonts w:hint="eastAsia"/>
        </w:rPr>
        <w:t>种基本类型对应的方法</w:t>
      </w:r>
    </w:p>
    <w:p w:rsidR="005D6975" w:rsidRDefault="005D6975">
      <w:pPr>
        <w:ind w:firstLine="420"/>
      </w:pPr>
      <w:r>
        <w:rPr>
          <w:rFonts w:hint="eastAsia"/>
        </w:rPr>
        <w:t>7</w:t>
      </w:r>
      <w:r>
        <w:rPr>
          <w:rFonts w:hint="eastAsia"/>
        </w:rPr>
        <w:t>）包装类的使用：实例化一个对象，该对象代表整数</w:t>
      </w:r>
      <w:r>
        <w:rPr>
          <w:rFonts w:hint="eastAsia"/>
        </w:rPr>
        <w:t>1</w:t>
      </w:r>
      <w:r>
        <w:rPr>
          <w:rFonts w:hint="eastAsia"/>
        </w:rPr>
        <w:t>；</w:t>
      </w:r>
      <w:r>
        <w:rPr>
          <w:rFonts w:hint="eastAsia"/>
        </w:rPr>
        <w:t>Integer</w:t>
      </w:r>
      <w:r>
        <w:rPr>
          <w:rFonts w:hint="eastAsia"/>
        </w:rPr>
        <w:t>的作用是让基本类型</w:t>
      </w:r>
      <w:r>
        <w:rPr>
          <w:rFonts w:hint="eastAsia"/>
        </w:rPr>
        <w:t>int</w:t>
      </w:r>
      <w:r>
        <w:rPr>
          <w:rFonts w:hint="eastAsia"/>
        </w:rPr>
        <w:t>作为一个引用类型去看待。这样就可以参与到面向对象的编程方式了。由此我们可以将一个</w:t>
      </w:r>
      <w:r>
        <w:rPr>
          <w:rFonts w:hint="eastAsia"/>
        </w:rPr>
        <w:t>int</w:t>
      </w:r>
      <w:r>
        <w:rPr>
          <w:rFonts w:hint="eastAsia"/>
        </w:rPr>
        <w:t>当作一个</w:t>
      </w:r>
      <w:r>
        <w:rPr>
          <w:rFonts w:hint="eastAsia"/>
        </w:rPr>
        <w:t>Object</w:t>
      </w:r>
      <w:r>
        <w:rPr>
          <w:rFonts w:hint="eastAsia"/>
        </w:rPr>
        <w:t>去看待了，也成为了</w:t>
      </w:r>
      <w:r>
        <w:rPr>
          <w:rFonts w:hint="eastAsia"/>
        </w:rPr>
        <w:t>Object</w:t>
      </w:r>
      <w:r>
        <w:rPr>
          <w:rFonts w:hint="eastAsia"/>
        </w:rPr>
        <w:t>的子类。</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Integer i=new Integer(a);//</w:t>
      </w:r>
      <w:r>
        <w:rPr>
          <w:rFonts w:hint="eastAsia"/>
        </w:rPr>
        <w:t>装箱，或者写</w:t>
      </w:r>
      <w:r>
        <w:rPr>
          <w:rFonts w:hint="eastAsia"/>
        </w:rPr>
        <w:t>Integer i=new Integer(1);</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Integer ii=Integer.valueOf(a);//</w:t>
      </w:r>
      <w:r>
        <w:rPr>
          <w:rFonts w:hint="eastAsia"/>
        </w:rPr>
        <w:t>装箱另一种方式</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int num=i.intValue();//</w:t>
      </w:r>
      <w:r>
        <w:rPr>
          <w:rFonts w:hint="eastAsia"/>
        </w:rPr>
        <w:t>拆箱</w:t>
      </w:r>
      <w:r>
        <w:rPr>
          <w:rFonts w:hint="eastAsia"/>
        </w:rPr>
        <w:tab/>
      </w:r>
      <w:r>
        <w:rPr>
          <w:rFonts w:hint="eastAsia"/>
        </w:rPr>
        <w:tab/>
        <w:t>say(i);//Integer</w:t>
      </w:r>
      <w:r>
        <w:rPr>
          <w:rFonts w:hint="eastAsia"/>
        </w:rPr>
        <w:t>是</w:t>
      </w:r>
      <w:r>
        <w:rPr>
          <w:rFonts w:hint="eastAsia"/>
        </w:rPr>
        <w:t>Object</w:t>
      </w:r>
      <w:r>
        <w:rPr>
          <w:rFonts w:hint="eastAsia"/>
        </w:rPr>
        <w:t>的子类，可以调用！</w:t>
      </w:r>
    </w:p>
    <w:p w:rsidR="005D6975" w:rsidRDefault="005D6975">
      <w:pPr>
        <w:ind w:firstLine="420"/>
      </w:pPr>
      <w:r>
        <w:rPr>
          <w:rFonts w:hint="eastAsia"/>
        </w:rPr>
        <w:t>8</w:t>
      </w:r>
      <w:r>
        <w:rPr>
          <w:rFonts w:hint="eastAsia"/>
        </w:rPr>
        <w:t>）</w:t>
      </w:r>
      <w:r>
        <w:rPr>
          <w:rFonts w:hint="eastAsia"/>
        </w:rPr>
        <w:t>JDK1.5</w:t>
      </w:r>
      <w:r>
        <w:rPr>
          <w:rFonts w:hint="eastAsia"/>
        </w:rPr>
        <w:t>包装类自动拆装箱（原理）：在编译源程序的时候，编译器会预处理，将未作拆箱和装箱工作的语句自动拆箱和装箱。可通过反编译器发现。</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say(Integer.valueOf(a));</w:t>
      </w:r>
      <w:r>
        <w:rPr>
          <w:rFonts w:hint="eastAsia"/>
        </w:rPr>
        <w:t>自动装箱</w:t>
      </w:r>
      <w:r>
        <w:rPr>
          <w:rFonts w:hint="eastAsia"/>
        </w:rPr>
        <w:tab/>
      </w:r>
      <w:r>
        <w:rPr>
          <w:rFonts w:hint="eastAsia"/>
        </w:rPr>
        <w:tab/>
        <w:t>num=i;//</w:t>
      </w:r>
      <w:r>
        <w:rPr>
          <w:rFonts w:hint="eastAsia"/>
        </w:rPr>
        <w:t>引用类型变量怎么能复制给基本类型呢</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//num=i.intValuse();//</w:t>
      </w:r>
      <w:r>
        <w:rPr>
          <w:rFonts w:hint="eastAsia"/>
        </w:rPr>
        <w:t>自动拆箱</w:t>
      </w:r>
    </w:p>
    <w:p w:rsidR="005D6975" w:rsidRDefault="005D6975">
      <w:pPr>
        <w:ind w:firstLine="420"/>
      </w:pPr>
      <w:r>
        <w:rPr>
          <w:rFonts w:hint="eastAsia"/>
        </w:rPr>
        <w:t>9</w:t>
      </w:r>
      <w:r>
        <w:rPr>
          <w:rFonts w:hint="eastAsia"/>
        </w:rPr>
        <w:t>）包装类的一些常用功能：将</w:t>
      </w:r>
      <w:r w:rsidRPr="000A443D">
        <w:rPr>
          <w:rFonts w:hint="eastAsia"/>
          <w:color w:val="FF0000"/>
        </w:rPr>
        <w:t>字符串转换</w:t>
      </w:r>
      <w:r>
        <w:rPr>
          <w:rFonts w:hint="eastAsia"/>
        </w:rPr>
        <w:t>为其类型，方法是：</w:t>
      </w:r>
      <w:r w:rsidRPr="000A443D">
        <w:rPr>
          <w:rFonts w:hint="eastAsia"/>
          <w:color w:val="0000FF"/>
        </w:rPr>
        <w:t>parseXXX</w:t>
      </w:r>
      <w:r>
        <w:rPr>
          <w:rFonts w:hint="eastAsia"/>
        </w:rPr>
        <w:t>，</w:t>
      </w:r>
      <w:r>
        <w:rPr>
          <w:rFonts w:hint="eastAsia"/>
        </w:rPr>
        <w:t>XXX</w:t>
      </w:r>
      <w:r>
        <w:rPr>
          <w:rFonts w:hint="eastAsia"/>
        </w:rPr>
        <w:t>代表其类型。这里要特别注意！一定要保证待转换的字符串描述的确实是或者兼容要转换的数据类型！否则会抛出异常！</w:t>
      </w:r>
    </w:p>
    <w:p w:rsidR="005D6975" w:rsidRDefault="005D6975">
      <w:pPr>
        <w:pBdr>
          <w:top w:val="single" w:sz="4" w:space="0" w:color="auto"/>
          <w:left w:val="single" w:sz="4" w:space="0" w:color="auto"/>
          <w:bottom w:val="single" w:sz="4" w:space="0" w:color="auto"/>
          <w:right w:val="single" w:sz="4" w:space="0" w:color="auto"/>
        </w:pBdr>
      </w:pPr>
      <w:r>
        <w:rPr>
          <w:rFonts w:hint="eastAsia"/>
        </w:rPr>
        <w:tab/>
        <w:t>String numStr="123";</w:t>
      </w:r>
      <w:r>
        <w:rPr>
          <w:rFonts w:hint="eastAsia"/>
        </w:rPr>
        <w:tab/>
      </w:r>
      <w:r>
        <w:rPr>
          <w:rFonts w:hint="eastAsia"/>
        </w:rPr>
        <w:tab/>
        <w:t>System.out.println(numStr+1);//1231</w:t>
      </w:r>
    </w:p>
    <w:p w:rsidR="005D6975" w:rsidRDefault="005D6975">
      <w:pPr>
        <w:pBdr>
          <w:top w:val="single" w:sz="4" w:space="0" w:color="auto"/>
          <w:left w:val="single" w:sz="4" w:space="0" w:color="auto"/>
          <w:bottom w:val="single" w:sz="4" w:space="0" w:color="auto"/>
          <w:right w:val="single" w:sz="4" w:space="0" w:color="auto"/>
        </w:pBdr>
      </w:pPr>
      <w:r>
        <w:rPr>
          <w:rFonts w:hint="eastAsia"/>
        </w:rPr>
        <w:tab/>
        <w:t>int num=Integer.parseInt(numStr);</w:t>
      </w:r>
      <w:r>
        <w:rPr>
          <w:rFonts w:hint="eastAsia"/>
        </w:rPr>
        <w:tab/>
      </w:r>
      <w:r>
        <w:rPr>
          <w:rFonts w:hint="eastAsia"/>
        </w:rPr>
        <w:tab/>
        <w:t>System.out.println(num+1)//124</w:t>
      </w:r>
      <w:r>
        <w:rPr>
          <w:rFonts w:hint="eastAsia"/>
        </w:rPr>
        <w:tab/>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long longNum=Long.parseLong(numStr);</w:t>
      </w:r>
      <w:r>
        <w:rPr>
          <w:rFonts w:hint="eastAsia"/>
        </w:rPr>
        <w:tab/>
        <w:t>System.out.println(longNum);//123</w:t>
      </w:r>
    </w:p>
    <w:p w:rsidR="005D6975" w:rsidRDefault="005D6975">
      <w:pPr>
        <w:pBdr>
          <w:top w:val="single" w:sz="4" w:space="0" w:color="auto"/>
          <w:left w:val="single" w:sz="4" w:space="0" w:color="auto"/>
          <w:bottom w:val="single" w:sz="4" w:space="0" w:color="auto"/>
          <w:right w:val="single" w:sz="4" w:space="0" w:color="auto"/>
        </w:pBdr>
      </w:pPr>
      <w:r>
        <w:rPr>
          <w:rFonts w:hint="eastAsia"/>
        </w:rPr>
        <w:tab/>
        <w:t>double doubleNum=Double.parseDouble(numStr);  System.out.println(doubleNum);//123.0</w:t>
      </w:r>
    </w:p>
    <w:p w:rsidR="005D6975" w:rsidRDefault="005D6975">
      <w:pPr>
        <w:ind w:firstLine="420"/>
      </w:pPr>
      <w:r>
        <w:rPr>
          <w:rFonts w:hint="eastAsia"/>
        </w:rPr>
        <w:t>10</w:t>
      </w:r>
      <w:r>
        <w:rPr>
          <w:rFonts w:hint="eastAsia"/>
        </w:rPr>
        <w:t>）</w:t>
      </w:r>
      <w:r>
        <w:rPr>
          <w:rFonts w:hint="eastAsia"/>
        </w:rPr>
        <w:t>Integer</w:t>
      </w:r>
      <w:r>
        <w:rPr>
          <w:rFonts w:hint="eastAsia"/>
        </w:rPr>
        <w:t>提供了几个有趣的方法：将一个整数转换为</w:t>
      </w:r>
      <w:r>
        <w:rPr>
          <w:rFonts w:hint="eastAsia"/>
        </w:rPr>
        <w:t>16</w:t>
      </w:r>
      <w:r w:rsidRPr="000A443D">
        <w:rPr>
          <w:rFonts w:hint="eastAsia"/>
          <w:color w:val="FF0000"/>
        </w:rPr>
        <w:t>进制的形式</w:t>
      </w:r>
      <w:r>
        <w:rPr>
          <w:rFonts w:hint="eastAsia"/>
        </w:rPr>
        <w:t>，并以字符串返回；将一个整数转换为</w:t>
      </w:r>
      <w:r w:rsidRPr="000A443D">
        <w:rPr>
          <w:rFonts w:hint="eastAsia"/>
          <w:color w:val="FF0000"/>
        </w:rPr>
        <w:t>2</w:t>
      </w:r>
      <w:r w:rsidRPr="000A443D">
        <w:rPr>
          <w:rFonts w:hint="eastAsia"/>
          <w:color w:val="FF0000"/>
        </w:rPr>
        <w:t>进制的形</w:t>
      </w:r>
      <w:r>
        <w:rPr>
          <w:rFonts w:hint="eastAsia"/>
        </w:rPr>
        <w:t>式，并以字符串返回。</w:t>
      </w:r>
    </w:p>
    <w:p w:rsidR="000A443D" w:rsidRDefault="005D6975">
      <w:pPr>
        <w:pBdr>
          <w:top w:val="single" w:sz="4" w:space="0" w:color="auto"/>
          <w:left w:val="single" w:sz="4" w:space="0" w:color="auto"/>
          <w:bottom w:val="single" w:sz="4" w:space="0" w:color="auto"/>
          <w:right w:val="single" w:sz="4" w:space="0" w:color="auto"/>
        </w:pBdr>
        <w:ind w:firstLine="420"/>
      </w:pPr>
      <w:r>
        <w:rPr>
          <w:rFonts w:hint="eastAsia"/>
        </w:rPr>
        <w:t>String bStr=Integer.toBinaryString(num);</w:t>
      </w:r>
      <w:r>
        <w:rPr>
          <w:rFonts w:hint="eastAsia"/>
        </w:rPr>
        <w:tab/>
      </w:r>
      <w:r>
        <w:rPr>
          <w:rFonts w:hint="eastAsia"/>
        </w:rPr>
        <w:tab/>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String hStr=Integer.toHexString(num);</w:t>
      </w:r>
    </w:p>
    <w:p w:rsidR="005D6975" w:rsidRDefault="005D6975" w:rsidP="000A443D">
      <w:pPr>
        <w:pStyle w:val="a8"/>
        <w:numPr>
          <w:ilvl w:val="0"/>
          <w:numId w:val="54"/>
        </w:numPr>
        <w:ind w:firstLineChars="0"/>
      </w:pPr>
      <w:r>
        <w:rPr>
          <w:rFonts w:hint="eastAsia"/>
        </w:rPr>
        <w:t>所有包装类都有几个共同的常：获取最大、最小值。</w:t>
      </w:r>
    </w:p>
    <w:p w:rsidR="000A443D" w:rsidRDefault="000A443D" w:rsidP="000A443D">
      <w:pPr>
        <w:pStyle w:val="a8"/>
        <w:ind w:left="420" w:firstLineChars="0" w:firstLine="0"/>
      </w:pP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int max=Integer.MAX_VALUE;//int</w:t>
      </w:r>
      <w:r>
        <w:rPr>
          <w:rFonts w:hint="eastAsia"/>
        </w:rPr>
        <w:t>最大值</w:t>
      </w:r>
      <w:r>
        <w:rPr>
          <w:rFonts w:hint="eastAsia"/>
        </w:rPr>
        <w:t xml:space="preserve">   int min=Integer.MIN_VALUE;//int</w:t>
      </w:r>
      <w:r>
        <w:rPr>
          <w:rFonts w:hint="eastAsia"/>
        </w:rPr>
        <w:t>最小值</w:t>
      </w:r>
    </w:p>
    <w:p w:rsidR="005D6975" w:rsidRDefault="005D6975">
      <w:pPr>
        <w:pBdr>
          <w:top w:val="single" w:sz="4" w:space="0" w:color="auto"/>
          <w:left w:val="single" w:sz="4" w:space="0" w:color="auto"/>
          <w:bottom w:val="single" w:sz="4" w:space="0" w:color="auto"/>
          <w:right w:val="single" w:sz="4" w:space="0" w:color="auto"/>
        </w:pBdr>
      </w:pPr>
      <w:r>
        <w:rPr>
          <w:rFonts w:hint="eastAsia"/>
        </w:rPr>
        <w:t>System.out.println(Integer.toBinaryString(max));</w:t>
      </w:r>
      <w:r>
        <w:rPr>
          <w:rFonts w:hint="eastAsia"/>
        </w:rPr>
        <w:tab/>
        <w:t>System.out.println(Integer.toBinaryString(min));</w:t>
      </w:r>
    </w:p>
    <w:p w:rsidR="005D6975" w:rsidRDefault="005D6975">
      <w:pPr>
        <w:pStyle w:val="2"/>
        <w:rPr>
          <w:rFonts w:hint="default"/>
        </w:rPr>
      </w:pPr>
      <w:bookmarkStart w:id="132" w:name="_Toc4904"/>
      <w:r>
        <w:lastRenderedPageBreak/>
        <w:t>4.11 BigDecimal</w:t>
      </w:r>
      <w:r>
        <w:t>类</w:t>
      </w:r>
      <w:bookmarkEnd w:id="132"/>
    </w:p>
    <w:p w:rsidR="005D6975" w:rsidRDefault="005D6975">
      <w:pPr>
        <w:ind w:firstLine="420"/>
      </w:pPr>
      <w:r>
        <w:rPr>
          <w:rFonts w:hint="eastAsia"/>
        </w:rPr>
        <w:t>表示精度更高的浮点型，在</w:t>
      </w:r>
      <w:r>
        <w:rPr>
          <w:rFonts w:hint="eastAsia"/>
        </w:rPr>
        <w:t>java.math.BigDecimal</w:t>
      </w:r>
      <w:r>
        <w:rPr>
          <w:rFonts w:hint="eastAsia"/>
        </w:rPr>
        <w:t>包下，该类可以进行更高精度的浮点运算。需要注意的是，</w:t>
      </w:r>
      <w:r>
        <w:rPr>
          <w:rFonts w:hint="eastAsia"/>
        </w:rPr>
        <w:t>BigDecimal</w:t>
      </w:r>
      <w:r>
        <w:rPr>
          <w:rFonts w:hint="eastAsia"/>
        </w:rPr>
        <w:t>可以描述比</w:t>
      </w:r>
      <w:r>
        <w:rPr>
          <w:rFonts w:hint="eastAsia"/>
        </w:rPr>
        <w:t>Double</w:t>
      </w:r>
      <w:r>
        <w:rPr>
          <w:rFonts w:hint="eastAsia"/>
        </w:rPr>
        <w:t>还要高的精度，所以在转换为基本类型时，可能会丢失精度！</w:t>
      </w:r>
    </w:p>
    <w:p w:rsidR="005D6975" w:rsidRDefault="005D6975">
      <w:pPr>
        <w:ind w:firstLine="420"/>
      </w:pPr>
      <w:r>
        <w:rPr>
          <w:rFonts w:hint="eastAsia"/>
        </w:rPr>
        <w:t>1</w:t>
      </w:r>
      <w:r>
        <w:rPr>
          <w:rFonts w:hint="eastAsia"/>
        </w:rPr>
        <w:t>）</w:t>
      </w:r>
      <w:r>
        <w:rPr>
          <w:rFonts w:hint="eastAsia"/>
        </w:rPr>
        <w:t>BigDecimal</w:t>
      </w:r>
      <w:r>
        <w:rPr>
          <w:rFonts w:hint="eastAsia"/>
        </w:rPr>
        <w:t>的使用：创建一个</w:t>
      </w:r>
      <w:r>
        <w:rPr>
          <w:rFonts w:hint="eastAsia"/>
        </w:rPr>
        <w:t>BigDecimal</w:t>
      </w:r>
      <w:r>
        <w:rPr>
          <w:rFonts w:hint="eastAsia"/>
        </w:rPr>
        <w:t>实例，可以使用构造方法</w:t>
      </w:r>
      <w:r>
        <w:rPr>
          <w:rFonts w:hint="eastAsia"/>
        </w:rPr>
        <w:t>BigDecimal</w:t>
      </w:r>
      <w:r>
        <w:rPr>
          <w:rFonts w:hint="eastAsia"/>
        </w:rPr>
        <w:t>（</w:t>
      </w:r>
      <w:r>
        <w:rPr>
          <w:rFonts w:hint="eastAsia"/>
        </w:rPr>
        <w:t>String numberFormatString</w:t>
      </w:r>
      <w:r>
        <w:rPr>
          <w:rFonts w:hint="eastAsia"/>
        </w:rPr>
        <w:t>）用字符串描述一个浮点数作为参数传入。</w:t>
      </w:r>
    </w:p>
    <w:p w:rsidR="005D6975" w:rsidRDefault="005D6975">
      <w:pPr>
        <w:pBdr>
          <w:top w:val="single" w:sz="4" w:space="0" w:color="auto"/>
          <w:left w:val="single" w:sz="4" w:space="0" w:color="auto"/>
          <w:bottom w:val="single" w:sz="4" w:space="0" w:color="auto"/>
          <w:right w:val="single" w:sz="4" w:space="0" w:color="auto"/>
        </w:pBdr>
      </w:pPr>
      <w:r>
        <w:rPr>
          <w:rFonts w:hint="eastAsia"/>
        </w:rPr>
        <w:tab/>
        <w:t>BigDecimal num1=new BigDecimal("3.0");</w:t>
      </w:r>
    </w:p>
    <w:p w:rsidR="005D6975" w:rsidRDefault="005D6975">
      <w:pPr>
        <w:pBdr>
          <w:top w:val="single" w:sz="4" w:space="0" w:color="auto"/>
          <w:left w:val="single" w:sz="4" w:space="0" w:color="auto"/>
          <w:bottom w:val="single" w:sz="4" w:space="0" w:color="auto"/>
          <w:right w:val="single" w:sz="4" w:space="0" w:color="auto"/>
        </w:pBdr>
      </w:pPr>
      <w:r>
        <w:rPr>
          <w:rFonts w:hint="eastAsia"/>
        </w:rPr>
        <w:tab/>
        <w:t>BigDecimal num2=new BigDecimal("2.9");</w:t>
      </w:r>
      <w:r>
        <w:rPr>
          <w:rFonts w:hint="eastAsia"/>
        </w:rPr>
        <w:tab/>
        <w:t>//</w:t>
      </w:r>
      <w:r>
        <w:rPr>
          <w:rFonts w:hint="eastAsia"/>
        </w:rPr>
        <w:t>运算结果依然为</w:t>
      </w:r>
      <w:r>
        <w:rPr>
          <w:rFonts w:hint="eastAsia"/>
        </w:rPr>
        <w:t>BigDecimal</w:t>
      </w:r>
      <w:r>
        <w:rPr>
          <w:rFonts w:hint="eastAsia"/>
        </w:rPr>
        <w:t>表示的结果</w:t>
      </w:r>
    </w:p>
    <w:p w:rsidR="005D6975" w:rsidRDefault="005D6975">
      <w:pPr>
        <w:pBdr>
          <w:top w:val="single" w:sz="4" w:space="0" w:color="auto"/>
          <w:left w:val="single" w:sz="4" w:space="0" w:color="auto"/>
          <w:bottom w:val="single" w:sz="4" w:space="0" w:color="auto"/>
          <w:right w:val="single" w:sz="4" w:space="0" w:color="auto"/>
        </w:pBdr>
      </w:pPr>
      <w:r>
        <w:rPr>
          <w:rFonts w:hint="eastAsia"/>
        </w:rPr>
        <w:tab/>
        <w:t>BigDecimal result=num1.subtract(num2);//num1-num2</w:t>
      </w:r>
      <w:r>
        <w:rPr>
          <w:rFonts w:hint="eastAsia"/>
        </w:rPr>
        <w:tab/>
        <w:t>System.out.println(result);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float f=result.floatValue();//</w:t>
      </w:r>
      <w:r>
        <w:rPr>
          <w:rFonts w:hint="eastAsia"/>
        </w:rPr>
        <w:t>将输出结果转换为基本类型</w:t>
      </w:r>
      <w:r>
        <w:rPr>
          <w:rFonts w:hint="eastAsia"/>
        </w:rPr>
        <w:t>float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int i=result.intValue();//</w:t>
      </w:r>
      <w:r>
        <w:rPr>
          <w:rFonts w:hint="eastAsia"/>
        </w:rPr>
        <w:t>将输出结果转换为基本类型</w:t>
      </w:r>
      <w:r>
        <w:rPr>
          <w:rFonts w:hint="eastAsia"/>
        </w:rPr>
        <w:t>int</w:t>
      </w:r>
    </w:p>
    <w:p w:rsidR="005D6975" w:rsidRDefault="005D6975">
      <w:pPr>
        <w:ind w:firstLine="420"/>
      </w:pPr>
      <w:r>
        <w:rPr>
          <w:rFonts w:hint="eastAsia"/>
        </w:rPr>
        <w:t>2</w:t>
      </w:r>
      <w:r>
        <w:rPr>
          <w:rFonts w:hint="eastAsia"/>
        </w:rPr>
        <w:t>）</w:t>
      </w:r>
      <w:r>
        <w:rPr>
          <w:rFonts w:hint="eastAsia"/>
        </w:rPr>
        <w:t>BigDecimal</w:t>
      </w:r>
      <w:r>
        <w:rPr>
          <w:rFonts w:hint="eastAsia"/>
        </w:rPr>
        <w:t>可以作加</w:t>
      </w:r>
      <w:r>
        <w:rPr>
          <w:rFonts w:hint="eastAsia"/>
        </w:rPr>
        <w:t>add</w:t>
      </w:r>
      <w:r>
        <w:rPr>
          <w:rFonts w:hint="eastAsia"/>
        </w:rPr>
        <w:t>、减</w:t>
      </w:r>
      <w:r>
        <w:rPr>
          <w:rFonts w:hint="eastAsia"/>
        </w:rPr>
        <w:t>subtract</w:t>
      </w:r>
      <w:r>
        <w:rPr>
          <w:rFonts w:hint="eastAsia"/>
        </w:rPr>
        <w:t>、乘</w:t>
      </w:r>
      <w:r>
        <w:rPr>
          <w:rFonts w:hint="eastAsia"/>
        </w:rPr>
        <w:t>multiply</w:t>
      </w:r>
      <w:r>
        <w:rPr>
          <w:rFonts w:hint="eastAsia"/>
        </w:rPr>
        <w:t>、除</w:t>
      </w:r>
      <w:r>
        <w:rPr>
          <w:rFonts w:hint="eastAsia"/>
        </w:rPr>
        <w:t>divide</w:t>
      </w:r>
      <w:r>
        <w:rPr>
          <w:rFonts w:hint="eastAsia"/>
        </w:rPr>
        <w:t>等运算：这里需要注意除法，由于除法存在结果为无限不循环小数，所以对于除法而言，我们要制定取舍模式，否则会一直计算下去，直到报错（内存溢出）。</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result=num1.divide(num2,8,BigDecimal.ROUND_HALF_UP);</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w:t>
      </w:r>
      <w:r>
        <w:rPr>
          <w:rFonts w:hint="eastAsia"/>
        </w:rPr>
        <w:t>小数保留</w:t>
      </w:r>
      <w:r>
        <w:rPr>
          <w:rFonts w:hint="eastAsia"/>
        </w:rPr>
        <w:t>8</w:t>
      </w:r>
      <w:r>
        <w:rPr>
          <w:rFonts w:hint="eastAsia"/>
        </w:rPr>
        <w:t>位，舍去方式为四舍五入</w:t>
      </w:r>
    </w:p>
    <w:p w:rsidR="005D6975" w:rsidRDefault="005D6975">
      <w:pPr>
        <w:pStyle w:val="2"/>
        <w:rPr>
          <w:rFonts w:hint="default"/>
        </w:rPr>
      </w:pPr>
      <w:bookmarkStart w:id="133" w:name="_Toc4012"/>
      <w:r>
        <w:t>4.12 BigInteger</w:t>
      </w:r>
      <w:r>
        <w:t>类</w:t>
      </w:r>
      <w:bookmarkEnd w:id="133"/>
    </w:p>
    <w:p w:rsidR="005D6975" w:rsidRDefault="005D6975">
      <w:pPr>
        <w:ind w:firstLine="420"/>
      </w:pPr>
      <w:r>
        <w:rPr>
          <w:rFonts w:hint="eastAsia"/>
        </w:rPr>
        <w:t>使用描述更长位数的整数“字符串”，来表示、保存更长位数的整数，在</w:t>
      </w:r>
      <w:r>
        <w:rPr>
          <w:rFonts w:hint="eastAsia"/>
        </w:rPr>
        <w:t>java.math.BigInteger</w:t>
      </w:r>
      <w:r>
        <w:rPr>
          <w:rFonts w:hint="eastAsia"/>
        </w:rPr>
        <w:t>包下。</w:t>
      </w:r>
    </w:p>
    <w:p w:rsidR="005D6975" w:rsidRDefault="005D6975">
      <w:pPr>
        <w:ind w:firstLine="420"/>
      </w:pPr>
      <w:r>
        <w:rPr>
          <w:rFonts w:hint="eastAsia"/>
        </w:rPr>
        <w:t>1</w:t>
      </w:r>
      <w:r>
        <w:rPr>
          <w:rFonts w:hint="eastAsia"/>
        </w:rPr>
        <w:t>）</w:t>
      </w:r>
      <w:r>
        <w:rPr>
          <w:rFonts w:hint="eastAsia"/>
        </w:rPr>
        <w:t>BigInteger</w:t>
      </w:r>
      <w:r>
        <w:rPr>
          <w:rFonts w:hint="eastAsia"/>
        </w:rPr>
        <w:t>的使用：创建</w:t>
      </w:r>
      <w:r>
        <w:rPr>
          <w:rFonts w:hint="eastAsia"/>
        </w:rPr>
        <w:t>BigInteger</w:t>
      </w:r>
    </w:p>
    <w:p w:rsidR="005D6975" w:rsidRDefault="005D6975">
      <w:pPr>
        <w:pBdr>
          <w:top w:val="single" w:sz="4" w:space="0" w:color="auto"/>
          <w:left w:val="single" w:sz="4" w:space="0" w:color="auto"/>
          <w:bottom w:val="single" w:sz="4" w:space="0" w:color="auto"/>
          <w:right w:val="single" w:sz="4" w:space="0" w:color="auto"/>
        </w:pBdr>
      </w:pPr>
      <w:r>
        <w:rPr>
          <w:rFonts w:hint="eastAsia"/>
        </w:rPr>
        <w:tab/>
        <w:t>BigInteger num=new BigInteger("1");//num=new BigInteger(1);</w:t>
      </w:r>
      <w:r>
        <w:rPr>
          <w:rFonts w:hint="eastAsia"/>
        </w:rPr>
        <w:t>不可以，没有这样的构造器</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w:t>
      </w:r>
      <w:r>
        <w:rPr>
          <w:rFonts w:hint="eastAsia"/>
        </w:rPr>
        <w:t>这种方式我们可以将一个整数的基本类型转换为</w:t>
      </w:r>
      <w:r>
        <w:rPr>
          <w:rFonts w:hint="eastAsia"/>
        </w:rPr>
        <w:t>BigInteger</w:t>
      </w:r>
      <w:r>
        <w:rPr>
          <w:rFonts w:hint="eastAsia"/>
        </w:rPr>
        <w:t>的实例</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num=BigInteger.valueOf(1);</w:t>
      </w:r>
    </w:p>
    <w:p w:rsidR="005D6975" w:rsidRDefault="005D6975">
      <w:pPr>
        <w:numPr>
          <w:ilvl w:val="0"/>
          <w:numId w:val="70"/>
        </w:numPr>
        <w:ind w:firstLine="420"/>
      </w:pPr>
      <w:r>
        <w:rPr>
          <w:rFonts w:hint="eastAsia"/>
        </w:rPr>
        <w:t>理论上：</w:t>
      </w:r>
      <w:r>
        <w:rPr>
          <w:rFonts w:hint="eastAsia"/>
        </w:rPr>
        <w:t>BigInteger</w:t>
      </w:r>
      <w:r>
        <w:rPr>
          <w:rFonts w:hint="eastAsia"/>
        </w:rPr>
        <w:t>存放的整数位数只受内存容量影响。</w:t>
      </w:r>
    </w:p>
    <w:p w:rsidR="005D6975" w:rsidRDefault="005D6975">
      <w:r>
        <w:rPr>
          <w:rFonts w:hint="eastAsia"/>
        </w:rPr>
        <w:tab/>
        <w:t>3</w:t>
      </w:r>
      <w:r>
        <w:rPr>
          <w:rFonts w:hint="eastAsia"/>
        </w:rPr>
        <w:t>）</w:t>
      </w:r>
      <w:r>
        <w:rPr>
          <w:rFonts w:hint="eastAsia"/>
        </w:rPr>
        <w:t>BigInteger</w:t>
      </w:r>
      <w:r>
        <w:rPr>
          <w:rFonts w:hint="eastAsia"/>
        </w:rPr>
        <w:t>同样支持加</w:t>
      </w:r>
      <w:r>
        <w:rPr>
          <w:rFonts w:hint="eastAsia"/>
        </w:rPr>
        <w:t>add</w:t>
      </w:r>
      <w:r>
        <w:rPr>
          <w:rFonts w:hint="eastAsia"/>
        </w:rPr>
        <w:t>、减</w:t>
      </w:r>
      <w:r>
        <w:rPr>
          <w:rFonts w:hint="eastAsia"/>
        </w:rPr>
        <w:t>subtract</w:t>
      </w:r>
      <w:r>
        <w:rPr>
          <w:rFonts w:hint="eastAsia"/>
        </w:rPr>
        <w:t>、乘</w:t>
      </w:r>
      <w:r>
        <w:rPr>
          <w:rFonts w:hint="eastAsia"/>
        </w:rPr>
        <w:t>multiply</w:t>
      </w:r>
      <w:r>
        <w:rPr>
          <w:rFonts w:hint="eastAsia"/>
        </w:rPr>
        <w:t>、除</w:t>
      </w:r>
      <w:r>
        <w:rPr>
          <w:rFonts w:hint="eastAsia"/>
        </w:rPr>
        <w:t>divide</w:t>
      </w:r>
      <w:r>
        <w:rPr>
          <w:rFonts w:hint="eastAsia"/>
        </w:rPr>
        <w:t>等运算。</w:t>
      </w:r>
    </w:p>
    <w:p w:rsidR="005D6975" w:rsidRDefault="005D6975">
      <w:pPr>
        <w:ind w:left="420" w:firstLine="420"/>
      </w:pPr>
      <w:r>
        <w:rPr>
          <w:rFonts w:hint="eastAsia"/>
        </w:rPr>
        <w:t>eg</w:t>
      </w:r>
      <w:r>
        <w:rPr>
          <w:rFonts w:hint="eastAsia"/>
        </w:rPr>
        <w:t>：</w:t>
      </w:r>
      <w:r>
        <w:rPr>
          <w:rFonts w:hint="eastAsia"/>
        </w:rPr>
        <w:t>1-200</w:t>
      </w:r>
      <w:r>
        <w:rPr>
          <w:rFonts w:hint="eastAsia"/>
        </w:rPr>
        <w:t>的阶乘</w:t>
      </w:r>
    </w:p>
    <w:p w:rsidR="005D6975" w:rsidRDefault="005D6975">
      <w:pPr>
        <w:pBdr>
          <w:top w:val="single" w:sz="4" w:space="0" w:color="auto"/>
          <w:left w:val="single" w:sz="4" w:space="0" w:color="auto"/>
          <w:bottom w:val="single" w:sz="4" w:space="0" w:color="auto"/>
          <w:right w:val="single" w:sz="4" w:space="0" w:color="auto"/>
        </w:pBdr>
      </w:pPr>
      <w:r>
        <w:rPr>
          <w:rFonts w:hint="eastAsia"/>
        </w:rPr>
        <w:tab/>
        <w:t>for(int i=1;i&lt;=200;i++){</w:t>
      </w:r>
      <w:r>
        <w:rPr>
          <w:rFonts w:hint="eastAsia"/>
        </w:rPr>
        <w:tab/>
      </w:r>
      <w:r>
        <w:rPr>
          <w:rFonts w:hint="eastAsia"/>
        </w:rPr>
        <w:tab/>
        <w:t xml:space="preserve">num=num.multiply(BigInteger.valueOf(i));  </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System.out.println("</w:t>
      </w:r>
      <w:r>
        <w:rPr>
          <w:rFonts w:hint="eastAsia"/>
        </w:rPr>
        <w:t>结果</w:t>
      </w:r>
      <w:r>
        <w:rPr>
          <w:rFonts w:hint="eastAsia"/>
        </w:rPr>
        <w:t>"+num.toString().length()+"</w:t>
      </w:r>
      <w:r>
        <w:rPr>
          <w:rFonts w:hint="eastAsia"/>
        </w:rPr>
        <w:t>位</w:t>
      </w:r>
      <w:r>
        <w:rPr>
          <w:rFonts w:hint="eastAsia"/>
        </w:rPr>
        <w:t>");</w:t>
      </w:r>
      <w:r>
        <w:rPr>
          <w:rFonts w:hint="eastAsia"/>
        </w:rPr>
        <w:tab/>
        <w:t xml:space="preserve"> System.out.println(num);</w:t>
      </w:r>
    </w:p>
    <w:p w:rsidR="005D6975" w:rsidRDefault="005D6975">
      <w:pPr>
        <w:pStyle w:val="2"/>
        <w:rPr>
          <w:rFonts w:hint="default"/>
        </w:rPr>
      </w:pPr>
      <w:bookmarkStart w:id="134" w:name="_Toc28676"/>
      <w:r>
        <w:t>4.13 Collection</w:t>
      </w:r>
      <w:r>
        <w:t>集合框架</w:t>
      </w:r>
      <w:bookmarkEnd w:id="134"/>
    </w:p>
    <w:p w:rsidR="005D6975" w:rsidRDefault="00497F82">
      <w:pPr>
        <w:ind w:firstLine="420"/>
      </w:pPr>
      <w:r>
        <w:pict>
          <v:group id="_x0000_s1038" style="position:absolute;left:0;text-align:left;margin-left:13.85pt;margin-top:31.65pt;width:377pt;height:155.2pt;z-index:251671552" coordsize="7540,3503">
            <v:group id="_x0000_s1039" style="position:absolute;left:541;width:6422;height:1927" coordsize="6422,1927">
              <v:group id="_x0000_s1040" style="position:absolute;left:1233;width:1554;height:804" coordsize="1554,804">
                <v:shapetype id="_x0000_t109" coordsize="21600,21600" o:spt="109" path="m,l,21600r21600,l21600,xe">
                  <v:stroke joinstyle="miter"/>
                  <v:path gradientshapeok="t" o:connecttype="rect"/>
                </v:shapetype>
                <v:shape id="_x0000_s1041" type="#_x0000_t109" style="position:absolute;width:1540;height:805">
                  <v:textbox>
                    <w:txbxContent>
                      <w:p w:rsidR="00497F82" w:rsidRDefault="00497F82">
                        <w:pPr>
                          <w:spacing w:line="0" w:lineRule="atLeast"/>
                          <w:jc w:val="center"/>
                          <w:rPr>
                            <w:szCs w:val="21"/>
                          </w:rPr>
                        </w:pPr>
                        <w:r>
                          <w:rPr>
                            <w:rFonts w:hint="eastAsia"/>
                            <w:szCs w:val="21"/>
                          </w:rPr>
                          <w:t>&lt;&lt;interface&gt;&gt;</w:t>
                        </w:r>
                      </w:p>
                      <w:p w:rsidR="00497F82" w:rsidRDefault="00497F82">
                        <w:pPr>
                          <w:spacing w:line="0" w:lineRule="atLeast"/>
                          <w:jc w:val="center"/>
                          <w:rPr>
                            <w:szCs w:val="21"/>
                          </w:rPr>
                        </w:pPr>
                        <w:r>
                          <w:rPr>
                            <w:rFonts w:hint="eastAsia"/>
                            <w:szCs w:val="21"/>
                          </w:rPr>
                          <w:t>Collection</w:t>
                        </w:r>
                      </w:p>
                    </w:txbxContent>
                  </v:textbox>
                </v:shape>
                <v:line id="_x0000_s1042" style="position:absolute" from="16,637" to="1555,638"/>
              </v:group>
              <v:group id="_x0000_s1043" style="position:absolute;top:1123;width:1554;height:804" coordsize="1554,804">
                <v:shape id="_x0000_s1044" type="#_x0000_t109" style="position:absolute;width:1540;height:805">
                  <v:textbox>
                    <w:txbxContent>
                      <w:p w:rsidR="00497F82" w:rsidRDefault="00497F82">
                        <w:pPr>
                          <w:spacing w:line="0" w:lineRule="atLeast"/>
                          <w:jc w:val="center"/>
                          <w:rPr>
                            <w:szCs w:val="21"/>
                          </w:rPr>
                        </w:pPr>
                        <w:r>
                          <w:rPr>
                            <w:rFonts w:hint="eastAsia"/>
                            <w:szCs w:val="21"/>
                          </w:rPr>
                          <w:t>&lt;&lt;interface&gt;&gt;</w:t>
                        </w:r>
                      </w:p>
                      <w:p w:rsidR="00497F82" w:rsidRDefault="00497F82">
                        <w:pPr>
                          <w:spacing w:line="0" w:lineRule="atLeast"/>
                          <w:jc w:val="center"/>
                          <w:rPr>
                            <w:szCs w:val="21"/>
                          </w:rPr>
                        </w:pPr>
                        <w:r>
                          <w:rPr>
                            <w:rFonts w:hint="eastAsia"/>
                            <w:szCs w:val="21"/>
                          </w:rPr>
                          <w:t>List</w:t>
                        </w:r>
                      </w:p>
                    </w:txbxContent>
                  </v:textbox>
                </v:shape>
                <v:line id="_x0000_s1045" style="position:absolute" from="16,637" to="1555,638"/>
              </v:group>
              <v:group id="_x0000_s1046" style="position:absolute;left:2438;top:1111;width:1554;height:804" coordsize="1554,804">
                <v:shape id="_x0000_s1047" type="#_x0000_t109" style="position:absolute;width:1540;height:805">
                  <v:textbox>
                    <w:txbxContent>
                      <w:p w:rsidR="00497F82" w:rsidRDefault="00497F82">
                        <w:pPr>
                          <w:spacing w:line="0" w:lineRule="atLeast"/>
                          <w:jc w:val="center"/>
                          <w:rPr>
                            <w:szCs w:val="21"/>
                          </w:rPr>
                        </w:pPr>
                        <w:r>
                          <w:rPr>
                            <w:rFonts w:hint="eastAsia"/>
                            <w:szCs w:val="21"/>
                          </w:rPr>
                          <w:t>&lt;&lt;interface&gt;&gt;</w:t>
                        </w:r>
                      </w:p>
                      <w:p w:rsidR="00497F82" w:rsidRDefault="00497F82">
                        <w:pPr>
                          <w:spacing w:line="0" w:lineRule="atLeast"/>
                          <w:jc w:val="center"/>
                          <w:rPr>
                            <w:szCs w:val="21"/>
                          </w:rPr>
                        </w:pPr>
                        <w:r>
                          <w:rPr>
                            <w:rFonts w:hint="eastAsia"/>
                            <w:szCs w:val="21"/>
                          </w:rPr>
                          <w:t>Set</w:t>
                        </w:r>
                      </w:p>
                    </w:txbxContent>
                  </v:textbox>
                </v:shape>
                <v:line id="_x0000_s1048" style="position:absolute" from="16,637" to="1555,638"/>
              </v:group>
              <v:group id="_x0000_s1049" style="position:absolute;left:4868;top:1113;width:1554;height:804" coordsize="1554,804">
                <v:shape id="_x0000_s1050" type="#_x0000_t109" style="position:absolute;width:1540;height:805">
                  <v:textbox>
                    <w:txbxContent>
                      <w:p w:rsidR="00497F82" w:rsidRDefault="00497F82">
                        <w:pPr>
                          <w:spacing w:line="0" w:lineRule="atLeast"/>
                          <w:jc w:val="center"/>
                          <w:rPr>
                            <w:szCs w:val="21"/>
                          </w:rPr>
                        </w:pPr>
                        <w:r>
                          <w:rPr>
                            <w:rFonts w:hint="eastAsia"/>
                            <w:szCs w:val="21"/>
                          </w:rPr>
                          <w:t>&lt;&lt;interface&gt;&gt;</w:t>
                        </w:r>
                      </w:p>
                      <w:p w:rsidR="00497F82" w:rsidRDefault="00497F82">
                        <w:pPr>
                          <w:spacing w:line="0" w:lineRule="atLeast"/>
                          <w:jc w:val="center"/>
                          <w:rPr>
                            <w:szCs w:val="21"/>
                          </w:rPr>
                        </w:pPr>
                        <w:r>
                          <w:rPr>
                            <w:rFonts w:hint="eastAsia"/>
                            <w:szCs w:val="21"/>
                          </w:rPr>
                          <w:t>Map</w:t>
                        </w:r>
                      </w:p>
                    </w:txbxContent>
                  </v:textbox>
                </v:shape>
                <v:line id="_x0000_s1051" style="position:absolute" from="16,637" to="1555,638"/>
              </v:group>
              <v:shapetype id="_x0000_t32" coordsize="21600,21600" o:spt="32" o:oned="t" path="m,l21600,21600e" filled="f">
                <v:path arrowok="t" fillok="f" o:connecttype="none"/>
                <o:lock v:ext="edit" shapetype="t"/>
              </v:shapetype>
              <v:shape id="_x0000_s1052" type="#_x0000_t32" style="position:absolute;left:770;top:805;width:1233;height:318;flip:y" o:connectortype="straight">
                <v:stroke endarrow="block"/>
              </v:shape>
              <v:shape id="_x0000_s1053" type="#_x0000_t32" style="position:absolute;left:2003;top:805;width:1205;height:306;flip:x y" o:connectortype="straight">
                <v:stroke endarrow="block"/>
              </v:shape>
            </v:group>
            <v:group id="_x0000_s1054" style="position:absolute;left:1292;top:2493;width:1131;height:1008" coordsize="1255,1008">
              <v:shape id="_x0000_s1055" type="#_x0000_t109" style="position:absolute;left:1;width:1254;height:1009">
                <v:textbox>
                  <w:txbxContent>
                    <w:p w:rsidR="00497F82" w:rsidRDefault="00497F82">
                      <w:pPr>
                        <w:jc w:val="center"/>
                        <w:rPr>
                          <w:sz w:val="18"/>
                          <w:szCs w:val="18"/>
                        </w:rPr>
                      </w:pPr>
                      <w:r>
                        <w:rPr>
                          <w:rFonts w:hint="eastAsia"/>
                          <w:sz w:val="18"/>
                          <w:szCs w:val="18"/>
                        </w:rPr>
                        <w:t>LinkedList</w:t>
                      </w:r>
                    </w:p>
                  </w:txbxContent>
                </v:textbox>
              </v:shape>
              <v:line id="_x0000_s1056" style="position:absolute" from="1,431" to="1228,432"/>
              <v:line id="_x0000_s1057" style="position:absolute" from="0,714" to="1255,715"/>
            </v:group>
            <v:group id="_x0000_s1058" style="position:absolute;top:2493;width:1062;height:1008" coordsize="1255,1008">
              <v:shape id="_x0000_s1059" type="#_x0000_t109" style="position:absolute;left:1;width:1254;height:1009">
                <v:textbox>
                  <w:txbxContent>
                    <w:p w:rsidR="00497F82" w:rsidRDefault="00497F82">
                      <w:pPr>
                        <w:jc w:val="center"/>
                        <w:rPr>
                          <w:sz w:val="18"/>
                          <w:szCs w:val="18"/>
                        </w:rPr>
                      </w:pPr>
                      <w:r>
                        <w:rPr>
                          <w:rFonts w:hint="eastAsia"/>
                          <w:sz w:val="18"/>
                          <w:szCs w:val="18"/>
                        </w:rPr>
                        <w:t>ArrayList</w:t>
                      </w:r>
                    </w:p>
                  </w:txbxContent>
                </v:textbox>
              </v:shape>
              <v:line id="_x0000_s1060" style="position:absolute" from="1,431" to="1228,432"/>
              <v:line id="_x0000_s1061" style="position:absolute" from="0,714" to="1255,715"/>
            </v:group>
            <v:group id="_x0000_s1062" style="position:absolute;left:2700;top:2493;width:981;height:1008" coordsize="1255,1008">
              <v:shape id="_x0000_s1063" type="#_x0000_t109" style="position:absolute;left:1;width:1254;height:1009">
                <v:textbox>
                  <w:txbxContent>
                    <w:p w:rsidR="00497F82" w:rsidRDefault="00497F82">
                      <w:pPr>
                        <w:jc w:val="center"/>
                        <w:rPr>
                          <w:sz w:val="18"/>
                          <w:szCs w:val="18"/>
                        </w:rPr>
                      </w:pPr>
                      <w:r>
                        <w:rPr>
                          <w:rFonts w:hint="eastAsia"/>
                          <w:sz w:val="18"/>
                          <w:szCs w:val="18"/>
                        </w:rPr>
                        <w:t>HashSet</w:t>
                      </w:r>
                    </w:p>
                  </w:txbxContent>
                </v:textbox>
              </v:shape>
              <v:line id="_x0000_s1064" style="position:absolute" from="1,431" to="1228,432"/>
              <v:line id="_x0000_s1065" style="position:absolute" from="0,714" to="1255,715"/>
            </v:group>
            <v:group id="_x0000_s1066" style="position:absolute;left:3950;top:2495;width:945;height:1008" coordsize="1255,1008">
              <v:shape id="_x0000_s1067" type="#_x0000_t109" style="position:absolute;left:1;width:1254;height:1009">
                <v:textbox>
                  <w:txbxContent>
                    <w:p w:rsidR="00497F82" w:rsidRDefault="00497F82">
                      <w:pPr>
                        <w:jc w:val="center"/>
                      </w:pPr>
                      <w:r>
                        <w:rPr>
                          <w:rFonts w:hint="eastAsia"/>
                          <w:sz w:val="18"/>
                          <w:szCs w:val="18"/>
                        </w:rPr>
                        <w:t>TreeSet</w:t>
                      </w:r>
                    </w:p>
                  </w:txbxContent>
                </v:textbox>
              </v:shape>
              <v:line id="_x0000_s1068" style="position:absolute" from="1,431" to="1228,432"/>
              <v:line id="_x0000_s1069" style="position:absolute" from="0,714" to="1255,715"/>
            </v:group>
            <v:group id="_x0000_s1070" style="position:absolute;left:5163;top:2483;width:1040;height:1008" coordsize="1255,1008">
              <v:shape id="_x0000_s1071" type="#_x0000_t109" style="position:absolute;left:1;width:1254;height:1009">
                <v:textbox>
                  <w:txbxContent>
                    <w:p w:rsidR="00497F82" w:rsidRDefault="00497F82">
                      <w:r>
                        <w:rPr>
                          <w:rFonts w:hint="eastAsia"/>
                          <w:sz w:val="18"/>
                          <w:szCs w:val="18"/>
                        </w:rPr>
                        <w:t>HashMap</w:t>
                      </w:r>
                    </w:p>
                  </w:txbxContent>
                </v:textbox>
              </v:shape>
              <v:line id="_x0000_s1072" style="position:absolute" from="1,431" to="1228,432"/>
              <v:line id="_x0000_s1073" style="position:absolute" from="0,714" to="1255,715"/>
            </v:group>
            <v:group id="_x0000_s1074" style="position:absolute;left:6504;top:2471;width:1036;height:1008" coordsize="1255,1008">
              <v:shape id="_x0000_s1075" type="#_x0000_t109" style="position:absolute;left:1;width:1254;height:1009">
                <v:textbox>
                  <w:txbxContent>
                    <w:p w:rsidR="00497F82" w:rsidRDefault="00497F82">
                      <w:r>
                        <w:rPr>
                          <w:rFonts w:hint="eastAsia"/>
                          <w:sz w:val="18"/>
                          <w:szCs w:val="18"/>
                        </w:rPr>
                        <w:t>TreeMap</w:t>
                      </w:r>
                    </w:p>
                  </w:txbxContent>
                </v:textbox>
              </v:shape>
              <v:line id="_x0000_s1076" style="position:absolute" from="1,431" to="1228,432"/>
              <v:line id="_x0000_s1077" style="position:absolute" from="0,714" to="1255,715"/>
            </v:group>
            <v:shape id="_x0000_s1078" type="#_x0000_t32" style="position:absolute;left:531;top:1928;width:780;height:565;flip:y" o:connectortype="straight">
              <v:stroke endarrow="block"/>
            </v:shape>
            <v:shape id="_x0000_s1079" type="#_x0000_t32" style="position:absolute;left:1311;top:1928;width:547;height:565;flip:x y" o:connectortype="straight">
              <v:stroke endarrow="block"/>
            </v:shape>
            <v:shape id="_x0000_s1080" type="#_x0000_t32" style="position:absolute;left:3191;top:1916;width:558;height:577;flip:y" o:connectortype="straight">
              <v:stroke endarrow="block"/>
            </v:shape>
            <v:shape id="_x0000_s1081" type="#_x0000_t32" style="position:absolute;left:3749;top:1916;width:673;height:579;flip:x y" o:connectortype="straight">
              <v:stroke endarrow="block"/>
            </v:shape>
            <v:shape id="_x0000_s1082" type="#_x0000_t32" style="position:absolute;left:5683;top:1918;width:496;height:565;flip:y" o:connectortype="straight">
              <v:stroke endarrow="block"/>
            </v:shape>
            <v:shape id="_x0000_s1083" type="#_x0000_t32" style="position:absolute;left:6178;top:1931;width:844;height:540;flip:x y" o:connectortype="straight">
              <v:stroke endarrow="block"/>
            </v:shape>
            <w10:wrap type="topAndBottom"/>
          </v:group>
        </w:pict>
      </w:r>
      <w:r w:rsidR="005D6975">
        <w:rPr>
          <w:rFonts w:hint="eastAsia"/>
        </w:rPr>
        <w:t>在实际开发中，需要将使用的对象存储于特定数据结构的容器中。而</w:t>
      </w:r>
      <w:r w:rsidR="005D6975">
        <w:rPr>
          <w:rFonts w:hint="eastAsia"/>
        </w:rPr>
        <w:t>JDK</w:t>
      </w:r>
      <w:r w:rsidR="005D6975">
        <w:rPr>
          <w:rFonts w:hint="eastAsia"/>
        </w:rPr>
        <w:t>提供了这样的</w:t>
      </w:r>
      <w:r w:rsidR="005D6975">
        <w:rPr>
          <w:rFonts w:hint="eastAsia"/>
        </w:rPr>
        <w:lastRenderedPageBreak/>
        <w:t>容器——集合框架，集合框架中包含了一系列不同数据结构（线性表、查找表）的实现类。</w:t>
      </w:r>
    </w:p>
    <w:p w:rsidR="005D6975" w:rsidRDefault="005D6975">
      <w:pPr>
        <w:ind w:firstLine="420"/>
      </w:pPr>
      <w:r>
        <w:rPr>
          <w:rFonts w:hint="eastAsia"/>
        </w:rPr>
        <w:t>1</w:t>
      </w:r>
      <w:r>
        <w:rPr>
          <w:rFonts w:hint="eastAsia"/>
        </w:rPr>
        <w:t>）</w:t>
      </w:r>
      <w:r>
        <w:rPr>
          <w:rFonts w:hint="eastAsia"/>
        </w:rPr>
        <w:t>Collection</w:t>
      </w:r>
      <w:r>
        <w:rPr>
          <w:rFonts w:hint="eastAsia"/>
        </w:rPr>
        <w:t>常用方法：</w:t>
      </w:r>
    </w:p>
    <w:p w:rsidR="005D6975" w:rsidRDefault="005D6975">
      <w:pPr>
        <w:ind w:left="420" w:firstLine="420"/>
      </w:pPr>
      <w:r>
        <w:rPr>
          <w:rFonts w:hint="eastAsia"/>
        </w:rPr>
        <w:t>①</w:t>
      </w:r>
      <w:r>
        <w:rPr>
          <w:rFonts w:hint="eastAsia"/>
        </w:rPr>
        <w:t>int size()</w:t>
      </w:r>
      <w:r>
        <w:rPr>
          <w:rFonts w:hint="eastAsia"/>
        </w:rPr>
        <w:t>：返回包含对象个数。</w:t>
      </w:r>
      <w:r>
        <w:rPr>
          <w:rFonts w:hint="eastAsia"/>
        </w:rPr>
        <w:tab/>
      </w:r>
      <w:r>
        <w:rPr>
          <w:rFonts w:hint="eastAsia"/>
        </w:rPr>
        <w:t>②</w:t>
      </w:r>
      <w:r>
        <w:rPr>
          <w:rFonts w:hint="eastAsia"/>
        </w:rPr>
        <w:t>boolean isEmpty()</w:t>
      </w:r>
      <w:r>
        <w:rPr>
          <w:rFonts w:hint="eastAsia"/>
        </w:rPr>
        <w:t>：返回是否为空。</w:t>
      </w:r>
    </w:p>
    <w:p w:rsidR="005D6975" w:rsidRDefault="005D6975">
      <w:pPr>
        <w:ind w:left="420" w:firstLine="420"/>
      </w:pPr>
      <w:r>
        <w:rPr>
          <w:rFonts w:hint="eastAsia"/>
        </w:rPr>
        <w:t>③</w:t>
      </w:r>
      <w:r>
        <w:rPr>
          <w:rFonts w:hint="eastAsia"/>
        </w:rPr>
        <w:t>boolean contains(Object o)</w:t>
      </w:r>
      <w:r>
        <w:rPr>
          <w:rFonts w:hint="eastAsia"/>
        </w:rPr>
        <w:t>：判断是否包含指定对象。</w:t>
      </w:r>
    </w:p>
    <w:p w:rsidR="005D6975" w:rsidRDefault="005D6975">
      <w:pPr>
        <w:ind w:left="420" w:firstLine="420"/>
      </w:pPr>
      <w:r>
        <w:rPr>
          <w:rFonts w:hint="eastAsia"/>
        </w:rPr>
        <w:t>④</w:t>
      </w:r>
      <w:r>
        <w:rPr>
          <w:rFonts w:hint="eastAsia"/>
        </w:rPr>
        <w:t>void clear()</w:t>
      </w:r>
      <w:r>
        <w:rPr>
          <w:rFonts w:hint="eastAsia"/>
        </w:rPr>
        <w:t>：清空集合。</w:t>
      </w:r>
      <w:r>
        <w:rPr>
          <w:rFonts w:hint="eastAsia"/>
        </w:rPr>
        <w:tab/>
      </w:r>
      <w:r>
        <w:rPr>
          <w:rFonts w:hint="eastAsia"/>
        </w:rPr>
        <w:tab/>
      </w:r>
      <w:r>
        <w:rPr>
          <w:rFonts w:hint="eastAsia"/>
        </w:rPr>
        <w:tab/>
      </w:r>
      <w:r>
        <w:rPr>
          <w:rFonts w:hint="eastAsia"/>
        </w:rPr>
        <w:t>⑤</w:t>
      </w:r>
      <w:r>
        <w:rPr>
          <w:rFonts w:hint="eastAsia"/>
        </w:rPr>
        <w:t>boolean add(E e)</w:t>
      </w:r>
      <w:r>
        <w:rPr>
          <w:rFonts w:hint="eastAsia"/>
        </w:rPr>
        <w:t>：向集合中添加对象。</w:t>
      </w:r>
    </w:p>
    <w:p w:rsidR="005D6975" w:rsidRDefault="005D6975">
      <w:pPr>
        <w:ind w:left="420" w:firstLine="420"/>
      </w:pPr>
      <w:r>
        <w:rPr>
          <w:rFonts w:hint="eastAsia"/>
        </w:rPr>
        <w:t>⑥</w:t>
      </w:r>
      <w:r>
        <w:rPr>
          <w:rFonts w:hint="eastAsia"/>
        </w:rPr>
        <w:t>boolean remove(Object o)</w:t>
      </w:r>
      <w:r>
        <w:rPr>
          <w:rFonts w:hint="eastAsia"/>
        </w:rPr>
        <w:t>：从集合中删除对象。</w:t>
      </w:r>
    </w:p>
    <w:p w:rsidR="005D6975" w:rsidRDefault="005D6975">
      <w:pPr>
        <w:ind w:left="420" w:firstLine="420"/>
      </w:pPr>
      <w:r>
        <w:rPr>
          <w:rFonts w:hint="eastAsia"/>
        </w:rPr>
        <w:t>⑦</w:t>
      </w:r>
      <w:r>
        <w:rPr>
          <w:rFonts w:hint="eastAsia"/>
        </w:rPr>
        <w:t>boolean addAll(Collection&lt;? extends E &gt; c)</w:t>
      </w:r>
      <w:r>
        <w:rPr>
          <w:rFonts w:hint="eastAsia"/>
        </w:rPr>
        <w:t>：另一个集合中的所有元素添加到集合</w:t>
      </w:r>
    </w:p>
    <w:p w:rsidR="005D6975" w:rsidRDefault="005D6975">
      <w:pPr>
        <w:ind w:left="420" w:firstLine="420"/>
      </w:pPr>
      <w:r>
        <w:rPr>
          <w:rFonts w:hint="eastAsia"/>
        </w:rPr>
        <w:t>⑧</w:t>
      </w:r>
      <w:r>
        <w:rPr>
          <w:rFonts w:hint="eastAsia"/>
        </w:rPr>
        <w:t>boolean removeAll(Collection&lt;?&gt; c)</w:t>
      </w:r>
      <w:r>
        <w:rPr>
          <w:rFonts w:hint="eastAsia"/>
        </w:rPr>
        <w:t>：删除集合中与另外一个集合中相同的原素</w:t>
      </w:r>
    </w:p>
    <w:p w:rsidR="005D6975" w:rsidRDefault="005D6975">
      <w:pPr>
        <w:ind w:left="420" w:firstLine="420"/>
      </w:pPr>
      <w:r>
        <w:rPr>
          <w:rFonts w:hint="eastAsia"/>
        </w:rPr>
        <w:t>⑨</w:t>
      </w:r>
      <w:r>
        <w:rPr>
          <w:rFonts w:hint="eastAsia"/>
        </w:rPr>
        <w:t>Iterator&lt;E&gt; iterator()</w:t>
      </w:r>
      <w:r>
        <w:rPr>
          <w:rFonts w:hint="eastAsia"/>
        </w:rPr>
        <w:t>：返回该集合的对应的迭代器</w:t>
      </w:r>
    </w:p>
    <w:p w:rsidR="005D6975" w:rsidRDefault="005D6975">
      <w:pPr>
        <w:numPr>
          <w:ilvl w:val="0"/>
          <w:numId w:val="71"/>
        </w:numPr>
        <w:ind w:firstLine="420"/>
      </w:pPr>
      <w:r>
        <w:rPr>
          <w:rFonts w:hint="eastAsia"/>
        </w:rPr>
        <w:t>Collection</w:t>
      </w:r>
      <w:r>
        <w:rPr>
          <w:rFonts w:hint="eastAsia"/>
        </w:rPr>
        <w:t>和</w:t>
      </w:r>
      <w:r>
        <w:rPr>
          <w:rFonts w:hint="eastAsia"/>
        </w:rPr>
        <w:t>Collentions</w:t>
      </w:r>
      <w:r>
        <w:rPr>
          <w:rFonts w:hint="eastAsia"/>
        </w:rPr>
        <w:t>的区别</w:t>
      </w:r>
    </w:p>
    <w:p w:rsidR="005D6975" w:rsidRDefault="005D6975">
      <w:pPr>
        <w:ind w:firstLineChars="350" w:firstLine="735"/>
      </w:pPr>
      <w:r>
        <w:t>Collection</w:t>
      </w:r>
      <w:r>
        <w:t>是</w:t>
      </w:r>
      <w:r>
        <w:t>java.util</w:t>
      </w:r>
      <w:r>
        <w:t>下的接口，它是各种集合的父接口，继承于它的接口主要有</w:t>
      </w:r>
      <w:r>
        <w:t xml:space="preserve">Set </w:t>
      </w:r>
      <w:r>
        <w:t>和</w:t>
      </w:r>
      <w:r>
        <w:t>List</w:t>
      </w:r>
      <w:r>
        <w:t>；</w:t>
      </w:r>
      <w:r>
        <w:t>Collections</w:t>
      </w:r>
      <w:r>
        <w:t>是个</w:t>
      </w:r>
      <w:r>
        <w:t>java.util</w:t>
      </w:r>
      <w:r>
        <w:t>下的类，是针对集合的帮助类，提供一系列静态方法实现对各种集合的搜索、排序、线程安全化等操作。</w:t>
      </w:r>
      <w:r>
        <w:t xml:space="preserve"> </w:t>
      </w:r>
    </w:p>
    <w:p w:rsidR="005D6975" w:rsidRDefault="005D6975">
      <w:pPr>
        <w:pStyle w:val="2"/>
        <w:rPr>
          <w:rFonts w:hint="default"/>
        </w:rPr>
      </w:pPr>
      <w:bookmarkStart w:id="135" w:name="_Toc2495"/>
      <w:r>
        <w:t>4.14 List</w:t>
      </w:r>
      <w:r>
        <w:t>集合的实现类</w:t>
      </w:r>
      <w:r>
        <w:t>ArrayList</w:t>
      </w:r>
      <w:r>
        <w:t>和</w:t>
      </w:r>
      <w:r>
        <w:t>LinkedList</w:t>
      </w:r>
      <w:bookmarkEnd w:id="135"/>
    </w:p>
    <w:p w:rsidR="005D6975" w:rsidRDefault="005D6975">
      <w:pPr>
        <w:ind w:firstLine="420"/>
      </w:pPr>
      <w:r>
        <w:rPr>
          <w:rFonts w:hint="eastAsia"/>
        </w:rPr>
        <w:t>List</w:t>
      </w:r>
      <w:r>
        <w:rPr>
          <w:rFonts w:hint="eastAsia"/>
        </w:rPr>
        <w:t>接口是</w:t>
      </w:r>
      <w:r>
        <w:rPr>
          <w:rFonts w:hint="eastAsia"/>
        </w:rPr>
        <w:t>Collection</w:t>
      </w:r>
      <w:r>
        <w:rPr>
          <w:rFonts w:hint="eastAsia"/>
        </w:rPr>
        <w:t>的子接口，用于定义线性表数据结构，元素可重复、有序的；可以将</w:t>
      </w:r>
      <w:r>
        <w:rPr>
          <w:rFonts w:hint="eastAsia"/>
        </w:rPr>
        <w:t>List</w:t>
      </w:r>
      <w:r>
        <w:rPr>
          <w:rFonts w:hint="eastAsia"/>
        </w:rPr>
        <w:t>理解为存放对象的数组，只不过其元素个数可以动态的增加或减少。</w:t>
      </w:r>
    </w:p>
    <w:p w:rsidR="005D6975" w:rsidRDefault="005D6975">
      <w:r>
        <w:rPr>
          <w:rFonts w:hint="eastAsia"/>
        </w:rPr>
        <w:tab/>
        <w:t>1</w:t>
      </w:r>
      <w:r>
        <w:rPr>
          <w:rFonts w:hint="eastAsia"/>
        </w:rPr>
        <w:t>）</w:t>
      </w:r>
      <w:r>
        <w:rPr>
          <w:rFonts w:hint="eastAsia"/>
        </w:rPr>
        <w:t>List</w:t>
      </w:r>
      <w:r>
        <w:rPr>
          <w:rFonts w:hint="eastAsia"/>
        </w:rPr>
        <w:t>接口的两个常见的实现类：</w:t>
      </w:r>
      <w:r>
        <w:rPr>
          <w:rFonts w:hint="eastAsia"/>
        </w:rPr>
        <w:t>ArrayList</w:t>
      </w:r>
      <w:r>
        <w:rPr>
          <w:rFonts w:hint="eastAsia"/>
        </w:rPr>
        <w:t>和</w:t>
      </w:r>
      <w:r>
        <w:rPr>
          <w:rFonts w:hint="eastAsia"/>
        </w:rPr>
        <w:t>LinkedList</w:t>
      </w:r>
      <w:r>
        <w:rPr>
          <w:rFonts w:hint="eastAsia"/>
        </w:rPr>
        <w:t>，分别用动态数组和链表的方式实现了</w:t>
      </w:r>
      <w:r>
        <w:rPr>
          <w:rFonts w:hint="eastAsia"/>
        </w:rPr>
        <w:t>List</w:t>
      </w:r>
      <w:r>
        <w:rPr>
          <w:rFonts w:hint="eastAsia"/>
        </w:rPr>
        <w:t>接口。</w:t>
      </w:r>
      <w:r>
        <w:rPr>
          <w:rFonts w:hint="eastAsia"/>
        </w:rPr>
        <w:t>List</w:t>
      </w:r>
      <w:r>
        <w:rPr>
          <w:rFonts w:hint="eastAsia"/>
        </w:rPr>
        <w:t>、</w:t>
      </w:r>
      <w:r>
        <w:rPr>
          <w:rFonts w:hint="eastAsia"/>
        </w:rPr>
        <w:t>ArrayList</w:t>
      </w:r>
      <w:r>
        <w:rPr>
          <w:rFonts w:hint="eastAsia"/>
        </w:rPr>
        <w:t>和</w:t>
      </w:r>
      <w:r>
        <w:rPr>
          <w:rFonts w:hint="eastAsia"/>
        </w:rPr>
        <w:t>LinkedList</w:t>
      </w:r>
      <w:r>
        <w:rPr>
          <w:rFonts w:hint="eastAsia"/>
        </w:rPr>
        <w:t>均处于</w:t>
      </w:r>
      <w:r>
        <w:rPr>
          <w:rFonts w:hint="eastAsia"/>
        </w:rPr>
        <w:t>java.util</w:t>
      </w:r>
      <w:r>
        <w:rPr>
          <w:rFonts w:hint="eastAsia"/>
        </w:rPr>
        <w:t>包下。</w:t>
      </w:r>
    </w:p>
    <w:p w:rsidR="005D6975" w:rsidRDefault="005D6975">
      <w:r>
        <w:rPr>
          <w:rFonts w:hint="eastAsia"/>
        </w:rPr>
        <w:tab/>
        <w:t>2</w:t>
      </w:r>
      <w:r>
        <w:rPr>
          <w:rFonts w:hint="eastAsia"/>
        </w:rPr>
        <w:t>）可以认为</w:t>
      </w:r>
      <w:r>
        <w:rPr>
          <w:rFonts w:hint="eastAsia"/>
        </w:rPr>
        <w:t>ArrayList</w:t>
      </w:r>
      <w:r>
        <w:rPr>
          <w:rFonts w:hint="eastAsia"/>
        </w:rPr>
        <w:t>和</w:t>
      </w:r>
      <w:r>
        <w:rPr>
          <w:rFonts w:hint="eastAsia"/>
        </w:rPr>
        <w:t>LinkedList</w:t>
      </w:r>
      <w:r>
        <w:rPr>
          <w:rFonts w:hint="eastAsia"/>
        </w:rPr>
        <w:t>的方法在逻辑上完全一样，只是在性能上有一定的差别，</w:t>
      </w:r>
      <w:r>
        <w:rPr>
          <w:rFonts w:hint="eastAsia"/>
        </w:rPr>
        <w:t>ArrayList</w:t>
      </w:r>
      <w:r>
        <w:rPr>
          <w:rFonts w:hint="eastAsia"/>
        </w:rPr>
        <w:t>更适合于随机访问，而</w:t>
      </w:r>
      <w:r>
        <w:rPr>
          <w:rFonts w:hint="eastAsia"/>
        </w:rPr>
        <w:t>LinkedList</w:t>
      </w:r>
      <w:r>
        <w:rPr>
          <w:rFonts w:hint="eastAsia"/>
        </w:rPr>
        <w:t>更适合于插入和删除，在性能要求不是特别苛刻的情形下可以忽略这个差别。</w:t>
      </w:r>
    </w:p>
    <w:p w:rsidR="005D6975" w:rsidRDefault="00497F82">
      <w:r>
        <w:pict>
          <v:group id="_x0000_s1091" style="position:absolute;left:0;text-align:left;margin-left:194.8pt;margin-top:14.2pt;width:194.7pt;height:23.3pt;z-index:251673600" coordsize="3894,466">
            <v:group id="_x0000_s1092" style="position:absolute;width:3894;height:466" coordsize="3894,466">
              <v:shapetype id="_x0000_t112" coordsize="21600,21600" o:spt="112" path="m,l,21600r21600,l21600,xem2610,nfl2610,21600em18990,nfl18990,21600e">
                <v:stroke joinstyle="miter"/>
                <v:path o:extrusionok="f" gradientshapeok="t" o:connecttype="rect" textboxrect="2610,0,18990,21600"/>
              </v:shapetype>
              <v:shape id="_x0000_s1093" type="#_x0000_t112" style="position:absolute;width:831;height:464">
                <v:textbox>
                  <w:txbxContent>
                    <w:p w:rsidR="00497F82" w:rsidRDefault="00497F82">
                      <w:pPr>
                        <w:jc w:val="center"/>
                      </w:pPr>
                      <w:r>
                        <w:rPr>
                          <w:rFonts w:hint="eastAsia"/>
                        </w:rPr>
                        <w:t>0</w:t>
                      </w:r>
                    </w:p>
                  </w:txbxContent>
                </v:textbox>
              </v:shape>
              <v:shape id="_x0000_s1094" type="#_x0000_t112" style="position:absolute;left:1021;top:1;width:831;height:464">
                <v:textbox>
                  <w:txbxContent>
                    <w:p w:rsidR="00497F82" w:rsidRDefault="00497F82">
                      <w:pPr>
                        <w:jc w:val="center"/>
                      </w:pPr>
                      <w:r>
                        <w:rPr>
                          <w:rFonts w:hint="eastAsia"/>
                        </w:rPr>
                        <w:t>1</w:t>
                      </w:r>
                    </w:p>
                  </w:txbxContent>
                </v:textbox>
              </v:shape>
              <v:shape id="_x0000_s1095" type="#_x0000_t112" style="position:absolute;left:2054;top:2;width:831;height:464">
                <v:textbox>
                  <w:txbxContent>
                    <w:p w:rsidR="00497F82" w:rsidRDefault="00497F82">
                      <w:pPr>
                        <w:jc w:val="center"/>
                      </w:pPr>
                      <w:r>
                        <w:rPr>
                          <w:rFonts w:hint="eastAsia"/>
                        </w:rPr>
                        <w:t>……</w:t>
                      </w:r>
                    </w:p>
                  </w:txbxContent>
                </v:textbox>
              </v:shape>
              <v:shape id="_x0000_s1096" type="#_x0000_t112" style="position:absolute;left:3064;top:2;width:831;height:464">
                <v:textbox>
                  <w:txbxContent>
                    <w:p w:rsidR="00497F82" w:rsidRDefault="00497F82">
                      <w:pPr>
                        <w:jc w:val="center"/>
                        <w:rPr>
                          <w:sz w:val="11"/>
                          <w:szCs w:val="11"/>
                        </w:rPr>
                      </w:pPr>
                      <w:r>
                        <w:rPr>
                          <w:rFonts w:hint="eastAsia"/>
                          <w:sz w:val="11"/>
                          <w:szCs w:val="11"/>
                        </w:rPr>
                        <w:t>size()-1</w:t>
                      </w:r>
                    </w:p>
                  </w:txbxContent>
                </v:textbox>
              </v:shape>
            </v:group>
            <v:shape id="_x0000_s1097" type="#_x0000_t32" style="position:absolute;left:831;top:128;width:190;height:1" o:connectortype="straight">
              <v:stroke endarrow="block"/>
            </v:shape>
            <v:shape id="_x0000_s1098" type="#_x0000_t32" style="position:absolute;left:1876;top:122;width:190;height:1" o:connectortype="straight">
              <v:stroke endarrow="block"/>
            </v:shape>
            <v:shape id="_x0000_s1099" type="#_x0000_t32" style="position:absolute;left:2887;top:124;width:190;height:1" o:connectortype="straight">
              <v:stroke endarrow="block"/>
            </v:shape>
            <v:shape id="_x0000_s1100" type="#_x0000_t32" style="position:absolute;left:2885;top:299;width:179;height:1;flip:x" o:connectortype="straight">
              <v:stroke endarrow="block"/>
            </v:shape>
            <v:shape id="_x0000_s1101" type="#_x0000_t32" style="position:absolute;left:1863;top:305;width:179;height:1;flip:x" o:connectortype="straight">
              <v:stroke endarrow="block"/>
            </v:shape>
            <v:shape id="_x0000_s1102" type="#_x0000_t32" style="position:absolute;left:840;top:309;width:179;height:1;flip:x" o:connectortype="straight">
              <v:stroke endarrow="block"/>
            </v:shape>
          </v:group>
        </w:pict>
      </w:r>
      <w:r>
        <w:pict>
          <v:group id="_x0000_s1084" style="position:absolute;left:0;text-align:left;margin-left:12.15pt;margin-top:10.85pt;width:158.1pt;height:32.1pt;z-index:251672576" coordsize="3162,642">
            <v:rect id="_x0000_s1085" style="position:absolute;top:2;width:3162;height:641">
              <v:textbox>
                <w:txbxContent>
                  <w:p w:rsidR="00497F82" w:rsidRDefault="00497F82">
                    <w:pPr>
                      <w:jc w:val="center"/>
                    </w:pPr>
                    <w:r>
                      <w:rPr>
                        <w:rFonts w:hint="eastAsia"/>
                      </w:rPr>
                      <w:t>0</w:t>
                    </w:r>
                    <w:r>
                      <w:rPr>
                        <w:rFonts w:hint="eastAsia"/>
                      </w:rPr>
                      <w:tab/>
                      <w:t>1</w:t>
                    </w:r>
                    <w:r>
                      <w:rPr>
                        <w:rFonts w:hint="eastAsia"/>
                      </w:rPr>
                      <w:tab/>
                      <w:t>2</w:t>
                    </w:r>
                    <w:r>
                      <w:rPr>
                        <w:rFonts w:hint="eastAsia"/>
                      </w:rPr>
                      <w:tab/>
                      <w:t>3</w:t>
                    </w:r>
                    <w:r>
                      <w:rPr>
                        <w:rFonts w:hint="eastAsia"/>
                      </w:rPr>
                      <w:tab/>
                    </w:r>
                    <w:r>
                      <w:rPr>
                        <w:rFonts w:hint="eastAsia"/>
                      </w:rPr>
                      <w:t>…</w:t>
                    </w:r>
                    <w:r>
                      <w:rPr>
                        <w:rFonts w:hint="eastAsia"/>
                      </w:rPr>
                      <w:tab/>
                      <w:t>size()-1</w:t>
                    </w:r>
                    <w:r>
                      <w:rPr>
                        <w:rFonts w:hint="eastAsia"/>
                      </w:rPr>
                      <w:tab/>
                    </w:r>
                  </w:p>
                </w:txbxContent>
              </v:textbox>
            </v:rect>
            <v:line id="_x0000_s1086" style="position:absolute" from="416,0" to="417,627"/>
            <v:line id="_x0000_s1087" style="position:absolute" from="853,13" to="854,640"/>
            <v:line id="_x0000_s1088" style="position:absolute" from="1263,12" to="1264,639"/>
            <v:line id="_x0000_s1089" style="position:absolute" from="1698,1" to="1699,628"/>
            <v:line id="_x0000_s1090" style="position:absolute" from="2134,13" to="2135,640"/>
          </v:group>
        </w:pict>
      </w:r>
    </w:p>
    <w:p w:rsidR="005D6975" w:rsidRDefault="005D6975"/>
    <w:p w:rsidR="005D6975" w:rsidRDefault="005D6975"/>
    <w:p w:rsidR="005D6975" w:rsidRDefault="005D6975">
      <w:r>
        <w:rPr>
          <w:rFonts w:hint="eastAsia"/>
        </w:rPr>
        <w:t xml:space="preserve">            ArrayList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LinkedList</w:t>
      </w:r>
    </w:p>
    <w:p w:rsidR="005D6975" w:rsidRDefault="005D6975">
      <w:pPr>
        <w:ind w:firstLineChars="200" w:firstLine="420"/>
      </w:pPr>
      <w:r>
        <w:rPr>
          <w:rFonts w:hint="eastAsia"/>
        </w:rPr>
        <w:t>3</w:t>
      </w:r>
      <w:r>
        <w:rPr>
          <w:rFonts w:hint="eastAsia"/>
        </w:rPr>
        <w:t>）使用</w:t>
      </w:r>
      <w:r>
        <w:rPr>
          <w:rFonts w:hint="eastAsia"/>
        </w:rPr>
        <w:t>List</w:t>
      </w:r>
      <w:r>
        <w:rPr>
          <w:rFonts w:hint="eastAsia"/>
        </w:rPr>
        <w:t>我们不需要在创建的时候考虑容量集合的容量是根据其所保存的元素决定的换句话说，集合的容量是可以自动扩充的。</w:t>
      </w:r>
    </w:p>
    <w:p w:rsidR="005D6975" w:rsidRDefault="005D6975">
      <w:pPr>
        <w:ind w:firstLineChars="200" w:firstLine="420"/>
      </w:pPr>
      <w:r>
        <w:rPr>
          <w:rFonts w:hint="eastAsia"/>
        </w:rPr>
        <w:t>4</w:t>
      </w:r>
      <w:r>
        <w:rPr>
          <w:rFonts w:hint="eastAsia"/>
        </w:rPr>
        <w:t>）</w:t>
      </w:r>
      <w:r>
        <w:rPr>
          <w:rFonts w:hint="eastAsia"/>
        </w:rPr>
        <w:t>List</w:t>
      </w:r>
      <w:r>
        <w:rPr>
          <w:rFonts w:hint="eastAsia"/>
        </w:rPr>
        <w:t>的实现类会重写</w:t>
      </w:r>
      <w:r>
        <w:rPr>
          <w:rFonts w:hint="eastAsia"/>
        </w:rPr>
        <w:t>toString</w:t>
      </w:r>
      <w:r>
        <w:rPr>
          <w:rFonts w:hint="eastAsia"/>
        </w:rPr>
        <w:t>方法，依次调用所包含对象的</w:t>
      </w:r>
      <w:r>
        <w:rPr>
          <w:rFonts w:hint="eastAsia"/>
        </w:rPr>
        <w:t>toString</w:t>
      </w:r>
      <w:r>
        <w:rPr>
          <w:rFonts w:hint="eastAsia"/>
        </w:rPr>
        <w:t>方法，返回集合中所包含对象的字符串表现。</w:t>
      </w:r>
    </w:p>
    <w:p w:rsidR="005D6975" w:rsidRDefault="005D6975">
      <w:pPr>
        <w:ind w:firstLineChars="200" w:firstLine="420"/>
      </w:pPr>
      <w:r>
        <w:rPr>
          <w:rFonts w:hint="eastAsia"/>
        </w:rPr>
        <w:t>5</w:t>
      </w:r>
      <w:r>
        <w:rPr>
          <w:rFonts w:hint="eastAsia"/>
        </w:rPr>
        <w:t>）常用方法：</w:t>
      </w:r>
    </w:p>
    <w:p w:rsidR="005D6975" w:rsidRDefault="005D6975">
      <w:pPr>
        <w:ind w:firstLineChars="400" w:firstLine="840"/>
      </w:pPr>
      <w:r>
        <w:rPr>
          <w:rFonts w:hint="eastAsia"/>
        </w:rPr>
        <w:t>①</w:t>
      </w:r>
      <w:r>
        <w:rPr>
          <w:rFonts w:hint="eastAsia"/>
        </w:rPr>
        <w:t>add(Object obj)</w:t>
      </w:r>
      <w:r>
        <w:rPr>
          <w:rFonts w:hint="eastAsia"/>
        </w:rPr>
        <w:t>：向想集合末尾追加一个新元素，从该方法的参数定义不难看出，集合可以存放任意类型的元素，但在实际编程中我们发现，几乎不会向集合中存放一种以上的不同类型的元素。</w:t>
      </w:r>
    </w:p>
    <w:p w:rsidR="005D6975" w:rsidRDefault="005D6975">
      <w:pPr>
        <w:ind w:left="420" w:firstLine="420"/>
      </w:pPr>
      <w:r>
        <w:rPr>
          <w:rFonts w:hint="eastAsia"/>
        </w:rPr>
        <w:t>②</w:t>
      </w:r>
      <w:r>
        <w:rPr>
          <w:rFonts w:hint="eastAsia"/>
        </w:rPr>
        <w:t>size()</w:t>
      </w:r>
      <w:r>
        <w:rPr>
          <w:rFonts w:hint="eastAsia"/>
        </w:rPr>
        <w:t>方法：返回当亲集合中存放对象的数量。</w:t>
      </w:r>
    </w:p>
    <w:p w:rsidR="005D6975" w:rsidRDefault="005D6975">
      <w:pPr>
        <w:ind w:left="420" w:firstLine="420"/>
      </w:pPr>
      <w:r>
        <w:rPr>
          <w:rFonts w:hint="eastAsia"/>
        </w:rPr>
        <w:t>③</w:t>
      </w:r>
      <w:r>
        <w:rPr>
          <w:rFonts w:hint="eastAsia"/>
        </w:rPr>
        <w:t>clear()</w:t>
      </w:r>
      <w:r>
        <w:rPr>
          <w:rFonts w:hint="eastAsia"/>
        </w:rPr>
        <w:t>方法：用于清空集合。</w:t>
      </w:r>
    </w:p>
    <w:p w:rsidR="005D6975" w:rsidRDefault="005D6975">
      <w:pPr>
        <w:ind w:left="420" w:firstLine="420"/>
      </w:pPr>
      <w:r>
        <w:rPr>
          <w:rFonts w:hint="eastAsia"/>
        </w:rPr>
        <w:t>④</w:t>
      </w:r>
      <w:r>
        <w:rPr>
          <w:rFonts w:hint="eastAsia"/>
        </w:rPr>
        <w:t>isEmpty()</w:t>
      </w:r>
      <w:r>
        <w:rPr>
          <w:rFonts w:hint="eastAsia"/>
        </w:rPr>
        <w:t>方法：用于返回集合是否为空。</w:t>
      </w:r>
    </w:p>
    <w:p w:rsidR="005D6975" w:rsidRDefault="005D6975">
      <w:pPr>
        <w:pBdr>
          <w:top w:val="single" w:sz="4" w:space="0" w:color="auto"/>
          <w:left w:val="single" w:sz="4" w:space="0" w:color="auto"/>
          <w:bottom w:val="single" w:sz="4" w:space="0" w:color="auto"/>
          <w:right w:val="single" w:sz="4" w:space="0" w:color="auto"/>
        </w:pBdr>
      </w:pPr>
      <w:r>
        <w:rPr>
          <w:rFonts w:hint="eastAsia"/>
        </w:rPr>
        <w:tab/>
        <w:t xml:space="preserve"> List list=new ArrayList();  list.add("One");</w:t>
      </w:r>
      <w:r>
        <w:rPr>
          <w:rFonts w:hint="eastAsia"/>
        </w:rPr>
        <w:tab/>
        <w:t>list.add("Two");</w:t>
      </w:r>
      <w:r>
        <w:rPr>
          <w:rFonts w:hint="eastAsia"/>
        </w:rPr>
        <w:tab/>
        <w:t>list.add("Three");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//list.add(1);//</w:t>
      </w:r>
      <w:r>
        <w:rPr>
          <w:rFonts w:hint="eastAsia"/>
        </w:rPr>
        <w:t>不建议这样的操作！尽量不在同一个集合中存放不用类型元素</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w:t>
      </w:r>
      <w:r>
        <w:rPr>
          <w:rFonts w:hint="eastAsia"/>
        </w:rPr>
        <w:t>集合中元素的数量：</w:t>
      </w:r>
      <w:r>
        <w:rPr>
          <w:rFonts w:hint="eastAsia"/>
        </w:rPr>
        <w:t>"+list.size());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System.out.println(list);//System.out.println(list.toString());</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//ArrayList</w:t>
      </w:r>
      <w:r>
        <w:rPr>
          <w:rFonts w:hint="eastAsia"/>
        </w:rPr>
        <w:t>重写了</w:t>
      </w:r>
      <w:r>
        <w:rPr>
          <w:rFonts w:hint="eastAsia"/>
        </w:rPr>
        <w:t>toString()</w:t>
      </w:r>
      <w:r>
        <w:rPr>
          <w:rFonts w:hint="eastAsia"/>
        </w:rPr>
        <w:t>方法返回的字符串是每个元素的</w:t>
      </w:r>
      <w:r>
        <w:rPr>
          <w:rFonts w:hint="eastAsia"/>
        </w:rPr>
        <w:t>toString()</w:t>
      </w:r>
      <w:r>
        <w:rPr>
          <w:rFonts w:hint="eastAsia"/>
        </w:rPr>
        <w:t>返回值的序列</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list.clear();//</w:t>
      </w:r>
      <w:r>
        <w:rPr>
          <w:rFonts w:hint="eastAsia"/>
        </w:rPr>
        <w:t>清空</w:t>
      </w:r>
      <w:r>
        <w:rPr>
          <w:rFonts w:hint="eastAsia"/>
        </w:rPr>
        <w:tab/>
        <w:t>System.out.println("</w:t>
      </w:r>
      <w:r>
        <w:rPr>
          <w:rFonts w:hint="eastAsia"/>
        </w:rPr>
        <w:t>清空后元素的数量：</w:t>
      </w:r>
      <w:r>
        <w:rPr>
          <w:rFonts w:hint="eastAsia"/>
        </w:rPr>
        <w:t>"+list.size());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w:t>
      </w:r>
      <w:r>
        <w:rPr>
          <w:rFonts w:hint="eastAsia"/>
        </w:rPr>
        <w:t>集合是否为空？：</w:t>
      </w:r>
      <w:r>
        <w:rPr>
          <w:rFonts w:hint="eastAsia"/>
        </w:rPr>
        <w:t>"+list.isEmpty());</w:t>
      </w:r>
    </w:p>
    <w:p w:rsidR="005D6975" w:rsidRDefault="005D6975">
      <w:pPr>
        <w:ind w:firstLineChars="400" w:firstLine="840"/>
      </w:pPr>
      <w:r>
        <w:rPr>
          <w:rFonts w:hint="eastAsia"/>
        </w:rPr>
        <w:t>⑤</w:t>
      </w:r>
      <w:r>
        <w:rPr>
          <w:rFonts w:hint="eastAsia"/>
        </w:rPr>
        <w:t>contains(Object obj)</w:t>
      </w:r>
      <w:r>
        <w:rPr>
          <w:rFonts w:hint="eastAsia"/>
        </w:rPr>
        <w:t>方法：检查给定对象是否被包含在集合中，检查规则是将</w:t>
      </w:r>
      <w:r>
        <w:rPr>
          <w:rFonts w:hint="eastAsia"/>
        </w:rPr>
        <w:t>obj</w:t>
      </w:r>
      <w:r>
        <w:rPr>
          <w:rFonts w:hint="eastAsia"/>
        </w:rPr>
        <w:lastRenderedPageBreak/>
        <w:t>对象与集合中每个元素进行</w:t>
      </w:r>
      <w:r>
        <w:rPr>
          <w:rFonts w:hint="eastAsia"/>
        </w:rPr>
        <w:t>equals</w:t>
      </w:r>
      <w:r>
        <w:rPr>
          <w:rFonts w:hint="eastAsia"/>
        </w:rPr>
        <w:t>比较，若比对了所有元素均没有</w:t>
      </w:r>
      <w:r>
        <w:rPr>
          <w:rFonts w:hint="eastAsia"/>
        </w:rPr>
        <w:t>equals</w:t>
      </w:r>
      <w:r>
        <w:rPr>
          <w:rFonts w:hint="eastAsia"/>
        </w:rPr>
        <w:t>为</w:t>
      </w:r>
      <w:r>
        <w:rPr>
          <w:rFonts w:hint="eastAsia"/>
        </w:rPr>
        <w:t>true</w:t>
      </w:r>
      <w:r>
        <w:rPr>
          <w:rFonts w:hint="eastAsia"/>
        </w:rPr>
        <w:t>的则返回</w:t>
      </w:r>
      <w:r>
        <w:rPr>
          <w:rFonts w:hint="eastAsia"/>
        </w:rPr>
        <w:t>false</w:t>
      </w:r>
      <w:r>
        <w:rPr>
          <w:rFonts w:hint="eastAsia"/>
        </w:rPr>
        <w:t>。</w:t>
      </w:r>
    </w:p>
    <w:p w:rsidR="005D6975" w:rsidRDefault="005D6975">
      <w:pPr>
        <w:numPr>
          <w:ilvl w:val="0"/>
          <w:numId w:val="72"/>
        </w:numPr>
        <w:tabs>
          <w:tab w:val="left" w:pos="1260"/>
        </w:tabs>
        <w:ind w:left="1260"/>
      </w:pPr>
      <w:r>
        <w:rPr>
          <w:rFonts w:hint="eastAsia"/>
        </w:rPr>
        <w:t>注意事项：根据情况重写</w:t>
      </w:r>
      <w:r>
        <w:rPr>
          <w:rFonts w:hint="eastAsia"/>
        </w:rPr>
        <w:t>equals</w:t>
      </w:r>
      <w:r>
        <w:rPr>
          <w:rFonts w:hint="eastAsia"/>
        </w:rPr>
        <w:t>：若比较是否是同一个对象，则不需要重写，直接用</w:t>
      </w:r>
      <w:r>
        <w:rPr>
          <w:rFonts w:hint="eastAsia"/>
        </w:rPr>
        <w:t>contains</w:t>
      </w:r>
      <w:r>
        <w:rPr>
          <w:rFonts w:hint="eastAsia"/>
        </w:rPr>
        <w:t>里的</w:t>
      </w:r>
      <w:r>
        <w:rPr>
          <w:rFonts w:hint="eastAsia"/>
        </w:rPr>
        <w:t>equals</w:t>
      </w:r>
      <w:r>
        <w:rPr>
          <w:rFonts w:hint="eastAsia"/>
        </w:rPr>
        <w:t>比较即可。若重写</w:t>
      </w:r>
      <w:r>
        <w:rPr>
          <w:rFonts w:hint="eastAsia"/>
        </w:rPr>
        <w:t>equals</w:t>
      </w:r>
      <w:r>
        <w:rPr>
          <w:rFonts w:hint="eastAsia"/>
        </w:rPr>
        <w:t>为内容是否相同，则按内容比较，不管是否同一个对象。是否重写元素的</w:t>
      </w:r>
      <w:r>
        <w:rPr>
          <w:rFonts w:hint="eastAsia"/>
        </w:rPr>
        <w:t>equals</w:t>
      </w:r>
      <w:r>
        <w:rPr>
          <w:rFonts w:hint="eastAsia"/>
        </w:rPr>
        <w:t>方法对集合的操作结果有很大的效果不同！</w:t>
      </w:r>
    </w:p>
    <w:p w:rsidR="005D6975" w:rsidRDefault="005D6975">
      <w:pPr>
        <w:ind w:firstLineChars="400" w:firstLine="840"/>
      </w:pPr>
      <w:r>
        <w:rPr>
          <w:rFonts w:hint="eastAsia"/>
        </w:rPr>
        <w:t>⑥</w:t>
      </w:r>
      <w:r>
        <w:rPr>
          <w:rFonts w:hint="eastAsia"/>
        </w:rPr>
        <w:t>boolean remove(Object obj)</w:t>
      </w:r>
      <w:r>
        <w:rPr>
          <w:rFonts w:hint="eastAsia"/>
        </w:rPr>
        <w:t>方法：删除一个元素，不重写</w:t>
      </w:r>
      <w:r>
        <w:rPr>
          <w:rFonts w:hint="eastAsia"/>
        </w:rPr>
        <w:t>equals</w:t>
      </w:r>
      <w:r>
        <w:rPr>
          <w:rFonts w:hint="eastAsia"/>
        </w:rPr>
        <w:t>，不会有元素被删除（因为比较的是对象的地址，都不相同），重写</w:t>
      </w:r>
      <w:r>
        <w:rPr>
          <w:rFonts w:hint="eastAsia"/>
        </w:rPr>
        <w:t>equals</w:t>
      </w:r>
      <w:r>
        <w:rPr>
          <w:rFonts w:hint="eastAsia"/>
        </w:rPr>
        <w:t>为按内容比较，则删除第一个匹配的就退出，其他即使内容相同也不会被删除。</w:t>
      </w:r>
    </w:p>
    <w:p w:rsidR="005D6975" w:rsidRDefault="005D6975">
      <w:pPr>
        <w:pBdr>
          <w:top w:val="single" w:sz="4" w:space="0" w:color="auto"/>
          <w:left w:val="single" w:sz="4" w:space="0" w:color="auto"/>
          <w:bottom w:val="single" w:sz="4" w:space="0" w:color="auto"/>
          <w:right w:val="single" w:sz="4" w:space="0" w:color="auto"/>
        </w:pBdr>
      </w:pPr>
      <w:r>
        <w:rPr>
          <w:rFonts w:hint="eastAsia"/>
        </w:rPr>
        <w:tab/>
        <w:t>List list=new ArrayList();//</w:t>
      </w:r>
      <w:r>
        <w:rPr>
          <w:rFonts w:hint="eastAsia"/>
        </w:rPr>
        <w:t>多态的写法</w:t>
      </w:r>
      <w:r>
        <w:rPr>
          <w:rFonts w:hint="eastAsia"/>
        </w:rPr>
        <w:t xml:space="preserve"> //ArrayList arrayList=new ArrayList();//</w:t>
      </w:r>
      <w:r>
        <w:rPr>
          <w:rFonts w:hint="eastAsia"/>
        </w:rPr>
        <w:t>正常的写法</w:t>
      </w:r>
    </w:p>
    <w:p w:rsidR="005D6975" w:rsidRDefault="005D6975">
      <w:pPr>
        <w:pBdr>
          <w:top w:val="single" w:sz="4" w:space="0" w:color="auto"/>
          <w:left w:val="single" w:sz="4" w:space="0" w:color="auto"/>
          <w:bottom w:val="single" w:sz="4" w:space="0" w:color="auto"/>
          <w:right w:val="single" w:sz="4" w:space="0" w:color="auto"/>
        </w:pBdr>
      </w:pPr>
      <w:r>
        <w:rPr>
          <w:rFonts w:hint="eastAsia"/>
        </w:rPr>
        <w:tab/>
        <w:t>list.add(new Point(1,2)); //Point point =new Point(1,2);   list.add(point);</w:t>
      </w:r>
      <w:r>
        <w:rPr>
          <w:rFonts w:hint="eastAsia"/>
        </w:rPr>
        <w:t>等量代换</w:t>
      </w:r>
    </w:p>
    <w:p w:rsidR="005D6975" w:rsidRDefault="005D6975">
      <w:pPr>
        <w:pBdr>
          <w:top w:val="single" w:sz="4" w:space="0" w:color="auto"/>
          <w:left w:val="single" w:sz="4" w:space="0" w:color="auto"/>
          <w:bottom w:val="single" w:sz="4" w:space="0" w:color="auto"/>
          <w:right w:val="single" w:sz="4" w:space="0" w:color="auto"/>
        </w:pBdr>
      </w:pPr>
      <w:r>
        <w:rPr>
          <w:rFonts w:hint="eastAsia"/>
        </w:rPr>
        <w:tab/>
        <w:t xml:space="preserve">list.add(new Point(3,4)); </w:t>
      </w:r>
      <w:r>
        <w:rPr>
          <w:rFonts w:hint="eastAsia"/>
        </w:rPr>
        <w:tab/>
        <w:t>list.add(new Point(5,6));</w:t>
      </w:r>
    </w:p>
    <w:p w:rsidR="005D6975" w:rsidRDefault="005D6975">
      <w:pPr>
        <w:pBdr>
          <w:top w:val="single" w:sz="4" w:space="0" w:color="auto"/>
          <w:left w:val="single" w:sz="4" w:space="0" w:color="auto"/>
          <w:bottom w:val="single" w:sz="4" w:space="0" w:color="auto"/>
          <w:right w:val="single" w:sz="4" w:space="0" w:color="auto"/>
        </w:pBdr>
      </w:pPr>
      <w:r>
        <w:rPr>
          <w:rFonts w:hint="eastAsia"/>
        </w:rPr>
        <w:tab/>
        <w:t>System.out.println("</w:t>
      </w:r>
      <w:r>
        <w:rPr>
          <w:rFonts w:hint="eastAsia"/>
        </w:rPr>
        <w:t>集合中元素的数量：</w:t>
      </w:r>
      <w:r>
        <w:rPr>
          <w:rFonts w:hint="eastAsia"/>
        </w:rPr>
        <w:t>"+list.size());</w:t>
      </w:r>
      <w:r>
        <w:rPr>
          <w:rFonts w:hint="eastAsia"/>
        </w:rPr>
        <w:tab/>
        <w:t>System.out.println(list);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Point p=new Point(1,2);//</w:t>
      </w:r>
      <w:r>
        <w:rPr>
          <w:rFonts w:hint="eastAsia"/>
        </w:rPr>
        <w:t>创建一个</w:t>
      </w:r>
      <w:r>
        <w:rPr>
          <w:rFonts w:hint="eastAsia"/>
        </w:rPr>
        <w:t>Point</w:t>
      </w:r>
      <w:r>
        <w:rPr>
          <w:rFonts w:hint="eastAsia"/>
        </w:rPr>
        <w:t>对象</w:t>
      </w:r>
    </w:p>
    <w:p w:rsidR="005D6975" w:rsidRDefault="005D6975">
      <w:pPr>
        <w:pBdr>
          <w:top w:val="single" w:sz="4" w:space="0" w:color="auto"/>
          <w:left w:val="single" w:sz="4" w:space="0" w:color="auto"/>
          <w:bottom w:val="single" w:sz="4" w:space="0" w:color="auto"/>
          <w:right w:val="single" w:sz="4" w:space="0" w:color="auto"/>
        </w:pBdr>
      </w:pPr>
      <w:r>
        <w:rPr>
          <w:rFonts w:hint="eastAsia"/>
        </w:rPr>
        <w:tab/>
        <w:t>System.out.println("p</w:t>
      </w:r>
      <w:r>
        <w:rPr>
          <w:rFonts w:hint="eastAsia"/>
        </w:rPr>
        <w:t>在集合中存在么？</w:t>
      </w:r>
      <w:r>
        <w:rPr>
          <w:rFonts w:hint="eastAsia"/>
        </w:rPr>
        <w:t>"+list.contains(p));//</w:t>
      </w:r>
      <w:r>
        <w:rPr>
          <w:rFonts w:hint="eastAsia"/>
        </w:rPr>
        <w:t>不重写为</w:t>
      </w:r>
      <w:r>
        <w:rPr>
          <w:rFonts w:hint="eastAsia"/>
        </w:rPr>
        <w:t xml:space="preserve">false  </w:t>
      </w:r>
      <w:r>
        <w:rPr>
          <w:rFonts w:hint="eastAsia"/>
        </w:rPr>
        <w:t>重写为</w:t>
      </w:r>
      <w:r>
        <w:rPr>
          <w:rFonts w:hint="eastAsia"/>
        </w:rPr>
        <w:t>true</w:t>
      </w:r>
    </w:p>
    <w:p w:rsidR="005D6975" w:rsidRDefault="005D6975">
      <w:pPr>
        <w:pBdr>
          <w:top w:val="single" w:sz="4" w:space="0" w:color="auto"/>
          <w:left w:val="single" w:sz="4" w:space="0" w:color="auto"/>
          <w:bottom w:val="single" w:sz="4" w:space="0" w:color="auto"/>
          <w:right w:val="single" w:sz="4" w:space="0" w:color="auto"/>
        </w:pBdr>
      </w:pPr>
      <w:r>
        <w:rPr>
          <w:rFonts w:hint="eastAsia"/>
        </w:rPr>
        <w:tab/>
        <w:t>System.out.println("</w:t>
      </w:r>
      <w:r>
        <w:rPr>
          <w:rFonts w:hint="eastAsia"/>
        </w:rPr>
        <w:t>删前元素：</w:t>
      </w:r>
      <w:r>
        <w:rPr>
          <w:rFonts w:hint="eastAsia"/>
        </w:rPr>
        <w:t>"+list.size());</w:t>
      </w:r>
    </w:p>
    <w:p w:rsidR="005D6975" w:rsidRDefault="005D6975">
      <w:pPr>
        <w:pBdr>
          <w:top w:val="single" w:sz="4" w:space="0" w:color="auto"/>
          <w:left w:val="single" w:sz="4" w:space="0" w:color="auto"/>
          <w:bottom w:val="single" w:sz="4" w:space="0" w:color="auto"/>
          <w:right w:val="single" w:sz="4" w:space="0" w:color="auto"/>
        </w:pBdr>
      </w:pPr>
      <w:r>
        <w:rPr>
          <w:rFonts w:hint="eastAsia"/>
        </w:rPr>
        <w:tab/>
        <w:t>list.remove(p);//</w:t>
      </w:r>
      <w:r>
        <w:rPr>
          <w:rFonts w:hint="eastAsia"/>
        </w:rPr>
        <w:t>将</w:t>
      </w:r>
      <w:r>
        <w:rPr>
          <w:rFonts w:hint="eastAsia"/>
        </w:rPr>
        <w:t>p</w:t>
      </w:r>
      <w:r>
        <w:rPr>
          <w:rFonts w:hint="eastAsia"/>
        </w:rPr>
        <w:t>对象删除，不重写</w:t>
      </w:r>
      <w:r>
        <w:rPr>
          <w:rFonts w:hint="eastAsia"/>
        </w:rPr>
        <w:t>equals</w:t>
      </w:r>
      <w:r>
        <w:rPr>
          <w:rFonts w:hint="eastAsia"/>
        </w:rPr>
        <w:t>，不会有元素被删除</w:t>
      </w:r>
    </w:p>
    <w:p w:rsidR="005D6975" w:rsidRDefault="005D6975">
      <w:pPr>
        <w:pBdr>
          <w:top w:val="single" w:sz="4" w:space="0" w:color="auto"/>
          <w:left w:val="single" w:sz="4" w:space="0" w:color="auto"/>
          <w:bottom w:val="single" w:sz="4" w:space="0" w:color="auto"/>
          <w:right w:val="single" w:sz="4" w:space="0" w:color="auto"/>
        </w:pBdr>
      </w:pPr>
      <w:r>
        <w:rPr>
          <w:rFonts w:hint="eastAsia"/>
        </w:rPr>
        <w:tab/>
        <w:t>System.out.println("</w:t>
      </w:r>
      <w:r>
        <w:rPr>
          <w:rFonts w:hint="eastAsia"/>
        </w:rPr>
        <w:t>删后元素：</w:t>
      </w:r>
      <w:r>
        <w:rPr>
          <w:rFonts w:hint="eastAsia"/>
        </w:rPr>
        <w:t>"+list.size());</w:t>
      </w:r>
      <w:r>
        <w:rPr>
          <w:rFonts w:hint="eastAsia"/>
        </w:rPr>
        <w:tab/>
      </w:r>
      <w:r>
        <w:rPr>
          <w:rFonts w:hint="eastAsia"/>
        </w:rPr>
        <w:tab/>
        <w:t>System.out.println(list);</w:t>
      </w:r>
    </w:p>
    <w:p w:rsidR="005D6975" w:rsidRDefault="005D6975">
      <w:pPr>
        <w:ind w:firstLineChars="400" w:firstLine="840"/>
      </w:pPr>
      <w:r>
        <w:rPr>
          <w:rFonts w:hint="eastAsia"/>
        </w:rPr>
        <w:t>⑦</w:t>
      </w:r>
      <w:r>
        <w:rPr>
          <w:rFonts w:hint="eastAsia"/>
        </w:rPr>
        <w:t>E remove(int index)</w:t>
      </w:r>
      <w:r>
        <w:rPr>
          <w:rFonts w:hint="eastAsia"/>
        </w:rPr>
        <w:t>方法：</w:t>
      </w:r>
      <w:r>
        <w:t>移除此列表中指定位置上的元素。向左移动所有后续元素（将其索引减</w:t>
      </w:r>
      <w:r>
        <w:t>1</w:t>
      </w:r>
      <w:r>
        <w:t>）。</w:t>
      </w:r>
      <w:r>
        <w:rPr>
          <w:rFonts w:hint="eastAsia"/>
        </w:rPr>
        <w:t>因此在做删除操作时集合的大小为动态变化的，为了防止漏删，必须从后往前删！</w:t>
      </w:r>
      <w:r>
        <w:t xml:space="preserve"> </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ArrayList list=new ArrayList();</w:t>
      </w:r>
      <w:r>
        <w:rPr>
          <w:rFonts w:hint="eastAsia"/>
        </w:rPr>
        <w:tab/>
        <w:t>list.add("java");</w:t>
      </w:r>
      <w:r>
        <w:rPr>
          <w:rFonts w:hint="eastAsia"/>
        </w:rPr>
        <w:tab/>
        <w:t>list.add("aaa");</w:t>
      </w:r>
      <w:r>
        <w:rPr>
          <w:rFonts w:hint="eastAsia"/>
        </w:rPr>
        <w:tab/>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list.add("java");</w:t>
      </w:r>
      <w:r>
        <w:rPr>
          <w:rFonts w:hint="eastAsia"/>
        </w:rPr>
        <w:tab/>
        <w:t>list.add("java");</w:t>
      </w:r>
      <w:r>
        <w:rPr>
          <w:rFonts w:hint="eastAsia"/>
        </w:rPr>
        <w:tab/>
        <w:t>list.add("bbb");</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w:t>
      </w:r>
      <w:r>
        <w:rPr>
          <w:rFonts w:hint="eastAsia"/>
        </w:rPr>
        <w:t>相邻的元素删不掉！</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for(int i=0;i&lt;list.size();i++){  if( "java".equals(list.get(i)));</w:t>
      </w:r>
      <w:r>
        <w:rPr>
          <w:rFonts w:hint="eastAsia"/>
        </w:rPr>
        <w:tab/>
        <w:t>list.remove(i);</w:t>
      </w:r>
      <w:r>
        <w:rPr>
          <w:rFonts w:hint="eastAsia"/>
        </w:rPr>
        <w:tab/>
      </w:r>
      <w:r>
        <w:rPr>
          <w:rFonts w:hint="eastAsia"/>
        </w:rPr>
        <w:tab/>
        <w:t xml:space="preserve"> }</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w:t>
      </w:r>
      <w:r>
        <w:rPr>
          <w:rFonts w:hint="eastAsia"/>
        </w:rPr>
        <w:t>可以删干净！</w:t>
      </w:r>
    </w:p>
    <w:p w:rsidR="005D6975" w:rsidRDefault="005D6975">
      <w:pPr>
        <w:pBdr>
          <w:top w:val="single" w:sz="4" w:space="0" w:color="auto"/>
          <w:left w:val="single" w:sz="4" w:space="0" w:color="auto"/>
          <w:bottom w:val="single" w:sz="4" w:space="0" w:color="auto"/>
          <w:right w:val="single" w:sz="4" w:space="0" w:color="auto"/>
        </w:pBdr>
      </w:pPr>
      <w:r>
        <w:rPr>
          <w:rFonts w:hint="eastAsia"/>
        </w:rPr>
        <w:tab/>
        <w:t>for(int i=list.size()-1;i&gt;=0;i--){</w:t>
      </w:r>
      <w:r>
        <w:rPr>
          <w:rFonts w:hint="eastAsia"/>
        </w:rPr>
        <w:tab/>
        <w:t>if("java".equals(list.get(i))){</w:t>
      </w:r>
      <w:r>
        <w:rPr>
          <w:rFonts w:hint="eastAsia"/>
        </w:rPr>
        <w:tab/>
        <w:t>list.remove(i);</w:t>
      </w:r>
      <w:r>
        <w:rPr>
          <w:rFonts w:hint="eastAsia"/>
        </w:rPr>
        <w:tab/>
      </w:r>
      <w:r>
        <w:rPr>
          <w:rFonts w:hint="eastAsia"/>
        </w:rPr>
        <w:tab/>
        <w:t>}</w:t>
      </w:r>
    </w:p>
    <w:p w:rsidR="005D6975" w:rsidRDefault="005D6975">
      <w:pPr>
        <w:ind w:firstLineChars="400" w:firstLine="840"/>
      </w:pPr>
      <w:r>
        <w:rPr>
          <w:rFonts w:hint="eastAsia"/>
        </w:rPr>
        <w:t>⑧</w:t>
      </w:r>
      <w:r>
        <w:rPr>
          <w:rFonts w:hint="eastAsia"/>
        </w:rPr>
        <w:t>addAll(Collection c)</w:t>
      </w:r>
      <w:r>
        <w:rPr>
          <w:rFonts w:hint="eastAsia"/>
        </w:rPr>
        <w:t>方法：允许将</w:t>
      </w:r>
      <w:r>
        <w:rPr>
          <w:rFonts w:hint="eastAsia"/>
        </w:rPr>
        <w:t>c</w:t>
      </w:r>
      <w:r>
        <w:rPr>
          <w:rFonts w:hint="eastAsia"/>
        </w:rPr>
        <w:t>对应的集合中所有元素存入该集合，即并集。注意，这里的参数为</w:t>
      </w:r>
      <w:r>
        <w:rPr>
          <w:rFonts w:hint="eastAsia"/>
        </w:rPr>
        <w:t>Collection</w:t>
      </w:r>
      <w:r>
        <w:rPr>
          <w:rFonts w:hint="eastAsia"/>
        </w:rPr>
        <w:t>，所以换句话说，任何集合类型都可以将其元素存入其他集合中！</w:t>
      </w:r>
    </w:p>
    <w:p w:rsidR="005D6975" w:rsidRDefault="005D6975">
      <w:pPr>
        <w:ind w:firstLineChars="400" w:firstLine="840"/>
      </w:pPr>
      <w:r>
        <w:rPr>
          <w:rFonts w:hint="eastAsia"/>
        </w:rPr>
        <w:t>⑨</w:t>
      </w:r>
      <w:r>
        <w:rPr>
          <w:rFonts w:hint="eastAsia"/>
        </w:rPr>
        <w:t>removeAll(Collection c)</w:t>
      </w:r>
      <w:r>
        <w:rPr>
          <w:rFonts w:hint="eastAsia"/>
        </w:rPr>
        <w:t>方法：删除与另一个集合中相同的元素。它的“相同”逻辑通过</w:t>
      </w:r>
      <w:r>
        <w:rPr>
          <w:rFonts w:hint="eastAsia"/>
        </w:rPr>
        <w:t>equals</w:t>
      </w:r>
      <w:r>
        <w:rPr>
          <w:rFonts w:hint="eastAsia"/>
        </w:rPr>
        <w:t>方法来判断。</w:t>
      </w:r>
    </w:p>
    <w:p w:rsidR="005D6975" w:rsidRDefault="005D6975">
      <w:pPr>
        <w:ind w:firstLineChars="400" w:firstLine="840"/>
      </w:pPr>
      <w:r>
        <w:rPr>
          <w:rFonts w:hint="eastAsia"/>
        </w:rPr>
        <w:t>⑩</w:t>
      </w:r>
      <w:r>
        <w:rPr>
          <w:rFonts w:hint="eastAsia"/>
        </w:rPr>
        <w:t>retainAll(Collection c)</w:t>
      </w:r>
      <w:r>
        <w:rPr>
          <w:rFonts w:hint="eastAsia"/>
        </w:rPr>
        <w:t>方法：保留与另一个集合中相同的元素，即交集。它的“相同”逻辑通过</w:t>
      </w:r>
      <w:r>
        <w:rPr>
          <w:rFonts w:hint="eastAsia"/>
        </w:rPr>
        <w:t>equals</w:t>
      </w:r>
      <w:r>
        <w:rPr>
          <w:rFonts w:hint="eastAsia"/>
        </w:rPr>
        <w:t>方法来判断。</w:t>
      </w:r>
    </w:p>
    <w:p w:rsidR="005D6975" w:rsidRDefault="005D6975">
      <w:pPr>
        <w:pBdr>
          <w:top w:val="single" w:sz="4" w:space="0" w:color="auto"/>
          <w:left w:val="single" w:sz="4" w:space="0" w:color="auto"/>
          <w:bottom w:val="single" w:sz="4" w:space="0" w:color="auto"/>
          <w:right w:val="single" w:sz="4" w:space="0" w:color="auto"/>
        </w:pBdr>
        <w:ind w:firstLineChars="400" w:firstLine="840"/>
      </w:pPr>
      <w:r>
        <w:rPr>
          <w:rFonts w:hint="eastAsia"/>
        </w:rPr>
        <w:tab/>
        <w:t>list1.addAll(list2);//</w:t>
      </w:r>
      <w:r>
        <w:rPr>
          <w:rFonts w:hint="eastAsia"/>
        </w:rPr>
        <w:t>并集</w:t>
      </w:r>
    </w:p>
    <w:p w:rsidR="005D6975" w:rsidRDefault="005D6975">
      <w:pPr>
        <w:pBdr>
          <w:top w:val="single" w:sz="4" w:space="0" w:color="auto"/>
          <w:left w:val="single" w:sz="4" w:space="0" w:color="auto"/>
          <w:bottom w:val="single" w:sz="4" w:space="0" w:color="auto"/>
          <w:right w:val="single" w:sz="4" w:space="0" w:color="auto"/>
        </w:pBdr>
        <w:ind w:firstLineChars="400" w:firstLine="840"/>
      </w:pPr>
      <w:r>
        <w:rPr>
          <w:rFonts w:hint="eastAsia"/>
        </w:rPr>
        <w:tab/>
        <w:t>list1.removeAll(list3);//</w:t>
      </w:r>
      <w:r>
        <w:rPr>
          <w:rFonts w:hint="eastAsia"/>
        </w:rPr>
        <w:t>从</w:t>
      </w:r>
      <w:r>
        <w:rPr>
          <w:rFonts w:hint="eastAsia"/>
        </w:rPr>
        <w:t>list1</w:t>
      </w:r>
      <w:r>
        <w:rPr>
          <w:rFonts w:hint="eastAsia"/>
        </w:rPr>
        <w:t>中删除</w:t>
      </w:r>
      <w:r>
        <w:rPr>
          <w:rFonts w:hint="eastAsia"/>
        </w:rPr>
        <w:t>list3</w:t>
      </w:r>
      <w:r>
        <w:rPr>
          <w:rFonts w:hint="eastAsia"/>
        </w:rPr>
        <w:t>中相同</w:t>
      </w:r>
      <w:r>
        <w:rPr>
          <w:rFonts w:hint="eastAsia"/>
        </w:rPr>
        <w:t>(equals</w:t>
      </w:r>
      <w:r>
        <w:rPr>
          <w:rFonts w:hint="eastAsia"/>
        </w:rPr>
        <w:t>为</w:t>
      </w:r>
      <w:r>
        <w:rPr>
          <w:rFonts w:hint="eastAsia"/>
        </w:rPr>
        <w:t>true)</w:t>
      </w:r>
      <w:r>
        <w:rPr>
          <w:rFonts w:hint="eastAsia"/>
        </w:rPr>
        <w:t>的元素</w:t>
      </w:r>
    </w:p>
    <w:p w:rsidR="005D6975" w:rsidRDefault="005D6975">
      <w:pPr>
        <w:pBdr>
          <w:top w:val="single" w:sz="4" w:space="0" w:color="auto"/>
          <w:left w:val="single" w:sz="4" w:space="0" w:color="auto"/>
          <w:bottom w:val="single" w:sz="4" w:space="0" w:color="auto"/>
          <w:right w:val="single" w:sz="4" w:space="0" w:color="auto"/>
        </w:pBdr>
        <w:ind w:firstLineChars="400" w:firstLine="840"/>
      </w:pPr>
      <w:r>
        <w:rPr>
          <w:rFonts w:hint="eastAsia"/>
        </w:rPr>
        <w:tab/>
        <w:t>list1.retainAll(list2);//</w:t>
      </w:r>
      <w:r>
        <w:rPr>
          <w:rFonts w:hint="eastAsia"/>
        </w:rPr>
        <w:t>保留</w:t>
      </w:r>
      <w:r>
        <w:rPr>
          <w:rFonts w:hint="eastAsia"/>
        </w:rPr>
        <w:t>list1</w:t>
      </w:r>
      <w:r>
        <w:rPr>
          <w:rFonts w:hint="eastAsia"/>
        </w:rPr>
        <w:t>中删除</w:t>
      </w:r>
      <w:r>
        <w:rPr>
          <w:rFonts w:hint="eastAsia"/>
        </w:rPr>
        <w:t>list2</w:t>
      </w:r>
      <w:r>
        <w:rPr>
          <w:rFonts w:hint="eastAsia"/>
        </w:rPr>
        <w:t>中相同</w:t>
      </w:r>
      <w:r>
        <w:rPr>
          <w:rFonts w:hint="eastAsia"/>
        </w:rPr>
        <w:t>(equals</w:t>
      </w:r>
      <w:r>
        <w:rPr>
          <w:rFonts w:hint="eastAsia"/>
        </w:rPr>
        <w:t>为</w:t>
      </w:r>
      <w:r>
        <w:rPr>
          <w:rFonts w:hint="eastAsia"/>
        </w:rPr>
        <w:t>true)</w:t>
      </w:r>
      <w:r>
        <w:rPr>
          <w:rFonts w:hint="eastAsia"/>
        </w:rPr>
        <w:t>的元素</w:t>
      </w:r>
    </w:p>
    <w:p w:rsidR="005D6975" w:rsidRDefault="005D6975">
      <w:pPr>
        <w:ind w:firstLineChars="400" w:firstLine="840"/>
      </w:pPr>
      <w:r>
        <w:rPr>
          <w:rFonts w:hint="eastAsia"/>
        </w:rPr>
        <w:t>⑪</w:t>
      </w:r>
      <w:r>
        <w:rPr>
          <w:rFonts w:hint="eastAsia"/>
        </w:rPr>
        <w:t>Object get(int index)</w:t>
      </w:r>
      <w:r>
        <w:rPr>
          <w:rFonts w:hint="eastAsia"/>
        </w:rPr>
        <w:t>方法：根据元素下标获取对应位置的元素并返回，这里元素的下标和数组相似。</w:t>
      </w:r>
    </w:p>
    <w:p w:rsidR="005D6975" w:rsidRDefault="005D6975">
      <w:pPr>
        <w:ind w:firstLineChars="400" w:firstLine="840"/>
      </w:pPr>
      <w:r>
        <w:rPr>
          <w:rFonts w:hint="eastAsia"/>
        </w:rPr>
        <w:t>⑫</w:t>
      </w:r>
      <w:r>
        <w:rPr>
          <w:rFonts w:hint="eastAsia"/>
        </w:rPr>
        <w:t>Object set(int index,Object newElement)</w:t>
      </w:r>
      <w:r>
        <w:rPr>
          <w:rFonts w:hint="eastAsia"/>
        </w:rPr>
        <w:t>方法：将</w:t>
      </w:r>
      <w:r>
        <w:rPr>
          <w:rFonts w:hint="eastAsia"/>
        </w:rPr>
        <w:t>index</w:t>
      </w:r>
      <w:r>
        <w:rPr>
          <w:rFonts w:hint="eastAsia"/>
        </w:rPr>
        <w:t>位置的元素修改为</w:t>
      </w:r>
      <w:r>
        <w:rPr>
          <w:rFonts w:hint="eastAsia"/>
        </w:rPr>
        <w:t>newElement</w:t>
      </w:r>
      <w:r>
        <w:rPr>
          <w:rFonts w:hint="eastAsia"/>
        </w:rPr>
        <w:t>修改后会将被修改的元素返回。因此，可实现将</w:t>
      </w:r>
      <w:r>
        <w:rPr>
          <w:rFonts w:hint="eastAsia"/>
        </w:rPr>
        <w:t>List</w:t>
      </w:r>
      <w:r>
        <w:rPr>
          <w:rFonts w:hint="eastAsia"/>
        </w:rPr>
        <w:t>中第</w:t>
      </w:r>
      <w:r>
        <w:rPr>
          <w:rFonts w:hint="eastAsia"/>
        </w:rPr>
        <w:t>i</w:t>
      </w:r>
      <w:r>
        <w:rPr>
          <w:rFonts w:hint="eastAsia"/>
        </w:rPr>
        <w:t>个和第</w:t>
      </w:r>
      <w:r>
        <w:rPr>
          <w:rFonts w:hint="eastAsia"/>
        </w:rPr>
        <w:t>j</w:t>
      </w:r>
      <w:r>
        <w:rPr>
          <w:rFonts w:hint="eastAsia"/>
        </w:rPr>
        <w:t>个元素交换的功能：</w:t>
      </w:r>
      <w:r>
        <w:rPr>
          <w:rFonts w:hint="eastAsia"/>
        </w:rPr>
        <w:t>list.set ( i , list.set ( j , list.get ( i ) ) ) ;</w:t>
      </w:r>
    </w:p>
    <w:p w:rsidR="005D6975" w:rsidRDefault="005D6975">
      <w:pPr>
        <w:ind w:firstLineChars="400" w:firstLine="840"/>
      </w:pPr>
      <w:r>
        <w:rPr>
          <w:rFonts w:hint="eastAsia"/>
        </w:rPr>
        <w:t>⑬</w:t>
      </w:r>
      <w:r>
        <w:rPr>
          <w:rFonts w:hint="eastAsia"/>
        </w:rPr>
        <w:t>add(int index,Object newElement)</w:t>
      </w:r>
      <w:r>
        <w:rPr>
          <w:rFonts w:hint="eastAsia"/>
        </w:rPr>
        <w:t>方法：使用</w:t>
      </w:r>
      <w:r>
        <w:rPr>
          <w:rFonts w:hint="eastAsia"/>
        </w:rPr>
        <w:t>add</w:t>
      </w:r>
      <w:r>
        <w:rPr>
          <w:rFonts w:hint="eastAsia"/>
        </w:rPr>
        <w:t>的重载方法，我们可以向</w:t>
      </w:r>
      <w:r>
        <w:rPr>
          <w:rFonts w:hint="eastAsia"/>
        </w:rPr>
        <w:t>index</w:t>
      </w:r>
      <w:r>
        <w:rPr>
          <w:rFonts w:hint="eastAsia"/>
        </w:rPr>
        <w:t>指定位置插入</w:t>
      </w:r>
      <w:r>
        <w:rPr>
          <w:rFonts w:hint="eastAsia"/>
        </w:rPr>
        <w:t>newElement</w:t>
      </w:r>
      <w:r>
        <w:rPr>
          <w:rFonts w:hint="eastAsia"/>
        </w:rPr>
        <w:t>，原位置的元素自动向后移动，即所谓的“插队”。</w:t>
      </w:r>
    </w:p>
    <w:p w:rsidR="005D6975" w:rsidRDefault="005D6975">
      <w:pPr>
        <w:ind w:firstLineChars="400" w:firstLine="840"/>
      </w:pPr>
      <w:r>
        <w:rPr>
          <w:rFonts w:hint="eastAsia"/>
        </w:rPr>
        <w:lastRenderedPageBreak/>
        <w:t>⑭</w:t>
      </w:r>
      <w:r>
        <w:rPr>
          <w:rFonts w:hint="eastAsia"/>
        </w:rPr>
        <w:t>Object remove(int index)</w:t>
      </w:r>
      <w:r>
        <w:rPr>
          <w:rFonts w:hint="eastAsia"/>
        </w:rPr>
        <w:t>方法：将集合中下标为</w:t>
      </w:r>
      <w:r>
        <w:rPr>
          <w:rFonts w:hint="eastAsia"/>
        </w:rPr>
        <w:t>index</w:t>
      </w:r>
      <w:r>
        <w:rPr>
          <w:rFonts w:hint="eastAsia"/>
        </w:rPr>
        <w:t>的元素删除，并将被删除的元素返回（不根据</w:t>
      </w:r>
      <w:r>
        <w:rPr>
          <w:rFonts w:hint="eastAsia"/>
        </w:rPr>
        <w:t>equals</w:t>
      </w:r>
      <w:r>
        <w:rPr>
          <w:rFonts w:hint="eastAsia"/>
        </w:rPr>
        <w:t>，根据下标删除元素）。</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List list=new ArrayList();  list.add("One");</w:t>
      </w:r>
      <w:r>
        <w:rPr>
          <w:rFonts w:hint="eastAsia"/>
        </w:rPr>
        <w:tab/>
        <w:t xml:space="preserve"> list.add("Two");</w:t>
      </w:r>
      <w:r>
        <w:rPr>
          <w:rFonts w:hint="eastAsia"/>
        </w:rPr>
        <w:tab/>
        <w:t>list.add("Three");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因为</w:t>
      </w:r>
      <w:r>
        <w:rPr>
          <w:rFonts w:hint="eastAsia"/>
        </w:rPr>
        <w:t>get</w:t>
      </w:r>
      <w:r>
        <w:rPr>
          <w:rFonts w:hint="eastAsia"/>
        </w:rPr>
        <w:t>方法是以</w:t>
      </w:r>
      <w:r>
        <w:rPr>
          <w:rFonts w:hint="eastAsia"/>
        </w:rPr>
        <w:t>Object</w:t>
      </w:r>
      <w:r>
        <w:rPr>
          <w:rFonts w:hint="eastAsia"/>
        </w:rPr>
        <w:t>类型返回的元素，所以需要造型，默认泛型</w:t>
      </w:r>
      <w:r>
        <w:rPr>
          <w:rFonts w:hint="eastAsia"/>
        </w:rPr>
        <w:t>Object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String element=(String)list.get(2);//</w:t>
      </w:r>
      <w:r>
        <w:rPr>
          <w:rFonts w:hint="eastAsia"/>
        </w:rPr>
        <w:t>获取第三个元素</w:t>
      </w:r>
      <w:r>
        <w:rPr>
          <w:rFonts w:hint="eastAsia"/>
        </w:rPr>
        <w:t xml:space="preserve">  System.out.println(element);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for(int i=0;i&lt;list.size();i++){//</w:t>
      </w:r>
      <w:r>
        <w:rPr>
          <w:rFonts w:hint="eastAsia"/>
        </w:rPr>
        <w:t>遍历集合</w:t>
      </w:r>
      <w:r>
        <w:rPr>
          <w:rFonts w:hint="eastAsia"/>
        </w:rPr>
        <w:tab/>
        <w:t>System.out.println(list.get(i));</w:t>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Object old=list.set(2, "</w:t>
      </w:r>
      <w:r>
        <w:rPr>
          <w:rFonts w:hint="eastAsia"/>
        </w:rPr>
        <w:t>三</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w:t>
      </w:r>
      <w:r>
        <w:rPr>
          <w:rFonts w:hint="eastAsia"/>
        </w:rPr>
        <w:t>被替换的元素：</w:t>
      </w:r>
      <w:r>
        <w:rPr>
          <w:rFonts w:hint="eastAsia"/>
        </w:rPr>
        <w:t>"+old);</w:t>
      </w:r>
      <w:r>
        <w:rPr>
          <w:rFonts w:hint="eastAsia"/>
        </w:rPr>
        <w:tab/>
      </w:r>
      <w:r>
        <w:rPr>
          <w:rFonts w:hint="eastAsia"/>
        </w:rPr>
        <w:tab/>
        <w:t xml:space="preserve">  System.out.println(list);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list.add(2, "</w:t>
      </w:r>
      <w:r>
        <w:rPr>
          <w:rFonts w:hint="eastAsia"/>
        </w:rPr>
        <w:t>二</w:t>
      </w:r>
      <w:r>
        <w:rPr>
          <w:rFonts w:hint="eastAsia"/>
        </w:rPr>
        <w:t>");//</w:t>
      </w:r>
      <w:r>
        <w:rPr>
          <w:rFonts w:hint="eastAsia"/>
        </w:rPr>
        <w:t>在</w:t>
      </w:r>
      <w:r>
        <w:rPr>
          <w:rFonts w:hint="eastAsia"/>
        </w:rPr>
        <w:t>Two</w:t>
      </w:r>
      <w:r>
        <w:rPr>
          <w:rFonts w:hint="eastAsia"/>
        </w:rPr>
        <w:t>与“三”之间插入一个“二”</w:t>
      </w:r>
      <w:r>
        <w:rPr>
          <w:rFonts w:hint="eastAsia"/>
        </w:rPr>
        <w:t xml:space="preserve">  </w:t>
      </w:r>
      <w:r>
        <w:rPr>
          <w:rFonts w:hint="eastAsia"/>
        </w:rPr>
        <w:tab/>
        <w:t>System.out.println(list);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Object obj=list.remove(1);</w:t>
      </w:r>
      <w:r>
        <w:rPr>
          <w:rFonts w:hint="eastAsia"/>
        </w:rPr>
        <w:tab/>
        <w:t>System.out.println("</w:t>
      </w:r>
      <w:r>
        <w:rPr>
          <w:rFonts w:hint="eastAsia"/>
        </w:rPr>
        <w:t>被删除的元素：</w:t>
      </w:r>
      <w:r>
        <w:rPr>
          <w:rFonts w:hint="eastAsia"/>
        </w:rPr>
        <w:t>"+obj);</w:t>
      </w:r>
    </w:p>
    <w:p w:rsidR="005D6975" w:rsidRDefault="005D6975">
      <w:pPr>
        <w:ind w:firstLineChars="400" w:firstLine="840"/>
      </w:pPr>
      <w:r>
        <w:rPr>
          <w:rFonts w:hint="eastAsia"/>
        </w:rPr>
        <w:t>⑮</w:t>
      </w:r>
      <w:r>
        <w:rPr>
          <w:rFonts w:hint="eastAsia"/>
        </w:rPr>
        <w:t>indexOf(Object obj)</w:t>
      </w:r>
      <w:r>
        <w:rPr>
          <w:rFonts w:hint="eastAsia"/>
        </w:rPr>
        <w:t>方法：用于在集合中检索对象，返回对象第一次出现的下标。</w:t>
      </w:r>
    </w:p>
    <w:p w:rsidR="005D6975" w:rsidRDefault="005D6975">
      <w:pPr>
        <w:ind w:firstLineChars="400" w:firstLine="840"/>
      </w:pPr>
      <w:r>
        <w:rPr>
          <w:rFonts w:hint="eastAsia"/>
        </w:rPr>
        <w:t>⑯</w:t>
      </w:r>
      <w:r>
        <w:rPr>
          <w:rFonts w:hint="eastAsia"/>
        </w:rPr>
        <w:t>lastIndexOf(Object obj)</w:t>
      </w:r>
      <w:r>
        <w:rPr>
          <w:rFonts w:hint="eastAsia"/>
        </w:rPr>
        <w:t>方法：用于在集合中检索对象，返回对象最后一次出现的下标。</w:t>
      </w:r>
    </w:p>
    <w:p w:rsidR="005D6975" w:rsidRDefault="005D6975">
      <w:pPr>
        <w:ind w:firstLineChars="400" w:firstLine="840"/>
      </w:pPr>
      <w:r>
        <w:rPr>
          <w:rFonts w:hint="eastAsia"/>
        </w:rPr>
        <w:t>⑰</w:t>
      </w:r>
      <w:r>
        <w:rPr>
          <w:rFonts w:hint="eastAsia"/>
        </w:rPr>
        <w:t>Object[] toArray()</w:t>
      </w:r>
      <w:r>
        <w:rPr>
          <w:rFonts w:hint="eastAsia"/>
        </w:rPr>
        <w:t>方法：该方法继承自</w:t>
      </w:r>
      <w:r>
        <w:rPr>
          <w:rFonts w:hint="eastAsia"/>
        </w:rPr>
        <w:t>Collection</w:t>
      </w:r>
      <w:r>
        <w:rPr>
          <w:rFonts w:hint="eastAsia"/>
        </w:rPr>
        <w:t>的方法，该方法会将集合以对象数组的形式返回。</w:t>
      </w:r>
    </w:p>
    <w:p w:rsidR="005D6975" w:rsidRDefault="005D6975">
      <w:pPr>
        <w:ind w:firstLineChars="400" w:firstLine="840"/>
      </w:pPr>
      <w:r>
        <w:rPr>
          <w:rFonts w:hint="eastAsia"/>
        </w:rPr>
        <w:t>⑱</w:t>
      </w:r>
      <w:r>
        <w:rPr>
          <w:rFonts w:hint="eastAsia"/>
        </w:rPr>
        <w:t>toArray()</w:t>
      </w:r>
      <w:r>
        <w:rPr>
          <w:rFonts w:hint="eastAsia"/>
        </w:rPr>
        <w:t>的重载方法，</w:t>
      </w:r>
      <w:r>
        <w:rPr>
          <w:rFonts w:hint="eastAsia"/>
        </w:rPr>
        <w:t>T[] toArray(T[] a)</w:t>
      </w:r>
      <w:r>
        <w:rPr>
          <w:rFonts w:hint="eastAsia"/>
        </w:rPr>
        <w:t>：可以很方便的让我们转换出实际的数组类型，如下例，参数</w:t>
      </w:r>
      <w:r>
        <w:rPr>
          <w:rFonts w:hint="eastAsia"/>
        </w:rPr>
        <w:t>new Point[0]</w:t>
      </w:r>
      <w:r>
        <w:rPr>
          <w:rFonts w:hint="eastAsia"/>
        </w:rPr>
        <w:t>的作用是作为返回值数组的类型，所以参数传入的数组不需要有任何长度，因为用不到，就没有必要浪费空间。</w:t>
      </w:r>
    </w:p>
    <w:p w:rsidR="005D6975" w:rsidRDefault="005D6975">
      <w:pPr>
        <w:pBdr>
          <w:top w:val="single" w:sz="4" w:space="0" w:color="auto"/>
          <w:left w:val="single" w:sz="4" w:space="0" w:color="auto"/>
          <w:bottom w:val="single" w:sz="4" w:space="0" w:color="auto"/>
          <w:right w:val="single" w:sz="4" w:space="0" w:color="auto"/>
        </w:pBdr>
      </w:pPr>
      <w:r>
        <w:rPr>
          <w:rFonts w:hint="eastAsia"/>
        </w:rPr>
        <w:tab/>
        <w:t>Object[] array=list.toArray();//</w:t>
      </w:r>
      <w:r>
        <w:rPr>
          <w:rFonts w:hint="eastAsia"/>
        </w:rPr>
        <w:t>将集合以对象数组的形式返回</w:t>
      </w:r>
    </w:p>
    <w:p w:rsidR="005D6975" w:rsidRDefault="005D6975">
      <w:pPr>
        <w:pBdr>
          <w:top w:val="single" w:sz="4" w:space="0" w:color="auto"/>
          <w:left w:val="single" w:sz="4" w:space="0" w:color="auto"/>
          <w:bottom w:val="single" w:sz="4" w:space="0" w:color="auto"/>
          <w:right w:val="single" w:sz="4" w:space="0" w:color="auto"/>
        </w:pBdr>
      </w:pPr>
      <w:r>
        <w:rPr>
          <w:rFonts w:hint="eastAsia"/>
        </w:rPr>
        <w:tab/>
        <w:t>for(int i=0;i&lt;array.length;i++){  Point p=(Point)array[i];</w:t>
      </w:r>
      <w:r>
        <w:rPr>
          <w:rFonts w:hint="eastAsia"/>
        </w:rPr>
        <w:tab/>
        <w:t>System.out.println(p.getX()); }</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Point[] array1=(Point[])list.toArray(new Point[0]);//toArray()</w:t>
      </w:r>
      <w:r>
        <w:rPr>
          <w:rFonts w:hint="eastAsia"/>
        </w:rPr>
        <w:t>的重载方法</w:t>
      </w:r>
    </w:p>
    <w:p w:rsidR="005D6975" w:rsidRDefault="005D6975">
      <w:pPr>
        <w:pBdr>
          <w:top w:val="single" w:sz="4" w:space="0" w:color="auto"/>
          <w:left w:val="single" w:sz="4" w:space="0" w:color="auto"/>
          <w:bottom w:val="single" w:sz="4" w:space="0" w:color="auto"/>
          <w:right w:val="single" w:sz="4" w:space="0" w:color="auto"/>
        </w:pBdr>
      </w:pPr>
      <w:r>
        <w:rPr>
          <w:rFonts w:hint="eastAsia"/>
        </w:rPr>
        <w:tab/>
        <w:t>for(int i=0;i&lt;array1.length;i++){</w:t>
      </w:r>
      <w:r>
        <w:rPr>
          <w:rFonts w:hint="eastAsia"/>
        </w:rPr>
        <w:tab/>
        <w:t>Point p=array1[i];//</w:t>
      </w:r>
      <w:r>
        <w:rPr>
          <w:rFonts w:hint="eastAsia"/>
        </w:rPr>
        <w:t>不需要每次都强转了</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 xml:space="preserve">                </w:t>
      </w:r>
      <w:r>
        <w:rPr>
          <w:rFonts w:hint="eastAsia"/>
        </w:rPr>
        <w:tab/>
        <w:t>System.out.println(p.getX());</w:t>
      </w:r>
      <w:r>
        <w:rPr>
          <w:rFonts w:hint="eastAsia"/>
        </w:rPr>
        <w:tab/>
      </w:r>
      <w:r>
        <w:rPr>
          <w:rFonts w:hint="eastAsia"/>
        </w:rPr>
        <w:tab/>
      </w:r>
      <w:r>
        <w:rPr>
          <w:rFonts w:hint="eastAsia"/>
        </w:rPr>
        <w:tab/>
      </w:r>
      <w:r>
        <w:rPr>
          <w:rFonts w:hint="eastAsia"/>
        </w:rPr>
        <w:tab/>
        <w:t>}</w:t>
      </w:r>
    </w:p>
    <w:p w:rsidR="005D6975" w:rsidRDefault="005D6975">
      <w:pPr>
        <w:ind w:firstLineChars="400" w:firstLine="840"/>
      </w:pPr>
      <w:r>
        <w:rPr>
          <w:rFonts w:hint="eastAsia"/>
        </w:rPr>
        <w:t>⑲</w:t>
      </w:r>
      <w:r>
        <w:rPr>
          <w:rFonts w:hint="eastAsia"/>
        </w:rPr>
        <w:t>List&lt;E&gt; subList(int fromIndex, int toIndex)</w:t>
      </w:r>
      <w:r>
        <w:rPr>
          <w:rFonts w:hint="eastAsia"/>
        </w:rPr>
        <w:t>方法：获取子集合，但在获取子集后，若对子集合的元素进行修改，则会影响原来的集合。</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List&lt;Integer&gt; list=new ArrayList&lt;Integer&gt;();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for(int i=0;i&lt;10;i++){</w:t>
      </w:r>
      <w:r>
        <w:rPr>
          <w:rFonts w:hint="eastAsia"/>
        </w:rPr>
        <w:tab/>
        <w:t>list.add(i);</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 xml:space="preserve">List&lt;Integer&gt; subList=list.subList(3, 8);//[0, 1, 2, 3, 4, 5, 6, 7, 8, 9] </w:t>
      </w:r>
      <w:r>
        <w:rPr>
          <w:rFonts w:hint="eastAsia"/>
        </w:rPr>
        <w:t>取子集</w:t>
      </w:r>
      <w:r>
        <w:rPr>
          <w:rFonts w:hint="eastAsia"/>
        </w:rPr>
        <w:t>(3-7)</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System.out.println(subList);//[3, 4, 5, 6, 7]</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我们在获取子集后，若对自己元素进行修改，会影响原来的集合</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for(int i=0;i&lt;subList.size();i++){</w:t>
      </w:r>
      <w:r>
        <w:rPr>
          <w:rFonts w:hint="eastAsia"/>
        </w:rPr>
        <w:tab/>
      </w:r>
      <w:r>
        <w:rPr>
          <w:rFonts w:hint="eastAsia"/>
        </w:rPr>
        <w:tab/>
        <w:t>int element=subList.get(i);</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element*=10;</w:t>
      </w:r>
      <w:r>
        <w:rPr>
          <w:rFonts w:hint="eastAsia"/>
        </w:rPr>
        <w:tab/>
      </w:r>
      <w:r>
        <w:rPr>
          <w:rFonts w:hint="eastAsia"/>
        </w:rPr>
        <w:tab/>
        <w:t>subList.set(i, element);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//subList.set(i, subList.get(i)*10);</w:t>
      </w:r>
      <w:r>
        <w:rPr>
          <w:rFonts w:hint="eastAsia"/>
        </w:rPr>
        <w:t>同上三步</w:t>
      </w:r>
      <w:r>
        <w:rPr>
          <w:rFonts w:hint="eastAsia"/>
        </w:rPr>
        <w:t xml:space="preserve">  </w:t>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System.out.println(list);//</w:t>
      </w:r>
      <w:r>
        <w:rPr>
          <w:rFonts w:hint="eastAsia"/>
        </w:rPr>
        <w:t>原集合内容也被修改了</w:t>
      </w:r>
    </w:p>
    <w:p w:rsidR="005D6975" w:rsidRDefault="005D6975">
      <w:pPr>
        <w:ind w:firstLineChars="400" w:firstLine="840"/>
      </w:pPr>
      <w:r>
        <w:rPr>
          <w:rFonts w:hint="eastAsia"/>
        </w:rPr>
        <w:t>⑳</w:t>
      </w:r>
      <w:r>
        <w:rPr>
          <w:rFonts w:hint="eastAsia"/>
        </w:rPr>
        <w:t>Comparable</w:t>
      </w:r>
      <w:r>
        <w:rPr>
          <w:rFonts w:hint="eastAsia"/>
        </w:rPr>
        <w:t>接口：针对对象数组或者集合中的元素进行排序时，首选需要确定对象元素的“比较”逻辑（即哪个大哪个小）。</w:t>
      </w:r>
      <w:r>
        <w:rPr>
          <w:rFonts w:hint="eastAsia"/>
        </w:rPr>
        <w:t>Comparable</w:t>
      </w:r>
      <w:r>
        <w:rPr>
          <w:rFonts w:hint="eastAsia"/>
        </w:rPr>
        <w:t>接口用于表示对象间的大小关系，我们需要实现</w:t>
      </w:r>
      <w:r>
        <w:rPr>
          <w:rFonts w:hint="eastAsia"/>
        </w:rPr>
        <w:t>Comparable</w:t>
      </w:r>
      <w:r>
        <w:rPr>
          <w:rFonts w:hint="eastAsia"/>
        </w:rPr>
        <w:t>接口，并重写</w:t>
      </w:r>
      <w:r>
        <w:rPr>
          <w:rFonts w:hint="eastAsia"/>
        </w:rPr>
        <w:t>compareTo()</w:t>
      </w:r>
      <w:r>
        <w:rPr>
          <w:rFonts w:hint="eastAsia"/>
        </w:rPr>
        <w:t>方法定义比较规则。</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public int compareTo(ComparablePoint o){</w:t>
      </w:r>
      <w:r>
        <w:rPr>
          <w:rFonts w:hint="eastAsia"/>
        </w:rPr>
        <w:tab/>
        <w:t>int r=x*x+y*y;//</w:t>
      </w:r>
      <w:r>
        <w:rPr>
          <w:rFonts w:hint="eastAsia"/>
        </w:rPr>
        <w:t>自身点到原点的距离</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int other=o.x*o.x+o.y*o.y;//</w:t>
      </w:r>
      <w:r>
        <w:rPr>
          <w:rFonts w:hint="eastAsia"/>
        </w:rPr>
        <w:t>参数点到原点的距离</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w:t>
      </w:r>
      <w:r>
        <w:rPr>
          <w:rFonts w:hint="eastAsia"/>
        </w:rPr>
        <w:t>返回结果大于</w:t>
      </w:r>
      <w:r>
        <w:rPr>
          <w:rFonts w:hint="eastAsia"/>
        </w:rPr>
        <w:t>0</w:t>
      </w:r>
      <w:r>
        <w:rPr>
          <w:rFonts w:hint="eastAsia"/>
        </w:rPr>
        <w:t>，自身比参数大；小于</w:t>
      </w:r>
      <w:r>
        <w:rPr>
          <w:rFonts w:hint="eastAsia"/>
        </w:rPr>
        <w:t>0</w:t>
      </w:r>
      <w:r>
        <w:rPr>
          <w:rFonts w:hint="eastAsia"/>
        </w:rPr>
        <w:t>，自身比参数小；等于</w:t>
      </w:r>
      <w:r>
        <w:rPr>
          <w:rFonts w:hint="eastAsia"/>
        </w:rPr>
        <w:t>0</w:t>
      </w:r>
      <w:r>
        <w:rPr>
          <w:rFonts w:hint="eastAsia"/>
        </w:rPr>
        <w:t>，自身和参数相等；</w:t>
      </w:r>
      <w:r>
        <w:rPr>
          <w:rFonts w:hint="eastAsia"/>
        </w:rPr>
        <w:tab/>
      </w:r>
      <w:r>
        <w:rPr>
          <w:rFonts w:hint="eastAsia"/>
        </w:rPr>
        <w:tab/>
        <w:t>//equals</w:t>
      </w:r>
      <w:r>
        <w:rPr>
          <w:rFonts w:hint="eastAsia"/>
        </w:rPr>
        <w:t>返回</w:t>
      </w:r>
      <w:r>
        <w:rPr>
          <w:rFonts w:hint="eastAsia"/>
        </w:rPr>
        <w:t>true</w:t>
      </w:r>
      <w:r>
        <w:rPr>
          <w:rFonts w:hint="eastAsia"/>
        </w:rPr>
        <w:t>的时候，</w:t>
      </w:r>
      <w:r>
        <w:rPr>
          <w:rFonts w:hint="eastAsia"/>
        </w:rPr>
        <w:t>comparTo</w:t>
      </w:r>
      <w:r>
        <w:rPr>
          <w:rFonts w:hint="eastAsia"/>
        </w:rPr>
        <w:t>的返回值应该为</w:t>
      </w:r>
      <w:r>
        <w:rPr>
          <w:rFonts w:hint="eastAsia"/>
        </w:rPr>
        <w:t>0</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return r-other;</w:t>
      </w:r>
      <w:r>
        <w:rPr>
          <w:rFonts w:hint="eastAsia"/>
        </w:rPr>
        <w:tab/>
      </w:r>
      <w:r>
        <w:rPr>
          <w:rFonts w:hint="eastAsia"/>
        </w:rPr>
        <w:tab/>
      </w:r>
      <w:r>
        <w:rPr>
          <w:rFonts w:hint="eastAsia"/>
        </w:rPr>
        <w:tab/>
        <w:t>}</w:t>
      </w:r>
    </w:p>
    <w:p w:rsidR="005D6975" w:rsidRDefault="005D6975">
      <w:pPr>
        <w:ind w:firstLineChars="550" w:firstLine="825"/>
        <w:jc w:val="left"/>
      </w:pPr>
      <w:r>
        <w:rPr>
          <w:rFonts w:hint="eastAsia"/>
          <w:sz w:val="15"/>
          <w:szCs w:val="15"/>
        </w:rPr>
        <w:fldChar w:fldCharType="begin"/>
      </w:r>
      <w:r>
        <w:rPr>
          <w:rFonts w:hint="eastAsia"/>
          <w:sz w:val="15"/>
          <w:szCs w:val="15"/>
        </w:rPr>
        <w:instrText xml:space="preserve"> EQ \o\ac(</w:instrText>
      </w:r>
      <w:r>
        <w:rPr>
          <w:rFonts w:hint="eastAsia"/>
          <w:position w:val="-3"/>
          <w:sz w:val="22"/>
          <w:szCs w:val="15"/>
        </w:rPr>
        <w:instrText>○</w:instrText>
      </w:r>
      <w:r>
        <w:rPr>
          <w:rFonts w:hint="eastAsia"/>
          <w:sz w:val="15"/>
          <w:szCs w:val="15"/>
        </w:rPr>
        <w:instrText>,21)</w:instrText>
      </w:r>
      <w:r>
        <w:rPr>
          <w:rFonts w:hint="eastAsia"/>
          <w:sz w:val="15"/>
          <w:szCs w:val="15"/>
        </w:rPr>
        <w:fldChar w:fldCharType="end"/>
      </w:r>
      <w:r>
        <w:rPr>
          <w:rFonts w:hint="eastAsia"/>
        </w:rPr>
        <w:t>Collections.sort()</w:t>
      </w:r>
      <w:r>
        <w:rPr>
          <w:rFonts w:hint="eastAsia"/>
        </w:rPr>
        <w:t>方法：需要集合中的对象实现</w:t>
      </w:r>
      <w:r>
        <w:rPr>
          <w:rFonts w:hint="eastAsia"/>
        </w:rPr>
        <w:t>Comparable</w:t>
      </w:r>
      <w:r>
        <w:rPr>
          <w:rFonts w:hint="eastAsia"/>
        </w:rPr>
        <w:t>接口，从而可以调用其</w:t>
      </w:r>
      <w:r>
        <w:rPr>
          <w:rFonts w:hint="eastAsia"/>
        </w:rPr>
        <w:t>compareTo</w:t>
      </w:r>
      <w:r>
        <w:rPr>
          <w:rFonts w:hint="eastAsia"/>
        </w:rPr>
        <w:t>方法判断对象的大小，否则</w:t>
      </w:r>
      <w:r>
        <w:rPr>
          <w:rFonts w:hint="eastAsia"/>
        </w:rPr>
        <w:t>sort</w:t>
      </w:r>
      <w:r>
        <w:rPr>
          <w:rFonts w:hint="eastAsia"/>
        </w:rPr>
        <w:t>将无法判断。该方法会依次调用集合中每个元素</w:t>
      </w:r>
      <w:r>
        <w:rPr>
          <w:rFonts w:hint="eastAsia"/>
        </w:rPr>
        <w:lastRenderedPageBreak/>
        <w:t>的</w:t>
      </w:r>
      <w:r>
        <w:rPr>
          <w:rFonts w:hint="eastAsia"/>
        </w:rPr>
        <w:t>compareTo</w:t>
      </w:r>
      <w:r>
        <w:rPr>
          <w:rFonts w:hint="eastAsia"/>
        </w:rPr>
        <w:t>方法，并进行自然排序（从小到大）。</w:t>
      </w:r>
    </w:p>
    <w:p w:rsidR="005D6975" w:rsidRDefault="005D6975">
      <w:pPr>
        <w:pBdr>
          <w:top w:val="single" w:sz="4" w:space="0" w:color="auto"/>
          <w:left w:val="single" w:sz="4" w:space="0" w:color="auto"/>
          <w:bottom w:val="single" w:sz="4" w:space="0" w:color="auto"/>
          <w:right w:val="single" w:sz="4" w:space="0" w:color="auto"/>
        </w:pBdr>
        <w:ind w:firstLine="420"/>
        <w:jc w:val="left"/>
      </w:pPr>
      <w:r>
        <w:rPr>
          <w:rFonts w:hint="eastAsia"/>
        </w:rPr>
        <w:t xml:space="preserve">   List&lt;ComparablePoint&gt; list=new ArrayList&lt;ComparablePoint&gt;();</w:t>
      </w:r>
    </w:p>
    <w:p w:rsidR="005D6975" w:rsidRDefault="005D6975">
      <w:pPr>
        <w:pBdr>
          <w:top w:val="single" w:sz="4" w:space="0" w:color="auto"/>
          <w:left w:val="single" w:sz="4" w:space="0" w:color="auto"/>
          <w:bottom w:val="single" w:sz="4" w:space="0" w:color="auto"/>
          <w:right w:val="single" w:sz="4" w:space="0" w:color="auto"/>
        </w:pBdr>
        <w:ind w:firstLine="420"/>
        <w:jc w:val="left"/>
      </w:pPr>
      <w:r>
        <w:rPr>
          <w:rFonts w:hint="eastAsia"/>
        </w:rPr>
        <w:t xml:space="preserve">   list.add(new ComparablePoint(1,5));</w:t>
      </w:r>
      <w:r>
        <w:rPr>
          <w:rFonts w:hint="eastAsia"/>
        </w:rPr>
        <w:tab/>
        <w:t>list.add(new ComparablePoint(3,4));</w:t>
      </w:r>
    </w:p>
    <w:p w:rsidR="005D6975" w:rsidRDefault="005D6975">
      <w:pPr>
        <w:pBdr>
          <w:top w:val="single" w:sz="4" w:space="0" w:color="auto"/>
          <w:left w:val="single" w:sz="4" w:space="0" w:color="auto"/>
          <w:bottom w:val="single" w:sz="4" w:space="0" w:color="auto"/>
          <w:right w:val="single" w:sz="4" w:space="0" w:color="auto"/>
        </w:pBdr>
        <w:ind w:firstLine="420"/>
        <w:jc w:val="left"/>
      </w:pPr>
      <w:r>
        <w:rPr>
          <w:rFonts w:hint="eastAsia"/>
        </w:rPr>
        <w:t xml:space="preserve">   list.add(new ComparablePoint(2,2));  System.out.println(list);//</w:t>
      </w:r>
      <w:r>
        <w:rPr>
          <w:rFonts w:hint="eastAsia"/>
        </w:rPr>
        <w:t>输出顺序与存方时一致</w:t>
      </w:r>
    </w:p>
    <w:p w:rsidR="005D6975" w:rsidRDefault="005D6975">
      <w:pPr>
        <w:pBdr>
          <w:top w:val="single" w:sz="4" w:space="0" w:color="auto"/>
          <w:left w:val="single" w:sz="4" w:space="0" w:color="auto"/>
          <w:bottom w:val="single" w:sz="4" w:space="0" w:color="auto"/>
          <w:right w:val="single" w:sz="4" w:space="0" w:color="auto"/>
        </w:pBdr>
        <w:ind w:firstLine="420"/>
        <w:jc w:val="left"/>
      </w:pPr>
      <w:r>
        <w:rPr>
          <w:rFonts w:hint="eastAsia"/>
        </w:rPr>
        <w:t xml:space="preserve">           Collections.sort(list);</w:t>
      </w:r>
      <w:r>
        <w:rPr>
          <w:rFonts w:hint="eastAsia"/>
        </w:rPr>
        <w:tab/>
      </w:r>
      <w:r>
        <w:rPr>
          <w:rFonts w:hint="eastAsia"/>
        </w:rPr>
        <w:tab/>
        <w:t xml:space="preserve">   System.out.println(list);</w:t>
      </w:r>
    </w:p>
    <w:p w:rsidR="005D6975" w:rsidRDefault="005D6975">
      <w:pPr>
        <w:ind w:firstLineChars="550" w:firstLine="825"/>
      </w:pPr>
      <w:r>
        <w:rPr>
          <w:rFonts w:hint="eastAsia"/>
          <w:sz w:val="15"/>
          <w:szCs w:val="15"/>
        </w:rPr>
        <w:fldChar w:fldCharType="begin"/>
      </w:r>
      <w:r>
        <w:rPr>
          <w:rFonts w:hint="eastAsia"/>
          <w:sz w:val="15"/>
          <w:szCs w:val="15"/>
        </w:rPr>
        <w:instrText xml:space="preserve"> EQ \o\ac(</w:instrText>
      </w:r>
      <w:r>
        <w:rPr>
          <w:rFonts w:hint="eastAsia"/>
          <w:position w:val="-3"/>
          <w:sz w:val="22"/>
          <w:szCs w:val="15"/>
        </w:rPr>
        <w:instrText>○</w:instrText>
      </w:r>
      <w:r>
        <w:rPr>
          <w:rFonts w:hint="eastAsia"/>
          <w:sz w:val="15"/>
          <w:szCs w:val="15"/>
        </w:rPr>
        <w:instrText>,22)</w:instrText>
      </w:r>
      <w:r>
        <w:rPr>
          <w:rFonts w:hint="eastAsia"/>
          <w:sz w:val="15"/>
          <w:szCs w:val="15"/>
        </w:rPr>
        <w:fldChar w:fldCharType="end"/>
      </w:r>
      <w:r>
        <w:rPr>
          <w:rFonts w:hint="eastAsia"/>
        </w:rPr>
        <w:t>Comparator</w:t>
      </w:r>
      <w:r>
        <w:rPr>
          <w:rFonts w:hint="eastAsia"/>
        </w:rPr>
        <w:t>接口：比较器。一旦</w:t>
      </w:r>
      <w:r>
        <w:rPr>
          <w:rFonts w:hint="eastAsia"/>
        </w:rPr>
        <w:t>Java</w:t>
      </w:r>
      <w:r>
        <w:rPr>
          <w:rFonts w:hint="eastAsia"/>
        </w:rPr>
        <w:t>类实现了</w:t>
      </w:r>
      <w:r>
        <w:rPr>
          <w:rFonts w:hint="eastAsia"/>
        </w:rPr>
        <w:t>Comparable</w:t>
      </w:r>
      <w:r>
        <w:rPr>
          <w:rFonts w:hint="eastAsia"/>
        </w:rPr>
        <w:t>，其比较逻辑就已经确定了，如果希望在排序中的操作按照“临时指定规则”，即自定义比较规则。可以采用</w:t>
      </w:r>
      <w:r>
        <w:rPr>
          <w:rFonts w:hint="eastAsia"/>
        </w:rPr>
        <w:t>Comparator</w:t>
      </w:r>
      <w:r>
        <w:rPr>
          <w:rFonts w:hint="eastAsia"/>
        </w:rPr>
        <w:t>接口回调方式。</w:t>
      </w:r>
    </w:p>
    <w:p w:rsidR="005D6975" w:rsidRDefault="005D6975">
      <w:pPr>
        <w:ind w:firstLineChars="400" w:firstLine="840"/>
      </w:pPr>
      <w:r>
        <w:rPr>
          <w:rFonts w:hint="eastAsia"/>
        </w:rPr>
        <w:t>Comparator</w:t>
      </w:r>
      <w:r>
        <w:rPr>
          <w:rFonts w:hint="eastAsia"/>
        </w:rPr>
        <w:t>比较器创建步骤：</w:t>
      </w:r>
      <w:r>
        <w:rPr>
          <w:rFonts w:hint="eastAsia"/>
        </w:rPr>
        <w:t>A.</w:t>
      </w:r>
      <w:r>
        <w:rPr>
          <w:rFonts w:hint="eastAsia"/>
        </w:rPr>
        <w:t>定义一个类并实现</w:t>
      </w:r>
      <w:r>
        <w:rPr>
          <w:rFonts w:hint="eastAsia"/>
        </w:rPr>
        <w:t>Comparator</w:t>
      </w:r>
      <w:r>
        <w:rPr>
          <w:rFonts w:hint="eastAsia"/>
        </w:rPr>
        <w:t>接口。</w:t>
      </w:r>
      <w:r>
        <w:rPr>
          <w:rFonts w:hint="eastAsia"/>
        </w:rPr>
        <w:t>B.</w:t>
      </w:r>
      <w:r>
        <w:rPr>
          <w:rFonts w:hint="eastAsia"/>
        </w:rPr>
        <w:t>实现接口中的抽象方法</w:t>
      </w:r>
      <w:r>
        <w:rPr>
          <w:rFonts w:hint="eastAsia"/>
        </w:rPr>
        <w:t>compare(E o1,E o2)</w:t>
      </w:r>
      <w:r>
        <w:rPr>
          <w:rFonts w:hint="eastAsia"/>
        </w:rPr>
        <w:t>。</w:t>
      </w:r>
      <w:r>
        <w:rPr>
          <w:rFonts w:hint="eastAsia"/>
        </w:rPr>
        <w:t>C.</w:t>
      </w:r>
      <w:r>
        <w:rPr>
          <w:rFonts w:hint="eastAsia"/>
        </w:rPr>
        <w:t>实例化这个比较器</w:t>
      </w:r>
      <w:r>
        <w:rPr>
          <w:rFonts w:hint="eastAsia"/>
        </w:rPr>
        <w:t>D.</w:t>
      </w:r>
      <w:r>
        <w:rPr>
          <w:rFonts w:hint="eastAsia"/>
        </w:rPr>
        <w:t>调用</w:t>
      </w:r>
      <w:r>
        <w:rPr>
          <w:rFonts w:hint="eastAsia"/>
        </w:rPr>
        <w:t>Collections</w:t>
      </w:r>
      <w:r>
        <w:rPr>
          <w:rFonts w:hint="eastAsia"/>
        </w:rPr>
        <w:t>的重载方法：</w:t>
      </w:r>
      <w:r>
        <w:rPr>
          <w:rFonts w:hint="eastAsia"/>
        </w:rPr>
        <w:t>sort(Collection c,Comparator comparator)</w:t>
      </w:r>
      <w:r>
        <w:rPr>
          <w:rFonts w:hint="eastAsia"/>
        </w:rPr>
        <w:t>进行排序。通常使用匿名类方式创建一个实例来定义比较器。</w:t>
      </w:r>
    </w:p>
    <w:p w:rsidR="005D6975" w:rsidRDefault="005D6975">
      <w:pPr>
        <w:pBdr>
          <w:top w:val="single" w:sz="4" w:space="0" w:color="auto"/>
          <w:left w:val="single" w:sz="4" w:space="0" w:color="auto"/>
          <w:bottom w:val="single" w:sz="4" w:space="0" w:color="auto"/>
          <w:right w:val="single" w:sz="4" w:space="0" w:color="auto"/>
        </w:pBdr>
      </w:pPr>
      <w:r>
        <w:rPr>
          <w:rFonts w:ascii="Courier New" w:eastAsia="Courier New" w:hAnsi="Courier New" w:hint="eastAsia"/>
          <w:color w:val="000000"/>
        </w:rPr>
        <w:tab/>
      </w:r>
      <w:r>
        <w:rPr>
          <w:rFonts w:hint="eastAsia"/>
        </w:rPr>
        <w:tab/>
        <w:t>Comparator&lt;ComparablePoint&gt; c=new Comparator&lt;ComparablePoint&gt;(){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public int compare(ComparablePoint  o1,ComparablePoint o2){</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return o1.getX()-o2.getX();//</w:t>
      </w:r>
      <w:r>
        <w:rPr>
          <w:rFonts w:hint="eastAsia"/>
        </w:rPr>
        <w:t>两个点的</w:t>
      </w:r>
      <w:r>
        <w:rPr>
          <w:rFonts w:hint="eastAsia"/>
        </w:rPr>
        <w:t>X</w:t>
      </w:r>
      <w:r>
        <w:rPr>
          <w:rFonts w:hint="eastAsia"/>
        </w:rPr>
        <w:t>值大的大</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ab/>
      </w:r>
      <w:r>
        <w:rPr>
          <w:rFonts w:hint="eastAsia"/>
        </w:rPr>
        <w:tab/>
        <w:t>};</w:t>
      </w:r>
      <w:r>
        <w:rPr>
          <w:rFonts w:hint="eastAsia"/>
        </w:rPr>
        <w:tab/>
      </w:r>
      <w:r>
        <w:rPr>
          <w:rFonts w:hint="eastAsia"/>
        </w:rPr>
        <w:tab/>
        <w:t>Collections.sort(list, c);</w:t>
      </w:r>
      <w:r>
        <w:rPr>
          <w:rFonts w:hint="eastAsia"/>
        </w:rPr>
        <w:tab/>
      </w:r>
      <w:r>
        <w:rPr>
          <w:rFonts w:hint="eastAsia"/>
        </w:rPr>
        <w:tab/>
        <w:t>System.out.println(list);</w:t>
      </w:r>
    </w:p>
    <w:p w:rsidR="005D6975" w:rsidRDefault="005D6975">
      <w:pPr>
        <w:pStyle w:val="2"/>
        <w:rPr>
          <w:rFonts w:hint="default"/>
        </w:rPr>
      </w:pPr>
      <w:bookmarkStart w:id="136" w:name="_Toc5878"/>
      <w:r>
        <w:t>4.15 Iterator</w:t>
      </w:r>
      <w:r>
        <w:t>迭代器</w:t>
      </w:r>
      <w:bookmarkEnd w:id="136"/>
    </w:p>
    <w:p w:rsidR="005D6975" w:rsidRDefault="005D6975">
      <w:pPr>
        <w:ind w:firstLine="420"/>
      </w:pPr>
      <w:r>
        <w:rPr>
          <w:rFonts w:hint="eastAsia"/>
        </w:rPr>
        <w:t>所有</w:t>
      </w:r>
      <w:r>
        <w:rPr>
          <w:rFonts w:hint="eastAsia"/>
        </w:rPr>
        <w:t>Collection</w:t>
      </w:r>
      <w:r>
        <w:rPr>
          <w:rFonts w:hint="eastAsia"/>
        </w:rPr>
        <w:t>的实现类都实现了</w:t>
      </w:r>
      <w:r>
        <w:rPr>
          <w:rFonts w:hint="eastAsia"/>
        </w:rPr>
        <w:t>iterator</w:t>
      </w:r>
      <w:r>
        <w:rPr>
          <w:rFonts w:hint="eastAsia"/>
        </w:rPr>
        <w:t>方法，该方法返回一个</w:t>
      </w:r>
      <w:r>
        <w:rPr>
          <w:rFonts w:hint="eastAsia"/>
        </w:rPr>
        <w:t>Iterator</w:t>
      </w:r>
      <w:r>
        <w:rPr>
          <w:rFonts w:hint="eastAsia"/>
        </w:rPr>
        <w:t>接口类型的对象，用于实现对集合元素迭代的便利。在</w:t>
      </w:r>
      <w:r>
        <w:rPr>
          <w:rFonts w:hint="eastAsia"/>
        </w:rPr>
        <w:t>java.util</w:t>
      </w:r>
      <w:r>
        <w:rPr>
          <w:rFonts w:hint="eastAsia"/>
        </w:rPr>
        <w:t>包下。</w:t>
      </w:r>
    </w:p>
    <w:p w:rsidR="005D6975" w:rsidRDefault="005D6975">
      <w:pPr>
        <w:ind w:firstLine="420"/>
      </w:pPr>
      <w:r>
        <w:rPr>
          <w:rFonts w:hint="eastAsia"/>
        </w:rPr>
        <w:t>1</w:t>
      </w:r>
      <w:r>
        <w:rPr>
          <w:rFonts w:hint="eastAsia"/>
        </w:rPr>
        <w:t>）</w:t>
      </w:r>
      <w:r>
        <w:rPr>
          <w:rFonts w:hint="eastAsia"/>
        </w:rPr>
        <w:t>Iterator</w:t>
      </w:r>
      <w:r>
        <w:rPr>
          <w:rFonts w:hint="eastAsia"/>
        </w:rPr>
        <w:t>定义有三个方法：</w:t>
      </w:r>
    </w:p>
    <w:p w:rsidR="005D6975" w:rsidRDefault="005D6975">
      <w:pPr>
        <w:ind w:left="420" w:firstLine="420"/>
      </w:pPr>
      <w:r>
        <w:rPr>
          <w:rFonts w:hint="eastAsia"/>
        </w:rPr>
        <w:t>①</w:t>
      </w:r>
      <w:r>
        <w:rPr>
          <w:rFonts w:hint="eastAsia"/>
        </w:rPr>
        <w:t>boolean hasNext()</w:t>
      </w:r>
      <w:r>
        <w:rPr>
          <w:rFonts w:hint="eastAsia"/>
        </w:rPr>
        <w:t>方法：判断指针后面是否有元素。</w:t>
      </w:r>
    </w:p>
    <w:p w:rsidR="005D6975" w:rsidRDefault="005D6975">
      <w:pPr>
        <w:ind w:left="420" w:firstLine="420"/>
      </w:pPr>
      <w:r>
        <w:rPr>
          <w:rFonts w:hint="eastAsia"/>
        </w:rPr>
        <w:t>②</w:t>
      </w:r>
      <w:r>
        <w:rPr>
          <w:rFonts w:hint="eastAsia"/>
        </w:rPr>
        <w:t>E next()</w:t>
      </w:r>
      <w:r>
        <w:rPr>
          <w:rFonts w:hint="eastAsia"/>
        </w:rPr>
        <w:t>方法：指针后移，并返回当前元素。</w:t>
      </w:r>
      <w:r>
        <w:rPr>
          <w:rFonts w:hint="eastAsia"/>
        </w:rPr>
        <w:t>E</w:t>
      </w:r>
      <w:r>
        <w:rPr>
          <w:rFonts w:hint="eastAsia"/>
        </w:rPr>
        <w:t>代表泛型，默认为</w:t>
      </w:r>
      <w:r>
        <w:rPr>
          <w:rFonts w:hint="eastAsia"/>
        </w:rPr>
        <w:t>Object</w:t>
      </w:r>
      <w:r>
        <w:rPr>
          <w:rFonts w:hint="eastAsia"/>
        </w:rPr>
        <w:t>类型。</w:t>
      </w:r>
    </w:p>
    <w:p w:rsidR="005D6975" w:rsidRDefault="005D6975">
      <w:pPr>
        <w:ind w:left="420" w:firstLine="420"/>
      </w:pPr>
      <w:r>
        <w:rPr>
          <w:rFonts w:hint="eastAsia"/>
        </w:rPr>
        <w:t>③</w:t>
      </w:r>
      <w:r>
        <w:rPr>
          <w:rFonts w:hint="eastAsia"/>
        </w:rPr>
        <w:t>void remove()</w:t>
      </w:r>
      <w:r>
        <w:rPr>
          <w:rFonts w:hint="eastAsia"/>
        </w:rPr>
        <w:t>方法：在原集合中删除刚刚返回的元素。</w:t>
      </w:r>
    </w:p>
    <w:p w:rsidR="005D6975" w:rsidRDefault="005D6975">
      <w:pPr>
        <w:ind w:firstLine="420"/>
      </w:pPr>
      <w:r>
        <w:rPr>
          <w:rFonts w:hint="eastAsia"/>
        </w:rPr>
        <w:t>2</w:t>
      </w:r>
      <w:r>
        <w:rPr>
          <w:rFonts w:hint="eastAsia"/>
        </w:rPr>
        <w:t>）对于</w:t>
      </w:r>
      <w:r>
        <w:rPr>
          <w:rFonts w:hint="eastAsia"/>
        </w:rPr>
        <w:t>List</w:t>
      </w:r>
      <w:r>
        <w:rPr>
          <w:rFonts w:hint="eastAsia"/>
        </w:rPr>
        <w:t>集合而言，可以通过基于下标的</w:t>
      </w:r>
      <w:r>
        <w:rPr>
          <w:rFonts w:hint="eastAsia"/>
        </w:rPr>
        <w:t>get</w:t>
      </w:r>
      <w:r>
        <w:rPr>
          <w:rFonts w:hint="eastAsia"/>
        </w:rPr>
        <w:t>方法进行遍历；而</w:t>
      </w:r>
      <w:r>
        <w:rPr>
          <w:rFonts w:hint="eastAsia"/>
        </w:rPr>
        <w:t>iterator</w:t>
      </w:r>
      <w:r>
        <w:rPr>
          <w:rFonts w:hint="eastAsia"/>
        </w:rPr>
        <w:t>方法是针对</w:t>
      </w:r>
      <w:r>
        <w:rPr>
          <w:rFonts w:hint="eastAsia"/>
        </w:rPr>
        <w:t>Collection</w:t>
      </w:r>
      <w:r>
        <w:rPr>
          <w:rFonts w:hint="eastAsia"/>
        </w:rPr>
        <w:t>接口设计的，所以，所有实现了</w:t>
      </w:r>
      <w:r>
        <w:rPr>
          <w:rFonts w:hint="eastAsia"/>
        </w:rPr>
        <w:t>Collection</w:t>
      </w:r>
      <w:r>
        <w:rPr>
          <w:rFonts w:hint="eastAsia"/>
        </w:rPr>
        <w:t>接口的类，都可以使用</w:t>
      </w:r>
      <w:r>
        <w:rPr>
          <w:rFonts w:hint="eastAsia"/>
        </w:rPr>
        <w:t>Iterator</w:t>
      </w:r>
      <w:r>
        <w:rPr>
          <w:rFonts w:hint="eastAsia"/>
        </w:rPr>
        <w:t>实现迭代遍历。</w:t>
      </w:r>
    </w:p>
    <w:p w:rsidR="005D6975" w:rsidRDefault="005D6975">
      <w:pPr>
        <w:ind w:firstLine="420"/>
      </w:pPr>
      <w:r>
        <w:rPr>
          <w:rFonts w:hint="eastAsia"/>
        </w:rPr>
        <w:t>3</w:t>
      </w:r>
      <w:r>
        <w:rPr>
          <w:rFonts w:hint="eastAsia"/>
        </w:rPr>
        <w:t>）迭代器的使用方式：先问后拿。问：</w:t>
      </w:r>
      <w:r>
        <w:rPr>
          <w:rFonts w:hint="eastAsia"/>
        </w:rPr>
        <w:t>boolean hasNext()</w:t>
      </w:r>
      <w:r>
        <w:rPr>
          <w:rFonts w:hint="eastAsia"/>
        </w:rPr>
        <w:t>该方法询问迭代器当前集合是否还有元素；拿：</w:t>
      </w:r>
      <w:r>
        <w:rPr>
          <w:rFonts w:hint="eastAsia"/>
        </w:rPr>
        <w:t>E next()</w:t>
      </w:r>
      <w:r>
        <w:rPr>
          <w:rFonts w:hint="eastAsia"/>
        </w:rPr>
        <w:t>该方法会获取当前元素。迭代器的迭代方法是</w:t>
      </w:r>
      <w:r>
        <w:rPr>
          <w:rFonts w:hint="eastAsia"/>
        </w:rPr>
        <w:t>while</w:t>
      </w:r>
      <w:r>
        <w:rPr>
          <w:rFonts w:hint="eastAsia"/>
        </w:rPr>
        <w:t>循环量身定制的。</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List list=new ArrayList();</w:t>
      </w:r>
      <w:r>
        <w:rPr>
          <w:rFonts w:hint="eastAsia"/>
        </w:rPr>
        <w:tab/>
        <w:t>list.add("One");</w:t>
      </w:r>
      <w:r>
        <w:rPr>
          <w:rFonts w:hint="eastAsia"/>
        </w:rPr>
        <w:tab/>
      </w:r>
      <w:r>
        <w:rPr>
          <w:rFonts w:hint="eastAsia"/>
        </w:rPr>
        <w:tab/>
        <w:t>list.add("#");</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Iterator it=list.iterator();</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while(it.hasNext()){//</w:t>
      </w:r>
      <w:r>
        <w:rPr>
          <w:rFonts w:hint="eastAsia"/>
        </w:rPr>
        <w:t>集合中是否还有下一个元素</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Object element=it.next();//</w:t>
      </w:r>
      <w:r>
        <w:rPr>
          <w:rFonts w:hint="eastAsia"/>
        </w:rPr>
        <w:t>有就将其取出</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System.out.println(element);</w:t>
      </w:r>
      <w:r>
        <w:rPr>
          <w:rFonts w:hint="eastAsia"/>
        </w:rPr>
        <w:tab/>
      </w:r>
      <w:r>
        <w:rPr>
          <w:rFonts w:hint="eastAsia"/>
        </w:rPr>
        <w:tab/>
      </w:r>
      <w:r>
        <w:rPr>
          <w:rFonts w:hint="eastAsia"/>
        </w:rPr>
        <w:tab/>
        <w:t>}</w:t>
      </w:r>
    </w:p>
    <w:p w:rsidR="005D6975" w:rsidRDefault="005D6975">
      <w:r>
        <w:rPr>
          <w:rFonts w:hint="eastAsia"/>
        </w:rPr>
        <w:tab/>
        <w:t>4</w:t>
      </w:r>
      <w:r>
        <w:rPr>
          <w:rFonts w:hint="eastAsia"/>
        </w:rPr>
        <w:t>）迭代器中的删除问题：在迭代器迭代的过程中，我们不能通过“集合”的增删等操作，来改变该集合的元素数量！否则会引发迭代异常！若想删除迭代出来的元素，只能通过</w:t>
      </w:r>
      <w:r>
        <w:rPr>
          <w:rFonts w:hint="eastAsia"/>
        </w:rPr>
        <w:t>Iterator</w:t>
      </w:r>
      <w:r>
        <w:rPr>
          <w:rFonts w:hint="eastAsia"/>
        </w:rPr>
        <w:t>。迭代器在使用自己的</w:t>
      </w:r>
      <w:r>
        <w:rPr>
          <w:rFonts w:hint="eastAsia"/>
        </w:rPr>
        <w:t>remove()</w:t>
      </w:r>
      <w:r>
        <w:rPr>
          <w:rFonts w:hint="eastAsia"/>
        </w:rPr>
        <w:t>方法时，可以将刚刚获取的元素从集合中删除，但是不能重复调用两次！即在不迭代的情况下，不能在一个位置删两次。</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while(it.hasNext()){//</w:t>
      </w:r>
      <w:r>
        <w:rPr>
          <w:rFonts w:hint="eastAsia"/>
        </w:rPr>
        <w:t>集合中是否还有下一个元素</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String element=(String)it.next();//</w:t>
      </w:r>
      <w:r>
        <w:rPr>
          <w:rFonts w:hint="eastAsia"/>
        </w:rPr>
        <w:t>有就将其取出，</w:t>
      </w:r>
      <w:r>
        <w:rPr>
          <w:rFonts w:hint="eastAsia"/>
        </w:rPr>
        <w:t>next</w:t>
      </w:r>
      <w:r>
        <w:rPr>
          <w:rFonts w:hint="eastAsia"/>
        </w:rPr>
        <w:t>返回值为</w:t>
      </w:r>
      <w:r>
        <w:rPr>
          <w:rFonts w:hint="eastAsia"/>
        </w:rPr>
        <w:t>E</w:t>
      </w:r>
      <w:r>
        <w:rPr>
          <w:rFonts w:hint="eastAsia"/>
        </w:rPr>
        <w:t>（泛型）默认为</w:t>
      </w:r>
      <w:r>
        <w:rPr>
          <w:rFonts w:hint="eastAsia"/>
        </w:rPr>
        <w:t>Object</w:t>
      </w:r>
      <w:r>
        <w:rPr>
          <w:rFonts w:hint="eastAsia"/>
        </w:rPr>
        <w:t>所以需要强转</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if("#".equals(element)){</w:t>
      </w:r>
      <w:r>
        <w:rPr>
          <w:rFonts w:hint="eastAsia"/>
        </w:rPr>
        <w:tab/>
        <w:t>//list.remove(element);</w:t>
      </w:r>
      <w:r>
        <w:rPr>
          <w:rFonts w:hint="eastAsia"/>
        </w:rPr>
        <w:t>不可以！</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it.remove();//</w:t>
      </w:r>
      <w:r>
        <w:rPr>
          <w:rFonts w:hint="eastAsia"/>
        </w:rPr>
        <w:t>删除当前位置元素</w:t>
      </w:r>
      <w:r>
        <w:rPr>
          <w:rFonts w:hint="eastAsia"/>
        </w:rPr>
        <w:tab/>
      </w:r>
      <w:r>
        <w:rPr>
          <w:rFonts w:hint="eastAsia"/>
        </w:rPr>
        <w:tab/>
        <w:t xml:space="preserve">} </w:t>
      </w:r>
      <w:r>
        <w:rPr>
          <w:rFonts w:hint="eastAsia"/>
        </w:rPr>
        <w:tab/>
      </w:r>
      <w:r>
        <w:rPr>
          <w:rFonts w:hint="eastAsia"/>
        </w:rPr>
        <w:tab/>
      </w:r>
      <w:r>
        <w:rPr>
          <w:rFonts w:hint="eastAsia"/>
        </w:rPr>
        <w:tab/>
        <w:t>}</w:t>
      </w:r>
    </w:p>
    <w:p w:rsidR="005D6975" w:rsidRDefault="005D6975">
      <w:pPr>
        <w:pStyle w:val="2"/>
        <w:rPr>
          <w:rFonts w:hint="default"/>
        </w:rPr>
      </w:pPr>
      <w:bookmarkStart w:id="137" w:name="_Toc10"/>
      <w:r>
        <w:lastRenderedPageBreak/>
        <w:t>4.16</w:t>
      </w:r>
      <w:r>
        <w:t>泛型</w:t>
      </w:r>
      <w:bookmarkEnd w:id="137"/>
    </w:p>
    <w:p w:rsidR="005D6975" w:rsidRDefault="005D6975">
      <w:pPr>
        <w:ind w:firstLineChars="200" w:firstLine="420"/>
      </w:pPr>
      <w:r>
        <w:rPr>
          <w:rFonts w:hint="eastAsia"/>
        </w:rPr>
        <w:t>1</w:t>
      </w:r>
      <w:r>
        <w:rPr>
          <w:rFonts w:hint="eastAsia"/>
        </w:rPr>
        <w:t>）泛型是</w:t>
      </w:r>
      <w:r>
        <w:rPr>
          <w:rFonts w:hint="eastAsia"/>
        </w:rPr>
        <w:t xml:space="preserve"> JDK1.5</w:t>
      </w:r>
      <w:r>
        <w:rPr>
          <w:rFonts w:hint="eastAsia"/>
        </w:rPr>
        <w:t>引入的新特性，泛型的本质是参数化类型。在类、接口、方法的定义过程中，所操作的数据类型为传入的指定参数类型。所有的集合类型都带有泛型参数，这样在创建集合时可以指定放入集合中的对象类型。同时，编译器会以此类型进行检查。</w:t>
      </w:r>
    </w:p>
    <w:p w:rsidR="005D6975" w:rsidRDefault="005D6975">
      <w:pPr>
        <w:ind w:firstLineChars="200" w:firstLine="420"/>
      </w:pPr>
      <w:r>
        <w:rPr>
          <w:rFonts w:hint="eastAsia"/>
        </w:rPr>
        <w:t>2</w:t>
      </w:r>
      <w:r>
        <w:rPr>
          <w:rFonts w:hint="eastAsia"/>
        </w:rPr>
        <w:t>）</w:t>
      </w:r>
      <w:r>
        <w:rPr>
          <w:rFonts w:hint="eastAsia"/>
        </w:rPr>
        <w:t>ArrayList</w:t>
      </w:r>
      <w:r>
        <w:rPr>
          <w:rFonts w:hint="eastAsia"/>
        </w:rPr>
        <w:t>支持泛型，泛型尖括号里的符号可随便些，但通常大写</w:t>
      </w:r>
      <w:r>
        <w:rPr>
          <w:rFonts w:hint="eastAsia"/>
        </w:rPr>
        <w:t>E</w:t>
      </w:r>
      <w:r>
        <w:rPr>
          <w:rFonts w:hint="eastAsia"/>
        </w:rPr>
        <w:t>。</w:t>
      </w:r>
    </w:p>
    <w:p w:rsidR="005D6975" w:rsidRDefault="005D6975">
      <w:pPr>
        <w:ind w:firstLineChars="200" w:firstLine="420"/>
      </w:pPr>
      <w:r>
        <w:rPr>
          <w:rFonts w:hint="eastAsia"/>
        </w:rPr>
        <w:t>3</w:t>
      </w:r>
      <w:r>
        <w:rPr>
          <w:rFonts w:hint="eastAsia"/>
        </w:rPr>
        <w:t>）迭代器也支持泛型，但是迭代器使用的泛型应该和它所迭代的集合的泛型类型一致！</w:t>
      </w:r>
    </w:p>
    <w:p w:rsidR="005D6975" w:rsidRDefault="005D6975">
      <w:pPr>
        <w:ind w:firstLineChars="200" w:firstLine="420"/>
      </w:pPr>
      <w:r>
        <w:rPr>
          <w:rFonts w:hint="eastAsia"/>
        </w:rPr>
        <w:t>4</w:t>
      </w:r>
      <w:r>
        <w:rPr>
          <w:rFonts w:hint="eastAsia"/>
        </w:rPr>
        <w:t>）泛型只支持引用类型，不支持基本类型，但可以使用对应的包装类</w:t>
      </w:r>
    </w:p>
    <w:p w:rsidR="005D6975" w:rsidRDefault="005D6975">
      <w:pPr>
        <w:ind w:firstLineChars="200" w:firstLine="420"/>
      </w:pPr>
      <w:r>
        <w:rPr>
          <w:rFonts w:hint="eastAsia"/>
        </w:rPr>
        <w:t>5</w:t>
      </w:r>
      <w:r>
        <w:rPr>
          <w:rFonts w:hint="eastAsia"/>
        </w:rPr>
        <w:t>）如果泛型不指定类型的话，默认为</w:t>
      </w:r>
      <w:r>
        <w:rPr>
          <w:rFonts w:hint="eastAsia"/>
        </w:rPr>
        <w:t>Object</w:t>
      </w:r>
      <w:r>
        <w:rPr>
          <w:rFonts w:hint="eastAsia"/>
        </w:rPr>
        <w:t>类型。</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ArrayList&lt;Point&gt; list=new ArrayList&lt;Point&gt;();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list.add(new Point(1,2));</w:t>
      </w:r>
      <w:r>
        <w:rPr>
          <w:rFonts w:hint="eastAsia"/>
        </w:rPr>
        <w:tab/>
        <w:t>list.add(new Point(3,4));</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//list.add("</w:t>
      </w:r>
      <w:r>
        <w:rPr>
          <w:rFonts w:hint="eastAsia"/>
        </w:rPr>
        <w:t>哈哈</w:t>
      </w:r>
      <w:r>
        <w:rPr>
          <w:rFonts w:hint="eastAsia"/>
        </w:rPr>
        <w:t>");//</w:t>
      </w:r>
      <w:r>
        <w:rPr>
          <w:rFonts w:hint="eastAsia"/>
        </w:rPr>
        <w:t>定义泛型后，只运行</w:t>
      </w:r>
      <w:r>
        <w:rPr>
          <w:rFonts w:hint="eastAsia"/>
        </w:rPr>
        <w:t>Point</w:t>
      </w:r>
      <w:r>
        <w:rPr>
          <w:rFonts w:hint="eastAsia"/>
        </w:rPr>
        <w:t>类型，否则造型异常</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for(int i=0;i&lt;list.size();i++){</w:t>
      </w:r>
      <w:r>
        <w:rPr>
          <w:rFonts w:hint="eastAsia"/>
        </w:rPr>
        <w:tab/>
        <w:t>Point p=/*(Point)</w:t>
      </w:r>
      <w:r>
        <w:rPr>
          <w:rFonts w:hint="eastAsia"/>
        </w:rPr>
        <w:t>也不需要强转造型了</w:t>
      </w:r>
      <w:r>
        <w:rPr>
          <w:rFonts w:hint="eastAsia"/>
        </w:rPr>
        <w:t>*/list.get(i);</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System.out.println(p.getX());</w:t>
      </w: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Iterator&lt;Point&gt; it=list.iterator();</w:t>
      </w:r>
      <w:r>
        <w:rPr>
          <w:rFonts w:hint="eastAsia"/>
        </w:rPr>
        <w:tab/>
        <w:t>while(it.hasNext()){</w:t>
      </w:r>
      <w:r>
        <w:rPr>
          <w:rFonts w:hint="eastAsia"/>
        </w:rPr>
        <w:tab/>
        <w:t>Point p=it.next();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w:t>
      </w:r>
      <w:r>
        <w:rPr>
          <w:rFonts w:hint="eastAsia"/>
        </w:rPr>
        <w:t>也不需要强转了</w:t>
      </w:r>
      <w:r>
        <w:rPr>
          <w:rFonts w:hint="eastAsia"/>
        </w:rPr>
        <w:tab/>
      </w:r>
      <w:r>
        <w:rPr>
          <w:rFonts w:hint="eastAsia"/>
        </w:rPr>
        <w:tab/>
        <w:t>System.out.println(p);</w:t>
      </w:r>
      <w:r>
        <w:rPr>
          <w:rFonts w:hint="eastAsia"/>
        </w:rPr>
        <w:tab/>
      </w:r>
      <w:r>
        <w:rPr>
          <w:rFonts w:hint="eastAsia"/>
        </w:rPr>
        <w:tab/>
        <w:t>}</w:t>
      </w:r>
    </w:p>
    <w:p w:rsidR="005D6975" w:rsidRDefault="005D6975">
      <w:pPr>
        <w:ind w:firstLine="420"/>
      </w:pPr>
      <w:r>
        <w:rPr>
          <w:rFonts w:hint="eastAsia"/>
        </w:rPr>
        <w:t>6</w:t>
      </w:r>
      <w:r>
        <w:rPr>
          <w:rFonts w:hint="eastAsia"/>
        </w:rPr>
        <w:t>）自定义泛型</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Point p=new Point(1,2);//</w:t>
      </w:r>
      <w:r>
        <w:rPr>
          <w:rFonts w:hint="eastAsia"/>
        </w:rPr>
        <w:t>只能保存整数</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把</w:t>
      </w:r>
      <w:r>
        <w:rPr>
          <w:rFonts w:hint="eastAsia"/>
        </w:rPr>
        <w:t>Point</w:t>
      </w:r>
      <w:r>
        <w:rPr>
          <w:rFonts w:hint="eastAsia"/>
        </w:rPr>
        <w:t>类的</w:t>
      </w:r>
      <w:r>
        <w:rPr>
          <w:rFonts w:hint="eastAsia"/>
        </w:rPr>
        <w:t>int</w:t>
      </w:r>
      <w:r>
        <w:rPr>
          <w:rFonts w:hint="eastAsia"/>
        </w:rPr>
        <w:t>都改成泛型</w:t>
      </w:r>
      <w:r>
        <w:rPr>
          <w:rFonts w:hint="eastAsia"/>
        </w:rPr>
        <w:t>E</w:t>
      </w:r>
      <w:r>
        <w:rPr>
          <w:rFonts w:hint="eastAsia"/>
        </w:rPr>
        <w:t>，或者也可设置多个泛型</w:t>
      </w:r>
      <w:r>
        <w:rPr>
          <w:rFonts w:hint="eastAsia"/>
        </w:rPr>
        <w:t>Point&lt;E,Z&gt;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Point&lt;Double&gt; p1=new Point&lt;Double&gt;(1.0,2.3);//</w:t>
      </w:r>
      <w:r>
        <w:rPr>
          <w:rFonts w:hint="eastAsia"/>
        </w:rPr>
        <w:t>设置一个泛型</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Point&lt;Double,Long&gt; p2=new Point&lt;Double,Long&gt;(2.3,3L);//</w:t>
      </w:r>
      <w:r>
        <w:rPr>
          <w:rFonts w:hint="eastAsia"/>
        </w:rPr>
        <w:t>设置多个泛型</w:t>
      </w:r>
    </w:p>
    <w:p w:rsidR="005D6975" w:rsidRDefault="005D6975">
      <w:pPr>
        <w:pStyle w:val="2"/>
        <w:rPr>
          <w:rFonts w:hint="default"/>
        </w:rPr>
      </w:pPr>
      <w:bookmarkStart w:id="138" w:name="_Toc29392"/>
      <w:r>
        <w:t>4.17</w:t>
      </w:r>
      <w:r>
        <w:t>增强型</w:t>
      </w:r>
      <w:r>
        <w:t>for</w:t>
      </w:r>
      <w:r>
        <w:t>循环</w:t>
      </w:r>
      <w:bookmarkEnd w:id="138"/>
    </w:p>
    <w:p w:rsidR="005D6975" w:rsidRDefault="005D6975">
      <w:pPr>
        <w:ind w:firstLineChars="200" w:firstLine="420"/>
      </w:pPr>
      <w:r>
        <w:rPr>
          <w:rFonts w:hint="eastAsia"/>
        </w:rPr>
        <w:t>JDK</w:t>
      </w:r>
      <w:r>
        <w:rPr>
          <w:rFonts w:hint="eastAsia"/>
        </w:rPr>
        <w:t>在</w:t>
      </w:r>
      <w:r>
        <w:rPr>
          <w:rFonts w:hint="eastAsia"/>
        </w:rPr>
        <w:t>1.5</w:t>
      </w:r>
      <w:r>
        <w:rPr>
          <w:rFonts w:hint="eastAsia"/>
        </w:rPr>
        <w:t>版本推出了增强型</w:t>
      </w:r>
      <w:r>
        <w:rPr>
          <w:rFonts w:hint="eastAsia"/>
        </w:rPr>
        <w:t>for</w:t>
      </w:r>
      <w:r>
        <w:rPr>
          <w:rFonts w:hint="eastAsia"/>
        </w:rPr>
        <w:t>循环，可以用于数组和集合的遍历。</w:t>
      </w:r>
    </w:p>
    <w:p w:rsidR="005D6975" w:rsidRDefault="005D6975">
      <w:pPr>
        <w:numPr>
          <w:ilvl w:val="0"/>
          <w:numId w:val="73"/>
        </w:numPr>
        <w:tabs>
          <w:tab w:val="left" w:pos="840"/>
        </w:tabs>
        <w:ind w:left="840"/>
      </w:pPr>
      <w:r>
        <w:rPr>
          <w:rFonts w:hint="eastAsia"/>
        </w:rPr>
        <w:t>注意事项：集合中要有值，否则直接退出（不执行循环）。</w:t>
      </w:r>
    </w:p>
    <w:p w:rsidR="005D6975" w:rsidRDefault="005D6975">
      <w:pPr>
        <w:ind w:firstLineChars="200" w:firstLine="420"/>
      </w:pPr>
      <w:r>
        <w:rPr>
          <w:rFonts w:hint="eastAsia"/>
        </w:rPr>
        <w:t>1</w:t>
      </w:r>
      <w:r>
        <w:rPr>
          <w:rFonts w:hint="eastAsia"/>
        </w:rPr>
        <w:t>）老循环：自己维护循环次数，</w:t>
      </w:r>
      <w:r>
        <w:rPr>
          <w:rFonts w:hint="eastAsia"/>
        </w:rPr>
        <w:t xml:space="preserve"> </w:t>
      </w:r>
      <w:r>
        <w:rPr>
          <w:rFonts w:hint="eastAsia"/>
        </w:rPr>
        <w:t>循环体自行维护获取元素的方法。</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 xml:space="preserve"> int[] array=new int[]{1,2,3,4,5,6,7};</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for(int i=0;i&lt;array.length;i++){//</w:t>
      </w:r>
      <w:r>
        <w:rPr>
          <w:rFonts w:hint="eastAsia"/>
        </w:rPr>
        <w:t>维护循环次数</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int element=array[i];//</w:t>
      </w:r>
      <w:r>
        <w:rPr>
          <w:rFonts w:hint="eastAsia"/>
        </w:rPr>
        <w:t>获取数组元素</w:t>
      </w:r>
      <w:r>
        <w:rPr>
          <w:rFonts w:hint="eastAsia"/>
        </w:rPr>
        <w:t xml:space="preserve">   </w:t>
      </w:r>
      <w:r>
        <w:rPr>
          <w:rFonts w:hint="eastAsia"/>
        </w:rPr>
        <w:tab/>
        <w:t>System.out.print(element);</w:t>
      </w:r>
      <w:r>
        <w:rPr>
          <w:rFonts w:hint="eastAsia"/>
        </w:rPr>
        <w:tab/>
      </w:r>
      <w:r>
        <w:rPr>
          <w:rFonts w:hint="eastAsia"/>
        </w:rPr>
        <w:tab/>
        <w:t>}</w:t>
      </w:r>
    </w:p>
    <w:p w:rsidR="005D6975" w:rsidRDefault="005D6975">
      <w:pPr>
        <w:numPr>
          <w:ilvl w:val="0"/>
          <w:numId w:val="74"/>
        </w:numPr>
        <w:ind w:firstLine="420"/>
      </w:pPr>
      <w:r>
        <w:rPr>
          <w:rFonts w:hint="eastAsia"/>
        </w:rPr>
        <w:t>新循环：自动维护循环次数（由遍历的数组或集合的长度决定），自动获取每次迭代的元素。</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int[] array=new int[]{1,2,3,4,5,6,7};</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for(int element:array){</w:t>
      </w:r>
      <w:r>
        <w:rPr>
          <w:rFonts w:hint="eastAsia"/>
        </w:rPr>
        <w:tab/>
      </w:r>
      <w:r>
        <w:rPr>
          <w:rFonts w:hint="eastAsia"/>
        </w:rPr>
        <w:tab/>
        <w:t>System.out.print(element);</w:t>
      </w:r>
      <w:r>
        <w:rPr>
          <w:rFonts w:hint="eastAsia"/>
        </w:rPr>
        <w:tab/>
      </w:r>
      <w:r>
        <w:rPr>
          <w:rFonts w:hint="eastAsia"/>
        </w:rPr>
        <w:tab/>
      </w:r>
      <w:r>
        <w:rPr>
          <w:rFonts w:hint="eastAsia"/>
        </w:rPr>
        <w:tab/>
        <w:t>}</w:t>
      </w:r>
    </w:p>
    <w:p w:rsidR="005D6975" w:rsidRDefault="005D6975">
      <w:pPr>
        <w:ind w:firstLine="420"/>
      </w:pPr>
      <w:r>
        <w:rPr>
          <w:rFonts w:hint="eastAsia"/>
        </w:rPr>
        <w:t>3</w:t>
      </w:r>
      <w:r>
        <w:rPr>
          <w:rFonts w:hint="eastAsia"/>
        </w:rPr>
        <w:t>）新循环执行流程：遍历数组</w:t>
      </w:r>
      <w:r>
        <w:rPr>
          <w:rFonts w:hint="eastAsia"/>
        </w:rPr>
        <w:t>array</w:t>
      </w:r>
      <w:r>
        <w:rPr>
          <w:rFonts w:hint="eastAsia"/>
        </w:rPr>
        <w:t>中的每个元素，将元素一次赋值给</w:t>
      </w:r>
      <w:r>
        <w:rPr>
          <w:rFonts w:hint="eastAsia"/>
        </w:rPr>
        <w:t>element</w:t>
      </w:r>
      <w:r>
        <w:rPr>
          <w:rFonts w:hint="eastAsia"/>
        </w:rPr>
        <w:t>后进入循环体，直到所有元素均被迭代完毕后退出循环。</w:t>
      </w:r>
    </w:p>
    <w:p w:rsidR="005D6975" w:rsidRDefault="005D6975">
      <w:pPr>
        <w:numPr>
          <w:ilvl w:val="0"/>
          <w:numId w:val="75"/>
        </w:numPr>
        <w:tabs>
          <w:tab w:val="left" w:pos="840"/>
        </w:tabs>
        <w:ind w:left="840"/>
      </w:pPr>
      <w:r>
        <w:rPr>
          <w:rFonts w:hint="eastAsia"/>
        </w:rPr>
        <w:t>注意事项：使用新循环，</w:t>
      </w:r>
      <w:r>
        <w:rPr>
          <w:rFonts w:hint="eastAsia"/>
        </w:rPr>
        <w:t>element</w:t>
      </w:r>
      <w:r>
        <w:rPr>
          <w:rFonts w:hint="eastAsia"/>
        </w:rPr>
        <w:t>的类型应与循环迭代的数组或集合中的元素类型一致！至少要是兼容类型！</w:t>
      </w:r>
    </w:p>
    <w:p w:rsidR="005D6975" w:rsidRDefault="005D6975">
      <w:pPr>
        <w:ind w:firstLine="420"/>
      </w:pPr>
      <w:r>
        <w:rPr>
          <w:rFonts w:hint="eastAsia"/>
        </w:rPr>
        <w:t>4</w:t>
      </w:r>
      <w:r>
        <w:rPr>
          <w:rFonts w:hint="eastAsia"/>
        </w:rPr>
        <w:t>）新循环的内部实现是使用迭代器完成的</w:t>
      </w:r>
      <w:r>
        <w:rPr>
          <w:rFonts w:hint="eastAsia"/>
        </w:rPr>
        <w:t>Iterator</w:t>
      </w:r>
      <w:r>
        <w:rPr>
          <w:rFonts w:hint="eastAsia"/>
        </w:rPr>
        <w:t>。</w:t>
      </w:r>
    </w:p>
    <w:p w:rsidR="005D6975" w:rsidRDefault="005D6975">
      <w:pPr>
        <w:ind w:firstLine="420"/>
      </w:pPr>
      <w:r>
        <w:rPr>
          <w:rFonts w:hint="eastAsia"/>
        </w:rPr>
        <w:t>5</w:t>
      </w:r>
      <w:r>
        <w:rPr>
          <w:rFonts w:hint="eastAsia"/>
        </w:rPr>
        <w:t>）使用新循环遍历集合：集合若使用新循环，应该为其定义泛型，否则我们只能使用</w:t>
      </w:r>
      <w:r>
        <w:rPr>
          <w:rFonts w:hint="eastAsia"/>
        </w:rPr>
        <w:t>Object</w:t>
      </w:r>
      <w:r>
        <w:rPr>
          <w:rFonts w:hint="eastAsia"/>
        </w:rPr>
        <w:t>作为被接收元素时的类型。通常情况下，集合都要加泛型，要明确集合中的类型，集合默认是</w:t>
      </w:r>
      <w:r>
        <w:rPr>
          <w:rFonts w:hint="eastAsia"/>
        </w:rPr>
        <w:t>Object</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ArrayList&lt;String&gt; list=new ArrayList&lt;String&gt;();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list.add("</w:t>
      </w:r>
      <w:r>
        <w:rPr>
          <w:rFonts w:hint="eastAsia"/>
        </w:rPr>
        <w:t>张三</w:t>
      </w:r>
      <w:r>
        <w:rPr>
          <w:rFonts w:hint="eastAsia"/>
        </w:rPr>
        <w:t>");  list.add("</w:t>
      </w:r>
      <w:r>
        <w:rPr>
          <w:rFonts w:hint="eastAsia"/>
        </w:rPr>
        <w:t>李四</w:t>
      </w:r>
      <w:r>
        <w:rPr>
          <w:rFonts w:hint="eastAsia"/>
        </w:rPr>
        <w:t>");  list.add("</w:t>
      </w:r>
      <w:r>
        <w:rPr>
          <w:rFonts w:hint="eastAsia"/>
        </w:rPr>
        <w:t>王五</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for(String str:list){//</w:t>
      </w:r>
      <w:r>
        <w:rPr>
          <w:rFonts w:hint="eastAsia"/>
        </w:rPr>
        <w:t>默认是</w:t>
      </w:r>
      <w:r>
        <w:rPr>
          <w:rFonts w:hint="eastAsia"/>
        </w:rPr>
        <w:t>Object</w:t>
      </w:r>
      <w:r>
        <w:rPr>
          <w:rFonts w:hint="eastAsia"/>
        </w:rPr>
        <w:t>自己加泛型</w:t>
      </w:r>
      <w:r>
        <w:rPr>
          <w:rFonts w:hint="eastAsia"/>
        </w:rPr>
        <w:t>String</w:t>
      </w:r>
      <w:r>
        <w:rPr>
          <w:rFonts w:hint="eastAsia"/>
        </w:rPr>
        <w:tab/>
        <w:t xml:space="preserve">   System.out.println(str);    }</w:t>
      </w:r>
    </w:p>
    <w:p w:rsidR="005D6975" w:rsidRDefault="005D6975">
      <w:pPr>
        <w:pStyle w:val="2"/>
        <w:rPr>
          <w:rFonts w:hint="default"/>
        </w:rPr>
      </w:pPr>
      <w:bookmarkStart w:id="139" w:name="_Toc12269"/>
      <w:r>
        <w:lastRenderedPageBreak/>
        <w:t>4.18 List</w:t>
      </w:r>
      <w:r>
        <w:t>高级－数据结构：</w:t>
      </w:r>
      <w:r>
        <w:t>Queue</w:t>
      </w:r>
      <w:r>
        <w:t>队列</w:t>
      </w:r>
      <w:bookmarkEnd w:id="139"/>
    </w:p>
    <w:p w:rsidR="005D6975" w:rsidRDefault="005D6975">
      <w:pPr>
        <w:ind w:firstLineChars="200" w:firstLine="420"/>
      </w:pPr>
      <w:r>
        <w:rPr>
          <w:rFonts w:hint="eastAsia"/>
        </w:rPr>
        <w:t>队列（</w:t>
      </w:r>
      <w:r>
        <w:rPr>
          <w:rFonts w:hint="eastAsia"/>
        </w:rPr>
        <w:t>Queue</w:t>
      </w:r>
      <w:r>
        <w:rPr>
          <w:rFonts w:hint="eastAsia"/>
        </w:rPr>
        <w:t>）是常用的数据结构，可以将队列看成特殊的线性表，队列限制了对线性表的访问方式：只能从线性表的一端添加（</w:t>
      </w:r>
      <w:r>
        <w:rPr>
          <w:rFonts w:hint="eastAsia"/>
        </w:rPr>
        <w:t>offer</w:t>
      </w:r>
      <w:r>
        <w:rPr>
          <w:rFonts w:hint="eastAsia"/>
        </w:rPr>
        <w:t>）元素，从另一端取出（</w:t>
      </w:r>
      <w:r>
        <w:rPr>
          <w:rFonts w:hint="eastAsia"/>
        </w:rPr>
        <w:t>poll</w:t>
      </w:r>
      <w:r>
        <w:rPr>
          <w:rFonts w:hint="eastAsia"/>
        </w:rPr>
        <w:t>）元素。</w:t>
      </w:r>
      <w:r>
        <w:rPr>
          <w:rFonts w:hint="eastAsia"/>
        </w:rPr>
        <w:t>Queue</w:t>
      </w:r>
      <w:r>
        <w:rPr>
          <w:rFonts w:hint="eastAsia"/>
        </w:rPr>
        <w:t>接口：在包</w:t>
      </w:r>
      <w:r>
        <w:rPr>
          <w:rFonts w:hint="eastAsia"/>
        </w:rPr>
        <w:t>java.util.Queue</w:t>
      </w:r>
      <w:r>
        <w:rPr>
          <w:rFonts w:hint="eastAsia"/>
        </w:rPr>
        <w:t>。</w:t>
      </w:r>
    </w:p>
    <w:p w:rsidR="005D6975" w:rsidRDefault="005D6975">
      <w:pPr>
        <w:ind w:firstLineChars="200" w:firstLine="420"/>
      </w:pPr>
      <w:r>
        <w:rPr>
          <w:rFonts w:hint="eastAsia"/>
        </w:rPr>
        <w:t>1</w:t>
      </w:r>
      <w:r>
        <w:rPr>
          <w:rFonts w:hint="eastAsia"/>
        </w:rPr>
        <w:t>）队列遵循先进先出原则：</w:t>
      </w:r>
      <w:r>
        <w:rPr>
          <w:rFonts w:hint="eastAsia"/>
        </w:rPr>
        <w:t>FIFO</w:t>
      </w:r>
      <w:r>
        <w:rPr>
          <w:rFonts w:hint="eastAsia"/>
        </w:rPr>
        <w:t>（</w:t>
      </w:r>
      <w:r>
        <w:rPr>
          <w:rFonts w:hint="eastAsia"/>
        </w:rPr>
        <w:t>First Input First Output</w:t>
      </w:r>
      <w:r>
        <w:rPr>
          <w:rFonts w:hint="eastAsia"/>
        </w:rPr>
        <w:t>）队列不支持插队，插队是不道德的。</w:t>
      </w:r>
    </w:p>
    <w:p w:rsidR="005D6975" w:rsidRDefault="005D6975">
      <w:pPr>
        <w:ind w:firstLineChars="200" w:firstLine="420"/>
      </w:pPr>
      <w:r>
        <w:rPr>
          <w:rFonts w:hint="eastAsia"/>
        </w:rPr>
        <w:t>2</w:t>
      </w:r>
      <w:r>
        <w:rPr>
          <w:rFonts w:hint="eastAsia"/>
        </w:rPr>
        <w:t>）</w:t>
      </w:r>
      <w:r>
        <w:rPr>
          <w:rFonts w:hint="eastAsia"/>
        </w:rPr>
        <w:t>JDK</w:t>
      </w:r>
      <w:r>
        <w:rPr>
          <w:rFonts w:hint="eastAsia"/>
        </w:rPr>
        <w:t>中提供了</w:t>
      </w:r>
      <w:r>
        <w:rPr>
          <w:rFonts w:hint="eastAsia"/>
        </w:rPr>
        <w:t>Queue</w:t>
      </w:r>
      <w:r>
        <w:rPr>
          <w:rFonts w:hint="eastAsia"/>
        </w:rPr>
        <w:t>接口，同时使得</w:t>
      </w:r>
      <w:r>
        <w:rPr>
          <w:rFonts w:hint="eastAsia"/>
        </w:rPr>
        <w:t>LinkedList</w:t>
      </w:r>
      <w:r>
        <w:rPr>
          <w:rFonts w:hint="eastAsia"/>
        </w:rPr>
        <w:t>实现了该接口（选择</w:t>
      </w:r>
      <w:r>
        <w:rPr>
          <w:rFonts w:hint="eastAsia"/>
        </w:rPr>
        <w:t>LinkedList</w:t>
      </w:r>
      <w:r>
        <w:rPr>
          <w:rFonts w:hint="eastAsia"/>
        </w:rPr>
        <w:t>实现</w:t>
      </w:r>
      <w:r>
        <w:rPr>
          <w:rFonts w:hint="eastAsia"/>
        </w:rPr>
        <w:t>Queue</w:t>
      </w:r>
      <w:r>
        <w:rPr>
          <w:rFonts w:hint="eastAsia"/>
        </w:rPr>
        <w:t>的原因在于</w:t>
      </w:r>
      <w:r>
        <w:rPr>
          <w:rFonts w:hint="eastAsia"/>
        </w:rPr>
        <w:t>Queue</w:t>
      </w:r>
      <w:r>
        <w:rPr>
          <w:rFonts w:hint="eastAsia"/>
        </w:rPr>
        <w:t>经常要进行插入和删除的操作，而</w:t>
      </w:r>
      <w:r>
        <w:rPr>
          <w:rFonts w:hint="eastAsia"/>
        </w:rPr>
        <w:t>LinkedList</w:t>
      </w:r>
      <w:r>
        <w:rPr>
          <w:rFonts w:hint="eastAsia"/>
        </w:rPr>
        <w:t>在这方面效率较高）。</w:t>
      </w:r>
    </w:p>
    <w:p w:rsidR="005D6975" w:rsidRDefault="00497F82">
      <w:r>
        <w:pict>
          <v:group id="_x0000_s1103" style="position:absolute;left:0;text-align:left;margin-left:73.8pt;margin-top:7.7pt;width:245.7pt;height:29.3pt;z-index:251674624" coordsize="4914,586">
            <v:rect id="_x0000_s1104" style="position:absolute;left:526;top:11;width:3884;height:572">
              <v:textbox>
                <w:txbxContent>
                  <w:p w:rsidR="00497F82" w:rsidRDefault="00497F82">
                    <w:r>
                      <w:rPr>
                        <w:rFonts w:hint="eastAsia"/>
                      </w:rPr>
                      <w:t>0</w:t>
                    </w:r>
                    <w:r>
                      <w:rPr>
                        <w:rFonts w:hint="eastAsia"/>
                      </w:rPr>
                      <w:tab/>
                      <w:t>1</w:t>
                    </w:r>
                    <w:r>
                      <w:rPr>
                        <w:rFonts w:hint="eastAsia"/>
                      </w:rPr>
                      <w:tab/>
                      <w:t>2</w:t>
                    </w:r>
                    <w:r>
                      <w:rPr>
                        <w:rFonts w:hint="eastAsia"/>
                      </w:rPr>
                      <w:tab/>
                      <w:t>3</w:t>
                    </w:r>
                    <w:r>
                      <w:rPr>
                        <w:rFonts w:hint="eastAsia"/>
                      </w:rPr>
                      <w:tab/>
                      <w:t>4</w:t>
                    </w:r>
                    <w:r>
                      <w:rPr>
                        <w:rFonts w:hint="eastAsia"/>
                      </w:rPr>
                      <w:tab/>
                      <w:t>5</w:t>
                    </w:r>
                    <w:r>
                      <w:rPr>
                        <w:rFonts w:hint="eastAsia"/>
                      </w:rPr>
                      <w:tab/>
                      <w:t>6</w:t>
                    </w:r>
                    <w:r>
                      <w:rPr>
                        <w:rFonts w:hint="eastAsia"/>
                      </w:rPr>
                      <w:tab/>
                      <w:t>7</w:t>
                    </w:r>
                    <w:r>
                      <w:rPr>
                        <w:rFonts w:hint="eastAsia"/>
                      </w:rPr>
                      <w:tab/>
                      <w:t>8</w:t>
                    </w:r>
                    <w:r>
                      <w:rPr>
                        <w:rFonts w:hint="eastAsia"/>
                      </w:rPr>
                      <w:tab/>
                    </w:r>
                  </w:p>
                </w:txbxContent>
              </v:textbox>
            </v:rect>
            <v:group id="_x0000_s1105" style="position:absolute;width:4914;height:587" coordsize="4914,587">
              <v:line id="_x0000_s1106" style="position:absolute" from="906,5" to="907,578"/>
              <v:line id="_x0000_s1107" style="position:absolute" from="1328,1" to="1329,574"/>
              <v:line id="_x0000_s1108" style="position:absolute" from="1751,1" to="1752,574"/>
              <v:line id="_x0000_s1109" style="position:absolute" from="2147,1" to="2148,574"/>
              <v:line id="_x0000_s1110" style="position:absolute" from="2610,15" to="2611,588"/>
              <v:line id="_x0000_s1111" style="position:absolute" from="3046,3" to="3047,576"/>
              <v:line id="_x0000_s1112" style="position:absolute" from="3442,1" to="3443,574"/>
              <v:line id="_x0000_s1113" style="position:absolute" from="3865,0" to="3866,573"/>
              <v:shape id="_x0000_s1114" type="#_x0000_t32" style="position:absolute;left:4410;top:291;width:505;height:6;flip:x" o:connectortype="straight">
                <v:stroke endarrow="block"/>
              </v:shape>
              <v:shape id="_x0000_s1115" type="#_x0000_t32" style="position:absolute;top:285;width:505;height:6;flip:x" o:connectortype="straight">
                <v:stroke endarrow="block"/>
              </v:shape>
            </v:group>
          </v:group>
        </w:pict>
      </w:r>
      <w:r w:rsidR="005D6975">
        <w:rPr>
          <w:rFonts w:hint="eastAsia"/>
        </w:rPr>
        <w:tab/>
      </w:r>
      <w:r w:rsidR="005D6975">
        <w:rPr>
          <w:rFonts w:hint="eastAsia"/>
        </w:rPr>
        <w:tab/>
      </w:r>
    </w:p>
    <w:p w:rsidR="005D6975" w:rsidRDefault="005D6975"/>
    <w:p w:rsidR="005D6975" w:rsidRDefault="005D6975">
      <w:pPr>
        <w:ind w:left="840" w:firstLine="420"/>
      </w:pPr>
      <w:r>
        <w:rPr>
          <w:rFonts w:hint="eastAsia"/>
        </w:rPr>
        <w:t xml:space="preserve">   poll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offer </w:t>
      </w:r>
    </w:p>
    <w:p w:rsidR="005D6975" w:rsidRDefault="005D6975">
      <w:r>
        <w:rPr>
          <w:rFonts w:hint="eastAsia"/>
        </w:rPr>
        <w:tab/>
        <w:t>3</w:t>
      </w:r>
      <w:r>
        <w:rPr>
          <w:rFonts w:hint="eastAsia"/>
        </w:rPr>
        <w:t>）常用方法：</w:t>
      </w:r>
    </w:p>
    <w:p w:rsidR="005D6975" w:rsidRDefault="005D6975">
      <w:r>
        <w:rPr>
          <w:rFonts w:hint="eastAsia"/>
        </w:rPr>
        <w:tab/>
      </w:r>
      <w:r>
        <w:rPr>
          <w:rFonts w:hint="eastAsia"/>
        </w:rPr>
        <w:tab/>
      </w:r>
      <w:r>
        <w:rPr>
          <w:rFonts w:hint="eastAsia"/>
        </w:rPr>
        <w:t>①</w:t>
      </w:r>
      <w:r>
        <w:rPr>
          <w:rFonts w:hint="eastAsia"/>
        </w:rPr>
        <w:t>boolean offer(E e)</w:t>
      </w:r>
      <w:r>
        <w:rPr>
          <w:rFonts w:hint="eastAsia"/>
        </w:rPr>
        <w:t>：将一个对象添加至队尾，如果添加成功则返回</w:t>
      </w:r>
      <w:r>
        <w:rPr>
          <w:rFonts w:hint="eastAsia"/>
        </w:rPr>
        <w:t>true</w:t>
      </w:r>
      <w:r>
        <w:rPr>
          <w:rFonts w:hint="eastAsia"/>
        </w:rPr>
        <w:t>。</w:t>
      </w:r>
    </w:p>
    <w:p w:rsidR="005D6975" w:rsidRDefault="005D6975">
      <w:r>
        <w:rPr>
          <w:rFonts w:hint="eastAsia"/>
        </w:rPr>
        <w:tab/>
      </w:r>
      <w:r>
        <w:rPr>
          <w:rFonts w:hint="eastAsia"/>
        </w:rPr>
        <w:tab/>
      </w:r>
      <w:r>
        <w:rPr>
          <w:rFonts w:hint="eastAsia"/>
        </w:rPr>
        <w:t>②</w:t>
      </w:r>
      <w:r>
        <w:rPr>
          <w:rFonts w:hint="eastAsia"/>
        </w:rPr>
        <w:t>poll()</w:t>
      </w:r>
      <w:r>
        <w:rPr>
          <w:rFonts w:hint="eastAsia"/>
        </w:rPr>
        <w:t>：从队列中取出元素，取得的是最早的</w:t>
      </w:r>
      <w:r>
        <w:rPr>
          <w:rFonts w:hint="eastAsia"/>
        </w:rPr>
        <w:t>offer</w:t>
      </w:r>
      <w:r>
        <w:rPr>
          <w:rFonts w:hint="eastAsia"/>
        </w:rPr>
        <w:t>元素，从队列中取出元素后，该元素会从队列中删除。若方法返回</w:t>
      </w:r>
      <w:r>
        <w:rPr>
          <w:rFonts w:hint="eastAsia"/>
        </w:rPr>
        <w:t>null</w:t>
      </w:r>
      <w:r>
        <w:rPr>
          <w:rFonts w:hint="eastAsia"/>
        </w:rPr>
        <w:t>说明</w:t>
      </w:r>
      <w:r>
        <w:rPr>
          <w:rFonts w:hint="eastAsia"/>
        </w:rPr>
        <w:t xml:space="preserve"> </w:t>
      </w:r>
      <w:r>
        <w:rPr>
          <w:rFonts w:hint="eastAsia"/>
        </w:rPr>
        <w:t>队列中没有元素了。</w:t>
      </w:r>
    </w:p>
    <w:p w:rsidR="005D6975" w:rsidRDefault="005D6975">
      <w:r>
        <w:rPr>
          <w:rFonts w:hint="eastAsia"/>
        </w:rPr>
        <w:tab/>
      </w:r>
      <w:r>
        <w:rPr>
          <w:rFonts w:hint="eastAsia"/>
        </w:rPr>
        <w:tab/>
      </w:r>
      <w:r>
        <w:rPr>
          <w:rFonts w:hint="eastAsia"/>
        </w:rPr>
        <w:t>③</w:t>
      </w:r>
      <w:r>
        <w:rPr>
          <w:rFonts w:hint="eastAsia"/>
        </w:rPr>
        <w:t>peek()</w:t>
      </w:r>
      <w:r>
        <w:rPr>
          <w:rFonts w:hint="eastAsia"/>
        </w:rPr>
        <w:t>：获取队首的元素（不删除该元素</w:t>
      </w:r>
      <w:r>
        <w:rPr>
          <w:rFonts w:hint="eastAsia"/>
        </w:rPr>
        <w:t>!</w:t>
      </w:r>
      <w:r>
        <w:rPr>
          <w:rFonts w:hint="eastAsia"/>
        </w:rPr>
        <w:t>）</w:t>
      </w:r>
    </w:p>
    <w:p w:rsidR="005D6975" w:rsidRDefault="005D6975">
      <w:r>
        <w:rPr>
          <w:rFonts w:hint="eastAsia"/>
        </w:rPr>
        <w:tab/>
      </w:r>
      <w:r>
        <w:rPr>
          <w:rFonts w:hint="eastAsia"/>
        </w:rPr>
        <w:tab/>
        <w:t>eg</w:t>
      </w:r>
      <w:r>
        <w:rPr>
          <w:rFonts w:hint="eastAsia"/>
        </w:rPr>
        <w:t>：队列相关操作</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Queue&lt;String&gt; queue=new LinkedList&lt;String&gt;();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queue.offer("A");</w:t>
      </w:r>
      <w:r>
        <w:rPr>
          <w:rFonts w:hint="eastAsia"/>
        </w:rPr>
        <w:tab/>
        <w:t xml:space="preserve">  queue.offer("B");</w:t>
      </w:r>
      <w:r>
        <w:rPr>
          <w:rFonts w:hint="eastAsia"/>
        </w:rPr>
        <w:tab/>
      </w:r>
      <w:r>
        <w:rPr>
          <w:rFonts w:hint="eastAsia"/>
        </w:rPr>
        <w:tab/>
        <w:t>queue.offer("C");</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System.out.println(queue);//[A, B, C]</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System.out.println("</w:t>
      </w:r>
      <w:r>
        <w:rPr>
          <w:rFonts w:hint="eastAsia"/>
        </w:rPr>
        <w:t>队首：</w:t>
      </w:r>
      <w:r>
        <w:rPr>
          <w:rFonts w:hint="eastAsia"/>
        </w:rPr>
        <w:t>"+queue.peek());//</w:t>
      </w:r>
      <w:r>
        <w:rPr>
          <w:rFonts w:hint="eastAsia"/>
        </w:rPr>
        <w:t>获取队首元素，但不令其出队</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String  element=null;</w:t>
      </w:r>
      <w:r>
        <w:rPr>
          <w:rFonts w:hint="eastAsia"/>
        </w:rPr>
        <w:tab/>
        <w:t>while((element=queue.poll())!=null){</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 xml:space="preserve">      </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t xml:space="preserve"> System.out.println(element);</w:t>
      </w:r>
      <w:r>
        <w:rPr>
          <w:rFonts w:hint="eastAsia"/>
        </w:rPr>
        <w:tab/>
      </w:r>
      <w:r>
        <w:rPr>
          <w:rFonts w:hint="eastAsia"/>
        </w:rPr>
        <w:tab/>
        <w:t>}</w:t>
      </w:r>
      <w:r>
        <w:rPr>
          <w:rFonts w:hint="eastAsia"/>
        </w:rPr>
        <w:tab/>
      </w:r>
    </w:p>
    <w:p w:rsidR="005D6975" w:rsidRDefault="005D6975">
      <w:pPr>
        <w:pStyle w:val="2"/>
        <w:rPr>
          <w:rFonts w:hint="default"/>
        </w:rPr>
      </w:pPr>
      <w:bookmarkStart w:id="140" w:name="_Toc6656"/>
      <w:r>
        <w:t>4.19 List</w:t>
      </w:r>
      <w:r>
        <w:t>高级－数据结构：</w:t>
      </w:r>
      <w:r>
        <w:t>Deque</w:t>
      </w:r>
      <w:r>
        <w:t>栈</w:t>
      </w:r>
      <w:bookmarkEnd w:id="140"/>
    </w:p>
    <w:p w:rsidR="005D6975" w:rsidRDefault="005D6975">
      <w:pPr>
        <w:ind w:firstLineChars="200" w:firstLine="420"/>
      </w:pPr>
      <w:r>
        <w:rPr>
          <w:rFonts w:hint="eastAsia"/>
        </w:rPr>
        <w:t>栈（</w:t>
      </w:r>
      <w:r>
        <w:rPr>
          <w:rFonts w:hint="eastAsia"/>
        </w:rPr>
        <w:t>Deque</w:t>
      </w:r>
      <w:r>
        <w:rPr>
          <w:rFonts w:hint="eastAsia"/>
        </w:rPr>
        <w:t>）是常用的数据结构，是</w:t>
      </w:r>
      <w:r>
        <w:rPr>
          <w:rFonts w:hint="eastAsia"/>
        </w:rPr>
        <w:t>Queue</w:t>
      </w:r>
      <w:r>
        <w:rPr>
          <w:rFonts w:hint="eastAsia"/>
        </w:rPr>
        <w:t>队列的子接口，因此</w:t>
      </w:r>
      <w:r>
        <w:rPr>
          <w:rFonts w:hint="eastAsia"/>
        </w:rPr>
        <w:t>LinkedList</w:t>
      </w:r>
      <w:r>
        <w:rPr>
          <w:rFonts w:hint="eastAsia"/>
        </w:rPr>
        <w:t>也实现了</w:t>
      </w:r>
      <w:r>
        <w:rPr>
          <w:rFonts w:hint="eastAsia"/>
        </w:rPr>
        <w:t>Deque</w:t>
      </w:r>
      <w:r>
        <w:rPr>
          <w:rFonts w:hint="eastAsia"/>
        </w:rPr>
        <w:t>接口。栈将双端队列限制为只能从一端入队和出队，对栈而言即是入栈和出栈。子弹夹就是一种栈结构。在包</w:t>
      </w:r>
      <w:r>
        <w:rPr>
          <w:rFonts w:hint="eastAsia"/>
        </w:rPr>
        <w:t>java.util.Deque</w:t>
      </w:r>
      <w:r>
        <w:rPr>
          <w:rFonts w:hint="eastAsia"/>
        </w:rPr>
        <w:t>下。</w:t>
      </w:r>
    </w:p>
    <w:p w:rsidR="005D6975" w:rsidRDefault="005D6975">
      <w:pPr>
        <w:ind w:firstLineChars="200" w:firstLine="420"/>
      </w:pPr>
      <w:r>
        <w:rPr>
          <w:rFonts w:hint="eastAsia"/>
        </w:rPr>
        <w:t>1</w:t>
      </w:r>
      <w:r>
        <w:rPr>
          <w:rFonts w:hint="eastAsia"/>
        </w:rPr>
        <w:t>）栈遵循先进后出的原则：</w:t>
      </w:r>
      <w:r>
        <w:rPr>
          <w:rFonts w:hint="eastAsia"/>
        </w:rPr>
        <w:t>FILO(First Input Last Output)</w:t>
      </w:r>
      <w:r>
        <w:rPr>
          <w:rFonts w:hint="eastAsia"/>
        </w:rPr>
        <w:t>。</w:t>
      </w:r>
    </w:p>
    <w:p w:rsidR="005D6975" w:rsidRDefault="005D6975">
      <w:pPr>
        <w:ind w:firstLineChars="200" w:firstLine="420"/>
      </w:pPr>
      <w:r>
        <w:rPr>
          <w:rFonts w:hint="eastAsia"/>
        </w:rPr>
        <w:t>2</w:t>
      </w:r>
      <w:r>
        <w:rPr>
          <w:rFonts w:hint="eastAsia"/>
        </w:rPr>
        <w:t>）常用方法：</w:t>
      </w:r>
    </w:p>
    <w:p w:rsidR="005D6975" w:rsidRDefault="005D6975">
      <w:r>
        <w:rPr>
          <w:rFonts w:hint="eastAsia"/>
        </w:rPr>
        <w:tab/>
      </w:r>
      <w:r>
        <w:rPr>
          <w:rFonts w:hint="eastAsia"/>
        </w:rPr>
        <w:tab/>
      </w:r>
      <w:r>
        <w:rPr>
          <w:rFonts w:hint="eastAsia"/>
        </w:rPr>
        <w:t>①</w:t>
      </w:r>
      <w:r>
        <w:rPr>
          <w:rFonts w:hint="eastAsia"/>
        </w:rPr>
        <w:t>push:</w:t>
      </w:r>
      <w:r>
        <w:rPr>
          <w:rFonts w:hint="eastAsia"/>
        </w:rPr>
        <w:t>压入，向栈中存入数据。</w:t>
      </w:r>
    </w:p>
    <w:p w:rsidR="005D6975" w:rsidRDefault="005D6975">
      <w:r>
        <w:rPr>
          <w:rFonts w:hint="eastAsia"/>
        </w:rPr>
        <w:t xml:space="preserve">  </w:t>
      </w:r>
      <w:r>
        <w:rPr>
          <w:rFonts w:hint="eastAsia"/>
        </w:rPr>
        <w:tab/>
      </w:r>
      <w:r>
        <w:rPr>
          <w:rFonts w:hint="eastAsia"/>
        </w:rPr>
        <w:tab/>
      </w:r>
      <w:r>
        <w:rPr>
          <w:rFonts w:hint="eastAsia"/>
        </w:rPr>
        <w:t>②</w:t>
      </w:r>
      <w:r>
        <w:rPr>
          <w:rFonts w:hint="eastAsia"/>
        </w:rPr>
        <w:t>pop:</w:t>
      </w:r>
      <w:r>
        <w:rPr>
          <w:rFonts w:hint="eastAsia"/>
        </w:rPr>
        <w:t>弹出，从栈中取出数据。</w:t>
      </w:r>
    </w:p>
    <w:p w:rsidR="005D6975" w:rsidRDefault="005D6975">
      <w:r>
        <w:rPr>
          <w:rFonts w:hint="eastAsia"/>
        </w:rPr>
        <w:t xml:space="preserve">  </w:t>
      </w:r>
      <w:r>
        <w:rPr>
          <w:rFonts w:hint="eastAsia"/>
        </w:rPr>
        <w:tab/>
      </w:r>
      <w:r>
        <w:rPr>
          <w:rFonts w:hint="eastAsia"/>
        </w:rPr>
        <w:tab/>
      </w:r>
      <w:r>
        <w:rPr>
          <w:rFonts w:hint="eastAsia"/>
        </w:rPr>
        <w:t>③</w:t>
      </w:r>
      <w:r>
        <w:rPr>
          <w:rFonts w:hint="eastAsia"/>
        </w:rPr>
        <w:t>peek</w:t>
      </w:r>
      <w:r>
        <w:rPr>
          <w:rFonts w:hint="eastAsia"/>
        </w:rPr>
        <w:t>：获取栈顶位置的元素，但不取出。</w:t>
      </w:r>
    </w:p>
    <w:p w:rsidR="005D6975" w:rsidRDefault="005D6975">
      <w:pPr>
        <w:numPr>
          <w:ilvl w:val="0"/>
          <w:numId w:val="76"/>
        </w:numPr>
        <w:tabs>
          <w:tab w:val="left" w:pos="1260"/>
        </w:tabs>
        <w:ind w:left="1260"/>
      </w:pPr>
      <w:r>
        <w:rPr>
          <w:rFonts w:hint="eastAsia"/>
        </w:rPr>
        <w:t>注意事项：我们在使用</w:t>
      </w:r>
      <w:r>
        <w:rPr>
          <w:rFonts w:hint="eastAsia"/>
        </w:rPr>
        <w:t>pop</w:t>
      </w:r>
      <w:r>
        <w:rPr>
          <w:rFonts w:hint="eastAsia"/>
        </w:rPr>
        <w:t>获取栈顶元素之前，应现使用</w:t>
      </w:r>
      <w:r>
        <w:rPr>
          <w:rFonts w:hint="eastAsia"/>
        </w:rPr>
        <w:t>peek</w:t>
      </w:r>
      <w:r>
        <w:rPr>
          <w:rFonts w:hint="eastAsia"/>
        </w:rPr>
        <w:t>方法获取该元素，确定该元素不为</w:t>
      </w:r>
      <w:r>
        <w:rPr>
          <w:rFonts w:hint="eastAsia"/>
        </w:rPr>
        <w:t>null</w:t>
      </w:r>
      <w:r>
        <w:rPr>
          <w:rFonts w:hint="eastAsia"/>
        </w:rPr>
        <w:t>的情况下才应该将该元素从栈中弹出”，否则若栈中没有元素后，我们调用</w:t>
      </w:r>
      <w:r>
        <w:rPr>
          <w:rFonts w:hint="eastAsia"/>
        </w:rPr>
        <w:t>pop</w:t>
      </w:r>
      <w:r>
        <w:rPr>
          <w:rFonts w:hint="eastAsia"/>
        </w:rPr>
        <w:t>会抛出异常“</w:t>
      </w:r>
      <w:r>
        <w:rPr>
          <w:rFonts w:hint="eastAsia"/>
        </w:rPr>
        <w:t>NoSuchElementException</w:t>
      </w:r>
      <w:r>
        <w:rPr>
          <w:rFonts w:hint="eastAsia"/>
        </w:rPr>
        <w:t>”。</w:t>
      </w:r>
    </w:p>
    <w:p w:rsidR="005D6975" w:rsidRDefault="005D6975">
      <w:r>
        <w:rPr>
          <w:rFonts w:hint="eastAsia"/>
        </w:rPr>
        <w:tab/>
      </w:r>
      <w:r>
        <w:rPr>
          <w:rFonts w:hint="eastAsia"/>
        </w:rPr>
        <w:tab/>
        <w:t>eg</w:t>
      </w:r>
      <w:r>
        <w:rPr>
          <w:rFonts w:hint="eastAsia"/>
        </w:rPr>
        <w:t>：栈相关操作</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Deque&lt;Character&gt; deque=new LinkedList&lt;Character&gt;();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for(int i=0;i&lt;5;i++){</w:t>
      </w:r>
      <w:r>
        <w:rPr>
          <w:rFonts w:hint="eastAsia"/>
        </w:rPr>
        <w:tab/>
        <w:t>deque.push((char)('A'+i));</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System.out.println(deque);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注意使用</w:t>
      </w:r>
      <w:r>
        <w:rPr>
          <w:rFonts w:hint="eastAsia"/>
        </w:rPr>
        <w:t>peek</w:t>
      </w:r>
      <w:r>
        <w:rPr>
          <w:rFonts w:hint="eastAsia"/>
        </w:rPr>
        <w:t>判断栈顶是否有元素</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while(deque.peek()!=null){</w:t>
      </w:r>
      <w:r>
        <w:rPr>
          <w:rFonts w:hint="eastAsia"/>
        </w:rPr>
        <w:tab/>
      </w:r>
      <w:r>
        <w:rPr>
          <w:rFonts w:hint="eastAsia"/>
        </w:rPr>
        <w:tab/>
        <w:t>System.out.print(deque.pop()+" ");</w:t>
      </w:r>
      <w:r>
        <w:rPr>
          <w:rFonts w:hint="eastAsia"/>
        </w:rPr>
        <w:tab/>
      </w:r>
      <w:r>
        <w:rPr>
          <w:rFonts w:hint="eastAsia"/>
        </w:rPr>
        <w:tab/>
      </w:r>
      <w:r>
        <w:rPr>
          <w:rFonts w:hint="eastAsia"/>
        </w:rPr>
        <w:tab/>
        <w:t>}</w:t>
      </w:r>
    </w:p>
    <w:p w:rsidR="005D6975" w:rsidRDefault="005D6975">
      <w:pPr>
        <w:pStyle w:val="2"/>
        <w:rPr>
          <w:rFonts w:hint="default"/>
        </w:rPr>
      </w:pPr>
      <w:bookmarkStart w:id="141" w:name="_Toc4729"/>
      <w:r>
        <w:lastRenderedPageBreak/>
        <w:t>4.20 Set</w:t>
      </w:r>
      <w:r>
        <w:t>集合的实现类</w:t>
      </w:r>
      <w:r>
        <w:t>HashSet</w:t>
      </w:r>
      <w:bookmarkEnd w:id="141"/>
    </w:p>
    <w:p w:rsidR="005D6975" w:rsidRDefault="005D6975">
      <w:pPr>
        <w:ind w:firstLineChars="200" w:firstLine="420"/>
      </w:pPr>
      <w:r>
        <w:rPr>
          <w:rFonts w:hint="eastAsia"/>
        </w:rPr>
        <w:t>Set</w:t>
      </w:r>
      <w:r>
        <w:rPr>
          <w:rFonts w:hint="eastAsia"/>
        </w:rPr>
        <w:t>是无序，用于存储不重复的对象集合。在</w:t>
      </w:r>
      <w:r>
        <w:rPr>
          <w:rFonts w:hint="eastAsia"/>
        </w:rPr>
        <w:t>Set</w:t>
      </w:r>
      <w:r>
        <w:rPr>
          <w:rFonts w:hint="eastAsia"/>
        </w:rPr>
        <w:t>集合中存储的对象中，不存在两个对象</w:t>
      </w:r>
      <w:r>
        <w:rPr>
          <w:rFonts w:hint="eastAsia"/>
        </w:rPr>
        <w:t>equals</w:t>
      </w:r>
      <w:r>
        <w:rPr>
          <w:rFonts w:hint="eastAsia"/>
        </w:rPr>
        <w:t>比较为</w:t>
      </w:r>
      <w:r>
        <w:rPr>
          <w:rFonts w:hint="eastAsia"/>
        </w:rPr>
        <w:t>true</w:t>
      </w:r>
      <w:r>
        <w:rPr>
          <w:rFonts w:hint="eastAsia"/>
        </w:rPr>
        <w:t>的情况。</w:t>
      </w:r>
    </w:p>
    <w:p w:rsidR="005D6975" w:rsidRDefault="005D6975">
      <w:pPr>
        <w:ind w:firstLineChars="200" w:firstLine="420"/>
      </w:pPr>
      <w:r>
        <w:rPr>
          <w:rFonts w:hint="eastAsia"/>
        </w:rPr>
        <w:t>1</w:t>
      </w:r>
      <w:r>
        <w:rPr>
          <w:rFonts w:hint="eastAsia"/>
        </w:rPr>
        <w:t>）</w:t>
      </w:r>
      <w:r>
        <w:rPr>
          <w:rFonts w:hint="eastAsia"/>
        </w:rPr>
        <w:t>HashSet</w:t>
      </w:r>
      <w:r>
        <w:rPr>
          <w:rFonts w:hint="eastAsia"/>
        </w:rPr>
        <w:t>和</w:t>
      </w:r>
      <w:r>
        <w:rPr>
          <w:rFonts w:hint="eastAsia"/>
        </w:rPr>
        <w:t>TreeSet</w:t>
      </w:r>
      <w:r>
        <w:rPr>
          <w:rFonts w:hint="eastAsia"/>
        </w:rPr>
        <w:t>是</w:t>
      </w:r>
      <w:r>
        <w:rPr>
          <w:rFonts w:hint="eastAsia"/>
        </w:rPr>
        <w:t>Set</w:t>
      </w:r>
      <w:r>
        <w:rPr>
          <w:rFonts w:hint="eastAsia"/>
        </w:rPr>
        <w:t>集合的两个常见的实现类，分别用</w:t>
      </w:r>
      <w:r>
        <w:rPr>
          <w:rFonts w:hint="eastAsia"/>
        </w:rPr>
        <w:t>hash</w:t>
      </w:r>
      <w:r>
        <w:rPr>
          <w:rFonts w:hint="eastAsia"/>
        </w:rPr>
        <w:t>表和排序二叉树的方式实现了</w:t>
      </w:r>
      <w:r>
        <w:rPr>
          <w:rFonts w:hint="eastAsia"/>
        </w:rPr>
        <w:t>Set</w:t>
      </w:r>
      <w:r>
        <w:rPr>
          <w:rFonts w:hint="eastAsia"/>
        </w:rPr>
        <w:t>集合。</w:t>
      </w:r>
      <w:r>
        <w:rPr>
          <w:rFonts w:hint="eastAsia"/>
        </w:rPr>
        <w:t>HashSet</w:t>
      </w:r>
      <w:r>
        <w:rPr>
          <w:rFonts w:hint="eastAsia"/>
        </w:rPr>
        <w:t>是使用散列算法实现</w:t>
      </w:r>
      <w:r>
        <w:rPr>
          <w:rFonts w:hint="eastAsia"/>
        </w:rPr>
        <w:t>Set</w:t>
      </w:r>
      <w:r>
        <w:rPr>
          <w:rFonts w:hint="eastAsia"/>
        </w:rPr>
        <w:t>的。</w:t>
      </w:r>
    </w:p>
    <w:p w:rsidR="005D6975" w:rsidRDefault="005D6975">
      <w:pPr>
        <w:ind w:firstLine="420"/>
      </w:pPr>
      <w:r>
        <w:rPr>
          <w:rFonts w:hint="eastAsia"/>
        </w:rPr>
        <w:t>2</w:t>
      </w:r>
      <w:r>
        <w:rPr>
          <w:rFonts w:hint="eastAsia"/>
        </w:rPr>
        <w:t>）</w:t>
      </w:r>
      <w:r>
        <w:rPr>
          <w:rFonts w:hint="eastAsia"/>
        </w:rPr>
        <w:t>Set</w:t>
      </w:r>
      <w:r>
        <w:rPr>
          <w:rFonts w:hint="eastAsia"/>
        </w:rPr>
        <w:t>集合没有</w:t>
      </w:r>
      <w:r>
        <w:rPr>
          <w:rFonts w:hint="eastAsia"/>
        </w:rPr>
        <w:t>get(int index)</w:t>
      </w:r>
      <w:r>
        <w:rPr>
          <w:rFonts w:hint="eastAsia"/>
        </w:rPr>
        <w:t>方法，我们不能像使用</w:t>
      </w:r>
      <w:r>
        <w:rPr>
          <w:rFonts w:hint="eastAsia"/>
        </w:rPr>
        <w:t>List</w:t>
      </w:r>
      <w:r>
        <w:rPr>
          <w:rFonts w:hint="eastAsia"/>
        </w:rPr>
        <w:t>那样，根据下标获取元素。想获取元素需要使用</w:t>
      </w:r>
      <w:r>
        <w:rPr>
          <w:rFonts w:hint="eastAsia"/>
        </w:rPr>
        <w:t>Iterator</w:t>
      </w:r>
      <w:r>
        <w:rPr>
          <w:rFonts w:hint="eastAsia"/>
        </w:rPr>
        <w:t>。</w:t>
      </w:r>
    </w:p>
    <w:p w:rsidR="005D6975" w:rsidRDefault="005D6975">
      <w:pPr>
        <w:ind w:firstLine="420"/>
      </w:pPr>
      <w:r>
        <w:rPr>
          <w:rFonts w:hint="eastAsia"/>
        </w:rPr>
        <w:t>3</w:t>
      </w:r>
      <w:r>
        <w:rPr>
          <w:rFonts w:hint="eastAsia"/>
        </w:rPr>
        <w:t>）向集合添加元素也使用</w:t>
      </w:r>
      <w:r>
        <w:rPr>
          <w:rFonts w:hint="eastAsia"/>
        </w:rPr>
        <w:t>add</w:t>
      </w:r>
      <w:r>
        <w:rPr>
          <w:rFonts w:hint="eastAsia"/>
        </w:rPr>
        <w:t>方法，但是</w:t>
      </w:r>
      <w:r>
        <w:rPr>
          <w:rFonts w:hint="eastAsia"/>
        </w:rPr>
        <w:t>add</w:t>
      </w:r>
      <w:r>
        <w:rPr>
          <w:rFonts w:hint="eastAsia"/>
        </w:rPr>
        <w:t>方法不是向集合末尾追加元素，因为无序。</w:t>
      </w:r>
    </w:p>
    <w:p w:rsidR="005D6975" w:rsidRDefault="005D6975">
      <w:pPr>
        <w:ind w:firstLine="420"/>
      </w:pPr>
      <w:r>
        <w:rPr>
          <w:rFonts w:hint="eastAsia"/>
        </w:rPr>
        <w:t>4</w:t>
      </w:r>
      <w:r>
        <w:rPr>
          <w:rFonts w:hint="eastAsia"/>
        </w:rPr>
        <w:t>）宏观上讲：元素的顺序和存放顺序是不同的，但是在内容不变的前提下，存放顺序是相同的，但在我们使用的时候，要当作是无序的使用。</w:t>
      </w:r>
    </w:p>
    <w:p w:rsidR="005D6975" w:rsidRDefault="005D6975">
      <w:pPr>
        <w:pBdr>
          <w:top w:val="single" w:sz="4" w:space="0" w:color="auto"/>
          <w:left w:val="single" w:sz="4" w:space="0" w:color="auto"/>
          <w:bottom w:val="single" w:sz="4" w:space="0" w:color="auto"/>
          <w:right w:val="single" w:sz="4" w:space="0" w:color="auto"/>
        </w:pBdr>
      </w:pPr>
      <w:r>
        <w:rPr>
          <w:rFonts w:hint="eastAsia"/>
        </w:rPr>
        <w:tab/>
        <w:t>Set&lt;String&gt; set=new HashSet&lt;String&gt;();//</w:t>
      </w:r>
      <w:r>
        <w:rPr>
          <w:rFonts w:hint="eastAsia"/>
        </w:rPr>
        <w:t>多态</w:t>
      </w:r>
    </w:p>
    <w:p w:rsidR="005D6975" w:rsidRDefault="005D6975">
      <w:pPr>
        <w:pBdr>
          <w:top w:val="single" w:sz="4" w:space="0" w:color="auto"/>
          <w:left w:val="single" w:sz="4" w:space="0" w:color="auto"/>
          <w:bottom w:val="single" w:sz="4" w:space="0" w:color="auto"/>
          <w:right w:val="single" w:sz="4" w:space="0" w:color="auto"/>
        </w:pBdr>
      </w:pPr>
      <w:r>
        <w:rPr>
          <w:rFonts w:hint="eastAsia"/>
        </w:rPr>
        <w:tab/>
        <w:t>//</w:t>
      </w:r>
      <w:r>
        <w:rPr>
          <w:rFonts w:hint="eastAsia"/>
        </w:rPr>
        <w:t>也可</w:t>
      </w:r>
      <w:r>
        <w:rPr>
          <w:rFonts w:hint="eastAsia"/>
        </w:rPr>
        <w:t>HashSet&lt;String&gt; set=new HashSet&lt;String&gt;();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set.add("One");</w:t>
      </w:r>
      <w:r>
        <w:rPr>
          <w:rFonts w:hint="eastAsia"/>
        </w:rPr>
        <w:tab/>
        <w:t>set.add("Two");    set.add("Three");</w:t>
      </w:r>
      <w:r>
        <w:rPr>
          <w:rFonts w:hint="eastAsia"/>
        </w:rPr>
        <w:tab/>
        <w:t xml:space="preserve"> Iterator&lt;String&gt; it=set.iterator();</w:t>
      </w:r>
    </w:p>
    <w:p w:rsidR="005D6975" w:rsidRDefault="005D6975">
      <w:pPr>
        <w:pBdr>
          <w:top w:val="single" w:sz="4" w:space="0" w:color="auto"/>
          <w:left w:val="single" w:sz="4" w:space="0" w:color="auto"/>
          <w:bottom w:val="single" w:sz="4" w:space="0" w:color="auto"/>
          <w:right w:val="single" w:sz="4" w:space="0" w:color="auto"/>
        </w:pBdr>
      </w:pPr>
      <w:r>
        <w:rPr>
          <w:rFonts w:hint="eastAsia"/>
        </w:rPr>
        <w:tab/>
        <w:t>while(it.hasNext()){</w:t>
      </w:r>
      <w:r>
        <w:rPr>
          <w:rFonts w:hint="eastAsia"/>
        </w:rPr>
        <w:tab/>
        <w:t>String element=it.next();</w:t>
      </w:r>
      <w:r>
        <w:rPr>
          <w:rFonts w:hint="eastAsia"/>
        </w:rPr>
        <w:tab/>
      </w:r>
      <w:r>
        <w:rPr>
          <w:rFonts w:hint="eastAsia"/>
        </w:rPr>
        <w:tab/>
        <w:t>System.out.print(element+" ");</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for(String element:set){</w:t>
      </w:r>
      <w:r>
        <w:rPr>
          <w:rFonts w:hint="eastAsia"/>
        </w:rPr>
        <w:tab/>
      </w:r>
      <w:r>
        <w:rPr>
          <w:rFonts w:hint="eastAsia"/>
        </w:rPr>
        <w:tab/>
        <w:t>System.out.print(element+" ");</w:t>
      </w:r>
      <w:r>
        <w:rPr>
          <w:rFonts w:hint="eastAsia"/>
        </w:rPr>
        <w:tab/>
        <w:t>}//</w:t>
      </w:r>
      <w:r>
        <w:rPr>
          <w:rFonts w:hint="eastAsia"/>
        </w:rPr>
        <w:t>新循环遍历</w:t>
      </w:r>
      <w:r>
        <w:rPr>
          <w:rFonts w:hint="eastAsia"/>
        </w:rPr>
        <w:t>Set</w:t>
      </w:r>
      <w:r>
        <w:rPr>
          <w:rFonts w:hint="eastAsia"/>
        </w:rPr>
        <w:t>集合</w:t>
      </w:r>
    </w:p>
    <w:p w:rsidR="005D6975" w:rsidRDefault="005D6975">
      <w:pPr>
        <w:ind w:firstLineChars="200" w:firstLine="420"/>
      </w:pPr>
      <w:r>
        <w:rPr>
          <w:rFonts w:hint="eastAsia"/>
        </w:rPr>
        <w:t>5</w:t>
      </w:r>
      <w:r>
        <w:rPr>
          <w:rFonts w:hint="eastAsia"/>
        </w:rPr>
        <w:t>）</w:t>
      </w:r>
      <w:r>
        <w:rPr>
          <w:rFonts w:hint="eastAsia"/>
        </w:rPr>
        <w:t>hashCode</w:t>
      </w:r>
      <w:r>
        <w:rPr>
          <w:rFonts w:hint="eastAsia"/>
        </w:rPr>
        <w:t>对</w:t>
      </w:r>
      <w:r>
        <w:rPr>
          <w:rFonts w:hint="eastAsia"/>
        </w:rPr>
        <w:t>HashSet</w:t>
      </w:r>
      <w:r>
        <w:rPr>
          <w:rFonts w:hint="eastAsia"/>
        </w:rPr>
        <w:t>的影响：若我们不重写</w:t>
      </w:r>
      <w:r>
        <w:rPr>
          <w:rFonts w:hint="eastAsia"/>
        </w:rPr>
        <w:t>hashCode</w:t>
      </w:r>
      <w:r>
        <w:rPr>
          <w:rFonts w:hint="eastAsia"/>
        </w:rPr>
        <w:t>，那么使用的就是</w:t>
      </w:r>
      <w:r>
        <w:rPr>
          <w:rFonts w:hint="eastAsia"/>
        </w:rPr>
        <w:t>Object</w:t>
      </w:r>
      <w:r>
        <w:rPr>
          <w:rFonts w:hint="eastAsia"/>
        </w:rPr>
        <w:t>提供的，而该方法是返回地址（句柄）！换句话说，就是不同的对象，</w:t>
      </w:r>
      <w:r>
        <w:rPr>
          <w:rFonts w:hint="eastAsia"/>
        </w:rPr>
        <w:t>hashCode</w:t>
      </w:r>
      <w:r>
        <w:rPr>
          <w:rFonts w:hint="eastAsia"/>
        </w:rPr>
        <w:t>不同。</w:t>
      </w:r>
    </w:p>
    <w:p w:rsidR="005D6975" w:rsidRDefault="005D6975">
      <w:pPr>
        <w:ind w:firstLine="420"/>
      </w:pPr>
      <w:r>
        <w:rPr>
          <w:rFonts w:hint="eastAsia"/>
        </w:rPr>
        <w:t>6</w:t>
      </w:r>
      <w:r>
        <w:rPr>
          <w:rFonts w:hint="eastAsia"/>
        </w:rPr>
        <w:t>）对于重写了</w:t>
      </w:r>
      <w:r>
        <w:rPr>
          <w:rFonts w:hint="eastAsia"/>
        </w:rPr>
        <w:t>equals</w:t>
      </w:r>
      <w:r>
        <w:rPr>
          <w:rFonts w:hint="eastAsia"/>
        </w:rPr>
        <w:t>方法的对象，强烈要求重写继承自</w:t>
      </w:r>
      <w:r>
        <w:rPr>
          <w:rFonts w:hint="eastAsia"/>
        </w:rPr>
        <w:t>Object</w:t>
      </w:r>
      <w:r>
        <w:rPr>
          <w:rFonts w:hint="eastAsia"/>
        </w:rPr>
        <w:t>类的</w:t>
      </w:r>
      <w:r>
        <w:rPr>
          <w:rFonts w:hint="eastAsia"/>
        </w:rPr>
        <w:t>hashCode</w:t>
      </w:r>
      <w:r>
        <w:rPr>
          <w:rFonts w:hint="eastAsia"/>
        </w:rPr>
        <w:t>方法的，因为重写</w:t>
      </w:r>
      <w:r>
        <w:rPr>
          <w:rFonts w:hint="eastAsia"/>
        </w:rPr>
        <w:t>hashCode</w:t>
      </w:r>
      <w:r>
        <w:rPr>
          <w:rFonts w:hint="eastAsia"/>
        </w:rPr>
        <w:t>方法与否会对集合操作有影响！</w:t>
      </w:r>
    </w:p>
    <w:p w:rsidR="005D6975" w:rsidRDefault="005D6975">
      <w:pPr>
        <w:ind w:firstLine="420"/>
      </w:pPr>
      <w:r>
        <w:rPr>
          <w:rFonts w:hint="eastAsia"/>
        </w:rPr>
        <w:t>7</w:t>
      </w:r>
      <w:r>
        <w:rPr>
          <w:rFonts w:hint="eastAsia"/>
        </w:rPr>
        <w:t>）重写</w:t>
      </w:r>
      <w:r>
        <w:rPr>
          <w:rFonts w:hint="eastAsia"/>
        </w:rPr>
        <w:t>hashCode</w:t>
      </w:r>
      <w:r>
        <w:rPr>
          <w:rFonts w:hint="eastAsia"/>
        </w:rPr>
        <w:t>方法需要注意两点：</w:t>
      </w:r>
    </w:p>
    <w:p w:rsidR="005D6975" w:rsidRDefault="005D6975">
      <w:pPr>
        <w:ind w:left="420" w:firstLine="420"/>
      </w:pPr>
      <w:r>
        <w:rPr>
          <w:rFonts w:hint="eastAsia"/>
        </w:rPr>
        <w:t>A.</w:t>
      </w:r>
      <w:r>
        <w:rPr>
          <w:rFonts w:hint="eastAsia"/>
        </w:rPr>
        <w:t>与</w:t>
      </w:r>
      <w:r>
        <w:rPr>
          <w:rFonts w:hint="eastAsia"/>
        </w:rPr>
        <w:t>equals</w:t>
      </w:r>
      <w:r>
        <w:rPr>
          <w:rFonts w:hint="eastAsia"/>
        </w:rPr>
        <w:t>方法的一致性，即</w:t>
      </w:r>
      <w:r>
        <w:rPr>
          <w:rFonts w:hint="eastAsia"/>
        </w:rPr>
        <w:t>equals</w:t>
      </w:r>
      <w:r>
        <w:rPr>
          <w:rFonts w:hint="eastAsia"/>
        </w:rPr>
        <w:t>比较返回为</w:t>
      </w:r>
      <w:r>
        <w:rPr>
          <w:rFonts w:hint="eastAsia"/>
        </w:rPr>
        <w:t>true</w:t>
      </w:r>
      <w:r>
        <w:rPr>
          <w:rFonts w:hint="eastAsia"/>
        </w:rPr>
        <w:t>的对象其</w:t>
      </w:r>
      <w:r>
        <w:rPr>
          <w:rFonts w:hint="eastAsia"/>
        </w:rPr>
        <w:t>hashCode</w:t>
      </w:r>
      <w:r>
        <w:rPr>
          <w:rFonts w:hint="eastAsia"/>
        </w:rPr>
        <w:t>方法返回值应该相同。</w:t>
      </w:r>
    </w:p>
    <w:p w:rsidR="005D6975" w:rsidRDefault="005D6975">
      <w:pPr>
        <w:ind w:left="420" w:firstLine="420"/>
      </w:pPr>
      <w:r>
        <w:rPr>
          <w:rFonts w:hint="eastAsia"/>
        </w:rPr>
        <w:t>B.hashCode</w:t>
      </w:r>
      <w:r>
        <w:rPr>
          <w:rFonts w:hint="eastAsia"/>
        </w:rPr>
        <w:t>返回的数值应该符合</w:t>
      </w:r>
      <w:r>
        <w:rPr>
          <w:rFonts w:hint="eastAsia"/>
        </w:rPr>
        <w:t>hash</w:t>
      </w:r>
      <w:r>
        <w:rPr>
          <w:rFonts w:hint="eastAsia"/>
        </w:rPr>
        <w:t>算法要求，如果有很多对象的</w:t>
      </w:r>
      <w:r>
        <w:rPr>
          <w:rFonts w:hint="eastAsia"/>
        </w:rPr>
        <w:t>hashCode</w:t>
      </w:r>
      <w:r>
        <w:rPr>
          <w:rFonts w:hint="eastAsia"/>
        </w:rPr>
        <w:t>方法返回值都相同，则会大大降低</w:t>
      </w:r>
      <w:r>
        <w:rPr>
          <w:rFonts w:hint="eastAsia"/>
        </w:rPr>
        <w:t>hash</w:t>
      </w:r>
      <w:r>
        <w:rPr>
          <w:rFonts w:hint="eastAsia"/>
        </w:rPr>
        <w:t>表的效率。一般情况下，可以使用</w:t>
      </w:r>
      <w:r>
        <w:rPr>
          <w:rFonts w:hint="eastAsia"/>
        </w:rPr>
        <w:t>IDE</w:t>
      </w:r>
      <w:r>
        <w:rPr>
          <w:rFonts w:hint="eastAsia"/>
        </w:rPr>
        <w:t>（如</w:t>
      </w:r>
      <w:r>
        <w:rPr>
          <w:rFonts w:hint="eastAsia"/>
        </w:rPr>
        <w:t>Eclipse</w:t>
      </w:r>
      <w:r>
        <w:rPr>
          <w:rFonts w:hint="eastAsia"/>
        </w:rPr>
        <w:t>）提供的工具自动生成</w:t>
      </w:r>
      <w:r>
        <w:rPr>
          <w:rFonts w:hint="eastAsia"/>
        </w:rPr>
        <w:t>hashCode</w:t>
      </w:r>
      <w:r>
        <w:rPr>
          <w:rFonts w:hint="eastAsia"/>
        </w:rPr>
        <w:t>方法。</w:t>
      </w:r>
    </w:p>
    <w:p w:rsidR="005D6975" w:rsidRDefault="005D6975">
      <w:pPr>
        <w:numPr>
          <w:ilvl w:val="0"/>
          <w:numId w:val="77"/>
        </w:numPr>
        <w:ind w:firstLine="420"/>
      </w:pPr>
      <w:r>
        <w:rPr>
          <w:rFonts w:hint="eastAsia"/>
        </w:rPr>
        <w:t>boolean contains(Object o)</w:t>
      </w:r>
      <w:r>
        <w:rPr>
          <w:rFonts w:hint="eastAsia"/>
        </w:rPr>
        <w:t>方法：查看对象是否在</w:t>
      </w:r>
      <w:r>
        <w:rPr>
          <w:rFonts w:hint="eastAsia"/>
        </w:rPr>
        <w:t>set</w:t>
      </w:r>
      <w:r>
        <w:rPr>
          <w:rFonts w:hint="eastAsia"/>
        </w:rPr>
        <w:t>中被包含。下例虽然有新创建的对象，但是通过散列算法找到了位置后，和里面存放的元素进行</w:t>
      </w:r>
      <w:r>
        <w:rPr>
          <w:rFonts w:hint="eastAsia"/>
        </w:rPr>
        <w:t>equals</w:t>
      </w:r>
      <w:r>
        <w:rPr>
          <w:rFonts w:hint="eastAsia"/>
        </w:rPr>
        <w:t>比较为</w:t>
      </w:r>
      <w:r>
        <w:rPr>
          <w:rFonts w:hint="eastAsia"/>
        </w:rPr>
        <w:t>true</w:t>
      </w:r>
      <w:r>
        <w:rPr>
          <w:rFonts w:hint="eastAsia"/>
        </w:rPr>
        <w:t>，所以依然认为是被包含的（重写</w:t>
      </w:r>
      <w:r>
        <w:rPr>
          <w:rFonts w:hint="eastAsia"/>
        </w:rPr>
        <w:t>equals</w:t>
      </w:r>
      <w:r>
        <w:rPr>
          <w:rFonts w:hint="eastAsia"/>
        </w:rPr>
        <w:t>了时）。</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Set&lt;Point&gt; set=new HashSet&lt;Point&gt;();</w:t>
      </w:r>
      <w:r>
        <w:rPr>
          <w:rFonts w:hint="eastAsia"/>
        </w:rPr>
        <w:tab/>
      </w:r>
      <w:r>
        <w:rPr>
          <w:rFonts w:hint="eastAsia"/>
        </w:rPr>
        <w:tab/>
        <w:t>set.add(new Point(1,2));</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set.add(new Point(3,4));</w:t>
      </w:r>
      <w:r>
        <w:rPr>
          <w:rFonts w:hint="eastAsia"/>
        </w:rPr>
        <w:tab/>
        <w:t xml:space="preserve">   System.out.println(set.contains(new Point(1,2)));          </w:t>
      </w:r>
    </w:p>
    <w:p w:rsidR="005D6975" w:rsidRDefault="005D6975">
      <w:pPr>
        <w:numPr>
          <w:ilvl w:val="0"/>
          <w:numId w:val="77"/>
        </w:numPr>
        <w:ind w:firstLine="420"/>
      </w:pPr>
      <w:r>
        <w:rPr>
          <w:rFonts w:hint="eastAsia"/>
        </w:rPr>
        <w:t>HashCode</w:t>
      </w:r>
      <w:r>
        <w:rPr>
          <w:rFonts w:hint="eastAsia"/>
        </w:rPr>
        <w:t>方法和</w:t>
      </w:r>
      <w:r>
        <w:rPr>
          <w:rFonts w:hint="eastAsia"/>
        </w:rPr>
        <w:t>equals</w:t>
      </w:r>
      <w:r>
        <w:rPr>
          <w:rFonts w:hint="eastAsia"/>
        </w:rPr>
        <w:t>方法都重写时对</w:t>
      </w:r>
      <w:r>
        <w:rPr>
          <w:rFonts w:hint="eastAsia"/>
        </w:rPr>
        <w:t>hashSet</w:t>
      </w:r>
      <w:r>
        <w:rPr>
          <w:rFonts w:hint="eastAsia"/>
        </w:rPr>
        <w:t>的影响：将两个对象同时放入</w:t>
      </w:r>
      <w:r>
        <w:rPr>
          <w:rFonts w:hint="eastAsia"/>
        </w:rPr>
        <w:t>HashSet</w:t>
      </w:r>
      <w:r>
        <w:rPr>
          <w:rFonts w:hint="eastAsia"/>
        </w:rPr>
        <w:t>集合，发现存在，不再放入（不重复集）。当我们重写了</w:t>
      </w:r>
      <w:r>
        <w:rPr>
          <w:rFonts w:hint="eastAsia"/>
        </w:rPr>
        <w:t>Point</w:t>
      </w:r>
      <w:r>
        <w:rPr>
          <w:rFonts w:hint="eastAsia"/>
        </w:rPr>
        <w:t>的</w:t>
      </w:r>
      <w:r>
        <w:rPr>
          <w:rFonts w:hint="eastAsia"/>
        </w:rPr>
        <w:t>equals</w:t>
      </w:r>
      <w:r>
        <w:rPr>
          <w:rFonts w:hint="eastAsia"/>
        </w:rPr>
        <w:t>方法和</w:t>
      </w:r>
      <w:r>
        <w:rPr>
          <w:rFonts w:hint="eastAsia"/>
        </w:rPr>
        <w:t>hashCode</w:t>
      </w:r>
      <w:r>
        <w:rPr>
          <w:rFonts w:hint="eastAsia"/>
        </w:rPr>
        <w:t>方法后，我们发现虽然</w:t>
      </w:r>
      <w:r>
        <w:rPr>
          <w:rFonts w:hint="eastAsia"/>
        </w:rPr>
        <w:t>p1</w:t>
      </w:r>
      <w:r>
        <w:rPr>
          <w:rFonts w:hint="eastAsia"/>
        </w:rPr>
        <w:t>和</w:t>
      </w:r>
      <w:r>
        <w:rPr>
          <w:rFonts w:hint="eastAsia"/>
        </w:rPr>
        <w:t>p2</w:t>
      </w:r>
      <w:r>
        <w:rPr>
          <w:rFonts w:hint="eastAsia"/>
        </w:rPr>
        <w:t>是两个对象，但是当我们将他们同时放入集合时，</w:t>
      </w:r>
      <w:r>
        <w:rPr>
          <w:rFonts w:hint="eastAsia"/>
        </w:rPr>
        <w:t>p2</w:t>
      </w:r>
      <w:r>
        <w:rPr>
          <w:rFonts w:hint="eastAsia"/>
        </w:rPr>
        <w:t>对象并没有被添加进集合。因为</w:t>
      </w:r>
      <w:r>
        <w:rPr>
          <w:rFonts w:hint="eastAsia"/>
        </w:rPr>
        <w:t>p1</w:t>
      </w:r>
      <w:r>
        <w:rPr>
          <w:rFonts w:hint="eastAsia"/>
        </w:rPr>
        <w:t>在放入后，</w:t>
      </w:r>
      <w:r>
        <w:rPr>
          <w:rFonts w:hint="eastAsia"/>
        </w:rPr>
        <w:t>p2</w:t>
      </w:r>
      <w:r>
        <w:rPr>
          <w:rFonts w:hint="eastAsia"/>
        </w:rPr>
        <w:t>放入时根据</w:t>
      </w:r>
      <w:r>
        <w:rPr>
          <w:rFonts w:hint="eastAsia"/>
        </w:rPr>
        <w:t>p2</w:t>
      </w:r>
      <w:r>
        <w:rPr>
          <w:rFonts w:hint="eastAsia"/>
        </w:rPr>
        <w:t>的</w:t>
      </w:r>
      <w:r>
        <w:rPr>
          <w:rFonts w:hint="eastAsia"/>
        </w:rPr>
        <w:t>hashCode</w:t>
      </w:r>
      <w:r>
        <w:rPr>
          <w:rFonts w:hint="eastAsia"/>
        </w:rPr>
        <w:t>计算的位置相同，且</w:t>
      </w:r>
      <w:r>
        <w:rPr>
          <w:rFonts w:hint="eastAsia"/>
        </w:rPr>
        <w:t>p2</w:t>
      </w:r>
      <w:r>
        <w:rPr>
          <w:rFonts w:hint="eastAsia"/>
        </w:rPr>
        <w:t>与该位置的</w:t>
      </w:r>
      <w:r>
        <w:rPr>
          <w:rFonts w:hint="eastAsia"/>
        </w:rPr>
        <w:t>p1</w:t>
      </w:r>
      <w:r>
        <w:rPr>
          <w:rFonts w:hint="eastAsia"/>
        </w:rPr>
        <w:t>的</w:t>
      </w:r>
      <w:r>
        <w:rPr>
          <w:rFonts w:hint="eastAsia"/>
        </w:rPr>
        <w:t>equals</w:t>
      </w:r>
      <w:r>
        <w:rPr>
          <w:rFonts w:hint="eastAsia"/>
        </w:rPr>
        <w:t>比较为</w:t>
      </w:r>
      <w:r>
        <w:rPr>
          <w:rFonts w:hint="eastAsia"/>
        </w:rPr>
        <w:t>true</w:t>
      </w:r>
      <w:r>
        <w:rPr>
          <w:rFonts w:hint="eastAsia"/>
        </w:rPr>
        <w:t>，</w:t>
      </w:r>
      <w:r>
        <w:rPr>
          <w:rFonts w:hint="eastAsia"/>
        </w:rPr>
        <w:t xml:space="preserve"> hashSet</w:t>
      </w:r>
      <w:r>
        <w:rPr>
          <w:rFonts w:hint="eastAsia"/>
        </w:rPr>
        <w:t>认为该对象已经存在，所以拒绝将</w:t>
      </w:r>
      <w:r>
        <w:rPr>
          <w:rFonts w:hint="eastAsia"/>
        </w:rPr>
        <w:t>p2</w:t>
      </w:r>
      <w:r>
        <w:rPr>
          <w:rFonts w:hint="eastAsia"/>
        </w:rPr>
        <w:t>存入集合。</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Set&lt;Point&gt; set=new HashSet&lt;Point&gt;();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Point p1=new Point(1,2);</w:t>
      </w:r>
      <w:r>
        <w:rPr>
          <w:rFonts w:hint="eastAsia"/>
        </w:rPr>
        <w:tab/>
      </w:r>
      <w:r>
        <w:rPr>
          <w:rFonts w:hint="eastAsia"/>
        </w:rPr>
        <w:tab/>
        <w:t>Point p2=new Point(1,2);</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w:t>
      </w:r>
      <w:r>
        <w:rPr>
          <w:rFonts w:hint="eastAsia"/>
        </w:rPr>
        <w:t>两者是否同一对象：</w:t>
      </w:r>
      <w:r>
        <w:rPr>
          <w:rFonts w:hint="eastAsia"/>
        </w:rPr>
        <w:t>"+(p1==p2));</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w:t>
      </w:r>
      <w:r>
        <w:rPr>
          <w:rFonts w:hint="eastAsia"/>
        </w:rPr>
        <w:t>两者内容是否一样：</w:t>
      </w:r>
      <w:r>
        <w:rPr>
          <w:rFonts w:hint="eastAsia"/>
        </w:rPr>
        <w:t>"+p1.equals(p2));</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w:t>
      </w:r>
      <w:r>
        <w:rPr>
          <w:rFonts w:hint="eastAsia"/>
        </w:rPr>
        <w:t>两者</w:t>
      </w:r>
      <w:r>
        <w:rPr>
          <w:rFonts w:hint="eastAsia"/>
        </w:rPr>
        <w:t>HashCode</w:t>
      </w:r>
      <w:r>
        <w:rPr>
          <w:rFonts w:hint="eastAsia"/>
        </w:rPr>
        <w:t>是否一样：</w:t>
      </w:r>
      <w:r>
        <w:rPr>
          <w:rFonts w:hint="eastAsia"/>
        </w:rPr>
        <w:t>"+  (p1.hashCode()==p2.hashCode()));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set.add(p1);</w:t>
      </w:r>
      <w:r>
        <w:rPr>
          <w:rFonts w:hint="eastAsia"/>
        </w:rPr>
        <w:tab/>
        <w:t>set.add(p2);</w:t>
      </w:r>
      <w:r>
        <w:rPr>
          <w:rFonts w:hint="eastAsia"/>
        </w:rPr>
        <w:tab/>
        <w:t>System.out.println("hashset</w:t>
      </w:r>
      <w:r>
        <w:rPr>
          <w:rFonts w:hint="eastAsia"/>
        </w:rPr>
        <w:t>集合的元素数</w:t>
      </w:r>
      <w:r>
        <w:rPr>
          <w:rFonts w:hint="eastAsia"/>
        </w:rPr>
        <w:t>"+set.size());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for(Point p:set){</w:t>
      </w:r>
      <w:r>
        <w:rPr>
          <w:rFonts w:hint="eastAsia"/>
        </w:rPr>
        <w:tab/>
      </w:r>
      <w:r>
        <w:rPr>
          <w:rFonts w:hint="eastAsia"/>
        </w:rPr>
        <w:tab/>
        <w:t>System.out.println(p);</w:t>
      </w:r>
      <w:r>
        <w:rPr>
          <w:rFonts w:hint="eastAsia"/>
        </w:rPr>
        <w:tab/>
      </w:r>
      <w:r>
        <w:rPr>
          <w:rFonts w:hint="eastAsia"/>
        </w:rPr>
        <w:tab/>
        <w:t>}</w:t>
      </w:r>
    </w:p>
    <w:p w:rsidR="005D6975" w:rsidRDefault="005D6975">
      <w:pPr>
        <w:ind w:firstLine="420"/>
      </w:pPr>
      <w:r>
        <w:rPr>
          <w:rFonts w:hint="eastAsia"/>
        </w:rPr>
        <w:lastRenderedPageBreak/>
        <w:t>10</w:t>
      </w:r>
      <w:r>
        <w:rPr>
          <w:rFonts w:hint="eastAsia"/>
        </w:rPr>
        <w:t>）不重写</w:t>
      </w:r>
      <w:r>
        <w:rPr>
          <w:rFonts w:hint="eastAsia"/>
        </w:rPr>
        <w:t>hashCode</w:t>
      </w:r>
      <w:r>
        <w:rPr>
          <w:rFonts w:hint="eastAsia"/>
        </w:rPr>
        <w:t>方法，但是重写了</w:t>
      </w:r>
      <w:r>
        <w:rPr>
          <w:rFonts w:hint="eastAsia"/>
        </w:rPr>
        <w:t>equals</w:t>
      </w:r>
      <w:r>
        <w:rPr>
          <w:rFonts w:hint="eastAsia"/>
        </w:rPr>
        <w:t>方法对</w:t>
      </w:r>
      <w:r>
        <w:rPr>
          <w:rFonts w:hint="eastAsia"/>
        </w:rPr>
        <w:t>hashSet</w:t>
      </w:r>
      <w:r>
        <w:rPr>
          <w:rFonts w:hint="eastAsia"/>
        </w:rPr>
        <w:t>的影响：两个对象都可以放入</w:t>
      </w:r>
      <w:r>
        <w:rPr>
          <w:rFonts w:hint="eastAsia"/>
        </w:rPr>
        <w:t>HashStet</w:t>
      </w:r>
      <w:r>
        <w:rPr>
          <w:rFonts w:hint="eastAsia"/>
        </w:rPr>
        <w:t>集合中，因为两个对象具有不用的</w:t>
      </w:r>
      <w:r>
        <w:rPr>
          <w:rFonts w:hint="eastAsia"/>
        </w:rPr>
        <w:t>hashCode</w:t>
      </w:r>
      <w:r>
        <w:rPr>
          <w:rFonts w:hint="eastAsia"/>
        </w:rPr>
        <w:t>值，那么当他们在放入集合时，通过</w:t>
      </w:r>
      <w:r>
        <w:rPr>
          <w:rFonts w:hint="eastAsia"/>
        </w:rPr>
        <w:t>hashCode</w:t>
      </w:r>
      <w:r>
        <w:rPr>
          <w:rFonts w:hint="eastAsia"/>
        </w:rPr>
        <w:t>值进行的散列算法结果就不同。那么他们会被放入集合的不同位置，位置不相同，</w:t>
      </w:r>
      <w:r>
        <w:rPr>
          <w:rFonts w:hint="eastAsia"/>
        </w:rPr>
        <w:t>HashSet</w:t>
      </w:r>
      <w:r>
        <w:rPr>
          <w:rFonts w:hint="eastAsia"/>
        </w:rPr>
        <w:t>则认为它们不同，所以他们可以全部被放入集合。</w:t>
      </w:r>
    </w:p>
    <w:p w:rsidR="005D6975" w:rsidRDefault="005D6975">
      <w:pPr>
        <w:ind w:firstLine="420"/>
      </w:pPr>
      <w:r>
        <w:rPr>
          <w:rFonts w:hint="eastAsia"/>
        </w:rPr>
        <w:t>11</w:t>
      </w:r>
      <w:r>
        <w:rPr>
          <w:rFonts w:hint="eastAsia"/>
        </w:rPr>
        <w:t>）重写了</w:t>
      </w:r>
      <w:r>
        <w:rPr>
          <w:rFonts w:hint="eastAsia"/>
        </w:rPr>
        <w:t>hashCode</w:t>
      </w:r>
      <w:r>
        <w:rPr>
          <w:rFonts w:hint="eastAsia"/>
        </w:rPr>
        <w:t>方法，但是不重写</w:t>
      </w:r>
      <w:r>
        <w:rPr>
          <w:rFonts w:hint="eastAsia"/>
        </w:rPr>
        <w:t>equals</w:t>
      </w:r>
      <w:r>
        <w:rPr>
          <w:rFonts w:hint="eastAsia"/>
        </w:rPr>
        <w:t>方法对</w:t>
      </w:r>
      <w:r>
        <w:rPr>
          <w:rFonts w:hint="eastAsia"/>
        </w:rPr>
        <w:t>hashSet</w:t>
      </w:r>
      <w:r>
        <w:rPr>
          <w:rFonts w:hint="eastAsia"/>
        </w:rPr>
        <w:t>的影响：在</w:t>
      </w:r>
      <w:r>
        <w:rPr>
          <w:rFonts w:hint="eastAsia"/>
        </w:rPr>
        <w:t>hashCode</w:t>
      </w:r>
      <w:r>
        <w:rPr>
          <w:rFonts w:hint="eastAsia"/>
        </w:rPr>
        <w:t>相同的情况下，在存放元素时，他们会在相同的位置，</w:t>
      </w:r>
      <w:r>
        <w:rPr>
          <w:rFonts w:hint="eastAsia"/>
        </w:rPr>
        <w:t>hashSet</w:t>
      </w:r>
      <w:r>
        <w:rPr>
          <w:rFonts w:hint="eastAsia"/>
        </w:rPr>
        <w:t>会在相同位置上将后放入的对象与该位置其他对象一次进行</w:t>
      </w:r>
      <w:r>
        <w:rPr>
          <w:rFonts w:hint="eastAsia"/>
        </w:rPr>
        <w:t>equals</w:t>
      </w:r>
      <w:r>
        <w:rPr>
          <w:rFonts w:hint="eastAsia"/>
        </w:rPr>
        <w:t>比较，若不相同，则将其存入在同一个位置存入若干元素，这些元素会被放入一个链表中。由此可以看出，我们应该尽量使得多种类的不同对象的</w:t>
      </w:r>
      <w:r>
        <w:rPr>
          <w:rFonts w:hint="eastAsia"/>
        </w:rPr>
        <w:t>hashcode</w:t>
      </w:r>
      <w:r>
        <w:rPr>
          <w:rFonts w:hint="eastAsia"/>
        </w:rPr>
        <w:t>值不同，这样才可以提高</w:t>
      </w:r>
      <w:r>
        <w:rPr>
          <w:rFonts w:hint="eastAsia"/>
        </w:rPr>
        <w:t>HashSet</w:t>
      </w:r>
      <w:r>
        <w:rPr>
          <w:rFonts w:hint="eastAsia"/>
        </w:rPr>
        <w:t>在检索元素时的效率，否则可能检索效率还不如</w:t>
      </w:r>
      <w:r>
        <w:rPr>
          <w:rFonts w:hint="eastAsia"/>
        </w:rPr>
        <w:t>List</w:t>
      </w:r>
      <w:r>
        <w:rPr>
          <w:rFonts w:hint="eastAsia"/>
        </w:rPr>
        <w:t>。</w:t>
      </w:r>
    </w:p>
    <w:p w:rsidR="005D6975" w:rsidRDefault="005D6975">
      <w:pPr>
        <w:ind w:firstLine="420"/>
      </w:pPr>
      <w:r>
        <w:rPr>
          <w:rFonts w:hint="eastAsia"/>
        </w:rPr>
        <w:t>12</w:t>
      </w:r>
      <w:r>
        <w:rPr>
          <w:rFonts w:hint="eastAsia"/>
        </w:rPr>
        <w:t>）结论：不同对象存放时，不会保存</w:t>
      </w:r>
      <w:r>
        <w:rPr>
          <w:rFonts w:hint="eastAsia"/>
        </w:rPr>
        <w:t>hashCode</w:t>
      </w:r>
      <w:r>
        <w:rPr>
          <w:rFonts w:hint="eastAsia"/>
        </w:rPr>
        <w:t>相同并且</w:t>
      </w:r>
      <w:r>
        <w:rPr>
          <w:rFonts w:hint="eastAsia"/>
        </w:rPr>
        <w:t>equals</w:t>
      </w:r>
      <w:r>
        <w:rPr>
          <w:rFonts w:hint="eastAsia"/>
        </w:rPr>
        <w:t>相同的对象，缺一不可。否则</w:t>
      </w:r>
      <w:r>
        <w:rPr>
          <w:rFonts w:hint="eastAsia"/>
        </w:rPr>
        <w:t>HashSet</w:t>
      </w:r>
      <w:r>
        <w:rPr>
          <w:rFonts w:hint="eastAsia"/>
        </w:rPr>
        <w:t>不认为他们是重复对象。</w:t>
      </w:r>
    </w:p>
    <w:p w:rsidR="005D6975" w:rsidRDefault="005D6975">
      <w:pPr>
        <w:pStyle w:val="2"/>
        <w:rPr>
          <w:rFonts w:hint="default"/>
        </w:rPr>
      </w:pPr>
      <w:bookmarkStart w:id="142" w:name="_Toc29736"/>
      <w:r>
        <w:t>4.21 Map</w:t>
      </w:r>
      <w:r>
        <w:t>集合的实现类</w:t>
      </w:r>
      <w:r>
        <w:t>HashMap</w:t>
      </w:r>
      <w:bookmarkEnd w:id="142"/>
    </w:p>
    <w:p w:rsidR="005D6975" w:rsidRDefault="005D6975">
      <w:r>
        <w:rPr>
          <w:rFonts w:hint="eastAsia"/>
        </w:rPr>
        <w:tab/>
        <w:t>Map</w:t>
      </w:r>
      <w:r>
        <w:rPr>
          <w:rFonts w:hint="eastAsia"/>
        </w:rPr>
        <w:t>接口定义的集合又称为查找表，用于存储所谓“</w:t>
      </w:r>
      <w:r>
        <w:rPr>
          <w:rFonts w:hint="eastAsia"/>
        </w:rPr>
        <w:t>Key-Value</w:t>
      </w:r>
      <w:r>
        <w:rPr>
          <w:rFonts w:hint="eastAsia"/>
        </w:rPr>
        <w:t>”键值对。</w:t>
      </w:r>
      <w:r>
        <w:rPr>
          <w:rFonts w:hint="eastAsia"/>
        </w:rPr>
        <w:t>Key</w:t>
      </w:r>
      <w:r>
        <w:rPr>
          <w:rFonts w:hint="eastAsia"/>
        </w:rPr>
        <w:t>可以看成是</w:t>
      </w:r>
      <w:r>
        <w:rPr>
          <w:rFonts w:hint="eastAsia"/>
        </w:rPr>
        <w:t>Value</w:t>
      </w:r>
      <w:r>
        <w:rPr>
          <w:rFonts w:hint="eastAsia"/>
        </w:rPr>
        <w:t>的索引。而往往</w:t>
      </w:r>
      <w:r>
        <w:rPr>
          <w:rFonts w:hint="eastAsia"/>
        </w:rPr>
        <w:t>Key</w:t>
      </w:r>
      <w:r>
        <w:rPr>
          <w:rFonts w:hint="eastAsia"/>
        </w:rPr>
        <w:t>是</w:t>
      </w:r>
      <w:r>
        <w:rPr>
          <w:rFonts w:hint="eastAsia"/>
        </w:rPr>
        <w:t>Value</w:t>
      </w:r>
      <w:r>
        <w:rPr>
          <w:rFonts w:hint="eastAsia"/>
        </w:rPr>
        <w:t>的一部分内容。</w:t>
      </w:r>
    </w:p>
    <w:p w:rsidR="005D6975" w:rsidRDefault="005D6975">
      <w:r>
        <w:rPr>
          <w:rFonts w:hint="eastAsia"/>
        </w:rPr>
        <w:tab/>
        <w:t>1</w:t>
      </w:r>
      <w:r>
        <w:rPr>
          <w:rFonts w:hint="eastAsia"/>
        </w:rPr>
        <w:t>）</w:t>
      </w:r>
      <w:r>
        <w:rPr>
          <w:rFonts w:hint="eastAsia"/>
        </w:rPr>
        <w:t>Key</w:t>
      </w:r>
      <w:r>
        <w:rPr>
          <w:rFonts w:hint="eastAsia"/>
        </w:rPr>
        <w:t>不可以重复，但所保存的</w:t>
      </w:r>
      <w:r>
        <w:rPr>
          <w:rFonts w:hint="eastAsia"/>
        </w:rPr>
        <w:t>Value</w:t>
      </w:r>
      <w:r>
        <w:rPr>
          <w:rFonts w:hint="eastAsia"/>
        </w:rPr>
        <w:t>可以重复。</w:t>
      </w:r>
    </w:p>
    <w:p w:rsidR="005D6975" w:rsidRDefault="005D6975">
      <w:r>
        <w:rPr>
          <w:rFonts w:hint="eastAsia"/>
        </w:rPr>
        <w:tab/>
        <w:t>2</w:t>
      </w:r>
      <w:r>
        <w:rPr>
          <w:rFonts w:hint="eastAsia"/>
        </w:rPr>
        <w:t>）根据内部结构的不同，</w:t>
      </w:r>
      <w:r>
        <w:rPr>
          <w:rFonts w:hint="eastAsia"/>
        </w:rPr>
        <w:t>Map</w:t>
      </w:r>
      <w:r>
        <w:rPr>
          <w:rFonts w:hint="eastAsia"/>
        </w:rPr>
        <w:t>接口有多种实现类，其中常用的有内部为</w:t>
      </w:r>
      <w:r>
        <w:rPr>
          <w:rFonts w:hint="eastAsia"/>
        </w:rPr>
        <w:t>hash</w:t>
      </w:r>
      <w:r>
        <w:rPr>
          <w:rFonts w:hint="eastAsia"/>
        </w:rPr>
        <w:t>表实现的</w:t>
      </w:r>
      <w:r>
        <w:rPr>
          <w:rFonts w:hint="eastAsia"/>
        </w:rPr>
        <w:t>HashMap</w:t>
      </w:r>
      <w:r>
        <w:rPr>
          <w:rFonts w:hint="eastAsia"/>
        </w:rPr>
        <w:t>和内部为排序二叉树实现的</w:t>
      </w:r>
      <w:r>
        <w:rPr>
          <w:rFonts w:hint="eastAsia"/>
        </w:rPr>
        <w:t>TreeMap</w:t>
      </w:r>
      <w:r>
        <w:rPr>
          <w:rFonts w:hint="eastAsia"/>
        </w:rPr>
        <w:t>。同样这样的数据结构在存放数据时，也不建议存放两种以上的数据类型，所以，通常我们在使用</w:t>
      </w:r>
      <w:r>
        <w:rPr>
          <w:rFonts w:hint="eastAsia"/>
        </w:rPr>
        <w:t>Map</w:t>
      </w:r>
      <w:r>
        <w:rPr>
          <w:rFonts w:hint="eastAsia"/>
        </w:rPr>
        <w:t>时也要使用泛型约束存储内容的类型。</w:t>
      </w:r>
    </w:p>
    <w:p w:rsidR="005D6975" w:rsidRDefault="005D6975">
      <w:r>
        <w:rPr>
          <w:rFonts w:hint="eastAsia"/>
        </w:rPr>
        <w:tab/>
        <w:t>3</w:t>
      </w:r>
      <w:r>
        <w:rPr>
          <w:rFonts w:hint="eastAsia"/>
        </w:rPr>
        <w:t>）创建</w:t>
      </w:r>
      <w:r>
        <w:rPr>
          <w:rFonts w:hint="eastAsia"/>
        </w:rPr>
        <w:t>Map</w:t>
      </w:r>
      <w:r>
        <w:rPr>
          <w:rFonts w:hint="eastAsia"/>
        </w:rPr>
        <w:t>时使用泛型，这里要约束两个类型，一个是</w:t>
      </w:r>
      <w:r>
        <w:rPr>
          <w:rFonts w:hint="eastAsia"/>
        </w:rPr>
        <w:t>key</w:t>
      </w:r>
      <w:r>
        <w:rPr>
          <w:rFonts w:hint="eastAsia"/>
        </w:rPr>
        <w:t>的类型，一个是</w:t>
      </w:r>
      <w:r>
        <w:rPr>
          <w:rFonts w:hint="eastAsia"/>
        </w:rPr>
        <w:t>value</w:t>
      </w:r>
      <w:r>
        <w:rPr>
          <w:rFonts w:hint="eastAsia"/>
        </w:rPr>
        <w:t>的类型。</w:t>
      </w:r>
    </w:p>
    <w:p w:rsidR="005D6975" w:rsidRDefault="005D6975">
      <w:r>
        <w:rPr>
          <w:rFonts w:hint="eastAsia"/>
        </w:rPr>
        <w:tab/>
        <w:t>4</w:t>
      </w:r>
      <w:r>
        <w:rPr>
          <w:rFonts w:hint="eastAsia"/>
        </w:rPr>
        <w:t>）基本原理图：</w:t>
      </w:r>
    </w:p>
    <w:p w:rsidR="005D6975" w:rsidRDefault="00497F82">
      <w:r>
        <w:pict>
          <v:group id="_x0000_s1116" style="position:absolute;left:0;text-align:left;margin-left:31.1pt;margin-top:2.05pt;width:357.6pt;height:138.4pt;z-index:251675648" coordsize="7152,2768">
            <v:group id="_x0000_s1117" style="position:absolute;left:3578;width:3574;height:2768" coordsize="3574,2768">
              <v:group id="_x0000_s1118" style="position:absolute;width:1268;height:2768" coordsize="1268,2768">
                <v:rect id="_x0000_s1119" style="position:absolute;left:3;width:1255;height:2768">
                  <v:textbox>
                    <w:txbxContent>
                      <w:p w:rsidR="00497F82" w:rsidRDefault="00497F82"/>
                      <w:p w:rsidR="00497F82" w:rsidRDefault="00497F82"/>
                      <w:p w:rsidR="00497F82" w:rsidRDefault="00497F82"/>
                      <w:p w:rsidR="00497F82" w:rsidRDefault="00497F82"/>
                      <w:p w:rsidR="00497F82" w:rsidRDefault="00497F82"/>
                      <w:p w:rsidR="00497F82" w:rsidRDefault="00497F82"/>
                      <w:p w:rsidR="00497F82" w:rsidRDefault="00497F82"/>
                      <w:p w:rsidR="00497F82" w:rsidRDefault="00497F82">
                        <w:pPr>
                          <w:jc w:val="center"/>
                        </w:pPr>
                        <w:r>
                          <w:rPr>
                            <w:rFonts w:hint="eastAsia"/>
                          </w:rPr>
                          <w:t>………</w:t>
                        </w:r>
                      </w:p>
                    </w:txbxContent>
                  </v:textbox>
                </v:rect>
                <v:group id="_x0000_s1120" style="position:absolute;left:204;top:115;width:805;height:722" coordsize="805,722">
                  <v:rect id="_x0000_s1121" style="position:absolute;left:17;width:788;height:723">
                    <v:textbox>
                      <w:txbxContent>
                        <w:p w:rsidR="00497F82" w:rsidRDefault="00497F82">
                          <w:pPr>
                            <w:jc w:val="center"/>
                          </w:pPr>
                          <w:r>
                            <w:rPr>
                              <w:rFonts w:hint="eastAsia"/>
                            </w:rPr>
                            <w:t>Key</w:t>
                          </w:r>
                        </w:p>
                        <w:p w:rsidR="00497F82" w:rsidRDefault="00497F82">
                          <w:r>
                            <w:rPr>
                              <w:rFonts w:hint="eastAsia"/>
                            </w:rPr>
                            <w:t>Value</w:t>
                          </w:r>
                        </w:p>
                      </w:txbxContent>
                    </v:textbox>
                  </v:rect>
                  <v:line id="_x0000_s1122" style="position:absolute" from="0,390" to="805,391"/>
                </v:group>
                <v:group id="_x0000_s1123" style="position:absolute;left:218;top:1042;width:805;height:722" coordsize="805,722">
                  <v:rect id="_x0000_s1124" style="position:absolute;left:17;width:788;height:723">
                    <v:textbox>
                      <w:txbxContent>
                        <w:p w:rsidR="00497F82" w:rsidRDefault="00497F82">
                          <w:pPr>
                            <w:jc w:val="center"/>
                          </w:pPr>
                          <w:r>
                            <w:rPr>
                              <w:rFonts w:hint="eastAsia"/>
                            </w:rPr>
                            <w:t>Key</w:t>
                          </w:r>
                        </w:p>
                        <w:p w:rsidR="00497F82" w:rsidRDefault="00497F82">
                          <w:r>
                            <w:rPr>
                              <w:rFonts w:hint="eastAsia"/>
                            </w:rPr>
                            <w:t>Value</w:t>
                          </w:r>
                        </w:p>
                      </w:txbxContent>
                    </v:textbox>
                  </v:rect>
                  <v:line id="_x0000_s1125" style="position:absolute" from="0,390" to="805,391"/>
                </v:group>
                <v:line id="_x0000_s1126" style="position:absolute" from="0,927" to="1255,928"/>
                <v:line id="_x0000_s1127" style="position:absolute" from="0,1895" to="1268,1896"/>
              </v:group>
              <v:group id="_x0000_s1128" style="position:absolute;left:1004;top:104;width:2570;height:1322" coordsize="2570,1322">
                <v:group id="_x0000_s1129" style="position:absolute;width:2570;height:723" coordsize="2570,723">
                  <v:group id="_x0000_s1130" style="position:absolute;left:553;width:805;height:722" coordsize="805,722">
                    <v:rect id="_x0000_s1131" style="position:absolute;left:17;width:788;height:723">
                      <v:textbox>
                        <w:txbxContent>
                          <w:p w:rsidR="00497F82" w:rsidRDefault="00497F82">
                            <w:pPr>
                              <w:jc w:val="center"/>
                            </w:pPr>
                            <w:r>
                              <w:rPr>
                                <w:rFonts w:hint="eastAsia"/>
                              </w:rPr>
                              <w:t>Key</w:t>
                            </w:r>
                          </w:p>
                          <w:p w:rsidR="00497F82" w:rsidRDefault="00497F82">
                            <w:r>
                              <w:rPr>
                                <w:rFonts w:hint="eastAsia"/>
                              </w:rPr>
                              <w:t>Value</w:t>
                            </w:r>
                          </w:p>
                        </w:txbxContent>
                      </v:textbox>
                    </v:rect>
                    <v:line id="_x0000_s1132" style="position:absolute" from="0,390" to="805,391"/>
                  </v:group>
                  <v:group id="_x0000_s1133" style="position:absolute;left:1766;top:1;width:805;height:722" coordsize="805,722">
                    <v:rect id="_x0000_s1134" style="position:absolute;left:17;width:788;height:723">
                      <v:textbox>
                        <w:txbxContent>
                          <w:p w:rsidR="00497F82" w:rsidRDefault="00497F82">
                            <w:pPr>
                              <w:jc w:val="center"/>
                            </w:pPr>
                            <w:r>
                              <w:rPr>
                                <w:rFonts w:hint="eastAsia"/>
                              </w:rPr>
                              <w:t>Key</w:t>
                            </w:r>
                          </w:p>
                          <w:p w:rsidR="00497F82" w:rsidRDefault="00497F82">
                            <w:r>
                              <w:rPr>
                                <w:rFonts w:hint="eastAsia"/>
                              </w:rPr>
                              <w:t>Value</w:t>
                            </w:r>
                          </w:p>
                        </w:txbxContent>
                      </v:textbox>
                    </v:rect>
                    <v:line id="_x0000_s1135" style="position:absolute" from="0,390" to="805,391"/>
                  </v:group>
                  <v:line id="箭头 116" o:spid="_x0000_s1136" style="position:absolute" from="0,373" to="559,374">
                    <v:stroke endarrow="block"/>
                  </v:line>
                  <v:line id="箭头 117" o:spid="_x0000_s1137" style="position:absolute" from="1378,372" to="1787,373">
                    <v:stroke endarrow="block"/>
                  </v:line>
                </v:group>
                <v:line id="箭头 119" o:spid="_x0000_s1138" style="position:absolute" from="29,1322" to="560,1323">
                  <v:stroke endarrow="block"/>
                </v:line>
              </v:group>
            </v:group>
            <v:group id="_x0000_s1139" style="position:absolute;top:471;width:3581;height:1867" coordsize="3581,1867">
              <v:oval id="_x0000_s1140" style="position:absolute;left:1772;top:367;width:943;height:1019">
                <v:textbox>
                  <w:txbxContent>
                    <w:p w:rsidR="00497F82" w:rsidRDefault="00497F82">
                      <w:pPr>
                        <w:jc w:val="center"/>
                      </w:pPr>
                      <w:r>
                        <w:rPr>
                          <w:rFonts w:hint="eastAsia"/>
                        </w:rPr>
                        <w:t>Hash</w:t>
                      </w:r>
                      <w:r>
                        <w:rPr>
                          <w:rFonts w:hint="eastAsia"/>
                        </w:rPr>
                        <w:t>算法</w:t>
                      </w:r>
                    </w:p>
                  </w:txbxContent>
                </v:textbox>
              </v:oval>
              <v:group id="_x0000_s1141" style="position:absolute;top:209;width:1909;height:1658" coordsize="1909,1658">
                <v:group id="_x0000_s1142" style="position:absolute;width:805;height:722" coordsize="805,722">
                  <v:rect id="_x0000_s1143" style="position:absolute;left:17;width:788;height:723">
                    <v:textbox>
                      <w:txbxContent>
                        <w:p w:rsidR="00497F82" w:rsidRDefault="00497F82">
                          <w:pPr>
                            <w:jc w:val="center"/>
                          </w:pPr>
                          <w:r>
                            <w:rPr>
                              <w:rFonts w:hint="eastAsia"/>
                            </w:rPr>
                            <w:t>Key</w:t>
                          </w:r>
                        </w:p>
                        <w:p w:rsidR="00497F82" w:rsidRDefault="00497F82">
                          <w:r>
                            <w:rPr>
                              <w:rFonts w:hint="eastAsia"/>
                            </w:rPr>
                            <w:t>Value</w:t>
                          </w:r>
                        </w:p>
                      </w:txbxContent>
                    </v:textbox>
                  </v:rect>
                  <v:line id="_x0000_s1144" style="position:absolute" from="0,390" to="805,391"/>
                </v:group>
                <v:group id="_x0000_s1145" style="position:absolute;top:936;width:805;height:722" coordsize="805,722">
                  <v:rect id="_x0000_s1146" style="position:absolute;left:17;width:788;height:723">
                    <v:textbox>
                      <w:txbxContent>
                        <w:p w:rsidR="00497F82" w:rsidRDefault="00497F82">
                          <w:pPr>
                            <w:jc w:val="center"/>
                          </w:pPr>
                          <w:r>
                            <w:rPr>
                              <w:rFonts w:hint="eastAsia"/>
                            </w:rPr>
                            <w:t>Key</w:t>
                          </w:r>
                        </w:p>
                        <w:p w:rsidR="00497F82" w:rsidRDefault="00497F82">
                          <w:r>
                            <w:rPr>
                              <w:rFonts w:hint="eastAsia"/>
                            </w:rPr>
                            <w:t>Value</w:t>
                          </w:r>
                        </w:p>
                      </w:txbxContent>
                    </v:textbox>
                  </v:rect>
                  <v:line id="_x0000_s1147" style="position:absolute" from="0,390" to="805,391"/>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48" type="#_x0000_t38" style="position:absolute;left:805;top:361;width:967;height:306" o:connectortype="curved" adj="10811,37980,-51300">
                  <v:stroke endarrow="block"/>
                </v:shape>
                <v:shapetype id="_x0000_t37" coordsize="21600,21600" o:spt="37" o:oned="t" path="m,c10800,,21600,10800,21600,21600e" filled="f">
                  <v:path arrowok="t" fillok="f" o:connecttype="none"/>
                  <o:lock v:ext="edit" shapetype="t"/>
                </v:shapetype>
                <v:shape id="_x0000_s1149" type="#_x0000_t37" style="position:absolute;left:805;top:1028;width:1105;height:269;flip:y" o:connectortype="curved" adj="10800,37980,-51300">
                  <v:stroke endarrow="block"/>
                </v:shape>
              </v:group>
              <v:shape id="_x0000_s1150" type="#_x0000_t37" style="position:absolute;left:2773;top:-220;width:516;height:955;rotation:270" o:connectortype="curved" adj="10800,37980,-51300">
                <v:stroke endarrow="block"/>
              </v:shape>
              <v:shape id="_x0000_s1151" type="#_x0000_t38" style="position:absolute;left:2715;top:876;width:866;height:37" o:connectortype="curved" adj="10825,37980,-51300">
                <v:stroke endarrow="block"/>
              </v:shape>
            </v:group>
            <w10:wrap type="topAndBottom"/>
          </v:group>
        </w:pict>
      </w:r>
    </w:p>
    <w:p w:rsidR="005D6975" w:rsidRDefault="005D6975">
      <w:r>
        <w:rPr>
          <w:rFonts w:hint="eastAsia"/>
        </w:rPr>
        <w:tab/>
        <w:t>5</w:t>
      </w:r>
      <w:r>
        <w:rPr>
          <w:rFonts w:hint="eastAsia"/>
        </w:rPr>
        <w:t>）</w:t>
      </w:r>
      <w:r>
        <w:rPr>
          <w:rFonts w:hint="eastAsia"/>
        </w:rPr>
        <w:t>HashMap</w:t>
      </w:r>
      <w:r>
        <w:rPr>
          <w:rFonts w:hint="eastAsia"/>
        </w:rPr>
        <w:t>集合中常用的方法：</w:t>
      </w:r>
    </w:p>
    <w:p w:rsidR="005D6975" w:rsidRDefault="005D6975">
      <w:r>
        <w:rPr>
          <w:rFonts w:hint="eastAsia"/>
        </w:rPr>
        <w:tab/>
      </w:r>
      <w:r>
        <w:rPr>
          <w:rFonts w:hint="eastAsia"/>
        </w:rPr>
        <w:tab/>
      </w:r>
      <w:r>
        <w:rPr>
          <w:rFonts w:hint="eastAsia"/>
        </w:rPr>
        <w:t>①</w:t>
      </w:r>
      <w:r>
        <w:rPr>
          <w:rFonts w:hint="eastAsia"/>
        </w:rPr>
        <w:t>V put(K Key,V value)</w:t>
      </w:r>
      <w:r>
        <w:rPr>
          <w:rFonts w:hint="eastAsia"/>
        </w:rPr>
        <w:t>：将元素以</w:t>
      </w:r>
      <w:r>
        <w:rPr>
          <w:rFonts w:hint="eastAsia"/>
        </w:rPr>
        <w:t>Key</w:t>
      </w:r>
      <w:r>
        <w:rPr>
          <w:rFonts w:hint="eastAsia"/>
        </w:rPr>
        <w:t>－</w:t>
      </w:r>
      <w:r>
        <w:rPr>
          <w:rFonts w:hint="eastAsia"/>
        </w:rPr>
        <w:t>Value</w:t>
      </w:r>
      <w:r>
        <w:rPr>
          <w:rFonts w:hint="eastAsia"/>
        </w:rPr>
        <w:t>的形式放入</w:t>
      </w:r>
      <w:r>
        <w:rPr>
          <w:rFonts w:hint="eastAsia"/>
        </w:rPr>
        <w:t>map</w:t>
      </w:r>
      <w:r>
        <w:rPr>
          <w:rFonts w:hint="eastAsia"/>
        </w:rPr>
        <w:t>。若重复保存相同的</w:t>
      </w:r>
      <w:r>
        <w:rPr>
          <w:rFonts w:hint="eastAsia"/>
        </w:rPr>
        <w:t>key</w:t>
      </w:r>
      <w:r>
        <w:rPr>
          <w:rFonts w:hint="eastAsia"/>
        </w:rPr>
        <w:t>时，实际的操作是替换</w:t>
      </w:r>
      <w:r>
        <w:rPr>
          <w:rFonts w:hint="eastAsia"/>
        </w:rPr>
        <w:t>Key</w:t>
      </w:r>
      <w:r>
        <w:rPr>
          <w:rFonts w:hint="eastAsia"/>
        </w:rPr>
        <w:t>所对应的</w:t>
      </w:r>
      <w:r>
        <w:rPr>
          <w:rFonts w:hint="eastAsia"/>
        </w:rPr>
        <w:t>value</w:t>
      </w:r>
      <w:r>
        <w:rPr>
          <w:rFonts w:hint="eastAsia"/>
        </w:rPr>
        <w:t>值。</w:t>
      </w:r>
    </w:p>
    <w:p w:rsidR="005D6975" w:rsidRDefault="005D6975">
      <w:r>
        <w:rPr>
          <w:rFonts w:hint="eastAsia"/>
        </w:rPr>
        <w:tab/>
      </w:r>
      <w:r>
        <w:rPr>
          <w:rFonts w:hint="eastAsia"/>
        </w:rPr>
        <w:tab/>
      </w:r>
      <w:r>
        <w:rPr>
          <w:rFonts w:hint="eastAsia"/>
        </w:rPr>
        <w:t>②</w:t>
      </w:r>
      <w:r>
        <w:rPr>
          <w:rFonts w:hint="eastAsia"/>
        </w:rPr>
        <w:t>V get(Object key)</w:t>
      </w:r>
      <w:r>
        <w:rPr>
          <w:rFonts w:hint="eastAsia"/>
        </w:rPr>
        <w:t>：返回</w:t>
      </w:r>
      <w:r>
        <w:rPr>
          <w:rFonts w:hint="eastAsia"/>
        </w:rPr>
        <w:t>key</w:t>
      </w:r>
      <w:r>
        <w:rPr>
          <w:rFonts w:hint="eastAsia"/>
        </w:rPr>
        <w:t>所对应的</w:t>
      </w:r>
      <w:r>
        <w:rPr>
          <w:rFonts w:hint="eastAsia"/>
        </w:rPr>
        <w:t>value</w:t>
      </w:r>
      <w:r>
        <w:rPr>
          <w:rFonts w:hint="eastAsia"/>
        </w:rPr>
        <w:t>值。如果不存在则返回</w:t>
      </w:r>
      <w:r>
        <w:rPr>
          <w:rFonts w:hint="eastAsia"/>
        </w:rPr>
        <w:t>null</w:t>
      </w:r>
      <w:r>
        <w:rPr>
          <w:rFonts w:hint="eastAsia"/>
        </w:rPr>
        <w:t>。</w:t>
      </w:r>
    </w:p>
    <w:p w:rsidR="005D6975" w:rsidRDefault="005D6975">
      <w:r>
        <w:rPr>
          <w:rFonts w:hint="eastAsia"/>
        </w:rPr>
        <w:tab/>
      </w:r>
      <w:r>
        <w:rPr>
          <w:rFonts w:hint="eastAsia"/>
        </w:rPr>
        <w:tab/>
      </w:r>
      <w:r>
        <w:rPr>
          <w:rFonts w:hint="eastAsia"/>
        </w:rPr>
        <w:t>③</w:t>
      </w:r>
      <w:r>
        <w:rPr>
          <w:rFonts w:hint="eastAsia"/>
        </w:rPr>
        <w:t>boolean containsKey(Object Key)</w:t>
      </w:r>
      <w:r>
        <w:rPr>
          <w:rFonts w:hint="eastAsia"/>
        </w:rPr>
        <w:t>：判断集合中是否包含指定的</w:t>
      </w:r>
      <w:r>
        <w:rPr>
          <w:rFonts w:hint="eastAsia"/>
        </w:rPr>
        <w:t>Key</w:t>
      </w:r>
      <w:r>
        <w:rPr>
          <w:rFonts w:hint="eastAsia"/>
        </w:rPr>
        <w:t>。</w:t>
      </w:r>
    </w:p>
    <w:p w:rsidR="005D6975" w:rsidRDefault="005D6975">
      <w:r>
        <w:rPr>
          <w:rFonts w:hint="eastAsia"/>
        </w:rPr>
        <w:tab/>
      </w:r>
      <w:r>
        <w:rPr>
          <w:rFonts w:hint="eastAsia"/>
        </w:rPr>
        <w:tab/>
      </w:r>
      <w:r>
        <w:rPr>
          <w:rFonts w:hint="eastAsia"/>
        </w:rPr>
        <w:t>④</w:t>
      </w:r>
      <w:r>
        <w:rPr>
          <w:rFonts w:hint="eastAsia"/>
        </w:rPr>
        <w:t>boolean containsValue(Object value)</w:t>
      </w:r>
      <w:r>
        <w:rPr>
          <w:rFonts w:hint="eastAsia"/>
        </w:rPr>
        <w:t>：判断集合中是否包含指定的</w:t>
      </w:r>
      <w:r>
        <w:rPr>
          <w:rFonts w:hint="eastAsia"/>
        </w:rPr>
        <w:t>Value</w:t>
      </w:r>
      <w:r>
        <w:rPr>
          <w:rFonts w:hint="eastAsia"/>
        </w:rPr>
        <w:t>。</w:t>
      </w:r>
    </w:p>
    <w:p w:rsidR="005D6975" w:rsidRDefault="005D6975">
      <w:r>
        <w:rPr>
          <w:rFonts w:hint="eastAsia"/>
        </w:rPr>
        <w:tab/>
        <w:t>6</w:t>
      </w:r>
      <w:r>
        <w:rPr>
          <w:rFonts w:hint="eastAsia"/>
        </w:rPr>
        <w:t>）若给定的</w:t>
      </w:r>
      <w:r>
        <w:rPr>
          <w:rFonts w:hint="eastAsia"/>
        </w:rPr>
        <w:t>key</w:t>
      </w:r>
      <w:r>
        <w:rPr>
          <w:rFonts w:hint="eastAsia"/>
        </w:rPr>
        <w:t>在</w:t>
      </w:r>
      <w:r>
        <w:rPr>
          <w:rFonts w:hint="eastAsia"/>
        </w:rPr>
        <w:t>map</w:t>
      </w:r>
      <w:r>
        <w:rPr>
          <w:rFonts w:hint="eastAsia"/>
        </w:rPr>
        <w:t>中不存在则返回</w:t>
      </w:r>
      <w:r>
        <w:rPr>
          <w:rFonts w:hint="eastAsia"/>
        </w:rPr>
        <w:t>null</w:t>
      </w:r>
      <w:r>
        <w:rPr>
          <w:rFonts w:hint="eastAsia"/>
        </w:rPr>
        <w:t>，所以，原则上在从</w:t>
      </w:r>
      <w:r>
        <w:rPr>
          <w:rFonts w:hint="eastAsia"/>
        </w:rPr>
        <w:t>map</w:t>
      </w:r>
      <w:r>
        <w:rPr>
          <w:rFonts w:hint="eastAsia"/>
        </w:rPr>
        <w:t>中获取元素时要先判断是否有该元素，之后再使用，避免空指针异常的出现。</w:t>
      </w:r>
      <w:r>
        <w:rPr>
          <w:rFonts w:hint="eastAsia"/>
        </w:rPr>
        <w:t>Map</w:t>
      </w:r>
      <w:r>
        <w:rPr>
          <w:rFonts w:hint="eastAsia"/>
        </w:rPr>
        <w:t>在获取元素时非常有针对性，集合想获取元素需要遍历集合内容，而</w:t>
      </w:r>
      <w:r>
        <w:rPr>
          <w:rFonts w:hint="eastAsia"/>
        </w:rPr>
        <w:t>Map</w:t>
      </w:r>
      <w:r>
        <w:rPr>
          <w:rFonts w:hint="eastAsia"/>
        </w:rPr>
        <w:t>不需要，你只要给他特定的</w:t>
      </w:r>
      <w:r>
        <w:rPr>
          <w:rFonts w:hint="eastAsia"/>
        </w:rPr>
        <w:t>key</w:t>
      </w:r>
      <w:r>
        <w:rPr>
          <w:rFonts w:hint="eastAsia"/>
        </w:rPr>
        <w:t>就可以获取该元素。</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Map&lt;String,Point&gt; map=new HashMap&lt;String,Point&gt;();</w:t>
      </w:r>
    </w:p>
    <w:p w:rsidR="005D6975" w:rsidRDefault="005D6975">
      <w:pPr>
        <w:pBdr>
          <w:top w:val="single" w:sz="4" w:space="0" w:color="auto"/>
          <w:left w:val="single" w:sz="4" w:space="0" w:color="auto"/>
          <w:bottom w:val="single" w:sz="4" w:space="0" w:color="auto"/>
          <w:right w:val="single" w:sz="4" w:space="0" w:color="auto"/>
        </w:pBdr>
      </w:pPr>
      <w:r>
        <w:rPr>
          <w:rFonts w:hint="eastAsia"/>
        </w:rPr>
        <w:lastRenderedPageBreak/>
        <w:tab/>
      </w:r>
      <w:r>
        <w:rPr>
          <w:rFonts w:hint="eastAsia"/>
        </w:rPr>
        <w:tab/>
        <w:t>map.put("1,2", new Point(1,2));</w:t>
      </w:r>
      <w:r>
        <w:rPr>
          <w:rFonts w:hint="eastAsia"/>
        </w:rPr>
        <w:tab/>
        <w:t>map.put("3,4", new Point(3,4));</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Point p=map.get("1,2");</w:t>
      </w:r>
      <w:r>
        <w:rPr>
          <w:rFonts w:hint="eastAsia"/>
        </w:rPr>
        <w:tab/>
        <w:t xml:space="preserve">  System.out.println("x="+p.getX()+",y="+p.getY());</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map.put("1,2", new Point(5,6));//</w:t>
      </w:r>
      <w:r>
        <w:rPr>
          <w:rFonts w:hint="eastAsia"/>
        </w:rPr>
        <w:t>会替换之前的</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p=map.get("1,2");</w:t>
      </w:r>
      <w:r>
        <w:rPr>
          <w:rFonts w:hint="eastAsia"/>
        </w:rPr>
        <w:tab/>
        <w:t xml:space="preserve">  System.out.println("x="+p.getX()+",y="+p.getY());</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p=map.get("haha");</w:t>
      </w:r>
      <w:r>
        <w:rPr>
          <w:rFonts w:hint="eastAsia"/>
        </w:rPr>
        <w:tab/>
        <w:t>System.out.println("x="+p.getX()+",y="+p.getY());//</w:t>
      </w:r>
      <w:r>
        <w:rPr>
          <w:rFonts w:hint="eastAsia"/>
        </w:rPr>
        <w:t>会报空指异常</w:t>
      </w:r>
    </w:p>
    <w:p w:rsidR="005D6975" w:rsidRDefault="005D6975">
      <w:r>
        <w:rPr>
          <w:rFonts w:hint="eastAsia"/>
        </w:rPr>
        <w:tab/>
      </w:r>
      <w:r>
        <w:rPr>
          <w:rFonts w:hint="eastAsia"/>
        </w:rPr>
        <w:tab/>
        <w:t>eg</w:t>
      </w:r>
      <w:r>
        <w:rPr>
          <w:rFonts w:hint="eastAsia"/>
        </w:rPr>
        <w:t>：统计每个数字出现的次数。步骤：①将字符串</w:t>
      </w:r>
      <w:r>
        <w:rPr>
          <w:rFonts w:hint="eastAsia"/>
        </w:rPr>
        <w:t>str</w:t>
      </w:r>
      <w:r>
        <w:rPr>
          <w:rFonts w:hint="eastAsia"/>
        </w:rPr>
        <w:t>根据“，”拆分。②创建</w:t>
      </w:r>
      <w:r>
        <w:rPr>
          <w:rFonts w:hint="eastAsia"/>
        </w:rPr>
        <w:t>map</w:t>
      </w:r>
      <w:r>
        <w:rPr>
          <w:rFonts w:hint="eastAsia"/>
        </w:rPr>
        <w:t>。③循环拆分后的字符串数组。④蒋梅一个数字作为</w:t>
      </w:r>
      <w:r>
        <w:rPr>
          <w:rFonts w:hint="eastAsia"/>
        </w:rPr>
        <w:t>key</w:t>
      </w:r>
      <w:r>
        <w:rPr>
          <w:rFonts w:hint="eastAsia"/>
        </w:rPr>
        <w:t>在</w:t>
      </w:r>
      <w:r>
        <w:rPr>
          <w:rFonts w:hint="eastAsia"/>
        </w:rPr>
        <w:t>map</w:t>
      </w:r>
      <w:r>
        <w:rPr>
          <w:rFonts w:hint="eastAsia"/>
        </w:rPr>
        <w:t>中检查是否包含。⑤包含则对</w:t>
      </w:r>
      <w:r>
        <w:rPr>
          <w:rFonts w:hint="eastAsia"/>
        </w:rPr>
        <w:t>value</w:t>
      </w:r>
      <w:r>
        <w:rPr>
          <w:rFonts w:hint="eastAsia"/>
        </w:rPr>
        <w:t>值累加</w:t>
      </w:r>
      <w:r>
        <w:rPr>
          <w:rFonts w:hint="eastAsia"/>
        </w:rPr>
        <w:t>1</w:t>
      </w:r>
      <w:r>
        <w:rPr>
          <w:rFonts w:hint="eastAsia"/>
        </w:rPr>
        <w:t>。⑥不包含则使用该数字作为</w:t>
      </w:r>
      <w:r>
        <w:rPr>
          <w:rFonts w:hint="eastAsia"/>
        </w:rPr>
        <w:t>key</w:t>
      </w:r>
      <w:r>
        <w:rPr>
          <w:rFonts w:hint="eastAsia"/>
        </w:rPr>
        <w:t>，</w:t>
      </w:r>
      <w:r>
        <w:rPr>
          <w:rFonts w:hint="eastAsia"/>
        </w:rPr>
        <w:t>value</w:t>
      </w:r>
      <w:r>
        <w:rPr>
          <w:rFonts w:hint="eastAsia"/>
        </w:rPr>
        <w:t>为</w:t>
      </w:r>
      <w:r>
        <w:rPr>
          <w:rFonts w:hint="eastAsia"/>
        </w:rPr>
        <w:t>1</w:t>
      </w:r>
      <w:r>
        <w:rPr>
          <w:rFonts w:hint="eastAsia"/>
        </w:rPr>
        <w:t>存入</w:t>
      </w:r>
      <w:r>
        <w:rPr>
          <w:rFonts w:hint="eastAsia"/>
        </w:rPr>
        <w:t>map</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String str="123,456,789,456,789,225,698,759,456";</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String[] array=str.split(",");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Map&lt;String,Integer&gt; map=new HashMap&lt;String,Integer&gt;();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for(String number:array){</w:t>
      </w:r>
      <w:r>
        <w:rPr>
          <w:rFonts w:hint="eastAsia"/>
        </w:rPr>
        <w:tab/>
        <w:t>if(map.containsKey(number)){</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int sum=map.get(number);//</w:t>
      </w:r>
      <w:r>
        <w:rPr>
          <w:rFonts w:hint="eastAsia"/>
        </w:rPr>
        <w:t>将原来统计的数字取出</w:t>
      </w:r>
      <w:r>
        <w:rPr>
          <w:rFonts w:hint="eastAsia"/>
        </w:rPr>
        <w:tab/>
        <w:t>sum++;</w:t>
      </w:r>
      <w:r>
        <w:rPr>
          <w:rFonts w:hint="eastAsia"/>
        </w:rPr>
        <w:tab/>
        <w:t>//</w:t>
      </w:r>
      <w:r>
        <w:rPr>
          <w:rFonts w:hint="eastAsia"/>
        </w:rPr>
        <w:t>对统计数字加</w:t>
      </w:r>
      <w:r>
        <w:rPr>
          <w:rFonts w:hint="eastAsia"/>
        </w:rPr>
        <w:t>1</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map.put(number, sum);</w:t>
      </w:r>
      <w:r>
        <w:rPr>
          <w:rFonts w:hint="eastAsia"/>
        </w:rPr>
        <w:tab/>
        <w:t>//</w:t>
      </w:r>
      <w:r>
        <w:rPr>
          <w:rFonts w:hint="eastAsia"/>
        </w:rPr>
        <w:t>放回</w:t>
      </w:r>
      <w:r>
        <w:rPr>
          <w:rFonts w:hint="eastAsia"/>
        </w:rPr>
        <w:t xml:space="preserve"> map.put(number, map.get(number)+1);</w:t>
      </w:r>
      <w:r>
        <w:rPr>
          <w:rFonts w:hint="eastAsia"/>
        </w:rPr>
        <w:t>等同上三部</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}else{  map.put(number, 1);//</w:t>
      </w:r>
      <w:r>
        <w:rPr>
          <w:rFonts w:hint="eastAsia"/>
        </w:rPr>
        <w:t>第一次出现</w:t>
      </w:r>
      <w:r>
        <w:rPr>
          <w:rFonts w:hint="eastAsia"/>
        </w:rPr>
        <w:t>value</w:t>
      </w:r>
      <w:r>
        <w:rPr>
          <w:rFonts w:hint="eastAsia"/>
        </w:rPr>
        <w:t>为</w:t>
      </w:r>
      <w:r>
        <w:rPr>
          <w:rFonts w:hint="eastAsia"/>
        </w:rPr>
        <w:t>1</w:t>
      </w:r>
      <w:r>
        <w:rPr>
          <w:rFonts w:hint="eastAsia"/>
        </w:rPr>
        <w:tab/>
      </w:r>
      <w:r>
        <w:rPr>
          <w:rFonts w:hint="eastAsia"/>
        </w:rPr>
        <w:tab/>
        <w:t>}</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System.out.println(map);//HashMap</w:t>
      </w:r>
      <w:r>
        <w:rPr>
          <w:rFonts w:hint="eastAsia"/>
        </w:rPr>
        <w:t>也重写了</w:t>
      </w:r>
      <w:r>
        <w:rPr>
          <w:rFonts w:hint="eastAsia"/>
        </w:rPr>
        <w:t>toString()</w:t>
      </w:r>
    </w:p>
    <w:p w:rsidR="005D6975" w:rsidRDefault="005D6975">
      <w:r>
        <w:rPr>
          <w:rFonts w:hint="eastAsia"/>
        </w:rPr>
        <w:tab/>
        <w:t>7</w:t>
      </w:r>
      <w:r>
        <w:rPr>
          <w:rFonts w:hint="eastAsia"/>
        </w:rPr>
        <w:t>）计算机中有这么一句话：越灵活的程序性能越差，顾及的多了。</w:t>
      </w:r>
    </w:p>
    <w:p w:rsidR="005D6975" w:rsidRDefault="005D6975">
      <w:r>
        <w:rPr>
          <w:rFonts w:hint="eastAsia"/>
        </w:rPr>
        <w:tab/>
        <w:t>8</w:t>
      </w:r>
      <w:r>
        <w:rPr>
          <w:rFonts w:hint="eastAsia"/>
        </w:rPr>
        <w:t>）遍历</w:t>
      </w:r>
      <w:r>
        <w:rPr>
          <w:rFonts w:hint="eastAsia"/>
        </w:rPr>
        <w:t>HashMap</w:t>
      </w:r>
      <w:r>
        <w:rPr>
          <w:rFonts w:hint="eastAsia"/>
        </w:rPr>
        <w:t>方式一：获取所有的</w:t>
      </w:r>
      <w:r>
        <w:rPr>
          <w:rFonts w:hint="eastAsia"/>
        </w:rPr>
        <w:t>key</w:t>
      </w:r>
      <w:r>
        <w:rPr>
          <w:rFonts w:hint="eastAsia"/>
        </w:rPr>
        <w:t>并根据</w:t>
      </w:r>
      <w:r>
        <w:rPr>
          <w:rFonts w:hint="eastAsia"/>
        </w:rPr>
        <w:t>key</w:t>
      </w:r>
      <w:r>
        <w:rPr>
          <w:rFonts w:hint="eastAsia"/>
        </w:rPr>
        <w:t>获取</w:t>
      </w:r>
      <w:r>
        <w:rPr>
          <w:rFonts w:hint="eastAsia"/>
        </w:rPr>
        <w:t>value</w:t>
      </w:r>
      <w:r>
        <w:rPr>
          <w:rFonts w:hint="eastAsia"/>
        </w:rPr>
        <w:t>从而达到遍历的效果（即迭代</w:t>
      </w:r>
      <w:r>
        <w:rPr>
          <w:rFonts w:hint="eastAsia"/>
        </w:rPr>
        <w:t>Key</w:t>
      </w:r>
      <w:r>
        <w:rPr>
          <w:rFonts w:hint="eastAsia"/>
        </w:rPr>
        <w:t>）。</w:t>
      </w:r>
      <w:r>
        <w:rPr>
          <w:rFonts w:hint="eastAsia"/>
        </w:rPr>
        <w:t>keySet()</w:t>
      </w:r>
      <w:r>
        <w:rPr>
          <w:rFonts w:hint="eastAsia"/>
        </w:rPr>
        <w:t>方法：是</w:t>
      </w:r>
      <w:r>
        <w:rPr>
          <w:rFonts w:hint="eastAsia"/>
        </w:rPr>
        <w:t>HashMap</w:t>
      </w:r>
      <w:r>
        <w:rPr>
          <w:rFonts w:hint="eastAsia"/>
        </w:rPr>
        <w:t>获取所有</w:t>
      </w:r>
      <w:r>
        <w:rPr>
          <w:rFonts w:hint="eastAsia"/>
        </w:rPr>
        <w:t>key</w:t>
      </w:r>
      <w:r>
        <w:rPr>
          <w:rFonts w:hint="eastAsia"/>
        </w:rPr>
        <w:t>的方法，该方法可以获取保存在</w:t>
      </w:r>
      <w:r>
        <w:rPr>
          <w:rFonts w:hint="eastAsia"/>
        </w:rPr>
        <w:t>map</w:t>
      </w:r>
      <w:r>
        <w:rPr>
          <w:rFonts w:hint="eastAsia"/>
        </w:rPr>
        <w:t>下所有的</w:t>
      </w:r>
      <w:r>
        <w:rPr>
          <w:rFonts w:hint="eastAsia"/>
        </w:rPr>
        <w:t>key</w:t>
      </w:r>
      <w:r>
        <w:rPr>
          <w:rFonts w:hint="eastAsia"/>
        </w:rPr>
        <w:t>并以</w:t>
      </w:r>
      <w:r>
        <w:rPr>
          <w:rFonts w:hint="eastAsia"/>
        </w:rPr>
        <w:t>Set</w:t>
      </w:r>
      <w:r>
        <w:rPr>
          <w:rFonts w:hint="eastAsia"/>
        </w:rPr>
        <w:t>集合的形式返回。</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Map&lt;String,Point&gt; map=new HashMap&lt;String,Point&gt;();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map.put("1,2", new Point(1,2));</w:t>
      </w:r>
      <w:r>
        <w:rPr>
          <w:rFonts w:hint="eastAsia"/>
        </w:rPr>
        <w:tab/>
      </w:r>
      <w:r>
        <w:rPr>
          <w:rFonts w:hint="eastAsia"/>
        </w:rPr>
        <w:tab/>
        <w:t>map.put("2,3", new Point(2,3));</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map.put("3,4", new Point(3,4));</w:t>
      </w:r>
      <w:r>
        <w:rPr>
          <w:rFonts w:hint="eastAsia"/>
        </w:rPr>
        <w:tab/>
      </w:r>
      <w:r>
        <w:rPr>
          <w:rFonts w:hint="eastAsia"/>
        </w:rPr>
        <w:tab/>
        <w:t>map.put("4,5", new Point(4,5));</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 xml:space="preserve">/** </w:t>
      </w:r>
      <w:r>
        <w:rPr>
          <w:rFonts w:hint="eastAsia"/>
        </w:rPr>
        <w:t>因为</w:t>
      </w:r>
      <w:r>
        <w:rPr>
          <w:rFonts w:hint="eastAsia"/>
        </w:rPr>
        <w:t>key</w:t>
      </w:r>
      <w:r>
        <w:rPr>
          <w:rFonts w:hint="eastAsia"/>
        </w:rPr>
        <w:t>在</w:t>
      </w:r>
      <w:r>
        <w:rPr>
          <w:rFonts w:hint="eastAsia"/>
        </w:rPr>
        <w:t>HashMap</w:t>
      </w:r>
      <w:r>
        <w:rPr>
          <w:rFonts w:hint="eastAsia"/>
        </w:rPr>
        <w:t>的泛型中规定了类型为</w:t>
      </w:r>
      <w:r>
        <w:rPr>
          <w:rFonts w:hint="eastAsia"/>
        </w:rPr>
        <w:t>String</w:t>
      </w:r>
      <w:r>
        <w:rPr>
          <w:rFonts w:hint="eastAsia"/>
        </w:rPr>
        <w:t>，所以返回的</w:t>
      </w:r>
      <w:r>
        <w:rPr>
          <w:rFonts w:hint="eastAsia"/>
        </w:rPr>
        <w:t>Set</w:t>
      </w:r>
      <w:r>
        <w:rPr>
          <w:rFonts w:hint="eastAsia"/>
        </w:rPr>
        <w:t>中的元素也是</w:t>
      </w:r>
      <w:r>
        <w:rPr>
          <w:rFonts w:hint="eastAsia"/>
        </w:rPr>
        <w:t>String</w:t>
      </w:r>
      <w:r>
        <w:rPr>
          <w:rFonts w:hint="eastAsia"/>
        </w:rPr>
        <w:t>，为了更好的使用，我们在定义</w:t>
      </w:r>
      <w:r>
        <w:rPr>
          <w:rFonts w:hint="eastAsia"/>
        </w:rPr>
        <w:t>Set</w:t>
      </w:r>
      <w:r>
        <w:rPr>
          <w:rFonts w:hint="eastAsia"/>
        </w:rPr>
        <w:t>类型变量时也应该加上泛型</w:t>
      </w:r>
      <w:r>
        <w:rPr>
          <w:rFonts w:hint="eastAsia"/>
        </w:rPr>
        <w:t xml:space="preserve"> */</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Set&lt;String&gt; keyset=map.keySet();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for(String key:keyset){</w:t>
      </w:r>
      <w:r>
        <w:rPr>
          <w:rFonts w:hint="eastAsia"/>
        </w:rPr>
        <w:tab/>
        <w:t>Point p=map.get(key);//</w:t>
      </w:r>
      <w:r>
        <w:rPr>
          <w:rFonts w:hint="eastAsia"/>
        </w:rPr>
        <w:t>根据</w:t>
      </w:r>
      <w:r>
        <w:rPr>
          <w:rFonts w:hint="eastAsia"/>
        </w:rPr>
        <w:t>key</w:t>
      </w:r>
      <w:r>
        <w:rPr>
          <w:rFonts w:hint="eastAsia"/>
        </w:rPr>
        <w:t>获取</w:t>
      </w:r>
      <w:r>
        <w:rPr>
          <w:rFonts w:hint="eastAsia"/>
        </w:rPr>
        <w:t>value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System.out.println(key+":"+p.getX()+","+p.getY());</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for(Iterator&lt;String&gt; it=keyset.iterator()</w:t>
      </w:r>
      <w:r>
        <w:rPr>
          <w:rFonts w:hint="eastAsia"/>
        </w:rPr>
        <w:tab/>
        <w:t>;  it.hasNext()  ;  ){//</w:t>
      </w:r>
      <w:r>
        <w:rPr>
          <w:rFonts w:hint="eastAsia"/>
        </w:rPr>
        <w:t>普通</w:t>
      </w:r>
      <w:r>
        <w:rPr>
          <w:rFonts w:hint="eastAsia"/>
        </w:rPr>
        <w:t>for</w:t>
      </w:r>
      <w:r>
        <w:rPr>
          <w:rFonts w:hint="eastAsia"/>
        </w:rPr>
        <w:t>循环</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String key=it.next();</w:t>
      </w:r>
      <w:r>
        <w:rPr>
          <w:rFonts w:hint="eastAsia"/>
        </w:rPr>
        <w:tab/>
        <w:t>Point p=map.get(key);</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System.out.println(key+":"+p.getX()+","+p.getY());</w:t>
      </w:r>
      <w:r>
        <w:rPr>
          <w:rFonts w:hint="eastAsia"/>
        </w:rPr>
        <w:tab/>
      </w:r>
      <w:r>
        <w:rPr>
          <w:rFonts w:hint="eastAsia"/>
        </w:rPr>
        <w:tab/>
        <w:t>}</w:t>
      </w:r>
    </w:p>
    <w:p w:rsidR="005D6975" w:rsidRDefault="005D6975">
      <w:r>
        <w:rPr>
          <w:rFonts w:hint="eastAsia"/>
        </w:rPr>
        <w:tab/>
        <w:t>9</w:t>
      </w:r>
      <w:r>
        <w:rPr>
          <w:rFonts w:hint="eastAsia"/>
        </w:rPr>
        <w:t>）</w:t>
      </w:r>
      <w:r>
        <w:rPr>
          <w:rFonts w:hint="eastAsia"/>
        </w:rPr>
        <w:t>LinkedHashMap</w:t>
      </w:r>
      <w:r>
        <w:rPr>
          <w:rFonts w:hint="eastAsia"/>
        </w:rPr>
        <w:t>：用法和</w:t>
      </w:r>
      <w:r>
        <w:rPr>
          <w:rFonts w:hint="eastAsia"/>
        </w:rPr>
        <w:t>HashMap</w:t>
      </w:r>
      <w:r>
        <w:rPr>
          <w:rFonts w:hint="eastAsia"/>
        </w:rPr>
        <w:t>相同，内部维护着一个链表，可以使其存放元素时的顺序与迭代时一致。</w:t>
      </w:r>
    </w:p>
    <w:p w:rsidR="005D6975" w:rsidRDefault="005D6975">
      <w:r>
        <w:rPr>
          <w:rFonts w:hint="eastAsia"/>
        </w:rPr>
        <w:tab/>
        <w:t>10</w:t>
      </w:r>
      <w:r>
        <w:rPr>
          <w:rFonts w:hint="eastAsia"/>
        </w:rPr>
        <w:t>）</w:t>
      </w:r>
      <w:r>
        <w:rPr>
          <w:rFonts w:hint="eastAsia"/>
        </w:rPr>
        <w:t>Entry</w:t>
      </w:r>
      <w:r>
        <w:rPr>
          <w:rFonts w:hint="eastAsia"/>
        </w:rPr>
        <w:t>类，遍历</w:t>
      </w:r>
      <w:r>
        <w:rPr>
          <w:rFonts w:hint="eastAsia"/>
        </w:rPr>
        <w:t>HashMap</w:t>
      </w:r>
      <w:r>
        <w:rPr>
          <w:rFonts w:hint="eastAsia"/>
        </w:rPr>
        <w:t>方式二：以“键值对”的形式迭代。</w:t>
      </w:r>
      <w:r>
        <w:rPr>
          <w:rFonts w:hint="eastAsia"/>
        </w:rPr>
        <w:t>Map</w:t>
      </w:r>
      <w:r>
        <w:rPr>
          <w:rFonts w:hint="eastAsia"/>
        </w:rPr>
        <w:t>支持另一个方法</w:t>
      </w:r>
      <w:r>
        <w:rPr>
          <w:rFonts w:hint="eastAsia"/>
        </w:rPr>
        <w:t>entrySet()</w:t>
      </w:r>
      <w:r>
        <w:rPr>
          <w:rFonts w:hint="eastAsia"/>
        </w:rPr>
        <w:t>：该方法返回一个</w:t>
      </w:r>
      <w:r>
        <w:rPr>
          <w:rFonts w:hint="eastAsia"/>
        </w:rPr>
        <w:t>Set</w:t>
      </w:r>
      <w:r>
        <w:rPr>
          <w:rFonts w:hint="eastAsia"/>
        </w:rPr>
        <w:t>集合，里面的元素是</w:t>
      </w:r>
      <w:r>
        <w:rPr>
          <w:rFonts w:hint="eastAsia"/>
        </w:rPr>
        <w:t>map</w:t>
      </w:r>
      <w:r>
        <w:rPr>
          <w:rFonts w:hint="eastAsia"/>
        </w:rPr>
        <w:t>中的每一组键值对，</w:t>
      </w:r>
      <w:r>
        <w:rPr>
          <w:rFonts w:hint="eastAsia"/>
        </w:rPr>
        <w:t>Map</w:t>
      </w:r>
      <w:r>
        <w:rPr>
          <w:rFonts w:hint="eastAsia"/>
        </w:rPr>
        <w:t>以</w:t>
      </w:r>
      <w:r>
        <w:rPr>
          <w:rFonts w:hint="eastAsia"/>
        </w:rPr>
        <w:t>Entry</w:t>
      </w:r>
      <w:r>
        <w:rPr>
          <w:rFonts w:hint="eastAsia"/>
        </w:rPr>
        <w:t>类的实例来描述每一个键值对。其有两个方法：</w:t>
      </w:r>
      <w:r>
        <w:rPr>
          <w:rFonts w:hint="eastAsia"/>
        </w:rPr>
        <w:t>getKey()</w:t>
      </w:r>
      <w:r>
        <w:rPr>
          <w:rFonts w:hint="eastAsia"/>
        </w:rPr>
        <w:t>获取</w:t>
      </w:r>
      <w:r>
        <w:rPr>
          <w:rFonts w:hint="eastAsia"/>
        </w:rPr>
        <w:t>key</w:t>
      </w:r>
      <w:r>
        <w:rPr>
          <w:rFonts w:hint="eastAsia"/>
        </w:rPr>
        <w:t>值；</w:t>
      </w:r>
      <w:r>
        <w:rPr>
          <w:rFonts w:hint="eastAsia"/>
        </w:rPr>
        <w:t>getValue()</w:t>
      </w:r>
      <w:r>
        <w:rPr>
          <w:rFonts w:hint="eastAsia"/>
        </w:rPr>
        <w:t>获取</w:t>
      </w:r>
      <w:r>
        <w:rPr>
          <w:rFonts w:hint="eastAsia"/>
        </w:rPr>
        <w:t>value</w:t>
      </w:r>
      <w:r>
        <w:rPr>
          <w:rFonts w:hint="eastAsia"/>
        </w:rPr>
        <w:t>值。</w:t>
      </w:r>
      <w:r>
        <w:rPr>
          <w:rFonts w:hint="eastAsia"/>
        </w:rPr>
        <w:t>Entry</w:t>
      </w:r>
      <w:r>
        <w:rPr>
          <w:rFonts w:hint="eastAsia"/>
        </w:rPr>
        <w:t>也需要泛型的约束，其约束的泛型应该和</w:t>
      </w:r>
      <w:r>
        <w:rPr>
          <w:rFonts w:hint="eastAsia"/>
        </w:rPr>
        <w:t>Map</w:t>
      </w:r>
      <w:r>
        <w:rPr>
          <w:rFonts w:hint="eastAsia"/>
        </w:rPr>
        <w:t>相同！</w:t>
      </w:r>
      <w:r>
        <w:rPr>
          <w:rFonts w:hint="eastAsia"/>
        </w:rPr>
        <w:t>Entry</w:t>
      </w:r>
      <w:r>
        <w:rPr>
          <w:rFonts w:hint="eastAsia"/>
        </w:rPr>
        <w:t>所在位置：</w:t>
      </w:r>
      <w:r>
        <w:rPr>
          <w:rFonts w:hint="eastAsia"/>
        </w:rPr>
        <w:t>java.util.Map.Entry</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Map&lt;String,Point&gt; map=new LinkedHashMap&lt;String,Point&gt;();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map.put("1,2", new Point(1,2));</w:t>
      </w:r>
      <w:r>
        <w:rPr>
          <w:rFonts w:hint="eastAsia"/>
        </w:rPr>
        <w:tab/>
      </w:r>
      <w:r>
        <w:rPr>
          <w:rFonts w:hint="eastAsia"/>
        </w:rPr>
        <w:tab/>
        <w:t>map.put("2,3", new Point(2,3));</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map.put("3,4", new Point(3,4));</w:t>
      </w:r>
      <w:r>
        <w:rPr>
          <w:rFonts w:hint="eastAsia"/>
        </w:rPr>
        <w:tab/>
      </w:r>
      <w:r>
        <w:rPr>
          <w:rFonts w:hint="eastAsia"/>
        </w:rPr>
        <w:tab/>
        <w:t>map.put("4,5", new Point(4,5));</w:t>
      </w:r>
      <w:r>
        <w:rPr>
          <w:rFonts w:hint="eastAsia"/>
        </w:rPr>
        <w:tab/>
        <w:t>//</w:t>
      </w:r>
      <w:r>
        <w:rPr>
          <w:rFonts w:hint="eastAsia"/>
        </w:rPr>
        <w:t>泛型套泛型</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Set&lt;Entry&lt;String,Point&gt;&gt; entrySet=map.entrySet();//Set</w:t>
      </w:r>
      <w:r>
        <w:rPr>
          <w:rFonts w:hint="eastAsia"/>
        </w:rPr>
        <w:t>的泛型不会变，就是</w:t>
      </w:r>
      <w:r>
        <w:rPr>
          <w:rFonts w:hint="eastAsia"/>
        </w:rPr>
        <w:t>Entry</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for(Entry&lt;String,Point&gt; entry:entrySet){</w:t>
      </w:r>
    </w:p>
    <w:p w:rsidR="005D6975" w:rsidRDefault="005D6975">
      <w:pPr>
        <w:pBdr>
          <w:top w:val="single" w:sz="4" w:space="0" w:color="auto"/>
          <w:left w:val="single" w:sz="4" w:space="0" w:color="auto"/>
          <w:bottom w:val="single" w:sz="4" w:space="0" w:color="auto"/>
          <w:right w:val="single" w:sz="4" w:space="0" w:color="auto"/>
        </w:pBdr>
      </w:pPr>
      <w:r>
        <w:rPr>
          <w:rFonts w:hint="eastAsia"/>
        </w:rPr>
        <w:lastRenderedPageBreak/>
        <w:tab/>
      </w:r>
      <w:r>
        <w:rPr>
          <w:rFonts w:hint="eastAsia"/>
        </w:rPr>
        <w:tab/>
      </w:r>
      <w:r>
        <w:rPr>
          <w:rFonts w:hint="eastAsia"/>
        </w:rPr>
        <w:tab/>
        <w:t>String key=entry.getKey();//</w:t>
      </w:r>
      <w:r>
        <w:rPr>
          <w:rFonts w:hint="eastAsia"/>
        </w:rPr>
        <w:t>获取</w:t>
      </w:r>
      <w:r>
        <w:rPr>
          <w:rFonts w:hint="eastAsia"/>
        </w:rPr>
        <w:t>key</w:t>
      </w:r>
      <w:r>
        <w:rPr>
          <w:rFonts w:hint="eastAsia"/>
        </w:rPr>
        <w:tab/>
        <w:t>Point p=entry.getValue();//</w:t>
      </w:r>
      <w:r>
        <w:rPr>
          <w:rFonts w:hint="eastAsia"/>
        </w:rPr>
        <w:t>获取</w:t>
      </w:r>
      <w:r>
        <w:rPr>
          <w:rFonts w:hint="eastAsia"/>
        </w:rPr>
        <w:t>value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System.out.println(key+","+p.getX()+","+p.getY());</w:t>
      </w:r>
      <w:r>
        <w:rPr>
          <w:rFonts w:hint="eastAsia"/>
        </w:rPr>
        <w:tab/>
      </w:r>
      <w:r>
        <w:rPr>
          <w:rFonts w:hint="eastAsia"/>
        </w:rPr>
        <w:tab/>
        <w:t>}</w:t>
      </w:r>
    </w:p>
    <w:p w:rsidR="005D6975" w:rsidRDefault="005D6975">
      <w:pPr>
        <w:numPr>
          <w:ilvl w:val="0"/>
          <w:numId w:val="78"/>
        </w:numPr>
        <w:ind w:left="420"/>
      </w:pPr>
      <w:r>
        <w:t>List</w:t>
      </w:r>
      <w:r>
        <w:t>、</w:t>
      </w:r>
      <w:r>
        <w:t>Map</w:t>
      </w:r>
      <w:r>
        <w:t>、</w:t>
      </w:r>
      <w:r>
        <w:t>Set</w:t>
      </w:r>
      <w:r>
        <w:t>三个接口存储元素时各有什么特点</w:t>
      </w:r>
      <w:r>
        <w:rPr>
          <w:rFonts w:hint="eastAsia"/>
        </w:rPr>
        <w:t>：</w:t>
      </w:r>
    </w:p>
    <w:p w:rsidR="005D6975" w:rsidRDefault="005D6975">
      <w:pPr>
        <w:ind w:firstLineChars="350" w:firstLine="735"/>
      </w:pPr>
      <w:r>
        <w:rPr>
          <w:rFonts w:hint="eastAsia"/>
        </w:rPr>
        <w:t>①</w:t>
      </w:r>
      <w:r>
        <w:t>List</w:t>
      </w:r>
      <w:r>
        <w:rPr>
          <w:rFonts w:hint="eastAsia"/>
        </w:rPr>
        <w:t>：</w:t>
      </w:r>
      <w:r>
        <w:t>是有序的</w:t>
      </w:r>
      <w:r>
        <w:t>Collection</w:t>
      </w:r>
      <w:r>
        <w:t>，使用此接口能够精确的控制每个元素插入的位置。用户能够使用索引（元素在</w:t>
      </w:r>
      <w:r>
        <w:t>List</w:t>
      </w:r>
      <w:r>
        <w:t>中的位置，类似于数组下标）来访问</w:t>
      </w:r>
      <w:r>
        <w:t>List</w:t>
      </w:r>
      <w:r>
        <w:t>中的元素，这类似于</w:t>
      </w:r>
      <w:r>
        <w:t>Java</w:t>
      </w:r>
      <w:r>
        <w:t>的数组。</w:t>
      </w:r>
    </w:p>
    <w:p w:rsidR="005D6975" w:rsidRDefault="005D6975">
      <w:pPr>
        <w:ind w:firstLineChars="350" w:firstLine="735"/>
      </w:pPr>
      <w:r>
        <w:rPr>
          <w:rFonts w:hint="eastAsia"/>
        </w:rPr>
        <w:t>②</w:t>
      </w:r>
      <w:r>
        <w:t>Set</w:t>
      </w:r>
      <w:r>
        <w:rPr>
          <w:rFonts w:hint="eastAsia"/>
        </w:rPr>
        <w:t>：</w:t>
      </w:r>
      <w:r>
        <w:t>是一种不包含重复的元素的</w:t>
      </w:r>
      <w:r>
        <w:t>Collection</w:t>
      </w:r>
      <w:r>
        <w:t>，即任意的两个元素</w:t>
      </w:r>
      <w:r>
        <w:t>e1</w:t>
      </w:r>
      <w:r>
        <w:t>和</w:t>
      </w:r>
      <w:r>
        <w:t>e2</w:t>
      </w:r>
      <w:r>
        <w:t>都有</w:t>
      </w:r>
      <w:r>
        <w:t>e1.equals(e2)=false</w:t>
      </w:r>
      <w:r>
        <w:t>，</w:t>
      </w:r>
      <w:r>
        <w:t>Set</w:t>
      </w:r>
      <w:r>
        <w:t>最多有一个</w:t>
      </w:r>
      <w:r>
        <w:t>null</w:t>
      </w:r>
      <w:r>
        <w:t>元素。</w:t>
      </w:r>
    </w:p>
    <w:p w:rsidR="005D6975" w:rsidRDefault="005D6975">
      <w:pPr>
        <w:ind w:firstLineChars="350" w:firstLine="735"/>
      </w:pPr>
      <w:r>
        <w:rPr>
          <w:rFonts w:hint="eastAsia"/>
        </w:rPr>
        <w:t>③</w:t>
      </w:r>
      <w:r>
        <w:t>Map</w:t>
      </w:r>
      <w:r>
        <w:t>：请注意，</w:t>
      </w:r>
      <w:r>
        <w:t>Map</w:t>
      </w:r>
      <w:r>
        <w:t>没有继承</w:t>
      </w:r>
      <w:r>
        <w:t>Collection</w:t>
      </w:r>
      <w:r>
        <w:t>接口，</w:t>
      </w:r>
      <w:r>
        <w:t>Map</w:t>
      </w:r>
      <w:r>
        <w:t>提供</w:t>
      </w:r>
      <w:r>
        <w:t>key</w:t>
      </w:r>
      <w:r>
        <w:t>到</w:t>
      </w:r>
      <w:r>
        <w:t>value</w:t>
      </w:r>
      <w:r>
        <w:t>的映射。</w:t>
      </w:r>
    </w:p>
    <w:p w:rsidR="005D6975" w:rsidRDefault="005D6975">
      <w:pPr>
        <w:pStyle w:val="2"/>
        <w:rPr>
          <w:rFonts w:hint="default"/>
        </w:rPr>
      </w:pPr>
      <w:bookmarkStart w:id="143" w:name="_Toc24637"/>
      <w:r>
        <w:t>4.22</w:t>
      </w:r>
      <w:r>
        <w:t>单例模式和模版方法模式</w:t>
      </w:r>
      <w:bookmarkEnd w:id="143"/>
    </w:p>
    <w:p w:rsidR="005D6975" w:rsidRDefault="005D6975">
      <w:r>
        <w:rPr>
          <w:rFonts w:hint="eastAsia"/>
        </w:rPr>
        <w:tab/>
      </w:r>
      <w:r>
        <w:rPr>
          <w:rFonts w:hint="eastAsia"/>
        </w:rPr>
        <w:t>设计模式是一套被反复使用、多数人知晓的、经过分类编目的、代码设计经验的总结。</w:t>
      </w:r>
    </w:p>
    <w:p w:rsidR="005D6975" w:rsidRDefault="005D6975">
      <w:r>
        <w:rPr>
          <w:rFonts w:hint="eastAsia"/>
        </w:rPr>
        <w:tab/>
        <w:t>1</w:t>
      </w:r>
      <w:r>
        <w:rPr>
          <w:rFonts w:hint="eastAsia"/>
        </w:rPr>
        <w:t>）使用设计模式是为了可重用代码、让代码更容易被他人理解、保证代码可靠性。简单的说：设计模式是经典问题的模式化解决方法。</w:t>
      </w:r>
    </w:p>
    <w:p w:rsidR="005D6975" w:rsidRDefault="005D6975">
      <w:r>
        <w:rPr>
          <w:rFonts w:hint="eastAsia"/>
        </w:rPr>
        <w:tab/>
        <w:t>2</w:t>
      </w:r>
      <w:r>
        <w:rPr>
          <w:rFonts w:hint="eastAsia"/>
        </w:rPr>
        <w:t>）经典设计模式分为三种类型，共</w:t>
      </w:r>
      <w:r>
        <w:rPr>
          <w:rFonts w:hint="eastAsia"/>
        </w:rPr>
        <w:t>23</w:t>
      </w:r>
      <w:r>
        <w:rPr>
          <w:rFonts w:hint="eastAsia"/>
        </w:rPr>
        <w:t>类。</w:t>
      </w:r>
    </w:p>
    <w:p w:rsidR="005D6975" w:rsidRDefault="005D6975">
      <w:r>
        <w:rPr>
          <w:rFonts w:hint="eastAsia"/>
        </w:rPr>
        <w:tab/>
      </w:r>
      <w:r>
        <w:rPr>
          <w:rFonts w:hint="eastAsia"/>
        </w:rPr>
        <w:tab/>
      </w:r>
      <w:r>
        <w:rPr>
          <w:rFonts w:hint="eastAsia"/>
        </w:rPr>
        <w:t>创建模型式：单例模式、工厂模式等</w:t>
      </w:r>
    </w:p>
    <w:p w:rsidR="005D6975" w:rsidRDefault="005D6975">
      <w:r>
        <w:rPr>
          <w:rFonts w:hint="eastAsia"/>
        </w:rPr>
        <w:tab/>
      </w:r>
      <w:r>
        <w:rPr>
          <w:rFonts w:hint="eastAsia"/>
        </w:rPr>
        <w:tab/>
      </w:r>
      <w:r>
        <w:rPr>
          <w:rFonts w:hint="eastAsia"/>
        </w:rPr>
        <w:t>结构型模式：装饰模式、代理模式等</w:t>
      </w:r>
    </w:p>
    <w:p w:rsidR="005D6975" w:rsidRDefault="005D6975">
      <w:r>
        <w:rPr>
          <w:rFonts w:hint="eastAsia"/>
        </w:rPr>
        <w:tab/>
      </w:r>
      <w:r>
        <w:rPr>
          <w:rFonts w:hint="eastAsia"/>
        </w:rPr>
        <w:tab/>
      </w:r>
      <w:r>
        <w:rPr>
          <w:rFonts w:hint="eastAsia"/>
        </w:rPr>
        <w:t>行为型模式：模版方法模式、迭代器模式等</w:t>
      </w:r>
      <w:r>
        <w:rPr>
          <w:rFonts w:hint="eastAsia"/>
        </w:rPr>
        <w:t xml:space="preserve"> </w:t>
      </w:r>
    </w:p>
    <w:p w:rsidR="005D6975" w:rsidRDefault="005D6975">
      <w:r>
        <w:rPr>
          <w:rFonts w:hint="eastAsia"/>
        </w:rPr>
        <w:tab/>
        <w:t>3</w:t>
      </w:r>
      <w:r>
        <w:rPr>
          <w:rFonts w:hint="eastAsia"/>
        </w:rPr>
        <w:t>）单例设计模式：意图：保证一个类仅有一个实例，并提供一个访问它的全局访问点。适用性：当类只能有一个实例而且客户可以从一个众所周知的访问点访问它。任何情况下，该类只能创建一个实例！</w:t>
      </w:r>
    </w:p>
    <w:p w:rsidR="005D6975" w:rsidRDefault="005D6975">
      <w:r>
        <w:rPr>
          <w:rFonts w:hint="eastAsia"/>
        </w:rPr>
        <w:tab/>
        <w:t>4</w:t>
      </w:r>
      <w:r>
        <w:rPr>
          <w:rFonts w:hint="eastAsia"/>
        </w:rPr>
        <w:t>）单例设计模式创建步骤：①定义一个私有的静态的当前类型的属性。②私有化构造方法。③定义一个静态的可以获取当前类实例的方法。这个方法中我们可以判断是否创建过实例，创建过就直接返回，从而达到单例的效果。</w:t>
      </w:r>
    </w:p>
    <w:p w:rsidR="005D6975" w:rsidRDefault="005D6975">
      <w:pPr>
        <w:pBdr>
          <w:top w:val="single" w:sz="4" w:space="0" w:color="auto"/>
          <w:left w:val="single" w:sz="4" w:space="0" w:color="auto"/>
          <w:bottom w:val="single" w:sz="4" w:space="0" w:color="auto"/>
          <w:right w:val="single" w:sz="4" w:space="0" w:color="auto"/>
        </w:pBdr>
      </w:pPr>
      <w:r>
        <w:rPr>
          <w:rFonts w:hint="eastAsia"/>
        </w:rPr>
        <w:tab/>
        <w:t xml:space="preserve">     private static DemoSingleton obj;</w:t>
      </w:r>
    </w:p>
    <w:p w:rsidR="005D6975" w:rsidRDefault="005D6975">
      <w:pPr>
        <w:pBdr>
          <w:top w:val="single" w:sz="4" w:space="0" w:color="auto"/>
          <w:left w:val="single" w:sz="4" w:space="0" w:color="auto"/>
          <w:bottom w:val="single" w:sz="4" w:space="0" w:color="auto"/>
          <w:right w:val="single" w:sz="4" w:space="0" w:color="auto"/>
        </w:pBdr>
      </w:pPr>
      <w:r>
        <w:rPr>
          <w:rFonts w:hint="eastAsia"/>
        </w:rPr>
        <w:tab/>
        <w:t xml:space="preserve">     //</w:t>
      </w:r>
      <w:r>
        <w:rPr>
          <w:rFonts w:hint="eastAsia"/>
        </w:rPr>
        <w:t>或</w:t>
      </w:r>
      <w:r>
        <w:rPr>
          <w:rFonts w:hint="eastAsia"/>
        </w:rPr>
        <w:t>private static DemoSingleton obj=new DemoSingleton();</w:t>
      </w:r>
    </w:p>
    <w:p w:rsidR="005D6975" w:rsidRDefault="005D6975">
      <w:pPr>
        <w:pBdr>
          <w:top w:val="single" w:sz="4" w:space="0" w:color="auto"/>
          <w:left w:val="single" w:sz="4" w:space="0" w:color="auto"/>
          <w:bottom w:val="single" w:sz="4" w:space="0" w:color="auto"/>
          <w:right w:val="single" w:sz="4" w:space="0" w:color="auto"/>
        </w:pBdr>
      </w:pPr>
      <w:r>
        <w:rPr>
          <w:rFonts w:hint="eastAsia"/>
        </w:rPr>
        <w:tab/>
        <w:t xml:space="preserve">     private DemoSingleton(){ }</w:t>
      </w:r>
    </w:p>
    <w:p w:rsidR="005D6975" w:rsidRDefault="005D6975">
      <w:pPr>
        <w:pBdr>
          <w:top w:val="single" w:sz="4" w:space="0" w:color="auto"/>
          <w:left w:val="single" w:sz="4" w:space="0" w:color="auto"/>
          <w:bottom w:val="single" w:sz="4" w:space="0" w:color="auto"/>
          <w:right w:val="single" w:sz="4" w:space="0" w:color="auto"/>
        </w:pBdr>
      </w:pPr>
      <w:r>
        <w:rPr>
          <w:rFonts w:hint="eastAsia"/>
        </w:rPr>
        <w:tab/>
        <w:t xml:space="preserve">     public static DemoSingleton getInstance(){</w:t>
      </w:r>
    </w:p>
    <w:p w:rsidR="005D6975" w:rsidRDefault="005D6975">
      <w:pPr>
        <w:pBdr>
          <w:top w:val="single" w:sz="4" w:space="0" w:color="auto"/>
          <w:left w:val="single" w:sz="4" w:space="0" w:color="auto"/>
          <w:bottom w:val="single" w:sz="4" w:space="0" w:color="auto"/>
          <w:right w:val="single" w:sz="4" w:space="0" w:color="auto"/>
        </w:pBdr>
      </w:pPr>
      <w:r>
        <w:rPr>
          <w:rFonts w:hint="eastAsia"/>
        </w:rPr>
        <w:tab/>
        <w:t xml:space="preserve"> </w:t>
      </w:r>
      <w:r>
        <w:rPr>
          <w:rFonts w:hint="eastAsia"/>
        </w:rPr>
        <w:tab/>
        <w:t xml:space="preserve">     if(obj==null){</w:t>
      </w:r>
      <w:r>
        <w:rPr>
          <w:rFonts w:hint="eastAsia"/>
        </w:rPr>
        <w:tab/>
      </w:r>
      <w:r>
        <w:rPr>
          <w:rFonts w:hint="eastAsia"/>
        </w:rPr>
        <w:tab/>
        <w:t>obj= new DemoSingleton();</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 xml:space="preserve">     return obj;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r>
      <w:r>
        <w:rPr>
          <w:rFonts w:hint="eastAsia"/>
        </w:rPr>
        <w:tab/>
      </w:r>
      <w:r>
        <w:rPr>
          <w:rFonts w:hint="eastAsia"/>
        </w:rPr>
        <w:tab/>
        <w:t>}</w:t>
      </w:r>
    </w:p>
    <w:p w:rsidR="005D6975" w:rsidRDefault="005D6975">
      <w:r>
        <w:rPr>
          <w:rFonts w:hint="eastAsia"/>
        </w:rPr>
        <w:tab/>
        <w:t>5</w:t>
      </w:r>
      <w:r>
        <w:rPr>
          <w:rFonts w:hint="eastAsia"/>
        </w:rPr>
        <w:t>）模版方法模式：意图：定义一个操作中的算法过程的框架，而将一些步骤延迟到子类中实现。类似于定义接口或抽象类，子类去实现抽象方法。</w:t>
      </w:r>
    </w:p>
    <w:p w:rsidR="005D6975" w:rsidRDefault="005D6975">
      <w:pPr>
        <w:pStyle w:val="1"/>
      </w:pPr>
      <w:r>
        <w:rPr>
          <w:rFonts w:hint="eastAsia"/>
        </w:rPr>
        <w:br w:type="page"/>
      </w:r>
      <w:bookmarkStart w:id="144" w:name="_Toc20807"/>
      <w:r>
        <w:rPr>
          <w:rFonts w:hint="eastAsia"/>
        </w:rPr>
        <w:lastRenderedPageBreak/>
        <w:t>Java SE</w:t>
      </w:r>
      <w:r>
        <w:rPr>
          <w:rFonts w:hint="eastAsia"/>
        </w:rPr>
        <w:t>核心</w:t>
      </w:r>
      <w:r>
        <w:rPr>
          <w:rFonts w:hint="eastAsia"/>
        </w:rPr>
        <w:t>II</w:t>
      </w:r>
      <w:bookmarkEnd w:id="144"/>
    </w:p>
    <w:p w:rsidR="005D6975" w:rsidRDefault="005D6975">
      <w:pPr>
        <w:pStyle w:val="2"/>
        <w:rPr>
          <w:rFonts w:hint="default"/>
        </w:rPr>
      </w:pPr>
      <w:bookmarkStart w:id="145" w:name="_Toc25662"/>
      <w:r>
        <w:t>5.1 Java</w:t>
      </w:r>
      <w:r>
        <w:t>异常处理机制</w:t>
      </w:r>
      <w:bookmarkEnd w:id="145"/>
    </w:p>
    <w:p w:rsidR="005D6975" w:rsidRDefault="005D6975" w:rsidP="00497F82">
      <w:r>
        <w:rPr>
          <w:rFonts w:hint="eastAsia"/>
        </w:rPr>
        <w:t>异常结构中的父类</w:t>
      </w:r>
      <w:r w:rsidRPr="00497F82">
        <w:rPr>
          <w:rFonts w:hint="eastAsia"/>
          <w:color w:val="FF0000"/>
        </w:rPr>
        <w:t>Throwable</w:t>
      </w:r>
      <w:r w:rsidRPr="00497F82">
        <w:rPr>
          <w:rFonts w:hint="eastAsia"/>
          <w:color w:val="FF0000"/>
        </w:rPr>
        <w:t>类</w:t>
      </w:r>
      <w:r>
        <w:rPr>
          <w:rFonts w:hint="eastAsia"/>
        </w:rPr>
        <w:t>，其下子类</w:t>
      </w:r>
      <w:r w:rsidRPr="00497F82">
        <w:rPr>
          <w:rFonts w:hint="eastAsia"/>
          <w:color w:val="0000FF"/>
        </w:rPr>
        <w:t>Exceptionlei</w:t>
      </w:r>
      <w:r w:rsidRPr="00497F82">
        <w:rPr>
          <w:rFonts w:hint="eastAsia"/>
          <w:color w:val="0000FF"/>
        </w:rPr>
        <w:t>类</w:t>
      </w:r>
      <w:r>
        <w:rPr>
          <w:rFonts w:hint="eastAsia"/>
        </w:rPr>
        <w:t>和</w:t>
      </w:r>
      <w:r w:rsidRPr="00497F82">
        <w:rPr>
          <w:rFonts w:hint="eastAsia"/>
          <w:color w:val="0000FF"/>
        </w:rPr>
        <w:t>Error</w:t>
      </w:r>
      <w:r w:rsidRPr="00497F82">
        <w:rPr>
          <w:rFonts w:hint="eastAsia"/>
          <w:color w:val="0000FF"/>
        </w:rPr>
        <w:t>类</w:t>
      </w:r>
      <w:r>
        <w:rPr>
          <w:rFonts w:hint="eastAsia"/>
        </w:rPr>
        <w:t>。我们在程序中可以捕获的是</w:t>
      </w:r>
      <w:r>
        <w:rPr>
          <w:rFonts w:hint="eastAsia"/>
        </w:rPr>
        <w:t>Exception</w:t>
      </w:r>
      <w:r>
        <w:rPr>
          <w:rFonts w:hint="eastAsia"/>
        </w:rPr>
        <w:t>的子类异常。</w:t>
      </w:r>
    </w:p>
    <w:p w:rsidR="005D6975" w:rsidRDefault="005D6975">
      <w:r w:rsidRPr="00497F82">
        <w:rPr>
          <w:rFonts w:hint="eastAsia"/>
          <w:color w:val="FF0000"/>
        </w:rPr>
        <w:t>Error</w:t>
      </w:r>
      <w:r w:rsidRPr="00497F82">
        <w:rPr>
          <w:rFonts w:hint="eastAsia"/>
          <w:color w:val="0000FF"/>
        </w:rPr>
        <w:t>系统级别</w:t>
      </w:r>
      <w:r>
        <w:rPr>
          <w:rFonts w:hint="eastAsia"/>
        </w:rPr>
        <w:t>的错误：</w:t>
      </w:r>
      <w:r>
        <w:rPr>
          <w:rFonts w:hint="eastAsia"/>
        </w:rPr>
        <w:t>Java</w:t>
      </w:r>
      <w:r>
        <w:rPr>
          <w:rFonts w:hint="eastAsia"/>
        </w:rPr>
        <w:t>运行时环境出现的错误，我们不可控。</w:t>
      </w:r>
    </w:p>
    <w:p w:rsidR="005D6975" w:rsidRDefault="005D6975">
      <w:r w:rsidRPr="00497F82">
        <w:rPr>
          <w:rFonts w:hint="eastAsia"/>
          <w:color w:val="C00000"/>
        </w:rPr>
        <w:t>Exception</w:t>
      </w:r>
      <w:r>
        <w:rPr>
          <w:rFonts w:hint="eastAsia"/>
        </w:rPr>
        <w:t>是</w:t>
      </w:r>
      <w:r w:rsidRPr="00497F82">
        <w:rPr>
          <w:rFonts w:hint="eastAsia"/>
          <w:color w:val="0000FF"/>
        </w:rPr>
        <w:t>程序级别</w:t>
      </w:r>
      <w:r>
        <w:rPr>
          <w:rFonts w:hint="eastAsia"/>
        </w:rPr>
        <w:t>的错误：我们可控。</w:t>
      </w:r>
    </w:p>
    <w:p w:rsidR="00497F82" w:rsidRDefault="00497F82" w:rsidP="00497F82">
      <w:pPr>
        <w:shd w:val="solid" w:color="00B0F0" w:fill="auto"/>
        <w:rPr>
          <w:rFonts w:hint="eastAsia"/>
        </w:rPr>
      </w:pPr>
      <w:r>
        <w:rPr>
          <w:rFonts w:hint="eastAsia"/>
          <w:b/>
        </w:rPr>
        <w:t>（</w:t>
      </w:r>
      <w:r>
        <w:rPr>
          <w:rFonts w:hint="eastAsia"/>
          <w:b/>
        </w:rPr>
        <w:t>1</w:t>
      </w:r>
      <w:r>
        <w:rPr>
          <w:rFonts w:hint="eastAsia"/>
          <w:b/>
        </w:rPr>
        <w:t>）</w:t>
      </w:r>
      <w:r w:rsidR="005D6975" w:rsidRPr="00497F82">
        <w:rPr>
          <w:rFonts w:hint="eastAsia"/>
          <w:b/>
        </w:rPr>
        <w:t>异常处理语句</w:t>
      </w:r>
      <w:r w:rsidR="005D6975">
        <w:rPr>
          <w:rFonts w:hint="eastAsia"/>
        </w:rPr>
        <w:t>：</w:t>
      </w:r>
      <w:r w:rsidR="005D6975" w:rsidRPr="00497F82">
        <w:rPr>
          <w:rFonts w:hint="eastAsia"/>
          <w:color w:val="FF0000"/>
        </w:rPr>
        <w:t>try-catch</w:t>
      </w:r>
    </w:p>
    <w:p w:rsidR="005D6975" w:rsidRDefault="005D6975" w:rsidP="00497F82">
      <w:r>
        <w:rPr>
          <w:rFonts w:hint="eastAsia"/>
        </w:rPr>
        <w:t>如果</w:t>
      </w:r>
      <w:r>
        <w:rPr>
          <w:rFonts w:hint="eastAsia"/>
        </w:rPr>
        <w:t>try</w:t>
      </w:r>
      <w:r>
        <w:rPr>
          <w:rFonts w:hint="eastAsia"/>
        </w:rPr>
        <w:t>块捕获到异常，则到</w:t>
      </w:r>
      <w:r>
        <w:rPr>
          <w:rFonts w:hint="eastAsia"/>
        </w:rPr>
        <w:t>catch</w:t>
      </w:r>
      <w:r>
        <w:rPr>
          <w:rFonts w:hint="eastAsia"/>
        </w:rPr>
        <w:t>块中处理，否则跳过忽略</w:t>
      </w:r>
      <w:r>
        <w:rPr>
          <w:rFonts w:hint="eastAsia"/>
        </w:rPr>
        <w:t>catch</w:t>
      </w:r>
      <w:r w:rsidR="00497F82">
        <w:rPr>
          <w:rFonts w:hint="eastAsia"/>
        </w:rPr>
        <w:t>块，</w:t>
      </w:r>
      <w:r>
        <w:rPr>
          <w:rFonts w:hint="eastAsia"/>
        </w:rPr>
        <w:t>开发中，一定有解决的办法才写，无法解决就向上抛</w:t>
      </w:r>
      <w:r>
        <w:rPr>
          <w:rFonts w:hint="eastAsia"/>
        </w:rPr>
        <w:t>throws</w:t>
      </w:r>
    </w:p>
    <w:p w:rsidR="005D6975" w:rsidRDefault="005D6975" w:rsidP="00497F82">
      <w:pPr>
        <w:pBdr>
          <w:top w:val="single" w:sz="4" w:space="1" w:color="auto"/>
          <w:bottom w:val="single" w:sz="4" w:space="1" w:color="auto"/>
        </w:pBdr>
      </w:pPr>
      <w:r>
        <w:rPr>
          <w:rFonts w:hint="eastAsia"/>
        </w:rPr>
        <w:tab/>
      </w:r>
      <w:r>
        <w:rPr>
          <w:rFonts w:hint="eastAsia"/>
        </w:rPr>
        <w:tab/>
        <w:t>try{</w:t>
      </w:r>
      <w:r w:rsidR="00497F82">
        <w:rPr>
          <w:rFonts w:hint="eastAsia"/>
        </w:rPr>
        <w:t xml:space="preserve">  </w:t>
      </w:r>
      <w:r>
        <w:rPr>
          <w:rFonts w:hint="eastAsia"/>
        </w:rPr>
        <w:t>//</w:t>
      </w:r>
      <w:r>
        <w:rPr>
          <w:rFonts w:hint="eastAsia"/>
        </w:rPr>
        <w:t>关键字，只能有一个</w:t>
      </w:r>
      <w:r>
        <w:rPr>
          <w:rFonts w:hint="eastAsia"/>
        </w:rPr>
        <w:t>try</w:t>
      </w:r>
      <w:r>
        <w:rPr>
          <w:rFonts w:hint="eastAsia"/>
        </w:rPr>
        <w:t>语句</w:t>
      </w:r>
    </w:p>
    <w:p w:rsidR="005D6975" w:rsidRDefault="005D6975" w:rsidP="00497F82">
      <w:pPr>
        <w:pBdr>
          <w:top w:val="single" w:sz="4" w:space="1" w:color="auto"/>
          <w:bottom w:val="single" w:sz="4" w:space="1" w:color="auto"/>
        </w:pBdr>
      </w:pPr>
      <w:r>
        <w:rPr>
          <w:rFonts w:hint="eastAsia"/>
        </w:rPr>
        <w:tab/>
        <w:t xml:space="preserve">   </w:t>
      </w:r>
      <w:r>
        <w:rPr>
          <w:rFonts w:hint="eastAsia"/>
        </w:rPr>
        <w:tab/>
      </w:r>
      <w:r>
        <w:rPr>
          <w:rFonts w:hint="eastAsia"/>
        </w:rPr>
        <w:tab/>
      </w:r>
      <w:r>
        <w:rPr>
          <w:rFonts w:hint="eastAsia"/>
        </w:rPr>
        <w:tab/>
        <w:t xml:space="preserve"> </w:t>
      </w:r>
      <w:r>
        <w:rPr>
          <w:rFonts w:hint="eastAsia"/>
        </w:rPr>
        <w:t>可能发生异常的代码片段</w:t>
      </w:r>
    </w:p>
    <w:p w:rsidR="005D6975" w:rsidRDefault="005D6975" w:rsidP="00497F82">
      <w:pPr>
        <w:pBdr>
          <w:top w:val="single" w:sz="4" w:space="1" w:color="auto"/>
          <w:bottom w:val="single" w:sz="4" w:space="1" w:color="auto"/>
        </w:pBdr>
      </w:pPr>
      <w:r>
        <w:rPr>
          <w:rFonts w:hint="eastAsia"/>
        </w:rPr>
        <w:tab/>
      </w:r>
      <w:r>
        <w:rPr>
          <w:rFonts w:hint="eastAsia"/>
        </w:rPr>
        <w:tab/>
        <w:t>}catch(Exception e){</w:t>
      </w:r>
      <w:r w:rsidR="00497F82">
        <w:rPr>
          <w:rFonts w:hint="eastAsia"/>
        </w:rPr>
        <w:t xml:space="preserve">  </w:t>
      </w:r>
      <w:r>
        <w:rPr>
          <w:rFonts w:hint="eastAsia"/>
        </w:rPr>
        <w:t>//</w:t>
      </w:r>
      <w:r>
        <w:rPr>
          <w:rFonts w:hint="eastAsia"/>
        </w:rPr>
        <w:t>列举代码中可能出现的异常类型，可有多个</w:t>
      </w:r>
      <w:r>
        <w:rPr>
          <w:rFonts w:hint="eastAsia"/>
        </w:rPr>
        <w:t>catch</w:t>
      </w:r>
      <w:r>
        <w:rPr>
          <w:rFonts w:hint="eastAsia"/>
        </w:rPr>
        <w:t>语句</w:t>
      </w:r>
    </w:p>
    <w:p w:rsidR="005D6975" w:rsidRDefault="005D6975" w:rsidP="00497F82">
      <w:pPr>
        <w:pBdr>
          <w:top w:val="single" w:sz="4" w:space="1" w:color="auto"/>
          <w:bottom w:val="single" w:sz="4" w:space="1" w:color="auto"/>
        </w:pBdr>
      </w:pPr>
      <w:r>
        <w:rPr>
          <w:rFonts w:hint="eastAsia"/>
        </w:rPr>
        <w:tab/>
        <w:t xml:space="preserve">  </w:t>
      </w:r>
      <w:r>
        <w:rPr>
          <w:rFonts w:hint="eastAsia"/>
        </w:rPr>
        <w:tab/>
      </w:r>
      <w:r>
        <w:rPr>
          <w:rFonts w:hint="eastAsia"/>
        </w:rPr>
        <w:tab/>
        <w:t xml:space="preserve"> </w:t>
      </w:r>
      <w:r>
        <w:rPr>
          <w:rFonts w:hint="eastAsia"/>
        </w:rPr>
        <w:t>当出现了列举的异常类型后，在这里处理，并有针对性的处理</w:t>
      </w:r>
    </w:p>
    <w:p w:rsidR="005D6975" w:rsidRDefault="005D6975" w:rsidP="00497F82">
      <w:pPr>
        <w:pBdr>
          <w:top w:val="single" w:sz="4" w:space="1" w:color="auto"/>
          <w:bottom w:val="single" w:sz="4" w:space="1" w:color="auto"/>
        </w:pBdr>
      </w:pPr>
      <w:r>
        <w:rPr>
          <w:rFonts w:hint="eastAsia"/>
        </w:rPr>
        <w:tab/>
      </w:r>
      <w:r>
        <w:rPr>
          <w:rFonts w:hint="eastAsia"/>
        </w:rPr>
        <w:tab/>
        <w:t>}</w:t>
      </w:r>
    </w:p>
    <w:p w:rsidR="00A7173A" w:rsidRPr="00A7173A" w:rsidRDefault="00497F82" w:rsidP="00A7173A">
      <w:pPr>
        <w:shd w:val="solid" w:color="00B0F0" w:fill="auto"/>
        <w:spacing w:beforeLines="20" w:before="62"/>
        <w:rPr>
          <w:rFonts w:hint="eastAsia"/>
          <w:b/>
        </w:rPr>
      </w:pPr>
      <w:r w:rsidRPr="00A7173A">
        <w:rPr>
          <w:rFonts w:hint="eastAsia"/>
          <w:b/>
        </w:rPr>
        <w:t>（</w:t>
      </w:r>
      <w:r w:rsidR="005D6975" w:rsidRPr="00A7173A">
        <w:rPr>
          <w:rFonts w:hint="eastAsia"/>
          <w:b/>
        </w:rPr>
        <w:t>2</w:t>
      </w:r>
      <w:r w:rsidR="00A7173A" w:rsidRPr="00A7173A">
        <w:rPr>
          <w:rFonts w:hint="eastAsia"/>
          <w:b/>
        </w:rPr>
        <w:t>）良好的编程习惯</w:t>
      </w:r>
    </w:p>
    <w:p w:rsidR="005D6975" w:rsidRDefault="005D6975">
      <w:r>
        <w:rPr>
          <w:rFonts w:hint="eastAsia"/>
        </w:rPr>
        <w:t>在</w:t>
      </w:r>
      <w:r w:rsidRPr="00A7173A">
        <w:rPr>
          <w:rFonts w:hint="eastAsia"/>
          <w:color w:val="FF0000"/>
        </w:rPr>
        <w:t>异常捕获机制的最后</w:t>
      </w:r>
      <w:r>
        <w:rPr>
          <w:rFonts w:hint="eastAsia"/>
        </w:rPr>
        <w:t>书写</w:t>
      </w:r>
      <w:r w:rsidRPr="00A7173A">
        <w:rPr>
          <w:rFonts w:hint="eastAsia"/>
          <w:color w:val="0000FF"/>
        </w:rPr>
        <w:t>catch(Exception e)</w:t>
      </w:r>
      <w:r>
        <w:rPr>
          <w:rFonts w:hint="eastAsia"/>
        </w:rPr>
        <w:t>（父类，顶极异常）捕获未知的错误（或不需要针对处理的错误）。</w:t>
      </w:r>
    </w:p>
    <w:p w:rsidR="00A7173A" w:rsidRPr="00A7173A" w:rsidRDefault="00A7173A" w:rsidP="00A7173A">
      <w:pPr>
        <w:shd w:val="solid" w:color="00B0F0" w:fill="auto"/>
        <w:rPr>
          <w:rFonts w:hint="eastAsia"/>
          <w:b/>
        </w:rPr>
      </w:pPr>
      <w:r w:rsidRPr="00A7173A">
        <w:rPr>
          <w:rFonts w:hint="eastAsia"/>
          <w:b/>
        </w:rPr>
        <w:t>（</w:t>
      </w:r>
      <w:r w:rsidR="005D6975" w:rsidRPr="00A7173A">
        <w:rPr>
          <w:rFonts w:hint="eastAsia"/>
          <w:b/>
        </w:rPr>
        <w:t>3</w:t>
      </w:r>
      <w:r w:rsidR="005D6975" w:rsidRPr="00A7173A">
        <w:rPr>
          <w:rFonts w:hint="eastAsia"/>
          <w:b/>
        </w:rPr>
        <w:t>）</w:t>
      </w:r>
      <w:r w:rsidRPr="00A7173A">
        <w:rPr>
          <w:rFonts w:hint="eastAsia"/>
          <w:b/>
        </w:rPr>
        <w:t>catch</w:t>
      </w:r>
      <w:r w:rsidRPr="00A7173A">
        <w:rPr>
          <w:rFonts w:hint="eastAsia"/>
          <w:b/>
        </w:rPr>
        <w:t>捕获异常信息</w:t>
      </w:r>
    </w:p>
    <w:p w:rsidR="005D6975" w:rsidRDefault="005D6975">
      <w:r w:rsidRPr="00A7173A">
        <w:rPr>
          <w:rFonts w:hint="eastAsia"/>
          <w:color w:val="FF0000"/>
        </w:rPr>
        <w:t>catch</w:t>
      </w:r>
      <w:r w:rsidRPr="00A7173A">
        <w:rPr>
          <w:rFonts w:hint="eastAsia"/>
          <w:color w:val="FF0000"/>
        </w:rPr>
        <w:t>的捕获</w:t>
      </w:r>
      <w:r>
        <w:rPr>
          <w:rFonts w:hint="eastAsia"/>
        </w:rPr>
        <w:t>是</w:t>
      </w:r>
      <w:r w:rsidRPr="00A7173A">
        <w:rPr>
          <w:rFonts w:hint="eastAsia"/>
          <w:color w:val="0000FF"/>
        </w:rPr>
        <w:t>由上至下</w:t>
      </w:r>
      <w:r>
        <w:rPr>
          <w:rFonts w:hint="eastAsia"/>
        </w:rPr>
        <w:t>的，所以</w:t>
      </w:r>
      <w:r w:rsidR="00A7173A" w:rsidRPr="00A7173A">
        <w:rPr>
          <w:rFonts w:hint="eastAsia"/>
          <w:color w:val="C00000"/>
          <w:shd w:val="pct15" w:color="auto" w:fill="FFFFFF"/>
        </w:rPr>
        <w:t>不要把</w:t>
      </w:r>
      <w:r w:rsidR="00A7173A" w:rsidRPr="00A7173A">
        <w:rPr>
          <w:rFonts w:hint="eastAsia"/>
          <w:color w:val="0000FF"/>
          <w:shd w:val="pct15" w:color="auto" w:fill="FFFFFF"/>
        </w:rPr>
        <w:t>父类异常写在子类异常的上面</w:t>
      </w:r>
      <w:r w:rsidR="00A7173A">
        <w:rPr>
          <w:rFonts w:hint="eastAsia"/>
        </w:rPr>
        <w:t>，否则子类异常永远没有机会处理。</w:t>
      </w:r>
      <w:r>
        <w:rPr>
          <w:rFonts w:hint="eastAsia"/>
        </w:rPr>
        <w:t>在</w:t>
      </w:r>
      <w:r>
        <w:rPr>
          <w:rFonts w:hint="eastAsia"/>
        </w:rPr>
        <w:t>catch</w:t>
      </w:r>
      <w:r>
        <w:rPr>
          <w:rFonts w:hint="eastAsia"/>
        </w:rPr>
        <w:t>块中可以使用方法获取异常信息：</w:t>
      </w:r>
    </w:p>
    <w:p w:rsidR="005D6975" w:rsidRDefault="005D6975" w:rsidP="008406F5">
      <w:pPr>
        <w:ind w:firstLine="420"/>
      </w:pPr>
      <w:r>
        <w:rPr>
          <w:rFonts w:hint="eastAsia"/>
        </w:rPr>
        <w:t>getMessage()</w:t>
      </w:r>
      <w:r w:rsidR="008406F5">
        <w:rPr>
          <w:rFonts w:hint="eastAsia"/>
        </w:rPr>
        <w:t>方法：用来得到有关异常事件的信息</w:t>
      </w:r>
    </w:p>
    <w:p w:rsidR="005D6975" w:rsidRDefault="005D6975" w:rsidP="008406F5">
      <w:pPr>
        <w:ind w:firstLine="420"/>
      </w:pPr>
      <w:r>
        <w:rPr>
          <w:rFonts w:hint="eastAsia"/>
        </w:rPr>
        <w:t>printStackTrace()</w:t>
      </w:r>
      <w:r>
        <w:rPr>
          <w:rFonts w:hint="eastAsia"/>
        </w:rPr>
        <w:t>方法：用来跟踪</w:t>
      </w:r>
      <w:r w:rsidRPr="00A7173A">
        <w:rPr>
          <w:rFonts w:hint="eastAsia"/>
          <w:color w:val="FF0000"/>
        </w:rPr>
        <w:t>异常事件发生时</w:t>
      </w:r>
      <w:r>
        <w:rPr>
          <w:rFonts w:hint="eastAsia"/>
        </w:rPr>
        <w:t>执行</w:t>
      </w:r>
      <w:r w:rsidRPr="00A7173A">
        <w:rPr>
          <w:rFonts w:hint="eastAsia"/>
          <w:color w:val="0000FF"/>
        </w:rPr>
        <w:t>堆栈的内容</w:t>
      </w:r>
      <w:r w:rsidR="008406F5">
        <w:rPr>
          <w:rFonts w:hint="eastAsia"/>
          <w:color w:val="0000FF"/>
        </w:rPr>
        <w:t>，</w:t>
      </w:r>
      <w:r w:rsidR="008406F5">
        <w:rPr>
          <w:rFonts w:hint="eastAsia"/>
        </w:rPr>
        <w:t>即出错位置</w:t>
      </w:r>
    </w:p>
    <w:p w:rsidR="00A7173A" w:rsidRPr="00A7173A" w:rsidRDefault="00A7173A" w:rsidP="00A7173A">
      <w:pPr>
        <w:shd w:val="solid" w:color="00B0F0" w:fill="auto"/>
        <w:rPr>
          <w:rFonts w:hint="eastAsia"/>
          <w:b/>
        </w:rPr>
      </w:pPr>
      <w:r w:rsidRPr="00A7173A">
        <w:rPr>
          <w:rFonts w:hint="eastAsia"/>
          <w:b/>
        </w:rPr>
        <w:t>（</w:t>
      </w:r>
      <w:r w:rsidR="005D6975" w:rsidRPr="00A7173A">
        <w:rPr>
          <w:rFonts w:hint="eastAsia"/>
          <w:b/>
        </w:rPr>
        <w:t>4</w:t>
      </w:r>
      <w:r w:rsidR="005D6975" w:rsidRPr="00A7173A">
        <w:rPr>
          <w:rFonts w:hint="eastAsia"/>
          <w:b/>
        </w:rPr>
        <w:t>）</w:t>
      </w:r>
      <w:r w:rsidRPr="00A7173A">
        <w:rPr>
          <w:rFonts w:hint="eastAsia"/>
          <w:b/>
        </w:rPr>
        <w:t>throw</w:t>
      </w:r>
      <w:r w:rsidRPr="00A7173A">
        <w:rPr>
          <w:rFonts w:hint="eastAsia"/>
          <w:b/>
        </w:rPr>
        <w:t>关键字</w:t>
      </w:r>
    </w:p>
    <w:p w:rsidR="005D6975" w:rsidRDefault="005D6975" w:rsidP="00A7173A">
      <w:r>
        <w:rPr>
          <w:rFonts w:hint="eastAsia"/>
        </w:rPr>
        <w:t>throw</w:t>
      </w:r>
      <w:r w:rsidR="00A7173A">
        <w:rPr>
          <w:rFonts w:hint="eastAsia"/>
        </w:rPr>
        <w:t>关键字，</w:t>
      </w:r>
      <w:r>
        <w:rPr>
          <w:rFonts w:hint="eastAsia"/>
        </w:rPr>
        <w:t>用于</w:t>
      </w:r>
      <w:r w:rsidRPr="00A7173A">
        <w:rPr>
          <w:rFonts w:hint="eastAsia"/>
          <w:color w:val="0000FF"/>
        </w:rPr>
        <w:t>主动抛出一个异常</w:t>
      </w:r>
      <w:r w:rsidR="00A7173A">
        <w:rPr>
          <w:rFonts w:hint="eastAsia"/>
        </w:rPr>
        <w:t>。</w:t>
      </w:r>
      <w:r>
        <w:rPr>
          <w:rFonts w:hint="eastAsia"/>
        </w:rPr>
        <w:t>当我们的方法出现错误时（不一定是真实异常），这个错误我们不应该去解决，而是通知调用方法去解决时，会将这个错误告知外界，而告知外界的方式就是</w:t>
      </w:r>
      <w:r>
        <w:rPr>
          <w:rFonts w:hint="eastAsia"/>
        </w:rPr>
        <w:t>throw</w:t>
      </w:r>
      <w:r>
        <w:rPr>
          <w:rFonts w:hint="eastAsia"/>
        </w:rPr>
        <w:t>异常（抛出异常）</w:t>
      </w:r>
      <w:r>
        <w:rPr>
          <w:rFonts w:hint="eastAsia"/>
        </w:rPr>
        <w:t>catch</w:t>
      </w:r>
      <w:r>
        <w:rPr>
          <w:rFonts w:hint="eastAsia"/>
        </w:rPr>
        <w:t>语句中也可抛出异常。虽然不解决，但要捕获，然后抛出去。</w:t>
      </w:r>
    </w:p>
    <w:p w:rsidR="005D6975" w:rsidRPr="00A7173A" w:rsidRDefault="00A7173A" w:rsidP="00A7173A">
      <w:pPr>
        <w:shd w:val="solid" w:color="00B0F0" w:fill="auto"/>
        <w:rPr>
          <w:b/>
        </w:rPr>
      </w:pPr>
      <w:r w:rsidRPr="00A7173A">
        <w:rPr>
          <w:rFonts w:hint="eastAsia"/>
          <w:b/>
        </w:rPr>
        <w:t>（</w:t>
      </w:r>
      <w:r w:rsidRPr="00A7173A">
        <w:rPr>
          <w:rFonts w:hint="eastAsia"/>
          <w:b/>
        </w:rPr>
        <w:t>5</w:t>
      </w:r>
      <w:r w:rsidRPr="00A7173A">
        <w:rPr>
          <w:rFonts w:hint="eastAsia"/>
          <w:b/>
        </w:rPr>
        <w:t>）使用环境</w:t>
      </w:r>
    </w:p>
    <w:p w:rsidR="005D6975" w:rsidRDefault="005D6975">
      <w:r>
        <w:rPr>
          <w:rFonts w:hint="eastAsia"/>
        </w:rPr>
        <w:t>我们常在方法中主动抛出异常，但不是什么情况下我们都应该抛出异常。原则上，自身决定不了的应该抛出。那么方法中什么时候该自己处理异常什么时候抛出？</w:t>
      </w:r>
    </w:p>
    <w:p w:rsidR="005D6975" w:rsidRDefault="005D6975">
      <w:r>
        <w:rPr>
          <w:rFonts w:hint="eastAsia"/>
        </w:rPr>
        <w:t>方法通常有</w:t>
      </w:r>
      <w:r w:rsidRPr="00A7173A">
        <w:rPr>
          <w:rFonts w:hint="eastAsia"/>
          <w:color w:val="FF0000"/>
        </w:rPr>
        <w:t>参数</w:t>
      </w:r>
      <w:r>
        <w:rPr>
          <w:rFonts w:hint="eastAsia"/>
        </w:rPr>
        <w:t>，调用者在调用我们的方法帮助解决问题时，通常会传入参数，若我们</w:t>
      </w:r>
      <w:r w:rsidRPr="00A7173A">
        <w:rPr>
          <w:rFonts w:hint="eastAsia"/>
          <w:shd w:val="pct15" w:color="auto" w:fill="FFFFFF"/>
        </w:rPr>
        <w:t>方法的逻辑</w:t>
      </w:r>
      <w:r w:rsidRPr="00A7173A">
        <w:rPr>
          <w:rFonts w:hint="eastAsia"/>
          <w:color w:val="FF0000"/>
        </w:rPr>
        <w:t>是因为参数的错误</w:t>
      </w:r>
      <w:r>
        <w:rPr>
          <w:rFonts w:hint="eastAsia"/>
        </w:rPr>
        <w:t>而引发的异常，</w:t>
      </w:r>
      <w:r w:rsidRPr="00A7173A">
        <w:rPr>
          <w:rFonts w:hint="eastAsia"/>
          <w:color w:val="0000FF"/>
        </w:rPr>
        <w:t>应该抛出</w:t>
      </w:r>
      <w:r>
        <w:rPr>
          <w:rFonts w:hint="eastAsia"/>
        </w:rPr>
        <w:t>，若是我们</w:t>
      </w:r>
      <w:r w:rsidRPr="00C01E09">
        <w:rPr>
          <w:rFonts w:hint="eastAsia"/>
          <w:color w:val="FF0000"/>
        </w:rPr>
        <w:t>自身的原因</w:t>
      </w:r>
      <w:r>
        <w:rPr>
          <w:rFonts w:hint="eastAsia"/>
        </w:rPr>
        <w:t>应该</w:t>
      </w:r>
      <w:r w:rsidRPr="00C01E09">
        <w:rPr>
          <w:rFonts w:hint="eastAsia"/>
          <w:color w:val="0000FF"/>
        </w:rPr>
        <w:t>自己处理</w:t>
      </w:r>
      <w:r>
        <w:rPr>
          <w:rFonts w:hint="eastAsia"/>
        </w:rPr>
        <w:t>。</w:t>
      </w:r>
    </w:p>
    <w:p w:rsidR="005D6975" w:rsidRDefault="005D6975" w:rsidP="009C58B7">
      <w:pPr>
        <w:pBdr>
          <w:top w:val="single" w:sz="4" w:space="0" w:color="auto"/>
        </w:pBdr>
      </w:pPr>
      <w:r>
        <w:rPr>
          <w:rFonts w:hint="eastAsia"/>
        </w:rPr>
        <w:tab/>
        <w:t>public static void main(String[] args) {</w:t>
      </w:r>
    </w:p>
    <w:p w:rsidR="00C01E09" w:rsidRDefault="005D6975" w:rsidP="009C58B7">
      <w:pPr>
        <w:pBdr>
          <w:top w:val="single" w:sz="4" w:space="0" w:color="auto"/>
        </w:pBdr>
        <w:rPr>
          <w:rFonts w:hint="eastAsia"/>
        </w:rPr>
      </w:pPr>
      <w:r>
        <w:rPr>
          <w:rFonts w:hint="eastAsia"/>
        </w:rPr>
        <w:tab/>
      </w:r>
      <w:r>
        <w:rPr>
          <w:rFonts w:hint="eastAsia"/>
        </w:rPr>
        <w:tab/>
        <w:t>try{</w:t>
      </w:r>
      <w:r w:rsidR="00C01E09">
        <w:rPr>
          <w:rFonts w:hint="eastAsia"/>
        </w:rPr>
        <w:t xml:space="preserve"> </w:t>
      </w:r>
      <w:r>
        <w:rPr>
          <w:rFonts w:hint="eastAsia"/>
        </w:rPr>
        <w:t>/**</w:t>
      </w:r>
      <w:r>
        <w:rPr>
          <w:rFonts w:hint="eastAsia"/>
        </w:rPr>
        <w:t>通常我们调用方法时需要传入参数的话，</w:t>
      </w:r>
    </w:p>
    <w:p w:rsidR="005D6975" w:rsidRDefault="005D6975" w:rsidP="009C58B7">
      <w:pPr>
        <w:pBdr>
          <w:top w:val="single" w:sz="4" w:space="0" w:color="auto"/>
        </w:pBdr>
        <w:ind w:firstLineChars="700" w:firstLine="1470"/>
      </w:pPr>
      <w:r>
        <w:rPr>
          <w:rFonts w:hint="eastAsia"/>
        </w:rPr>
        <w:t>那么这些方法，</w:t>
      </w:r>
      <w:r>
        <w:rPr>
          <w:rFonts w:hint="eastAsia"/>
        </w:rPr>
        <w:t>JVM</w:t>
      </w:r>
      <w:r>
        <w:rPr>
          <w:rFonts w:hint="eastAsia"/>
        </w:rPr>
        <w:t>都不会自动处理异常，而是将错误抛给我们解决</w:t>
      </w:r>
      <w:r>
        <w:rPr>
          <w:rFonts w:hint="eastAsia"/>
        </w:rPr>
        <w:t>*/</w:t>
      </w:r>
    </w:p>
    <w:p w:rsidR="005D6975" w:rsidRDefault="005D6975" w:rsidP="009C58B7">
      <w:pPr>
        <w:pBdr>
          <w:top w:val="single" w:sz="4" w:space="0" w:color="auto"/>
        </w:pBdr>
      </w:pPr>
      <w:r>
        <w:rPr>
          <w:rFonts w:hint="eastAsia"/>
        </w:rPr>
        <w:tab/>
      </w:r>
      <w:r>
        <w:rPr>
          <w:rFonts w:hint="eastAsia"/>
        </w:rPr>
        <w:tab/>
        <w:t xml:space="preserve">  String result=getGirlFirend("</w:t>
      </w:r>
      <w:r>
        <w:rPr>
          <w:rFonts w:hint="eastAsia"/>
        </w:rPr>
        <w:t>女神</w:t>
      </w:r>
      <w:r>
        <w:rPr>
          <w:rFonts w:hint="eastAsia"/>
        </w:rPr>
        <w:t>");  System.out.println("</w:t>
      </w:r>
      <w:r>
        <w:rPr>
          <w:rFonts w:hint="eastAsia"/>
        </w:rPr>
        <w:t>追到女神了么？</w:t>
      </w:r>
      <w:r>
        <w:rPr>
          <w:rFonts w:hint="eastAsia"/>
        </w:rPr>
        <w:t>"+result);</w:t>
      </w:r>
    </w:p>
    <w:p w:rsidR="005D6975" w:rsidRDefault="005D6975" w:rsidP="009C58B7">
      <w:pPr>
        <w:pBdr>
          <w:top w:val="single" w:sz="4" w:space="0" w:color="auto"/>
        </w:pBdr>
      </w:pPr>
      <w:r>
        <w:rPr>
          <w:rFonts w:hint="eastAsia"/>
        </w:rPr>
        <w:tab/>
      </w:r>
      <w:r>
        <w:rPr>
          <w:rFonts w:hint="eastAsia"/>
        </w:rPr>
        <w:tab/>
        <w:t>}catch(Exception e){</w:t>
      </w:r>
    </w:p>
    <w:p w:rsidR="005D6975" w:rsidRDefault="005D6975" w:rsidP="009C58B7">
      <w:pPr>
        <w:pBdr>
          <w:top w:val="single" w:sz="4" w:space="0" w:color="auto"/>
        </w:pBdr>
      </w:pPr>
      <w:r>
        <w:rPr>
          <w:rFonts w:hint="eastAsia"/>
        </w:rPr>
        <w:tab/>
      </w:r>
      <w:r>
        <w:rPr>
          <w:rFonts w:hint="eastAsia"/>
        </w:rPr>
        <w:tab/>
        <w:t xml:space="preserve">  System.out.println("</w:t>
      </w:r>
      <w:r>
        <w:rPr>
          <w:rFonts w:hint="eastAsia"/>
        </w:rPr>
        <w:t>没追到</w:t>
      </w:r>
      <w:r>
        <w:rPr>
          <w:rFonts w:hint="eastAsia"/>
        </w:rPr>
        <w:t>");//</w:t>
      </w:r>
      <w:r>
        <w:rPr>
          <w:rFonts w:hint="eastAsia"/>
        </w:rPr>
        <w:t>我们应该在这里捕获异常并处理。</w:t>
      </w:r>
    </w:p>
    <w:p w:rsidR="005D6975" w:rsidRDefault="005D6975" w:rsidP="009C58B7">
      <w:pPr>
        <w:pBdr>
          <w:top w:val="single" w:sz="4" w:space="0" w:color="auto"/>
        </w:pBdr>
      </w:pPr>
      <w:r>
        <w:rPr>
          <w:rFonts w:hint="eastAsia"/>
        </w:rPr>
        <w:tab/>
      </w:r>
      <w:r>
        <w:rPr>
          <w:rFonts w:hint="eastAsia"/>
        </w:rPr>
        <w:tab/>
        <w:t>}</w:t>
      </w:r>
    </w:p>
    <w:p w:rsidR="005D6975" w:rsidRDefault="005D6975" w:rsidP="009C58B7">
      <w:pPr>
        <w:pBdr>
          <w:top w:val="single" w:sz="4" w:space="0" w:color="auto"/>
        </w:pBdr>
      </w:pPr>
      <w:r>
        <w:rPr>
          <w:rFonts w:hint="eastAsia"/>
        </w:rPr>
        <w:tab/>
        <w:t>}</w:t>
      </w:r>
    </w:p>
    <w:p w:rsidR="005D6975" w:rsidRDefault="005D6975" w:rsidP="009C58B7">
      <w:pPr>
        <w:pBdr>
          <w:top w:val="single" w:sz="4" w:space="0" w:color="auto"/>
        </w:pBdr>
      </w:pPr>
      <w:r>
        <w:rPr>
          <w:rFonts w:hint="eastAsia"/>
        </w:rPr>
        <w:tab/>
        <w:t>public static String getGirlFirend(String name){</w:t>
      </w:r>
    </w:p>
    <w:p w:rsidR="009C58B7" w:rsidRDefault="005D6975" w:rsidP="009C58B7">
      <w:pPr>
        <w:pBdr>
          <w:top w:val="single" w:sz="4" w:space="0" w:color="auto"/>
        </w:pBdr>
        <w:rPr>
          <w:rFonts w:hint="eastAsia"/>
        </w:rPr>
      </w:pPr>
      <w:r>
        <w:rPr>
          <w:rFonts w:hint="eastAsia"/>
        </w:rPr>
        <w:tab/>
      </w:r>
      <w:r>
        <w:rPr>
          <w:rFonts w:hint="eastAsia"/>
        </w:rPr>
        <w:tab/>
        <w:t>try{</w:t>
      </w:r>
      <w:r>
        <w:rPr>
          <w:rFonts w:hint="eastAsia"/>
        </w:rPr>
        <w:tab/>
        <w:t>if("</w:t>
      </w:r>
      <w:r>
        <w:rPr>
          <w:rFonts w:hint="eastAsia"/>
        </w:rPr>
        <w:t>春哥</w:t>
      </w:r>
      <w:r>
        <w:rPr>
          <w:rFonts w:hint="eastAsia"/>
        </w:rPr>
        <w:t>".equals(name)){</w:t>
      </w:r>
      <w:r>
        <w:rPr>
          <w:rFonts w:hint="eastAsia"/>
        </w:rPr>
        <w:tab/>
        <w:t>return "</w:t>
      </w:r>
      <w:r>
        <w:rPr>
          <w:rFonts w:hint="eastAsia"/>
        </w:rPr>
        <w:t>行</w:t>
      </w:r>
      <w:r>
        <w:rPr>
          <w:rFonts w:hint="eastAsia"/>
        </w:rPr>
        <w:t>";</w:t>
      </w:r>
    </w:p>
    <w:p w:rsidR="005D6975" w:rsidRDefault="005D6975" w:rsidP="009C58B7">
      <w:pPr>
        <w:ind w:left="840" w:firstLine="420"/>
      </w:pPr>
      <w:r>
        <w:rPr>
          <w:rFonts w:hint="eastAsia"/>
        </w:rPr>
        <w:lastRenderedPageBreak/>
        <w:t>}else if("</w:t>
      </w:r>
      <w:r>
        <w:rPr>
          <w:rFonts w:hint="eastAsia"/>
        </w:rPr>
        <w:t>曾哥</w:t>
      </w:r>
      <w:r>
        <w:rPr>
          <w:rFonts w:hint="eastAsia"/>
        </w:rPr>
        <w:t>".equals(name)){</w:t>
      </w:r>
      <w:r>
        <w:rPr>
          <w:rFonts w:hint="eastAsia"/>
        </w:rPr>
        <w:tab/>
        <w:t>return "</w:t>
      </w:r>
      <w:r>
        <w:rPr>
          <w:rFonts w:hint="eastAsia"/>
        </w:rPr>
        <w:t>行</w:t>
      </w:r>
      <w:r>
        <w:rPr>
          <w:rFonts w:hint="eastAsia"/>
        </w:rPr>
        <w:t>";</w:t>
      </w:r>
    </w:p>
    <w:p w:rsidR="005D6975" w:rsidRDefault="005D6975" w:rsidP="009C58B7">
      <w:pPr>
        <w:pBdr>
          <w:bottom w:val="single" w:sz="4" w:space="0" w:color="auto"/>
        </w:pBdr>
      </w:pPr>
      <w:r>
        <w:rPr>
          <w:rFonts w:hint="eastAsia"/>
        </w:rPr>
        <w:tab/>
      </w:r>
      <w:r w:rsidRPr="009C58B7">
        <w:rPr>
          <w:rFonts w:hint="eastAsia"/>
        </w:rPr>
        <w:tab/>
      </w:r>
      <w:r w:rsidRPr="009C58B7">
        <w:rPr>
          <w:rFonts w:hint="eastAsia"/>
        </w:rPr>
        <w:tab/>
        <w:t>}else if("</w:t>
      </w:r>
      <w:r w:rsidRPr="009C58B7">
        <w:rPr>
          <w:rFonts w:hint="eastAsia"/>
        </w:rPr>
        <w:t>我女朋友</w:t>
      </w:r>
      <w:r w:rsidRPr="009C58B7">
        <w:rPr>
          <w:rFonts w:hint="eastAsia"/>
        </w:rPr>
        <w:t>".equals(name)){</w:t>
      </w:r>
      <w:r w:rsidRPr="009C58B7">
        <w:rPr>
          <w:rFonts w:hint="eastAsia"/>
        </w:rPr>
        <w:tab/>
        <w:t>return "</w:t>
      </w:r>
      <w:r w:rsidRPr="009C58B7">
        <w:rPr>
          <w:rFonts w:hint="eastAsia"/>
        </w:rPr>
        <w:t>不行</w:t>
      </w:r>
      <w:r w:rsidRPr="009C58B7">
        <w:rPr>
          <w:rFonts w:hint="eastAsia"/>
        </w:rPr>
        <w:t>";</w:t>
      </w:r>
    </w:p>
    <w:p w:rsidR="005D6975" w:rsidRDefault="005D6975" w:rsidP="009C58B7">
      <w:pPr>
        <w:pBdr>
          <w:bottom w:val="single" w:sz="4" w:space="0" w:color="auto"/>
        </w:pBdr>
      </w:pPr>
      <w:r>
        <w:rPr>
          <w:rFonts w:hint="eastAsia"/>
        </w:rPr>
        <w:tab/>
      </w:r>
      <w:r>
        <w:rPr>
          <w:rFonts w:hint="eastAsia"/>
        </w:rPr>
        <w:tab/>
      </w:r>
      <w:r>
        <w:rPr>
          <w:rFonts w:hint="eastAsia"/>
        </w:rPr>
        <w:tab/>
        <w:t>}else{/**</w:t>
      </w:r>
      <w:r>
        <w:rPr>
          <w:rFonts w:hint="eastAsia"/>
        </w:rPr>
        <w:t>当出现了错误</w:t>
      </w:r>
      <w:r>
        <w:rPr>
          <w:rFonts w:hint="eastAsia"/>
        </w:rPr>
        <w:t>(</w:t>
      </w:r>
      <w:r>
        <w:rPr>
          <w:rFonts w:hint="eastAsia"/>
        </w:rPr>
        <w:t>不一定是真实异常</w:t>
      </w:r>
      <w:r>
        <w:rPr>
          <w:rFonts w:hint="eastAsia"/>
        </w:rPr>
        <w:t>)</w:t>
      </w:r>
      <w:r>
        <w:rPr>
          <w:rFonts w:hint="eastAsia"/>
        </w:rPr>
        <w:t>可以主动向外界抛出一个异常！</w:t>
      </w:r>
      <w:r>
        <w:rPr>
          <w:rFonts w:hint="eastAsia"/>
        </w:rPr>
        <w:t>*/</w:t>
      </w:r>
    </w:p>
    <w:p w:rsidR="005D6975" w:rsidRDefault="005D6975" w:rsidP="009C58B7">
      <w:pPr>
        <w:pBdr>
          <w:bottom w:val="single" w:sz="4" w:space="0" w:color="auto"/>
        </w:pBdr>
      </w:pPr>
      <w:r>
        <w:rPr>
          <w:rFonts w:hint="eastAsia"/>
        </w:rPr>
        <w:tab/>
      </w:r>
      <w:r>
        <w:rPr>
          <w:rFonts w:hint="eastAsia"/>
        </w:rPr>
        <w:tab/>
      </w:r>
      <w:r>
        <w:rPr>
          <w:rFonts w:hint="eastAsia"/>
        </w:rPr>
        <w:tab/>
      </w:r>
      <w:r>
        <w:rPr>
          <w:rFonts w:hint="eastAsia"/>
        </w:rPr>
        <w:tab/>
        <w:t>throw new RuntimeException("</w:t>
      </w:r>
      <w:r>
        <w:rPr>
          <w:rFonts w:hint="eastAsia"/>
        </w:rPr>
        <w:t>人家不干！</w:t>
      </w:r>
      <w:r>
        <w:rPr>
          <w:rFonts w:hint="eastAsia"/>
        </w:rPr>
        <w:t>");</w:t>
      </w:r>
    </w:p>
    <w:p w:rsidR="005D6975" w:rsidRDefault="005D6975" w:rsidP="009C58B7">
      <w:pPr>
        <w:pBdr>
          <w:bottom w:val="single" w:sz="4" w:space="0" w:color="auto"/>
        </w:pBdr>
      </w:pPr>
      <w:r>
        <w:rPr>
          <w:rFonts w:hint="eastAsia"/>
        </w:rPr>
        <w:tab/>
      </w:r>
      <w:r>
        <w:rPr>
          <w:rFonts w:hint="eastAsia"/>
        </w:rPr>
        <w:tab/>
      </w:r>
      <w:r>
        <w:rPr>
          <w:rFonts w:hint="eastAsia"/>
        </w:rPr>
        <w:tab/>
        <w:t>}</w:t>
      </w:r>
    </w:p>
    <w:p w:rsidR="005D6975" w:rsidRDefault="005D6975" w:rsidP="009C58B7">
      <w:pPr>
        <w:pBdr>
          <w:bottom w:val="single" w:sz="4" w:space="0" w:color="auto"/>
        </w:pBdr>
      </w:pPr>
      <w:r>
        <w:rPr>
          <w:rFonts w:hint="eastAsia"/>
        </w:rPr>
        <w:tab/>
      </w:r>
      <w:r>
        <w:rPr>
          <w:rFonts w:hint="eastAsia"/>
        </w:rPr>
        <w:tab/>
        <w:t>}catch(NullPointerException e){</w:t>
      </w:r>
    </w:p>
    <w:p w:rsidR="005D6975" w:rsidRDefault="005D6975" w:rsidP="009C58B7">
      <w:pPr>
        <w:pBdr>
          <w:bottom w:val="single" w:sz="4" w:space="0" w:color="auto"/>
        </w:pBdr>
      </w:pPr>
      <w:r>
        <w:rPr>
          <w:rFonts w:hint="eastAsia"/>
        </w:rPr>
        <w:tab/>
      </w:r>
      <w:r>
        <w:rPr>
          <w:rFonts w:hint="eastAsia"/>
        </w:rPr>
        <w:tab/>
      </w:r>
      <w:r>
        <w:rPr>
          <w:rFonts w:hint="eastAsia"/>
        </w:rPr>
        <w:tab/>
        <w:t>throw e;//</w:t>
      </w:r>
      <w:r>
        <w:rPr>
          <w:rFonts w:hint="eastAsia"/>
        </w:rPr>
        <w:t>出了错不解决，抛给调用者解决</w:t>
      </w:r>
    </w:p>
    <w:p w:rsidR="005D6975" w:rsidRDefault="005D6975" w:rsidP="009C58B7">
      <w:pPr>
        <w:pBdr>
          <w:bottom w:val="single" w:sz="4" w:space="0" w:color="auto"/>
        </w:pBdr>
      </w:pPr>
      <w:r>
        <w:rPr>
          <w:rFonts w:hint="eastAsia"/>
        </w:rPr>
        <w:tab/>
      </w:r>
      <w:r>
        <w:rPr>
          <w:rFonts w:hint="eastAsia"/>
        </w:rPr>
        <w:tab/>
        <w:t>}</w:t>
      </w:r>
    </w:p>
    <w:p w:rsidR="005D6975" w:rsidRDefault="005D6975" w:rsidP="009C58B7">
      <w:pPr>
        <w:pBdr>
          <w:bottom w:val="single" w:sz="4" w:space="0" w:color="auto"/>
        </w:pBdr>
      </w:pPr>
      <w:r>
        <w:rPr>
          <w:rFonts w:hint="eastAsia"/>
        </w:rPr>
        <w:tab/>
        <w:t>}</w:t>
      </w:r>
    </w:p>
    <w:p w:rsidR="00C01E09" w:rsidRPr="00C01E09" w:rsidRDefault="005D6975" w:rsidP="00C01E09">
      <w:pPr>
        <w:pStyle w:val="a8"/>
        <w:numPr>
          <w:ilvl w:val="0"/>
          <w:numId w:val="88"/>
        </w:numPr>
        <w:shd w:val="solid" w:color="00B0F0" w:fill="auto"/>
        <w:spacing w:beforeLines="20" w:before="62"/>
        <w:ind w:left="723" w:hangingChars="343" w:hanging="723"/>
        <w:rPr>
          <w:rFonts w:hint="eastAsia"/>
          <w:b/>
        </w:rPr>
      </w:pPr>
      <w:r w:rsidRPr="00C01E09">
        <w:rPr>
          <w:rFonts w:hint="eastAsia"/>
          <w:b/>
        </w:rPr>
        <w:t>throws</w:t>
      </w:r>
      <w:r w:rsidR="00C01E09" w:rsidRPr="00C01E09">
        <w:rPr>
          <w:rFonts w:hint="eastAsia"/>
          <w:b/>
        </w:rPr>
        <w:t>关键字</w:t>
      </w:r>
    </w:p>
    <w:p w:rsidR="000B55B4" w:rsidRDefault="005D6975" w:rsidP="00C01E09">
      <w:pPr>
        <w:rPr>
          <w:rFonts w:hint="eastAsia"/>
        </w:rPr>
      </w:pPr>
      <w:r w:rsidRPr="000B55B4">
        <w:rPr>
          <w:rFonts w:hint="eastAsia"/>
          <w:color w:val="FF0000"/>
        </w:rPr>
        <w:t>不希望</w:t>
      </w:r>
      <w:r>
        <w:rPr>
          <w:rFonts w:hint="eastAsia"/>
        </w:rPr>
        <w:t>直接</w:t>
      </w:r>
      <w:r w:rsidRPr="000B55B4">
        <w:rPr>
          <w:rFonts w:hint="eastAsia"/>
          <w:color w:val="FF0000"/>
        </w:rPr>
        <w:t>在某个方法中</w:t>
      </w:r>
      <w:r>
        <w:rPr>
          <w:rFonts w:hint="eastAsia"/>
        </w:rPr>
        <w:t>处理异常，而是希望</w:t>
      </w:r>
      <w:r w:rsidRPr="00DA6A76">
        <w:rPr>
          <w:rFonts w:hint="eastAsia"/>
          <w:b/>
          <w:color w:val="FF0000"/>
        </w:rPr>
        <w:t>调用者</w:t>
      </w:r>
      <w:r w:rsidRPr="00C01E09">
        <w:rPr>
          <w:rFonts w:hint="eastAsia"/>
          <w:color w:val="FF0000"/>
        </w:rPr>
        <w:t>统一处理该异常</w:t>
      </w:r>
      <w:r>
        <w:rPr>
          <w:rFonts w:hint="eastAsia"/>
        </w:rPr>
        <w:t>。声明方法的时候，我们可以同时声明可能抛出的异常种类，通知调用者强制捕获。就是所谓的“丑话说前面”。</w:t>
      </w:r>
    </w:p>
    <w:p w:rsidR="005D6975" w:rsidRDefault="005D6975" w:rsidP="00C01E09">
      <w:r>
        <w:rPr>
          <w:rFonts w:hint="eastAsia"/>
        </w:rPr>
        <w:t>原则</w:t>
      </w:r>
      <w:r w:rsidRPr="008406F5">
        <w:rPr>
          <w:rFonts w:hint="eastAsia"/>
        </w:rPr>
        <w:t>上</w:t>
      </w:r>
      <w:r w:rsidRPr="008406F5">
        <w:rPr>
          <w:rFonts w:hint="eastAsia"/>
        </w:rPr>
        <w:t>throws</w:t>
      </w:r>
      <w:r w:rsidRPr="008406F5">
        <w:rPr>
          <w:rFonts w:hint="eastAsia"/>
        </w:rPr>
        <w:t>声明的异常，一定要在该方法中抛出</w:t>
      </w:r>
      <w:r>
        <w:rPr>
          <w:rFonts w:hint="eastAsia"/>
        </w:rPr>
        <w:t>。否则没有意义。相反的，若方法中我们主动通过</w:t>
      </w:r>
      <w:r>
        <w:rPr>
          <w:rFonts w:hint="eastAsia"/>
        </w:rPr>
        <w:t>throw</w:t>
      </w:r>
      <w:r>
        <w:rPr>
          <w:rFonts w:hint="eastAsia"/>
        </w:rPr>
        <w:t>抛出一个异常，应该在</w:t>
      </w:r>
      <w:r>
        <w:rPr>
          <w:rFonts w:hint="eastAsia"/>
        </w:rPr>
        <w:t>throws</w:t>
      </w:r>
      <w:r>
        <w:rPr>
          <w:rFonts w:hint="eastAsia"/>
        </w:rPr>
        <w:t>中声明该种类异常，通知外界捕获。</w:t>
      </w:r>
    </w:p>
    <w:p w:rsidR="005D6975" w:rsidRDefault="00C01E09" w:rsidP="00C01E09">
      <w:pPr>
        <w:shd w:val="solid" w:color="FDE9D9" w:themeColor="accent6" w:themeTint="33" w:fill="auto"/>
      </w:pPr>
      <w:r>
        <w:rPr>
          <w:rFonts w:hint="eastAsia"/>
        </w:rPr>
        <w:t>注意事项</w:t>
      </w:r>
    </w:p>
    <w:p w:rsidR="005D6975" w:rsidRDefault="005D6975" w:rsidP="00C01E09">
      <w:pPr>
        <w:numPr>
          <w:ilvl w:val="0"/>
          <w:numId w:val="80"/>
        </w:numPr>
        <w:shd w:val="solid" w:color="FDE9D9" w:themeColor="accent6" w:themeTint="33" w:fill="auto"/>
        <w:tabs>
          <w:tab w:val="left" w:pos="1260"/>
        </w:tabs>
      </w:pPr>
      <w:r>
        <w:rPr>
          <w:rFonts w:hint="eastAsia"/>
        </w:rPr>
        <w:t>注意</w:t>
      </w:r>
      <w:r w:rsidRPr="00C01E09">
        <w:rPr>
          <w:rFonts w:hint="eastAsia"/>
          <w:color w:val="FF0000"/>
        </w:rPr>
        <w:t>throw</w:t>
      </w:r>
      <w:r>
        <w:rPr>
          <w:rFonts w:hint="eastAsia"/>
        </w:rPr>
        <w:t>和</w:t>
      </w:r>
      <w:r w:rsidRPr="00C01E09">
        <w:rPr>
          <w:rFonts w:hint="eastAsia"/>
          <w:color w:val="FF0000"/>
        </w:rPr>
        <w:t>throws</w:t>
      </w:r>
      <w:r>
        <w:rPr>
          <w:rFonts w:hint="eastAsia"/>
        </w:rPr>
        <w:t>关键字的区别：</w:t>
      </w:r>
      <w:r w:rsidRPr="00C01E09">
        <w:rPr>
          <w:rFonts w:hint="eastAsia"/>
          <w:color w:val="FF0000"/>
        </w:rPr>
        <w:t>抛出异常</w:t>
      </w:r>
      <w:r>
        <w:rPr>
          <w:rFonts w:hint="eastAsia"/>
        </w:rPr>
        <w:t>和</w:t>
      </w:r>
      <w:r w:rsidRPr="00C01E09">
        <w:rPr>
          <w:rFonts w:hint="eastAsia"/>
          <w:color w:val="FF0000"/>
        </w:rPr>
        <w:t>声明抛出异常</w:t>
      </w:r>
    </w:p>
    <w:p w:rsidR="005D6975" w:rsidRDefault="005D6975" w:rsidP="00C01E09">
      <w:pPr>
        <w:numPr>
          <w:ilvl w:val="0"/>
          <w:numId w:val="80"/>
        </w:numPr>
        <w:shd w:val="solid" w:color="FDE9D9" w:themeColor="accent6" w:themeTint="33" w:fill="auto"/>
        <w:tabs>
          <w:tab w:val="left" w:pos="1260"/>
        </w:tabs>
        <w:spacing w:afterLines="20" w:after="62"/>
      </w:pPr>
      <w:r>
        <w:rPr>
          <w:rFonts w:hint="eastAsia"/>
        </w:rPr>
        <w:t>不能在</w:t>
      </w:r>
      <w:r>
        <w:rPr>
          <w:rFonts w:hint="eastAsia"/>
        </w:rPr>
        <w:t>main</w:t>
      </w:r>
      <w:r>
        <w:rPr>
          <w:rFonts w:hint="eastAsia"/>
        </w:rPr>
        <w:t>方法上</w:t>
      </w:r>
      <w:r>
        <w:rPr>
          <w:rFonts w:hint="eastAsia"/>
        </w:rPr>
        <w:t>throws</w:t>
      </w:r>
      <w:r>
        <w:rPr>
          <w:rFonts w:hint="eastAsia"/>
        </w:rPr>
        <w:t>，因为调用者</w:t>
      </w:r>
      <w:r>
        <w:rPr>
          <w:rFonts w:hint="eastAsia"/>
        </w:rPr>
        <w:t>JVM</w:t>
      </w:r>
      <w:r>
        <w:rPr>
          <w:rFonts w:hint="eastAsia"/>
        </w:rPr>
        <w:t>直接关闭程序</w:t>
      </w:r>
    </w:p>
    <w:p w:rsidR="005D6975" w:rsidRDefault="005D6975" w:rsidP="00C01E09">
      <w:pPr>
        <w:pBdr>
          <w:top w:val="single" w:sz="4" w:space="0" w:color="auto"/>
          <w:bottom w:val="single" w:sz="4" w:space="0" w:color="auto"/>
        </w:pBdr>
        <w:ind w:firstLine="420"/>
      </w:pPr>
      <w:r>
        <w:rPr>
          <w:rFonts w:hint="eastAsia"/>
        </w:rPr>
        <w:t xml:space="preserve">     public static void main(String[] args) {</w:t>
      </w:r>
    </w:p>
    <w:p w:rsidR="005D6975" w:rsidRDefault="005D6975" w:rsidP="00C01E09">
      <w:pPr>
        <w:pBdr>
          <w:top w:val="single" w:sz="4" w:space="0" w:color="auto"/>
          <w:bottom w:val="single" w:sz="4" w:space="0" w:color="auto"/>
        </w:pBdr>
      </w:pPr>
      <w:r>
        <w:rPr>
          <w:rFonts w:hint="eastAsia"/>
        </w:rPr>
        <w:tab/>
      </w:r>
      <w:r>
        <w:rPr>
          <w:rFonts w:hint="eastAsia"/>
        </w:rPr>
        <w:tab/>
      </w:r>
      <w:r>
        <w:rPr>
          <w:rFonts w:hint="eastAsia"/>
        </w:rPr>
        <w:tab/>
        <w:t>try{</w:t>
      </w:r>
      <w:r>
        <w:rPr>
          <w:rFonts w:hint="eastAsia"/>
        </w:rPr>
        <w:tab/>
        <w:t>Date today=stringToDate("2013-05-20");  } catch (ParseException e){</w:t>
      </w:r>
    </w:p>
    <w:p w:rsidR="005D6975" w:rsidRDefault="005D6975" w:rsidP="00C01E09">
      <w:pPr>
        <w:pBdr>
          <w:top w:val="single" w:sz="4" w:space="0" w:color="auto"/>
          <w:bottom w:val="single" w:sz="4" w:space="0" w:color="auto"/>
        </w:pBdr>
      </w:pPr>
      <w:r>
        <w:rPr>
          <w:rFonts w:hint="eastAsia"/>
        </w:rPr>
        <w:tab/>
      </w:r>
      <w:r>
        <w:rPr>
          <w:rFonts w:hint="eastAsia"/>
        </w:rPr>
        <w:tab/>
      </w:r>
      <w:r>
        <w:rPr>
          <w:rFonts w:hint="eastAsia"/>
        </w:rPr>
        <w:tab/>
      </w:r>
      <w:r>
        <w:rPr>
          <w:rFonts w:hint="eastAsia"/>
        </w:rPr>
        <w:tab/>
        <w:t>//catch</w:t>
      </w:r>
      <w:r>
        <w:rPr>
          <w:rFonts w:hint="eastAsia"/>
        </w:rPr>
        <w:t>中必须含有有效的捕获</w:t>
      </w:r>
      <w:r>
        <w:rPr>
          <w:rFonts w:hint="eastAsia"/>
        </w:rPr>
        <w:t>stringToDate</w:t>
      </w:r>
      <w:r>
        <w:rPr>
          <w:rFonts w:hint="eastAsia"/>
        </w:rPr>
        <w:t>方法</w:t>
      </w:r>
      <w:r>
        <w:rPr>
          <w:rFonts w:hint="eastAsia"/>
        </w:rPr>
        <w:t>throws</w:t>
      </w:r>
      <w:r>
        <w:rPr>
          <w:rFonts w:hint="eastAsia"/>
        </w:rPr>
        <w:t>的异常</w:t>
      </w:r>
    </w:p>
    <w:p w:rsidR="005D6975" w:rsidRDefault="005D6975" w:rsidP="00C01E09">
      <w:pPr>
        <w:pBdr>
          <w:top w:val="single" w:sz="4" w:space="0" w:color="auto"/>
          <w:bottom w:val="single" w:sz="4" w:space="0" w:color="auto"/>
        </w:pBdr>
      </w:pPr>
      <w:r>
        <w:rPr>
          <w:rFonts w:hint="eastAsia"/>
        </w:rPr>
        <w:tab/>
      </w:r>
      <w:r>
        <w:rPr>
          <w:rFonts w:hint="eastAsia"/>
        </w:rPr>
        <w:tab/>
      </w:r>
      <w:r>
        <w:rPr>
          <w:rFonts w:hint="eastAsia"/>
        </w:rPr>
        <w:tab/>
      </w:r>
      <w:r>
        <w:rPr>
          <w:rFonts w:hint="eastAsia"/>
        </w:rPr>
        <w:tab/>
        <w:t xml:space="preserve">// </w:t>
      </w:r>
      <w:r>
        <w:rPr>
          <w:rFonts w:hint="eastAsia"/>
        </w:rPr>
        <w:t>输出</w:t>
      </w:r>
      <w:r w:rsidRPr="002A67DF">
        <w:rPr>
          <w:rFonts w:hint="eastAsia"/>
          <w:color w:val="FF0000"/>
        </w:rPr>
        <w:t>这次错误的栈信息</w:t>
      </w:r>
      <w:r>
        <w:rPr>
          <w:rFonts w:hint="eastAsia"/>
        </w:rPr>
        <w:t>可以直观的查看方法</w:t>
      </w:r>
      <w:r w:rsidRPr="002A67DF">
        <w:rPr>
          <w:rFonts w:hint="eastAsia"/>
          <w:color w:val="0000FF"/>
        </w:rPr>
        <w:t>调用过程</w:t>
      </w:r>
      <w:r>
        <w:rPr>
          <w:rFonts w:hint="eastAsia"/>
        </w:rPr>
        <w:t>和</w:t>
      </w:r>
      <w:r w:rsidRPr="002A67DF">
        <w:rPr>
          <w:rFonts w:hint="eastAsia"/>
          <w:color w:val="0000FF"/>
        </w:rPr>
        <w:t>出错的根源</w:t>
      </w:r>
    </w:p>
    <w:p w:rsidR="005D6975" w:rsidRDefault="005D6975" w:rsidP="00C01E09">
      <w:pPr>
        <w:pBdr>
          <w:top w:val="single" w:sz="4" w:space="0" w:color="auto"/>
          <w:bottom w:val="single" w:sz="4" w:space="0" w:color="auto"/>
        </w:pBdr>
      </w:pPr>
      <w:r>
        <w:rPr>
          <w:rFonts w:hint="eastAsia"/>
        </w:rPr>
        <w:tab/>
      </w:r>
      <w:r>
        <w:rPr>
          <w:rFonts w:hint="eastAsia"/>
        </w:rPr>
        <w:tab/>
      </w:r>
      <w:r>
        <w:rPr>
          <w:rFonts w:hint="eastAsia"/>
        </w:rPr>
        <w:tab/>
      </w:r>
      <w:r>
        <w:rPr>
          <w:rFonts w:hint="eastAsia"/>
        </w:rPr>
        <w:tab/>
        <w:t>e.printStackTrace();</w:t>
      </w:r>
      <w:r>
        <w:rPr>
          <w:rFonts w:hint="eastAsia"/>
        </w:rPr>
        <w:tab/>
      </w:r>
      <w:r>
        <w:rPr>
          <w:rFonts w:hint="eastAsia"/>
        </w:rPr>
        <w:tab/>
        <w:t>}</w:t>
      </w:r>
      <w:r>
        <w:rPr>
          <w:rFonts w:hint="eastAsia"/>
        </w:rPr>
        <w:tab/>
      </w:r>
      <w:r>
        <w:rPr>
          <w:rFonts w:hint="eastAsia"/>
        </w:rPr>
        <w:tab/>
        <w:t>}</w:t>
      </w:r>
    </w:p>
    <w:p w:rsidR="005D6975" w:rsidRDefault="005D6975" w:rsidP="002A67DF">
      <w:pPr>
        <w:shd w:val="solid" w:color="FDE9D9" w:themeColor="accent6" w:themeTint="33" w:fill="auto"/>
        <w:spacing w:beforeLines="20" w:before="62" w:afterLines="20" w:after="62"/>
        <w:jc w:val="left"/>
      </w:pPr>
      <w:r>
        <w:rPr>
          <w:rFonts w:hint="eastAsia"/>
        </w:rPr>
        <w:t>eg</w:t>
      </w:r>
      <w:r>
        <w:rPr>
          <w:rFonts w:hint="eastAsia"/>
        </w:rPr>
        <w:t>：将一个字符串转换为一个</w:t>
      </w:r>
      <w:r>
        <w:rPr>
          <w:rFonts w:hint="eastAsia"/>
        </w:rPr>
        <w:t>Date</w:t>
      </w:r>
      <w:r>
        <w:rPr>
          <w:rFonts w:hint="eastAsia"/>
        </w:rPr>
        <w:t>对象，抛出的异常是字符格式错误</w:t>
      </w:r>
      <w:r>
        <w:rPr>
          <w:rFonts w:hint="eastAsia"/>
        </w:rPr>
        <w:t>java.text.ParseException</w:t>
      </w:r>
    </w:p>
    <w:p w:rsidR="005D6975" w:rsidRDefault="005D6975" w:rsidP="00C01E09">
      <w:pPr>
        <w:pBdr>
          <w:top w:val="single" w:sz="4" w:space="0" w:color="auto"/>
          <w:bottom w:val="single" w:sz="4" w:space="0" w:color="auto"/>
        </w:pBdr>
      </w:pPr>
      <w:r>
        <w:rPr>
          <w:rFonts w:hint="eastAsia"/>
        </w:rPr>
        <w:tab/>
      </w:r>
      <w:r>
        <w:rPr>
          <w:rFonts w:hint="eastAsia"/>
        </w:rPr>
        <w:tab/>
        <w:t xml:space="preserve">public static Date stringToDate(String str) </w:t>
      </w:r>
      <w:r w:rsidRPr="002A67DF">
        <w:rPr>
          <w:rFonts w:hint="eastAsia"/>
          <w:color w:val="FF0000"/>
        </w:rPr>
        <w:t>throws</w:t>
      </w:r>
      <w:r>
        <w:rPr>
          <w:rFonts w:hint="eastAsia"/>
        </w:rPr>
        <w:t xml:space="preserve"> ParseException{</w:t>
      </w:r>
    </w:p>
    <w:p w:rsidR="005D6975" w:rsidRDefault="005D6975" w:rsidP="00C01E09">
      <w:pPr>
        <w:pBdr>
          <w:top w:val="single" w:sz="4" w:space="0" w:color="auto"/>
          <w:bottom w:val="single" w:sz="4" w:space="0" w:color="auto"/>
        </w:pBdr>
      </w:pPr>
      <w:r>
        <w:rPr>
          <w:rFonts w:hint="eastAsia"/>
        </w:rPr>
        <w:tab/>
      </w:r>
      <w:r>
        <w:rPr>
          <w:rFonts w:hint="eastAsia"/>
        </w:rPr>
        <w:tab/>
      </w:r>
      <w:r>
        <w:rPr>
          <w:rFonts w:hint="eastAsia"/>
        </w:rPr>
        <w:tab/>
        <w:t>SimpleDateFormat format=new SimpleDateFormat("yyyy-MM-DD");</w:t>
      </w:r>
    </w:p>
    <w:p w:rsidR="005D6975" w:rsidRDefault="005D6975" w:rsidP="00C01E09">
      <w:pPr>
        <w:pBdr>
          <w:top w:val="single" w:sz="4" w:space="0" w:color="auto"/>
          <w:bottom w:val="single" w:sz="4" w:space="0" w:color="auto"/>
        </w:pBdr>
      </w:pPr>
      <w:r>
        <w:rPr>
          <w:rFonts w:hint="eastAsia"/>
        </w:rPr>
        <w:tab/>
      </w:r>
      <w:r>
        <w:rPr>
          <w:rFonts w:hint="eastAsia"/>
        </w:rPr>
        <w:tab/>
      </w:r>
      <w:r>
        <w:rPr>
          <w:rFonts w:hint="eastAsia"/>
        </w:rPr>
        <w:tab/>
        <w:t>Date date=format.parse(str);</w:t>
      </w:r>
      <w:r>
        <w:rPr>
          <w:rFonts w:hint="eastAsia"/>
        </w:rPr>
        <w:tab/>
      </w:r>
      <w:r>
        <w:rPr>
          <w:rFonts w:hint="eastAsia"/>
        </w:rPr>
        <w:tab/>
        <w:t xml:space="preserve">return date;           </w:t>
      </w:r>
      <w:r>
        <w:rPr>
          <w:rFonts w:hint="eastAsia"/>
        </w:rPr>
        <w:tab/>
        <w:t>}</w:t>
      </w:r>
    </w:p>
    <w:p w:rsidR="002A67DF" w:rsidRPr="002A67DF" w:rsidRDefault="005D6975" w:rsidP="002A67DF">
      <w:pPr>
        <w:pStyle w:val="a8"/>
        <w:numPr>
          <w:ilvl w:val="0"/>
          <w:numId w:val="89"/>
        </w:numPr>
        <w:shd w:val="solid" w:color="00B0F0" w:fill="auto"/>
        <w:spacing w:beforeLines="20" w:before="62"/>
        <w:ind w:left="569" w:hangingChars="270" w:hanging="569"/>
        <w:rPr>
          <w:rFonts w:hint="eastAsia"/>
          <w:b/>
        </w:rPr>
      </w:pPr>
      <w:r w:rsidRPr="002A67DF">
        <w:rPr>
          <w:rFonts w:hint="eastAsia"/>
          <w:b/>
        </w:rPr>
        <w:t>捕获异常两种方式</w:t>
      </w:r>
    </w:p>
    <w:p w:rsidR="00845ADC" w:rsidRDefault="005D6975" w:rsidP="002A67DF">
      <w:pPr>
        <w:rPr>
          <w:rFonts w:hint="eastAsia"/>
        </w:rPr>
      </w:pPr>
      <w:r>
        <w:rPr>
          <w:rFonts w:hint="eastAsia"/>
        </w:rPr>
        <w:t>上例</w:t>
      </w:r>
      <w:r>
        <w:rPr>
          <w:rFonts w:hint="eastAsia"/>
        </w:rPr>
        <w:t>SimpleDataFormat</w:t>
      </w:r>
      <w:r>
        <w:rPr>
          <w:rFonts w:hint="eastAsia"/>
        </w:rPr>
        <w:t>的</w:t>
      </w:r>
      <w:r>
        <w:rPr>
          <w:rFonts w:hint="eastAsia"/>
        </w:rPr>
        <w:t>parse</w:t>
      </w:r>
      <w:r>
        <w:rPr>
          <w:rFonts w:hint="eastAsia"/>
        </w:rPr>
        <w:t>方法在</w:t>
      </w:r>
      <w:r w:rsidRPr="00845ADC">
        <w:rPr>
          <w:rFonts w:hint="eastAsia"/>
          <w:color w:val="FF0000"/>
        </w:rPr>
        <w:t>声明的时候</w:t>
      </w:r>
      <w:r>
        <w:rPr>
          <w:rFonts w:hint="eastAsia"/>
        </w:rPr>
        <w:t>就是用了</w:t>
      </w:r>
      <w:r>
        <w:rPr>
          <w:rFonts w:hint="eastAsia"/>
        </w:rPr>
        <w:t>throws</w:t>
      </w:r>
      <w:r>
        <w:rPr>
          <w:rFonts w:hint="eastAsia"/>
        </w:rPr>
        <w:t>，强制我们调用</w:t>
      </w:r>
      <w:r>
        <w:rPr>
          <w:rFonts w:hint="eastAsia"/>
        </w:rPr>
        <w:t>parse</w:t>
      </w:r>
      <w:r>
        <w:rPr>
          <w:rFonts w:hint="eastAsia"/>
        </w:rPr>
        <w:t>方法时必须捕获</w:t>
      </w:r>
      <w:r>
        <w:rPr>
          <w:rFonts w:hint="eastAsia"/>
        </w:rPr>
        <w:t>ParseException</w:t>
      </w:r>
      <w:r>
        <w:rPr>
          <w:rFonts w:hint="eastAsia"/>
        </w:rPr>
        <w:t>，我们的做法有两种：</w:t>
      </w:r>
    </w:p>
    <w:p w:rsidR="00845ADC" w:rsidRDefault="005D6975" w:rsidP="00845ADC">
      <w:pPr>
        <w:ind w:leftChars="200" w:left="420"/>
        <w:rPr>
          <w:rFonts w:hint="eastAsia"/>
        </w:rPr>
      </w:pPr>
      <w:r>
        <w:rPr>
          <w:rFonts w:hint="eastAsia"/>
        </w:rPr>
        <w:t>一是</w:t>
      </w:r>
      <w:r w:rsidR="00845ADC">
        <w:rPr>
          <w:rFonts w:hint="eastAsia"/>
        </w:rPr>
        <w:t>：</w:t>
      </w:r>
      <w:r>
        <w:rPr>
          <w:rFonts w:hint="eastAsia"/>
        </w:rPr>
        <w:t>添加</w:t>
      </w:r>
      <w:r>
        <w:rPr>
          <w:rFonts w:hint="eastAsia"/>
        </w:rPr>
        <w:t>try-catch</w:t>
      </w:r>
      <w:r w:rsidR="00845ADC">
        <w:rPr>
          <w:rFonts w:hint="eastAsia"/>
        </w:rPr>
        <w:t>捕获该异常</w:t>
      </w:r>
    </w:p>
    <w:p w:rsidR="005D6975" w:rsidRDefault="005D6975" w:rsidP="00845ADC">
      <w:pPr>
        <w:ind w:leftChars="200" w:left="420"/>
      </w:pPr>
      <w:r>
        <w:rPr>
          <w:rFonts w:hint="eastAsia"/>
        </w:rPr>
        <w:t>二是</w:t>
      </w:r>
      <w:r w:rsidR="00845ADC">
        <w:rPr>
          <w:rFonts w:hint="eastAsia"/>
        </w:rPr>
        <w:t>：在我们的方法中声明出也追加这种异常的抛出（继续往外抛）</w:t>
      </w:r>
    </w:p>
    <w:p w:rsidR="002A67DF" w:rsidRPr="002A67DF" w:rsidRDefault="005D6975" w:rsidP="002A67DF">
      <w:pPr>
        <w:pStyle w:val="a8"/>
        <w:numPr>
          <w:ilvl w:val="0"/>
          <w:numId w:val="89"/>
        </w:numPr>
        <w:shd w:val="solid" w:color="00B0F0" w:fill="auto"/>
        <w:ind w:firstLineChars="0"/>
        <w:rPr>
          <w:rFonts w:hint="eastAsia"/>
          <w:b/>
        </w:rPr>
      </w:pPr>
      <w:r w:rsidRPr="002A67DF">
        <w:rPr>
          <w:rFonts w:hint="eastAsia"/>
          <w:b/>
        </w:rPr>
        <w:t>java</w:t>
      </w:r>
      <w:r w:rsidRPr="002A67DF">
        <w:rPr>
          <w:rFonts w:hint="eastAsia"/>
          <w:b/>
        </w:rPr>
        <w:t>中抛出异常过程：</w:t>
      </w:r>
    </w:p>
    <w:p w:rsidR="005D6975" w:rsidRDefault="005D6975" w:rsidP="002A67DF">
      <w:r>
        <w:rPr>
          <w:rFonts w:hint="eastAsia"/>
        </w:rPr>
        <w:t>java</w:t>
      </w:r>
      <w:r>
        <w:rPr>
          <w:rFonts w:hint="eastAsia"/>
        </w:rPr>
        <w:t>虚拟机在运行程序时，一但在某行</w:t>
      </w:r>
      <w:r w:rsidRPr="007A69AB">
        <w:rPr>
          <w:rFonts w:hint="eastAsia"/>
          <w:shd w:val="pct15" w:color="auto" w:fill="FFFFFF"/>
        </w:rPr>
        <w:t>代码运行时出现了错误</w:t>
      </w:r>
      <w:r>
        <w:rPr>
          <w:rFonts w:hint="eastAsia"/>
        </w:rPr>
        <w:t>，</w:t>
      </w:r>
      <w:r>
        <w:rPr>
          <w:rFonts w:hint="eastAsia"/>
        </w:rPr>
        <w:t>JVM</w:t>
      </w:r>
      <w:r>
        <w:rPr>
          <w:rFonts w:hint="eastAsia"/>
        </w:rPr>
        <w:t>会</w:t>
      </w:r>
      <w:r w:rsidRPr="007A69AB">
        <w:rPr>
          <w:rFonts w:hint="eastAsia"/>
          <w:color w:val="FF0000"/>
        </w:rPr>
        <w:t>创建这个错误的实例</w:t>
      </w:r>
      <w:r>
        <w:rPr>
          <w:rFonts w:hint="eastAsia"/>
        </w:rPr>
        <w:t>，并抛出。这时</w:t>
      </w:r>
      <w:r>
        <w:rPr>
          <w:rFonts w:hint="eastAsia"/>
        </w:rPr>
        <w:t>JVM</w:t>
      </w:r>
      <w:r>
        <w:rPr>
          <w:rFonts w:hint="eastAsia"/>
        </w:rPr>
        <w:t>会</w:t>
      </w:r>
      <w:r w:rsidRPr="007A69AB">
        <w:rPr>
          <w:rFonts w:hint="eastAsia"/>
          <w:color w:val="FF0000"/>
        </w:rPr>
        <w:t>检查出错代码</w:t>
      </w:r>
      <w:r w:rsidRPr="007A69AB">
        <w:rPr>
          <w:rFonts w:hint="eastAsia"/>
          <w:color w:val="0000FF"/>
        </w:rPr>
        <w:t>所在的方法</w:t>
      </w:r>
      <w:r>
        <w:rPr>
          <w:rFonts w:hint="eastAsia"/>
        </w:rPr>
        <w:t>是否有</w:t>
      </w:r>
      <w:r>
        <w:rPr>
          <w:rFonts w:hint="eastAsia"/>
        </w:rPr>
        <w:t>try</w:t>
      </w:r>
      <w:r>
        <w:rPr>
          <w:rFonts w:hint="eastAsia"/>
        </w:rPr>
        <w:t>捕获，若有，则检查</w:t>
      </w:r>
      <w:r>
        <w:rPr>
          <w:rFonts w:hint="eastAsia"/>
        </w:rPr>
        <w:t>catch</w:t>
      </w:r>
      <w:r>
        <w:rPr>
          <w:rFonts w:hint="eastAsia"/>
        </w:rPr>
        <w:t>块是否有可以处理该异常的能力（看能否把异常实例作为参数传进去，看有没有匹配的异常类型）。若</w:t>
      </w:r>
      <w:r w:rsidRPr="007A69AB">
        <w:rPr>
          <w:rFonts w:hint="eastAsia"/>
          <w:color w:val="FF0000"/>
        </w:rPr>
        <w:t>没有</w:t>
      </w:r>
      <w:r>
        <w:rPr>
          <w:rFonts w:hint="eastAsia"/>
        </w:rPr>
        <w:t>，则将该异常抛给该</w:t>
      </w:r>
      <w:r w:rsidRPr="007A69AB">
        <w:rPr>
          <w:rFonts w:hint="eastAsia"/>
          <w:color w:val="FF0000"/>
        </w:rPr>
        <w:t>方法的调用者</w:t>
      </w:r>
      <w:r>
        <w:rPr>
          <w:rFonts w:hint="eastAsia"/>
        </w:rPr>
        <w:t>（向上抛）。以此类推，</w:t>
      </w:r>
      <w:r w:rsidRPr="007A69AB">
        <w:rPr>
          <w:rFonts w:hint="eastAsia"/>
          <w:color w:val="FF0000"/>
        </w:rPr>
        <w:t>直到抛至</w:t>
      </w:r>
      <w:r w:rsidRPr="007A69AB">
        <w:rPr>
          <w:rFonts w:hint="eastAsia"/>
          <w:color w:val="FF0000"/>
        </w:rPr>
        <w:t>main</w:t>
      </w:r>
      <w:r w:rsidRPr="007A69AB">
        <w:rPr>
          <w:rFonts w:hint="eastAsia"/>
          <w:color w:val="00B050"/>
        </w:rPr>
        <w:t>方法外</w:t>
      </w:r>
      <w:r>
        <w:rPr>
          <w:rFonts w:hint="eastAsia"/>
        </w:rPr>
        <w:t>仍没有解决（即抛给了</w:t>
      </w:r>
      <w:r>
        <w:rPr>
          <w:rFonts w:hint="eastAsia"/>
        </w:rPr>
        <w:t>JVM</w:t>
      </w:r>
      <w:r>
        <w:rPr>
          <w:rFonts w:hint="eastAsia"/>
        </w:rPr>
        <w:t>处理）。那么</w:t>
      </w:r>
      <w:r>
        <w:rPr>
          <w:rFonts w:hint="eastAsia"/>
        </w:rPr>
        <w:t>JVM</w:t>
      </w:r>
      <w:r>
        <w:rPr>
          <w:rFonts w:hint="eastAsia"/>
        </w:rPr>
        <w:t>会</w:t>
      </w:r>
      <w:r w:rsidRPr="007A69AB">
        <w:rPr>
          <w:rFonts w:hint="eastAsia"/>
          <w:color w:val="0000FF"/>
        </w:rPr>
        <w:t>终止该程序</w:t>
      </w:r>
      <w:r>
        <w:rPr>
          <w:rFonts w:hint="eastAsia"/>
        </w:rPr>
        <w:t>。</w:t>
      </w:r>
      <w:r>
        <w:rPr>
          <w:rFonts w:hint="eastAsia"/>
        </w:rPr>
        <w:tab/>
      </w:r>
      <w:r>
        <w:rPr>
          <w:rFonts w:hint="eastAsia"/>
        </w:rPr>
        <w:tab/>
      </w:r>
    </w:p>
    <w:p w:rsidR="005D6975" w:rsidRPr="002A67DF" w:rsidRDefault="002A67DF" w:rsidP="002A67DF">
      <w:pPr>
        <w:shd w:val="solid" w:color="00B0F0" w:fill="auto"/>
        <w:rPr>
          <w:b/>
        </w:rPr>
      </w:pPr>
      <w:r w:rsidRPr="002A67DF">
        <w:rPr>
          <w:rFonts w:hint="eastAsia"/>
          <w:b/>
        </w:rPr>
        <w:t>（</w:t>
      </w:r>
      <w:r w:rsidRPr="002A67DF">
        <w:rPr>
          <w:rFonts w:hint="eastAsia"/>
          <w:b/>
        </w:rPr>
        <w:t>9</w:t>
      </w:r>
      <w:r w:rsidR="005D6975" w:rsidRPr="002A67DF">
        <w:rPr>
          <w:rFonts w:hint="eastAsia"/>
          <w:b/>
        </w:rPr>
        <w:t>）</w:t>
      </w:r>
      <w:r w:rsidR="005D6975" w:rsidRPr="002A67DF">
        <w:rPr>
          <w:rFonts w:hint="eastAsia"/>
          <w:b/>
        </w:rPr>
        <w:t>java</w:t>
      </w:r>
      <w:r w:rsidR="005D6975" w:rsidRPr="002A67DF">
        <w:rPr>
          <w:rFonts w:hint="eastAsia"/>
          <w:b/>
        </w:rPr>
        <w:t>中的异常</w:t>
      </w:r>
      <w:r w:rsidR="005D6975" w:rsidRPr="002A67DF">
        <w:rPr>
          <w:rFonts w:hint="eastAsia"/>
          <w:b/>
        </w:rPr>
        <w:t>Exception</w:t>
      </w:r>
      <w:r w:rsidR="007A69AB">
        <w:rPr>
          <w:rFonts w:hint="eastAsia"/>
          <w:b/>
        </w:rPr>
        <w:t>分为</w:t>
      </w:r>
    </w:p>
    <w:p w:rsidR="007A69AB" w:rsidRDefault="005D6975" w:rsidP="007A69AB">
      <w:pPr>
        <w:rPr>
          <w:rFonts w:hint="eastAsia"/>
        </w:rPr>
      </w:pPr>
      <w:r w:rsidRPr="00DA6A76">
        <w:rPr>
          <w:rFonts w:hint="eastAsia"/>
          <w:b/>
          <w:color w:val="00B0F0"/>
        </w:rPr>
        <w:t>非检测异常</w:t>
      </w:r>
      <w:r w:rsidRPr="007A69AB">
        <w:rPr>
          <w:rFonts w:hint="eastAsia"/>
        </w:rPr>
        <w:t>（</w:t>
      </w:r>
      <w:r w:rsidRPr="007A69AB">
        <w:rPr>
          <w:rFonts w:hint="eastAsia"/>
          <w:color w:val="FF0000"/>
        </w:rPr>
        <w:t>RuntimeException</w:t>
      </w:r>
      <w:r>
        <w:rPr>
          <w:rFonts w:hint="eastAsia"/>
        </w:rPr>
        <w:t>子类）：</w:t>
      </w:r>
      <w:r w:rsidRPr="00DA6A76">
        <w:rPr>
          <w:rFonts w:hint="eastAsia"/>
          <w:shd w:val="pct15" w:color="auto" w:fill="FFFFFF"/>
        </w:rPr>
        <w:t>编译时不检查异常</w:t>
      </w:r>
      <w:r>
        <w:rPr>
          <w:rFonts w:hint="eastAsia"/>
        </w:rPr>
        <w:t>。若方法中抛出该类异常或其子类，那么声明方法时可以不在</w:t>
      </w:r>
      <w:r>
        <w:rPr>
          <w:rFonts w:hint="eastAsia"/>
        </w:rPr>
        <w:t>throws</w:t>
      </w:r>
      <w:r>
        <w:rPr>
          <w:rFonts w:hint="eastAsia"/>
        </w:rPr>
        <w:t>中列举该类抛出的异常。常见的运行时异常有：</w:t>
      </w:r>
      <w:r>
        <w:rPr>
          <w:rFonts w:hint="eastAsia"/>
        </w:rPr>
        <w:tab/>
      </w:r>
    </w:p>
    <w:p w:rsidR="005D6975" w:rsidRDefault="005D6975" w:rsidP="007A69AB">
      <w:pPr>
        <w:jc w:val="left"/>
      </w:pPr>
      <w:r>
        <w:rPr>
          <w:rFonts w:hint="eastAsia"/>
        </w:rPr>
        <w:t>NullPointerException</w:t>
      </w:r>
      <w:r>
        <w:rPr>
          <w:rFonts w:hint="eastAsia"/>
        </w:rPr>
        <w:t>、</w:t>
      </w:r>
      <w:r>
        <w:rPr>
          <w:rFonts w:hint="eastAsia"/>
        </w:rPr>
        <w:tab/>
        <w:t>IllegalArgumentException</w:t>
      </w:r>
      <w:r>
        <w:rPr>
          <w:rFonts w:hint="eastAsia"/>
        </w:rPr>
        <w:t>、</w:t>
      </w:r>
      <w:r>
        <w:rPr>
          <w:rFonts w:hint="eastAsia"/>
        </w:rPr>
        <w:t>ClassCastException</w:t>
      </w:r>
      <w:r>
        <w:rPr>
          <w:rFonts w:hint="eastAsia"/>
        </w:rPr>
        <w:t>、</w:t>
      </w:r>
      <w:r>
        <w:rPr>
          <w:rFonts w:hint="eastAsia"/>
        </w:rPr>
        <w:t>NumberFormatException</w:t>
      </w:r>
      <w:r>
        <w:rPr>
          <w:rFonts w:hint="eastAsia"/>
        </w:rPr>
        <w:t>、</w:t>
      </w:r>
    </w:p>
    <w:p w:rsidR="005D6975" w:rsidRDefault="005D6975" w:rsidP="007A69AB">
      <w:pPr>
        <w:jc w:val="left"/>
      </w:pPr>
      <w:r>
        <w:rPr>
          <w:rFonts w:hint="eastAsia"/>
        </w:rPr>
        <w:t>ArrayIndexOutOfBoundsException</w:t>
      </w:r>
      <w:r>
        <w:rPr>
          <w:rFonts w:hint="eastAsia"/>
        </w:rPr>
        <w:t>、</w:t>
      </w:r>
      <w:r>
        <w:rPr>
          <w:rFonts w:hint="eastAsia"/>
        </w:rPr>
        <w:t>ArithmeticException</w:t>
      </w:r>
    </w:p>
    <w:p w:rsidR="005D6975" w:rsidRDefault="005D6975">
      <w:r w:rsidRPr="00DA6A76">
        <w:rPr>
          <w:rFonts w:hint="eastAsia"/>
          <w:b/>
          <w:color w:val="00B0F0"/>
        </w:rPr>
        <w:t>可检测异常</w:t>
      </w:r>
      <w:r>
        <w:rPr>
          <w:rFonts w:hint="eastAsia"/>
        </w:rPr>
        <w:t>（</w:t>
      </w:r>
      <w:r w:rsidRPr="008406F5">
        <w:rPr>
          <w:rFonts w:hint="eastAsia"/>
          <w:color w:val="FF0000"/>
        </w:rPr>
        <w:t>非</w:t>
      </w:r>
      <w:r w:rsidRPr="008406F5">
        <w:rPr>
          <w:rFonts w:hint="eastAsia"/>
          <w:color w:val="FF0000"/>
        </w:rPr>
        <w:t>RuntimeException</w:t>
      </w:r>
      <w:r w:rsidRPr="008406F5">
        <w:rPr>
          <w:rFonts w:hint="eastAsia"/>
          <w:color w:val="FF0000"/>
        </w:rPr>
        <w:t>子类</w:t>
      </w:r>
      <w:r>
        <w:rPr>
          <w:rFonts w:hint="eastAsia"/>
        </w:rPr>
        <w:t>）：</w:t>
      </w:r>
      <w:r w:rsidRPr="00DA6A76">
        <w:rPr>
          <w:rFonts w:hint="eastAsia"/>
          <w:shd w:val="pct15" w:color="auto" w:fill="FFFFFF"/>
        </w:rPr>
        <w:t>编译时检查</w:t>
      </w:r>
      <w:r>
        <w:rPr>
          <w:rFonts w:hint="eastAsia"/>
        </w:rPr>
        <w:t>，除了运行时异常之外的异常，都是可检查异常，则必须在声明方法时用</w:t>
      </w:r>
      <w:r>
        <w:rPr>
          <w:rFonts w:hint="eastAsia"/>
        </w:rPr>
        <w:t>throws</w:t>
      </w:r>
      <w:r>
        <w:rPr>
          <w:rFonts w:hint="eastAsia"/>
        </w:rPr>
        <w:t>声明出可能抛出的异常种类！</w:t>
      </w:r>
    </w:p>
    <w:p w:rsidR="002A67DF" w:rsidRPr="002A67DF" w:rsidRDefault="002A67DF" w:rsidP="002A67DF">
      <w:pPr>
        <w:shd w:val="solid" w:color="00B0F0" w:fill="auto"/>
        <w:rPr>
          <w:rFonts w:hint="eastAsia"/>
          <w:b/>
        </w:rPr>
      </w:pPr>
      <w:r w:rsidRPr="002A67DF">
        <w:rPr>
          <w:rFonts w:hint="eastAsia"/>
          <w:b/>
        </w:rPr>
        <w:lastRenderedPageBreak/>
        <w:t>（</w:t>
      </w:r>
      <w:r w:rsidRPr="002A67DF">
        <w:rPr>
          <w:rFonts w:hint="eastAsia"/>
          <w:b/>
        </w:rPr>
        <w:t>10</w:t>
      </w:r>
      <w:r w:rsidRPr="002A67DF">
        <w:rPr>
          <w:rFonts w:hint="eastAsia"/>
          <w:b/>
        </w:rPr>
        <w:t>）</w:t>
      </w:r>
      <w:r w:rsidR="005D6975" w:rsidRPr="002A67DF">
        <w:rPr>
          <w:rFonts w:hint="eastAsia"/>
          <w:b/>
        </w:rPr>
        <w:t>finally</w:t>
      </w:r>
      <w:r w:rsidR="005D6975" w:rsidRPr="002A67DF">
        <w:rPr>
          <w:rFonts w:hint="eastAsia"/>
          <w:b/>
        </w:rPr>
        <w:t>块</w:t>
      </w:r>
    </w:p>
    <w:p w:rsidR="005D6975" w:rsidRDefault="005D6975">
      <w:r>
        <w:rPr>
          <w:rFonts w:hint="eastAsia"/>
        </w:rPr>
        <w:t>finally</w:t>
      </w:r>
      <w:r>
        <w:rPr>
          <w:rFonts w:hint="eastAsia"/>
        </w:rPr>
        <w:t>块定义在</w:t>
      </w:r>
      <w:r>
        <w:rPr>
          <w:rFonts w:hint="eastAsia"/>
        </w:rPr>
        <w:t>catch</w:t>
      </w:r>
      <w:r>
        <w:rPr>
          <w:rFonts w:hint="eastAsia"/>
        </w:rPr>
        <w:t>块的最后（所有</w:t>
      </w:r>
      <w:r>
        <w:rPr>
          <w:rFonts w:hint="eastAsia"/>
        </w:rPr>
        <w:t>catch</w:t>
      </w:r>
      <w:r>
        <w:rPr>
          <w:rFonts w:hint="eastAsia"/>
        </w:rPr>
        <w:t>最后），且只能出现一次（</w:t>
      </w:r>
      <w:r>
        <w:rPr>
          <w:rFonts w:hint="eastAsia"/>
        </w:rPr>
        <w:t>0</w:t>
      </w:r>
      <w:r>
        <w:rPr>
          <w:rFonts w:hint="eastAsia"/>
        </w:rPr>
        <w:t>－</w:t>
      </w:r>
      <w:r>
        <w:rPr>
          <w:rFonts w:hint="eastAsia"/>
        </w:rPr>
        <w:t>1</w:t>
      </w:r>
      <w:r>
        <w:rPr>
          <w:rFonts w:hint="eastAsia"/>
        </w:rPr>
        <w:t>次），</w:t>
      </w:r>
      <w:r>
        <w:rPr>
          <w:rFonts w:hint="eastAsia"/>
        </w:rPr>
        <w:t xml:space="preserve"> </w:t>
      </w:r>
      <w:r>
        <w:rPr>
          <w:rFonts w:hint="eastAsia"/>
        </w:rPr>
        <w:t>无论程序是</w:t>
      </w:r>
      <w:r w:rsidRPr="007F7A1C">
        <w:rPr>
          <w:rFonts w:hint="eastAsia"/>
          <w:highlight w:val="yellow"/>
        </w:rPr>
        <w:t>否出错都会执行的块</w:t>
      </w:r>
      <w:r w:rsidR="00DA6A76">
        <w:rPr>
          <w:rFonts w:hint="eastAsia"/>
        </w:rPr>
        <w:t>，</w:t>
      </w:r>
      <w:r w:rsidR="00DA6A76" w:rsidRPr="00DA6A76">
        <w:rPr>
          <w:rFonts w:hint="eastAsia"/>
          <w:color w:val="FF0000"/>
        </w:rPr>
        <w:t>无条件执行</w:t>
      </w:r>
      <w:r w:rsidR="00DA6A76">
        <w:rPr>
          <w:rFonts w:hint="eastAsia"/>
        </w:rPr>
        <w:t>。</w:t>
      </w:r>
      <w:r>
        <w:rPr>
          <w:rFonts w:hint="eastAsia"/>
        </w:rPr>
        <w:t>通常在</w:t>
      </w:r>
      <w:r>
        <w:rPr>
          <w:rFonts w:hint="eastAsia"/>
        </w:rPr>
        <w:t>finally</w:t>
      </w:r>
      <w:r>
        <w:rPr>
          <w:rFonts w:hint="eastAsia"/>
        </w:rPr>
        <w:t>语句中进行</w:t>
      </w:r>
      <w:r w:rsidRPr="00DA6A76">
        <w:rPr>
          <w:rFonts w:hint="eastAsia"/>
          <w:color w:val="FF0000"/>
        </w:rPr>
        <w:t>资源的消除工作</w:t>
      </w:r>
      <w:r>
        <w:rPr>
          <w:rFonts w:hint="eastAsia"/>
        </w:rPr>
        <w:t>，如关闭打开的文件，删除临时文件等。</w:t>
      </w:r>
    </w:p>
    <w:p w:rsidR="005D6975" w:rsidRDefault="005D6975" w:rsidP="002A67DF">
      <w:pPr>
        <w:pBdr>
          <w:top w:val="single" w:sz="4" w:space="0" w:color="auto"/>
          <w:bottom w:val="single" w:sz="4" w:space="0" w:color="auto"/>
        </w:pBdr>
      </w:pPr>
      <w:r>
        <w:rPr>
          <w:rFonts w:hint="eastAsia"/>
        </w:rPr>
        <w:tab/>
      </w:r>
      <w:r>
        <w:rPr>
          <w:rFonts w:hint="eastAsia"/>
        </w:rPr>
        <w:tab/>
        <w:t>public static void main(String[] args) {</w:t>
      </w:r>
    </w:p>
    <w:p w:rsidR="005D6975" w:rsidRDefault="005D6975" w:rsidP="002A67DF">
      <w:pPr>
        <w:pBdr>
          <w:top w:val="single" w:sz="4" w:space="0" w:color="auto"/>
          <w:bottom w:val="single" w:sz="4" w:space="0" w:color="auto"/>
        </w:pBdr>
      </w:pPr>
      <w:r>
        <w:rPr>
          <w:rFonts w:hint="eastAsia"/>
        </w:rPr>
        <w:tab/>
      </w:r>
      <w:r>
        <w:rPr>
          <w:rFonts w:hint="eastAsia"/>
        </w:rPr>
        <w:tab/>
      </w:r>
      <w:r>
        <w:rPr>
          <w:rFonts w:hint="eastAsia"/>
        </w:rPr>
        <w:tab/>
        <w:t>System.out.println(</w:t>
      </w:r>
      <w:r>
        <w:rPr>
          <w:rFonts w:hint="eastAsia"/>
        </w:rPr>
        <w:tab/>
        <w:t xml:space="preserve"> test(null)+","+test("0")+","+test("")</w:t>
      </w:r>
      <w:r>
        <w:rPr>
          <w:rFonts w:hint="eastAsia"/>
        </w:rPr>
        <w:tab/>
        <w:t>);</w:t>
      </w:r>
      <w:r>
        <w:rPr>
          <w:rFonts w:hint="eastAsia"/>
        </w:rPr>
        <w:tab/>
      </w:r>
      <w:r>
        <w:rPr>
          <w:rFonts w:hint="eastAsia"/>
        </w:rPr>
        <w:tab/>
        <w:t>}</w:t>
      </w:r>
    </w:p>
    <w:p w:rsidR="005D6975" w:rsidRDefault="005D6975" w:rsidP="002A67DF">
      <w:pPr>
        <w:pBdr>
          <w:top w:val="single" w:sz="4" w:space="0" w:color="auto"/>
          <w:bottom w:val="single" w:sz="4" w:space="0" w:color="auto"/>
        </w:pBdr>
      </w:pPr>
      <w:r>
        <w:rPr>
          <w:rFonts w:hint="eastAsia"/>
        </w:rPr>
        <w:tab/>
      </w:r>
      <w:r>
        <w:rPr>
          <w:rFonts w:hint="eastAsia"/>
        </w:rPr>
        <w:tab/>
      </w:r>
      <w:r>
        <w:rPr>
          <w:rFonts w:hint="eastAsia"/>
        </w:rPr>
        <w:tab/>
        <w:t>/**</w:t>
      </w:r>
      <w:r>
        <w:rPr>
          <w:rFonts w:hint="eastAsia"/>
        </w:rPr>
        <w:t>输出结果？</w:t>
      </w:r>
      <w:r>
        <w:rPr>
          <w:rFonts w:hint="eastAsia"/>
        </w:rPr>
        <w:t xml:space="preserve">1,0,2 </w:t>
      </w:r>
      <w:r>
        <w:rPr>
          <w:rFonts w:hint="eastAsia"/>
        </w:rPr>
        <w:t>？</w:t>
      </w:r>
      <w:r>
        <w:rPr>
          <w:rFonts w:hint="eastAsia"/>
        </w:rPr>
        <w:t xml:space="preserve"> 4,4,4</w:t>
      </w:r>
      <w:r>
        <w:rPr>
          <w:rFonts w:hint="eastAsia"/>
        </w:rPr>
        <w:t>正确结果</w:t>
      </w:r>
      <w:r>
        <w:rPr>
          <w:rFonts w:hint="eastAsia"/>
        </w:rPr>
        <w:t xml:space="preserve"> */</w:t>
      </w:r>
    </w:p>
    <w:p w:rsidR="005D6975" w:rsidRDefault="005D6975" w:rsidP="002A67DF">
      <w:pPr>
        <w:pBdr>
          <w:top w:val="single" w:sz="4" w:space="0" w:color="auto"/>
          <w:bottom w:val="single" w:sz="4" w:space="0" w:color="auto"/>
        </w:pBdr>
      </w:pPr>
      <w:r>
        <w:rPr>
          <w:rFonts w:hint="eastAsia"/>
        </w:rPr>
        <w:tab/>
      </w:r>
      <w:r>
        <w:rPr>
          <w:rFonts w:hint="eastAsia"/>
        </w:rPr>
        <w:tab/>
        <w:t>public static int test(String str){</w:t>
      </w:r>
    </w:p>
    <w:p w:rsidR="005D6975" w:rsidRDefault="005D6975" w:rsidP="002A67DF">
      <w:pPr>
        <w:pBdr>
          <w:top w:val="single" w:sz="4" w:space="0" w:color="auto"/>
          <w:bottom w:val="single" w:sz="4" w:space="0" w:color="auto"/>
        </w:pBdr>
      </w:pPr>
      <w:r>
        <w:rPr>
          <w:rFonts w:hint="eastAsia"/>
        </w:rPr>
        <w:tab/>
      </w:r>
      <w:r>
        <w:rPr>
          <w:rFonts w:hint="eastAsia"/>
        </w:rPr>
        <w:tab/>
      </w:r>
      <w:r>
        <w:rPr>
          <w:rFonts w:hint="eastAsia"/>
        </w:rPr>
        <w:tab/>
        <w:t xml:space="preserve">try{ </w:t>
      </w:r>
      <w:r>
        <w:rPr>
          <w:rFonts w:hint="eastAsia"/>
        </w:rPr>
        <w:tab/>
        <w:t>return</w:t>
      </w:r>
      <w:r>
        <w:rPr>
          <w:rFonts w:hint="eastAsia"/>
        </w:rPr>
        <w:tab/>
        <w:t>str.charAt(0)-'0';</w:t>
      </w:r>
      <w:r>
        <w:rPr>
          <w:rFonts w:hint="eastAsia"/>
        </w:rPr>
        <w:tab/>
        <w:t>}catch(NullPointerException e){</w:t>
      </w:r>
    </w:p>
    <w:p w:rsidR="005D6975" w:rsidRDefault="005D6975" w:rsidP="002A67DF">
      <w:pPr>
        <w:pBdr>
          <w:top w:val="single" w:sz="4" w:space="0" w:color="auto"/>
          <w:bottom w:val="single" w:sz="4" w:space="0" w:color="auto"/>
        </w:pBdr>
      </w:pPr>
      <w:r>
        <w:rPr>
          <w:rFonts w:hint="eastAsia"/>
        </w:rPr>
        <w:tab/>
      </w:r>
      <w:r>
        <w:rPr>
          <w:rFonts w:hint="eastAsia"/>
        </w:rPr>
        <w:tab/>
      </w:r>
      <w:r>
        <w:rPr>
          <w:rFonts w:hint="eastAsia"/>
        </w:rPr>
        <w:tab/>
      </w:r>
      <w:r>
        <w:rPr>
          <w:rFonts w:hint="eastAsia"/>
        </w:rPr>
        <w:tab/>
      </w:r>
      <w:r>
        <w:rPr>
          <w:rFonts w:hint="eastAsia"/>
        </w:rPr>
        <w:tab/>
        <w:t>return 1;</w:t>
      </w:r>
      <w:r>
        <w:rPr>
          <w:rFonts w:hint="eastAsia"/>
        </w:rPr>
        <w:tab/>
      </w:r>
      <w:r>
        <w:rPr>
          <w:rFonts w:hint="eastAsia"/>
        </w:rPr>
        <w:tab/>
        <w:t>}catch(RuntimeException e){</w:t>
      </w:r>
    </w:p>
    <w:p w:rsidR="005D6975" w:rsidRDefault="005D6975" w:rsidP="002A67DF">
      <w:pPr>
        <w:pBdr>
          <w:top w:val="single" w:sz="4" w:space="0" w:color="auto"/>
          <w:bottom w:val="single" w:sz="4" w:space="0" w:color="auto"/>
        </w:pBdr>
      </w:pPr>
      <w:r>
        <w:rPr>
          <w:rFonts w:hint="eastAsia"/>
        </w:rPr>
        <w:tab/>
      </w:r>
      <w:r>
        <w:rPr>
          <w:rFonts w:hint="eastAsia"/>
        </w:rPr>
        <w:tab/>
      </w:r>
      <w:r>
        <w:rPr>
          <w:rFonts w:hint="eastAsia"/>
        </w:rPr>
        <w:tab/>
      </w:r>
      <w:r>
        <w:rPr>
          <w:rFonts w:hint="eastAsia"/>
        </w:rPr>
        <w:tab/>
      </w:r>
      <w:r>
        <w:rPr>
          <w:rFonts w:hint="eastAsia"/>
        </w:rPr>
        <w:tab/>
        <w:t>return 2;</w:t>
      </w:r>
      <w:r>
        <w:rPr>
          <w:rFonts w:hint="eastAsia"/>
        </w:rPr>
        <w:tab/>
      </w:r>
      <w:r>
        <w:rPr>
          <w:rFonts w:hint="eastAsia"/>
        </w:rPr>
        <w:tab/>
        <w:t>}catch(Exception e){</w:t>
      </w:r>
    </w:p>
    <w:p w:rsidR="005D6975" w:rsidRDefault="005D6975" w:rsidP="002A67DF">
      <w:pPr>
        <w:pBdr>
          <w:top w:val="single" w:sz="4" w:space="0" w:color="auto"/>
          <w:bottom w:val="single" w:sz="4" w:space="0" w:color="auto"/>
        </w:pBdr>
      </w:pPr>
      <w:r>
        <w:rPr>
          <w:rFonts w:hint="eastAsia"/>
        </w:rPr>
        <w:tab/>
      </w:r>
      <w:r>
        <w:rPr>
          <w:rFonts w:hint="eastAsia"/>
        </w:rPr>
        <w:tab/>
      </w:r>
      <w:r>
        <w:rPr>
          <w:rFonts w:hint="eastAsia"/>
        </w:rPr>
        <w:tab/>
      </w:r>
      <w:r>
        <w:rPr>
          <w:rFonts w:hint="eastAsia"/>
        </w:rPr>
        <w:tab/>
      </w:r>
      <w:r>
        <w:rPr>
          <w:rFonts w:hint="eastAsia"/>
        </w:rPr>
        <w:tab/>
        <w:t>return 3;</w:t>
      </w:r>
      <w:r>
        <w:rPr>
          <w:rFonts w:hint="eastAsia"/>
        </w:rPr>
        <w:tab/>
      </w:r>
      <w:r>
        <w:rPr>
          <w:rFonts w:hint="eastAsia"/>
        </w:rPr>
        <w:tab/>
        <w:t>}finally{//</w:t>
      </w:r>
      <w:r>
        <w:rPr>
          <w:rFonts w:hint="eastAsia"/>
        </w:rPr>
        <w:t>无条件执行</w:t>
      </w:r>
    </w:p>
    <w:p w:rsidR="005D6975" w:rsidRDefault="005D6975" w:rsidP="002A67DF">
      <w:pPr>
        <w:pBdr>
          <w:top w:val="single" w:sz="4" w:space="0" w:color="auto"/>
          <w:bottom w:val="single" w:sz="4" w:space="0" w:color="auto"/>
        </w:pBdr>
      </w:pPr>
      <w:r>
        <w:rPr>
          <w:rFonts w:hint="eastAsia"/>
        </w:rPr>
        <w:tab/>
      </w:r>
      <w:r>
        <w:rPr>
          <w:rFonts w:hint="eastAsia"/>
        </w:rPr>
        <w:tab/>
      </w:r>
      <w:r>
        <w:rPr>
          <w:rFonts w:hint="eastAsia"/>
        </w:rPr>
        <w:tab/>
      </w:r>
      <w:r>
        <w:rPr>
          <w:rFonts w:hint="eastAsia"/>
        </w:rPr>
        <w:tab/>
      </w:r>
      <w:r>
        <w:rPr>
          <w:rFonts w:hint="eastAsia"/>
        </w:rPr>
        <w:tab/>
        <w:t>return 4;</w:t>
      </w:r>
      <w:r>
        <w:rPr>
          <w:rFonts w:hint="eastAsia"/>
        </w:rPr>
        <w:tab/>
      </w:r>
      <w:r>
        <w:rPr>
          <w:rFonts w:hint="eastAsia"/>
        </w:rPr>
        <w:tab/>
        <w:t xml:space="preserve">}                          </w:t>
      </w:r>
      <w:r>
        <w:rPr>
          <w:rFonts w:hint="eastAsia"/>
        </w:rPr>
        <w:tab/>
      </w:r>
      <w:r>
        <w:rPr>
          <w:rFonts w:hint="eastAsia"/>
        </w:rPr>
        <w:tab/>
      </w:r>
      <w:r>
        <w:rPr>
          <w:rFonts w:hint="eastAsia"/>
        </w:rPr>
        <w:tab/>
        <w:t>}</w:t>
      </w:r>
    </w:p>
    <w:p w:rsidR="005D6975" w:rsidRPr="002A67DF" w:rsidRDefault="002A67DF" w:rsidP="002A67DF">
      <w:pPr>
        <w:shd w:val="solid" w:color="00B0F0" w:fill="auto"/>
        <w:spacing w:beforeLines="20" w:before="62"/>
        <w:rPr>
          <w:b/>
        </w:rPr>
      </w:pPr>
      <w:r w:rsidRPr="002A67DF">
        <w:rPr>
          <w:rFonts w:hint="eastAsia"/>
          <w:b/>
        </w:rPr>
        <w:t>（</w:t>
      </w:r>
      <w:r w:rsidRPr="002A67DF">
        <w:rPr>
          <w:rFonts w:hint="eastAsia"/>
          <w:b/>
        </w:rPr>
        <w:t>11</w:t>
      </w:r>
      <w:r w:rsidRPr="002A67DF">
        <w:rPr>
          <w:rFonts w:hint="eastAsia"/>
          <w:b/>
        </w:rPr>
        <w:t>）</w:t>
      </w:r>
      <w:r w:rsidR="005D6975" w:rsidRPr="002A67DF">
        <w:rPr>
          <w:rFonts w:hint="eastAsia"/>
          <w:b/>
        </w:rPr>
        <w:t>重写方法时的异常处理</w:t>
      </w:r>
    </w:p>
    <w:p w:rsidR="00DA6A76" w:rsidRDefault="005D6975">
      <w:pPr>
        <w:rPr>
          <w:rFonts w:hint="eastAsia"/>
        </w:rPr>
      </w:pPr>
      <w:r>
        <w:rPr>
          <w:rFonts w:hint="eastAsia"/>
        </w:rPr>
        <w:t>如果使用继承时，在父类别的某个地方上宣告了</w:t>
      </w:r>
      <w:r>
        <w:rPr>
          <w:rFonts w:hint="eastAsia"/>
        </w:rPr>
        <w:t>throws</w:t>
      </w:r>
      <w:r w:rsidR="00DA6A76">
        <w:rPr>
          <w:rFonts w:hint="eastAsia"/>
        </w:rPr>
        <w:t>某些异常，而在子类别中重新定义该方法时</w:t>
      </w:r>
      <w:r>
        <w:rPr>
          <w:rFonts w:hint="eastAsia"/>
        </w:rPr>
        <w:t>可以：</w:t>
      </w:r>
    </w:p>
    <w:p w:rsidR="00DA6A76" w:rsidRDefault="00286CC1" w:rsidP="00286CC1">
      <w:pPr>
        <w:ind w:firstLineChars="200" w:firstLine="420"/>
        <w:rPr>
          <w:rFonts w:hint="eastAsia"/>
        </w:rPr>
      </w:pPr>
      <w:r>
        <w:rPr>
          <w:rFonts w:hint="eastAsia"/>
        </w:rPr>
        <w:t xml:space="preserve">1. </w:t>
      </w:r>
      <w:r w:rsidRPr="00286CC1">
        <w:rPr>
          <w:rFonts w:hint="eastAsia"/>
          <w:color w:val="FF0000"/>
        </w:rPr>
        <w:t>不</w:t>
      </w:r>
      <w:r w:rsidR="005D6975" w:rsidRPr="00286CC1">
        <w:rPr>
          <w:rFonts w:hint="eastAsia"/>
          <w:color w:val="FF0000"/>
        </w:rPr>
        <w:t>处理</w:t>
      </w:r>
      <w:r w:rsidR="005D6975">
        <w:rPr>
          <w:rFonts w:hint="eastAsia"/>
        </w:rPr>
        <w:t>异常（重新定义时不设定</w:t>
      </w:r>
      <w:r w:rsidR="005D6975">
        <w:rPr>
          <w:rFonts w:hint="eastAsia"/>
        </w:rPr>
        <w:t>throws</w:t>
      </w:r>
      <w:r w:rsidR="005D6975">
        <w:rPr>
          <w:rFonts w:hint="eastAsia"/>
        </w:rPr>
        <w:t>）。</w:t>
      </w:r>
    </w:p>
    <w:p w:rsidR="00286CC1" w:rsidRDefault="00286CC1" w:rsidP="00286CC1">
      <w:pPr>
        <w:ind w:leftChars="200" w:left="420"/>
        <w:rPr>
          <w:rFonts w:hint="eastAsia"/>
        </w:rPr>
      </w:pPr>
      <w:r>
        <w:rPr>
          <w:rFonts w:hint="eastAsia"/>
        </w:rPr>
        <w:t xml:space="preserve">2. </w:t>
      </w:r>
      <w:r w:rsidR="005D6975">
        <w:rPr>
          <w:rFonts w:hint="eastAsia"/>
        </w:rPr>
        <w:t>可</w:t>
      </w:r>
      <w:r w:rsidR="005D6975" w:rsidRPr="00286CC1">
        <w:rPr>
          <w:rFonts w:hint="eastAsia"/>
          <w:color w:val="FF0000"/>
        </w:rPr>
        <w:t>仅</w:t>
      </w:r>
      <w:r w:rsidR="005D6975" w:rsidRPr="00286CC1">
        <w:rPr>
          <w:rFonts w:hint="eastAsia"/>
          <w:color w:val="FF0000"/>
        </w:rPr>
        <w:t>throws</w:t>
      </w:r>
      <w:r w:rsidR="005D6975">
        <w:rPr>
          <w:rFonts w:hint="eastAsia"/>
        </w:rPr>
        <w:t>父类别中被</w:t>
      </w:r>
      <w:r w:rsidR="005D6975" w:rsidRPr="00286CC1">
        <w:rPr>
          <w:rFonts w:hint="eastAsia"/>
          <w:color w:val="FF0000"/>
        </w:rPr>
        <w:t>重新定义</w:t>
      </w:r>
      <w:r w:rsidR="005D6975">
        <w:rPr>
          <w:rFonts w:hint="eastAsia"/>
        </w:rPr>
        <w:t>的方法上的某些异常（抛出一个或几个）。</w:t>
      </w:r>
    </w:p>
    <w:p w:rsidR="005D6975" w:rsidRDefault="00286CC1" w:rsidP="00286CC1">
      <w:pPr>
        <w:ind w:leftChars="200" w:left="420"/>
      </w:pPr>
      <w:r>
        <w:rPr>
          <w:rFonts w:hint="eastAsia"/>
        </w:rPr>
        <w:t xml:space="preserve">3. </w:t>
      </w:r>
      <w:r>
        <w:rPr>
          <w:rFonts w:hint="eastAsia"/>
        </w:rPr>
        <w:t>可</w:t>
      </w:r>
      <w:r w:rsidR="005D6975">
        <w:rPr>
          <w:rFonts w:hint="eastAsia"/>
        </w:rPr>
        <w:t>throws</w:t>
      </w:r>
      <w:r w:rsidR="005D6975">
        <w:rPr>
          <w:rFonts w:hint="eastAsia"/>
        </w:rPr>
        <w:t>被重新定义的方法上的异常之子类别（抛出异常的子类）。</w:t>
      </w:r>
    </w:p>
    <w:p w:rsidR="00DA6A76" w:rsidRDefault="005D6975">
      <w:pPr>
        <w:rPr>
          <w:rFonts w:hint="eastAsia"/>
        </w:rPr>
      </w:pPr>
      <w:r>
        <w:rPr>
          <w:rFonts w:hint="eastAsia"/>
        </w:rPr>
        <w:t>但不可以：</w:t>
      </w:r>
    </w:p>
    <w:p w:rsidR="00DA6A76" w:rsidRDefault="00286CC1" w:rsidP="00286CC1">
      <w:pPr>
        <w:ind w:left="420"/>
        <w:rPr>
          <w:rFonts w:hint="eastAsia"/>
        </w:rPr>
      </w:pPr>
      <w:r>
        <w:rPr>
          <w:rFonts w:hint="eastAsia"/>
        </w:rPr>
        <w:t xml:space="preserve">1.  </w:t>
      </w:r>
      <w:r w:rsidR="005D6975">
        <w:rPr>
          <w:rFonts w:hint="eastAsia"/>
        </w:rPr>
        <w:t>throws</w:t>
      </w:r>
      <w:r w:rsidR="005D6975">
        <w:rPr>
          <w:rFonts w:hint="eastAsia"/>
        </w:rPr>
        <w:t>出额外的异常。</w:t>
      </w:r>
      <w:r w:rsidR="005D6975">
        <w:rPr>
          <w:rFonts w:hint="eastAsia"/>
        </w:rPr>
        <w:tab/>
      </w:r>
    </w:p>
    <w:p w:rsidR="005D6975" w:rsidRDefault="00286CC1" w:rsidP="00DA6A76">
      <w:pPr>
        <w:ind w:leftChars="200" w:left="420"/>
      </w:pPr>
      <w:r>
        <w:rPr>
          <w:rFonts w:hint="eastAsia"/>
        </w:rPr>
        <w:t xml:space="preserve">2.  </w:t>
      </w:r>
      <w:r w:rsidR="005D6975">
        <w:rPr>
          <w:rFonts w:hint="eastAsia"/>
        </w:rPr>
        <w:t>throws</w:t>
      </w:r>
      <w:r w:rsidR="005D6975">
        <w:rPr>
          <w:rFonts w:hint="eastAsia"/>
        </w:rPr>
        <w:t>被重新定义的方法上的异常之父类别（抛出了异常的父类）。</w:t>
      </w:r>
    </w:p>
    <w:p w:rsidR="005D6975" w:rsidRDefault="005D6975">
      <w:pPr>
        <w:pStyle w:val="2"/>
        <w:rPr>
          <w:rFonts w:hint="default"/>
        </w:rPr>
      </w:pPr>
      <w:bookmarkStart w:id="146" w:name="_Toc10054"/>
      <w:r>
        <w:t>5.2 File</w:t>
      </w:r>
      <w:r>
        <w:t>文件类</w:t>
      </w:r>
      <w:bookmarkEnd w:id="146"/>
    </w:p>
    <w:p w:rsidR="005D6975" w:rsidRDefault="005D6975">
      <w:r>
        <w:rPr>
          <w:rFonts w:hint="eastAsia"/>
        </w:rPr>
        <w:t>java</w:t>
      </w:r>
      <w:r>
        <w:rPr>
          <w:rFonts w:hint="eastAsia"/>
        </w:rPr>
        <w:t>使用</w:t>
      </w:r>
      <w:r w:rsidRPr="00286CC1">
        <w:rPr>
          <w:rFonts w:hint="eastAsia"/>
          <w:color w:val="FF0000"/>
        </w:rPr>
        <w:t>File</w:t>
      </w:r>
      <w:r w:rsidRPr="00286CC1">
        <w:rPr>
          <w:rFonts w:hint="eastAsia"/>
          <w:color w:val="FF0000"/>
        </w:rPr>
        <w:t>类</w:t>
      </w:r>
      <w:r>
        <w:rPr>
          <w:rFonts w:hint="eastAsia"/>
        </w:rPr>
        <w:t>（</w:t>
      </w:r>
      <w:r>
        <w:rPr>
          <w:rFonts w:hint="eastAsia"/>
        </w:rPr>
        <w:t>java.io.File</w:t>
      </w:r>
      <w:r>
        <w:rPr>
          <w:rFonts w:hint="eastAsia"/>
        </w:rPr>
        <w:t>）表示操作系统上文件系统中的</w:t>
      </w:r>
      <w:r w:rsidRPr="00385E92">
        <w:rPr>
          <w:rFonts w:hint="eastAsia"/>
          <w:color w:val="0000FF"/>
        </w:rPr>
        <w:t>文件</w:t>
      </w:r>
      <w:r>
        <w:rPr>
          <w:rFonts w:hint="eastAsia"/>
        </w:rPr>
        <w:t>或</w:t>
      </w:r>
      <w:r w:rsidRPr="00385E92">
        <w:rPr>
          <w:rFonts w:hint="eastAsia"/>
          <w:color w:val="0000FF"/>
        </w:rPr>
        <w:t>目录</w:t>
      </w:r>
      <w:r>
        <w:rPr>
          <w:rFonts w:hint="eastAsia"/>
        </w:rPr>
        <w:t>。换句话说，我们可以使用</w:t>
      </w:r>
      <w:r>
        <w:rPr>
          <w:rFonts w:hint="eastAsia"/>
        </w:rPr>
        <w:t>File</w:t>
      </w:r>
      <w:r>
        <w:rPr>
          <w:rFonts w:hint="eastAsia"/>
        </w:rPr>
        <w:t>操作硬盘上的文件或目录进行创建或删除。</w:t>
      </w:r>
    </w:p>
    <w:p w:rsidR="005D6975" w:rsidRDefault="005D6975">
      <w:r>
        <w:rPr>
          <w:rFonts w:hint="eastAsia"/>
        </w:rPr>
        <w:t>File</w:t>
      </w:r>
      <w:r>
        <w:rPr>
          <w:rFonts w:hint="eastAsia"/>
        </w:rPr>
        <w:t>可以描述文件或目录的</w:t>
      </w:r>
      <w:r w:rsidRPr="00385E92">
        <w:rPr>
          <w:rFonts w:hint="eastAsia"/>
          <w:color w:val="C00000"/>
        </w:rPr>
        <w:t>名字</w:t>
      </w:r>
      <w:r>
        <w:rPr>
          <w:rFonts w:hint="eastAsia"/>
        </w:rPr>
        <w:t>，</w:t>
      </w:r>
      <w:r w:rsidRPr="00385E92">
        <w:rPr>
          <w:rFonts w:hint="eastAsia"/>
          <w:color w:val="C00000"/>
        </w:rPr>
        <w:t>大小等信息</w:t>
      </w:r>
      <w:r>
        <w:rPr>
          <w:rFonts w:hint="eastAsia"/>
        </w:rPr>
        <w:t>，但不能对</w:t>
      </w:r>
      <w:r w:rsidRPr="00385E92">
        <w:rPr>
          <w:rFonts w:hint="eastAsia"/>
          <w:color w:val="0000FF"/>
        </w:rPr>
        <w:t>文件的内容</w:t>
      </w:r>
      <w:r w:rsidR="00385E92">
        <w:rPr>
          <w:rFonts w:hint="eastAsia"/>
        </w:rPr>
        <w:t>操作。</w:t>
      </w:r>
      <w:r>
        <w:rPr>
          <w:rFonts w:hint="eastAsia"/>
        </w:rPr>
        <w:t>File</w:t>
      </w:r>
      <w:r w:rsidR="00385E92">
        <w:rPr>
          <w:rFonts w:hint="eastAsia"/>
        </w:rPr>
        <w:t>类的构造器都是有参的</w:t>
      </w:r>
      <w:r w:rsidR="00385E92">
        <w:rPr>
          <w:rFonts w:hint="eastAsia"/>
        </w:rPr>
        <w:t>:</w:t>
      </w:r>
    </w:p>
    <w:p w:rsidR="00385E92" w:rsidRPr="009C58B7" w:rsidRDefault="00385E92" w:rsidP="009C58B7">
      <w:pPr>
        <w:shd w:val="clear" w:color="auto" w:fill="00B0F0"/>
        <w:rPr>
          <w:rFonts w:hint="eastAsia"/>
          <w:b/>
        </w:rPr>
      </w:pPr>
      <w:r w:rsidRPr="009C58B7">
        <w:rPr>
          <w:rFonts w:hint="eastAsia"/>
          <w:b/>
        </w:rPr>
        <w:t>（</w:t>
      </w:r>
      <w:r w:rsidRPr="009C58B7">
        <w:rPr>
          <w:rFonts w:hint="eastAsia"/>
          <w:b/>
        </w:rPr>
        <w:t>1</w:t>
      </w:r>
      <w:r w:rsidRPr="009C58B7">
        <w:rPr>
          <w:rFonts w:hint="eastAsia"/>
          <w:b/>
        </w:rPr>
        <w:t>）</w:t>
      </w:r>
      <w:r w:rsidR="005D6975" w:rsidRPr="009C58B7">
        <w:rPr>
          <w:rFonts w:hint="eastAsia"/>
          <w:b/>
        </w:rPr>
        <w:t>关于路径的描述</w:t>
      </w:r>
    </w:p>
    <w:p w:rsidR="005D6975" w:rsidRDefault="005D6975" w:rsidP="00385E92">
      <w:r>
        <w:rPr>
          <w:rFonts w:hint="eastAsia"/>
        </w:rPr>
        <w:t>不同的文件系统差异较大，</w:t>
      </w:r>
      <w:r>
        <w:rPr>
          <w:rFonts w:hint="eastAsia"/>
        </w:rPr>
        <w:t>Linux</w:t>
      </w:r>
      <w:r>
        <w:rPr>
          <w:rFonts w:hint="eastAsia"/>
        </w:rPr>
        <w:t>和</w:t>
      </w:r>
      <w:r>
        <w:rPr>
          <w:rFonts w:hint="eastAsia"/>
        </w:rPr>
        <w:t>Windows</w:t>
      </w:r>
      <w:r w:rsidR="009C58B7">
        <w:rPr>
          <w:rFonts w:hint="eastAsia"/>
        </w:rPr>
        <w:t>就不同。</w:t>
      </w:r>
      <w:r>
        <w:rPr>
          <w:rFonts w:hint="eastAsia"/>
        </w:rPr>
        <w:t>最好使用</w:t>
      </w:r>
      <w:r w:rsidRPr="009C58B7">
        <w:rPr>
          <w:rFonts w:hint="eastAsia"/>
          <w:color w:val="C00000"/>
        </w:rPr>
        <w:t>相对路径</w:t>
      </w:r>
      <w:r>
        <w:rPr>
          <w:rFonts w:hint="eastAsia"/>
        </w:rPr>
        <w:t>，不要用绝对路径。</w:t>
      </w:r>
    </w:p>
    <w:p w:rsidR="00385E92" w:rsidRPr="009C58B7" w:rsidRDefault="00385E92" w:rsidP="009C58B7">
      <w:pPr>
        <w:shd w:val="clear" w:color="auto" w:fill="00B0F0"/>
        <w:rPr>
          <w:rFonts w:hint="eastAsia"/>
          <w:b/>
        </w:rPr>
      </w:pPr>
      <w:r w:rsidRPr="009C58B7">
        <w:rPr>
          <w:rFonts w:hint="eastAsia"/>
          <w:b/>
        </w:rPr>
        <w:t>（</w:t>
      </w:r>
      <w:r w:rsidR="005D6975" w:rsidRPr="009C58B7">
        <w:rPr>
          <w:rFonts w:hint="eastAsia"/>
          <w:b/>
        </w:rPr>
        <w:t>2</w:t>
      </w:r>
      <w:r w:rsidRPr="009C58B7">
        <w:rPr>
          <w:rFonts w:hint="eastAsia"/>
          <w:b/>
        </w:rPr>
        <w:t>）“．”代表的路径</w:t>
      </w:r>
    </w:p>
    <w:p w:rsidR="00FA2222" w:rsidRDefault="005D6975">
      <w:pPr>
        <w:rPr>
          <w:rFonts w:hint="eastAsia"/>
        </w:rPr>
      </w:pPr>
      <w:r>
        <w:rPr>
          <w:rFonts w:hint="eastAsia"/>
        </w:rPr>
        <w:t>当前目录（项目所处的目录），在</w:t>
      </w:r>
      <w:r>
        <w:rPr>
          <w:rFonts w:hint="eastAsia"/>
        </w:rPr>
        <w:t>eclipse_workspace/project_name</w:t>
      </w:r>
      <w:r w:rsidR="00FA2222">
        <w:rPr>
          <w:rFonts w:hint="eastAsia"/>
        </w:rPr>
        <w:t>下</w:t>
      </w:r>
    </w:p>
    <w:p w:rsidR="00FA2222" w:rsidRDefault="005D6975" w:rsidP="00FA2222">
      <w:pPr>
        <w:ind w:firstLineChars="200" w:firstLine="420"/>
        <w:rPr>
          <w:rFonts w:hint="eastAsia"/>
        </w:rPr>
      </w:pPr>
      <w:r>
        <w:rPr>
          <w:rFonts w:hint="eastAsia"/>
        </w:rPr>
        <w:t>File.separator</w:t>
      </w:r>
      <w:r>
        <w:rPr>
          <w:rFonts w:hint="eastAsia"/>
        </w:rPr>
        <w:t>：常量，目录分隔符，推荐使用</w:t>
      </w:r>
      <w:r w:rsidR="00385E92">
        <w:rPr>
          <w:rFonts w:hint="eastAsia"/>
        </w:rPr>
        <w:t>。</w:t>
      </w:r>
    </w:p>
    <w:p w:rsidR="005D6975" w:rsidRDefault="005D6975">
      <w:r>
        <w:rPr>
          <w:rFonts w:hint="eastAsia"/>
        </w:rPr>
        <w:t>根据系统自动识别用哪种分割符，</w:t>
      </w:r>
      <w:r>
        <w:rPr>
          <w:rFonts w:hint="eastAsia"/>
        </w:rPr>
        <w:t>windows</w:t>
      </w:r>
      <w:r>
        <w:rPr>
          <w:rFonts w:hint="eastAsia"/>
        </w:rPr>
        <w:t>中为</w:t>
      </w:r>
      <w:r>
        <w:rPr>
          <w:rFonts w:hint="eastAsia"/>
        </w:rPr>
        <w:t>/</w:t>
      </w:r>
      <w:r>
        <w:rPr>
          <w:rFonts w:hint="eastAsia"/>
        </w:rPr>
        <w:t>，</w:t>
      </w:r>
      <w:r>
        <w:rPr>
          <w:rFonts w:hint="eastAsia"/>
        </w:rPr>
        <w:t>Linux</w:t>
      </w:r>
      <w:r>
        <w:rPr>
          <w:rFonts w:hint="eastAsia"/>
        </w:rPr>
        <w:t>中为</w:t>
      </w:r>
      <w:r>
        <w:rPr>
          <w:rFonts w:hint="eastAsia"/>
        </w:rPr>
        <w:t>\</w:t>
      </w:r>
      <w:r>
        <w:rPr>
          <w:rFonts w:hint="eastAsia"/>
        </w:rPr>
        <w:t>。</w:t>
      </w:r>
    </w:p>
    <w:p w:rsidR="00385E92" w:rsidRPr="009C58B7" w:rsidRDefault="00385E92" w:rsidP="009C58B7">
      <w:pPr>
        <w:shd w:val="clear" w:color="auto" w:fill="00B0F0"/>
        <w:rPr>
          <w:rFonts w:hint="eastAsia"/>
          <w:b/>
        </w:rPr>
      </w:pPr>
      <w:r w:rsidRPr="009C58B7">
        <w:rPr>
          <w:rFonts w:hint="eastAsia"/>
          <w:b/>
        </w:rPr>
        <w:t>（</w:t>
      </w:r>
      <w:r w:rsidR="005D6975" w:rsidRPr="009C58B7">
        <w:rPr>
          <w:rFonts w:hint="eastAsia"/>
          <w:b/>
        </w:rPr>
        <w:t>3</w:t>
      </w:r>
      <w:r w:rsidR="005D6975" w:rsidRPr="009C58B7">
        <w:rPr>
          <w:rFonts w:hint="eastAsia"/>
          <w:b/>
        </w:rPr>
        <w:t>）</w:t>
      </w:r>
      <w:r w:rsidRPr="009C58B7">
        <w:rPr>
          <w:rFonts w:hint="eastAsia"/>
          <w:b/>
        </w:rPr>
        <w:t>创建</w:t>
      </w:r>
      <w:r w:rsidRPr="009C58B7">
        <w:rPr>
          <w:rFonts w:hint="eastAsia"/>
          <w:b/>
        </w:rPr>
        <w:t>File</w:t>
      </w:r>
      <w:r w:rsidRPr="009C58B7">
        <w:rPr>
          <w:rFonts w:hint="eastAsia"/>
          <w:b/>
        </w:rPr>
        <w:t>对象</w:t>
      </w:r>
    </w:p>
    <w:p w:rsidR="005D6975" w:rsidRDefault="005D6975">
      <w:r>
        <w:rPr>
          <w:rFonts w:hint="eastAsia"/>
        </w:rPr>
        <w:t>创建该对象并不意味着硬盘上对应路径上就有该文件了，只是在内存中创建了</w:t>
      </w:r>
      <w:r w:rsidRPr="00385E92">
        <w:rPr>
          <w:rFonts w:hint="eastAsia"/>
          <w:color w:val="C00000"/>
        </w:rPr>
        <w:t>该</w:t>
      </w:r>
      <w:r w:rsidR="00385E92" w:rsidRPr="00385E92">
        <w:rPr>
          <w:rFonts w:hint="eastAsia"/>
          <w:color w:val="C00000"/>
        </w:rPr>
        <w:t>对象</w:t>
      </w:r>
      <w:r w:rsidR="00385E92">
        <w:rPr>
          <w:rFonts w:hint="eastAsia"/>
        </w:rPr>
        <w:t>去</w:t>
      </w:r>
      <w:r w:rsidR="00385E92" w:rsidRPr="00385E92">
        <w:rPr>
          <w:rFonts w:hint="eastAsia"/>
          <w:color w:val="0000FF"/>
        </w:rPr>
        <w:t>代表路径指定的文件</w:t>
      </w:r>
      <w:r w:rsidR="00385E92">
        <w:rPr>
          <w:rFonts w:hint="eastAsia"/>
        </w:rPr>
        <w:t>。当然这个路径对应的文件可能根本不存在。</w:t>
      </w:r>
    </w:p>
    <w:p w:rsidR="005D6975" w:rsidRDefault="005D6975" w:rsidP="00385E92">
      <w:pPr>
        <w:pBdr>
          <w:top w:val="single" w:sz="4" w:space="0" w:color="auto"/>
          <w:bottom w:val="single" w:sz="4" w:space="0" w:color="auto"/>
        </w:pBdr>
      </w:pPr>
      <w:r>
        <w:rPr>
          <w:rFonts w:hint="eastAsia"/>
        </w:rPr>
        <w:tab/>
      </w:r>
      <w:r>
        <w:rPr>
          <w:rFonts w:hint="eastAsia"/>
        </w:rPr>
        <w:t xml:space="preserve">　　</w:t>
      </w:r>
      <w:r>
        <w:rPr>
          <w:rFonts w:hint="eastAsia"/>
        </w:rPr>
        <w:t xml:space="preserve"> File file=new File("."+File.separator+"data.dat");//  </w:t>
      </w:r>
      <w:r>
        <w:rPr>
          <w:rFonts w:hint="eastAsia"/>
        </w:rPr>
        <w:t>效果为</w:t>
      </w:r>
      <w:r>
        <w:rPr>
          <w:rFonts w:hint="eastAsia"/>
        </w:rPr>
        <w:t>./data.dat</w:t>
      </w:r>
    </w:p>
    <w:p w:rsidR="005D6975" w:rsidRDefault="005D6975" w:rsidP="00385E92">
      <w:pPr>
        <w:pBdr>
          <w:top w:val="single" w:sz="4" w:space="0" w:color="auto"/>
          <w:bottom w:val="single" w:sz="4" w:space="0" w:color="auto"/>
        </w:pBdr>
      </w:pPr>
      <w:r>
        <w:rPr>
          <w:rFonts w:hint="eastAsia"/>
        </w:rPr>
        <w:tab/>
      </w:r>
      <w:r>
        <w:rPr>
          <w:rFonts w:hint="eastAsia"/>
        </w:rPr>
        <w:tab/>
        <w:t>//File file=new File("e:/XX/XXX.txt");</w:t>
      </w:r>
      <w:r>
        <w:rPr>
          <w:rFonts w:hint="eastAsia"/>
        </w:rPr>
        <w:t>不建议使用</w:t>
      </w:r>
    </w:p>
    <w:p w:rsidR="009C58B7" w:rsidRPr="009C58B7" w:rsidRDefault="00385E92" w:rsidP="009C58B7">
      <w:pPr>
        <w:shd w:val="clear" w:color="auto" w:fill="00B0F0"/>
        <w:spacing w:beforeLines="20" w:before="62"/>
        <w:rPr>
          <w:rFonts w:hint="eastAsia"/>
          <w:b/>
        </w:rPr>
      </w:pPr>
      <w:r w:rsidRPr="009C58B7">
        <w:rPr>
          <w:rFonts w:hint="eastAsia"/>
          <w:b/>
        </w:rPr>
        <w:t>（</w:t>
      </w:r>
      <w:r w:rsidR="005D6975" w:rsidRPr="009C58B7">
        <w:rPr>
          <w:rFonts w:hint="eastAsia"/>
          <w:b/>
        </w:rPr>
        <w:t>4</w:t>
      </w:r>
      <w:r w:rsidR="005D6975" w:rsidRPr="009C58B7">
        <w:rPr>
          <w:rFonts w:hint="eastAsia"/>
          <w:b/>
        </w:rPr>
        <w:t>）</w:t>
      </w:r>
      <w:r w:rsidR="009C58B7" w:rsidRPr="009C58B7">
        <w:rPr>
          <w:rFonts w:hint="eastAsia"/>
          <w:b/>
        </w:rPr>
        <w:t>异常信息</w:t>
      </w:r>
    </w:p>
    <w:p w:rsidR="005D6975" w:rsidRDefault="005D6975">
      <w:r>
        <w:rPr>
          <w:rFonts w:hint="eastAsia"/>
        </w:rPr>
        <w:t>createNewFile()</w:t>
      </w:r>
      <w:r>
        <w:rPr>
          <w:rFonts w:hint="eastAsia"/>
        </w:rPr>
        <w:t>中有</w:t>
      </w:r>
      <w:r>
        <w:rPr>
          <w:rFonts w:hint="eastAsia"/>
        </w:rPr>
        <w:t>throws</w:t>
      </w:r>
      <w:r w:rsidR="009C58B7">
        <w:rPr>
          <w:rFonts w:hint="eastAsia"/>
        </w:rPr>
        <w:t>声明，要求强制捕获异常。</w:t>
      </w:r>
    </w:p>
    <w:p w:rsidR="005D6975" w:rsidRPr="009C58B7" w:rsidRDefault="00385E92" w:rsidP="009C58B7">
      <w:pPr>
        <w:shd w:val="clear" w:color="auto" w:fill="00B0F0"/>
        <w:rPr>
          <w:b/>
        </w:rPr>
      </w:pPr>
      <w:r w:rsidRPr="009C58B7">
        <w:rPr>
          <w:rFonts w:hint="eastAsia"/>
          <w:b/>
        </w:rPr>
        <w:t>（</w:t>
      </w:r>
      <w:r w:rsidR="005D6975" w:rsidRPr="009C58B7">
        <w:rPr>
          <w:rFonts w:hint="eastAsia"/>
          <w:b/>
        </w:rPr>
        <w:t>5</w:t>
      </w:r>
      <w:r w:rsidR="009C58B7" w:rsidRPr="009C58B7">
        <w:rPr>
          <w:rFonts w:hint="eastAsia"/>
          <w:b/>
        </w:rPr>
        <w:t>）新建文件或目录</w:t>
      </w:r>
      <w:r w:rsidR="005D6975" w:rsidRPr="009C58B7">
        <w:rPr>
          <w:rFonts w:hint="eastAsia"/>
          <w:b/>
        </w:rPr>
        <w:tab/>
      </w:r>
    </w:p>
    <w:p w:rsidR="005D6975" w:rsidRDefault="00385E92">
      <w:r>
        <w:rPr>
          <w:rFonts w:hint="eastAsia"/>
        </w:rPr>
        <w:tab/>
        <w:t xml:space="preserve"> 1. </w:t>
      </w:r>
      <w:r w:rsidR="005D6975">
        <w:rPr>
          <w:rFonts w:hint="eastAsia"/>
        </w:rPr>
        <w:t xml:space="preserve">boolean </w:t>
      </w:r>
      <w:r w:rsidR="005D6975" w:rsidRPr="005E53B6">
        <w:rPr>
          <w:rFonts w:hint="eastAsia"/>
          <w:color w:val="C00000"/>
        </w:rPr>
        <w:t>mkdir</w:t>
      </w:r>
      <w:r w:rsidR="005D6975">
        <w:rPr>
          <w:rFonts w:hint="eastAsia"/>
        </w:rPr>
        <w:t>()</w:t>
      </w:r>
      <w:r w:rsidR="005D6975">
        <w:rPr>
          <w:rFonts w:hint="eastAsia"/>
        </w:rPr>
        <w:t>：只能在已有的目录基础上</w:t>
      </w:r>
      <w:r w:rsidR="005D6975" w:rsidRPr="005E53B6">
        <w:rPr>
          <w:rFonts w:hint="eastAsia"/>
          <w:color w:val="0000FF"/>
        </w:rPr>
        <w:t>创建目录</w:t>
      </w:r>
      <w:r w:rsidR="005D6975">
        <w:rPr>
          <w:rFonts w:hint="eastAsia"/>
        </w:rPr>
        <w:t>。</w:t>
      </w:r>
    </w:p>
    <w:p w:rsidR="005D6975" w:rsidRDefault="00385E92">
      <w:r>
        <w:rPr>
          <w:rFonts w:hint="eastAsia"/>
        </w:rPr>
        <w:tab/>
        <w:t xml:space="preserve"> 2. </w:t>
      </w:r>
      <w:r w:rsidR="005D6975">
        <w:rPr>
          <w:rFonts w:hint="eastAsia"/>
        </w:rPr>
        <w:t xml:space="preserve">boolean </w:t>
      </w:r>
      <w:r w:rsidR="005D6975" w:rsidRPr="005E53B6">
        <w:rPr>
          <w:rFonts w:hint="eastAsia"/>
          <w:color w:val="C00000"/>
        </w:rPr>
        <w:t>mkdirs</w:t>
      </w:r>
      <w:r w:rsidR="005D6975">
        <w:rPr>
          <w:rFonts w:hint="eastAsia"/>
        </w:rPr>
        <w:t>()</w:t>
      </w:r>
      <w:r w:rsidR="005D6975">
        <w:rPr>
          <w:rFonts w:hint="eastAsia"/>
        </w:rPr>
        <w:t>：会创建所有必要的</w:t>
      </w:r>
      <w:r w:rsidR="005D6975" w:rsidRPr="005E53B6">
        <w:rPr>
          <w:rFonts w:hint="eastAsia"/>
          <w:color w:val="0000FF"/>
        </w:rPr>
        <w:t>父目录（不存在的自动创建）并创建该目录</w:t>
      </w:r>
      <w:r w:rsidR="005D6975">
        <w:rPr>
          <w:rFonts w:hint="eastAsia"/>
        </w:rPr>
        <w:t>。</w:t>
      </w:r>
    </w:p>
    <w:p w:rsidR="005D6975" w:rsidRDefault="00385E92">
      <w:r>
        <w:rPr>
          <w:rFonts w:hint="eastAsia"/>
        </w:rPr>
        <w:lastRenderedPageBreak/>
        <w:tab/>
        <w:t xml:space="preserve"> 3. </w:t>
      </w:r>
      <w:r w:rsidR="005D6975">
        <w:rPr>
          <w:rFonts w:hint="eastAsia"/>
        </w:rPr>
        <w:t xml:space="preserve">boolean </w:t>
      </w:r>
      <w:r w:rsidR="005D6975" w:rsidRPr="005E53B6">
        <w:rPr>
          <w:rFonts w:hint="eastAsia"/>
          <w:color w:val="C00000"/>
        </w:rPr>
        <w:t>createNewFile</w:t>
      </w:r>
      <w:r w:rsidR="005D6975">
        <w:rPr>
          <w:rFonts w:hint="eastAsia"/>
        </w:rPr>
        <w:t>()</w:t>
      </w:r>
      <w:r w:rsidR="005D6975">
        <w:rPr>
          <w:rFonts w:hint="eastAsia"/>
        </w:rPr>
        <w:t>：创建一个</w:t>
      </w:r>
      <w:r w:rsidR="005D6975" w:rsidRPr="005E53B6">
        <w:rPr>
          <w:rFonts w:hint="eastAsia"/>
          <w:color w:val="0000FF"/>
        </w:rPr>
        <w:t>空的新文件</w:t>
      </w:r>
      <w:r w:rsidR="005D6975">
        <w:rPr>
          <w:rFonts w:hint="eastAsia"/>
        </w:rPr>
        <w:t>。</w:t>
      </w:r>
    </w:p>
    <w:p w:rsidR="005D6975" w:rsidRPr="009C58B7" w:rsidRDefault="00385E92" w:rsidP="009C58B7">
      <w:pPr>
        <w:shd w:val="clear" w:color="auto" w:fill="00B0F0"/>
        <w:rPr>
          <w:b/>
        </w:rPr>
      </w:pPr>
      <w:r w:rsidRPr="009C58B7">
        <w:rPr>
          <w:rFonts w:hint="eastAsia"/>
          <w:b/>
        </w:rPr>
        <w:t>（</w:t>
      </w:r>
      <w:r w:rsidR="005D6975" w:rsidRPr="009C58B7">
        <w:rPr>
          <w:rFonts w:hint="eastAsia"/>
          <w:b/>
        </w:rPr>
        <w:t>6</w:t>
      </w:r>
      <w:r w:rsidRPr="009C58B7">
        <w:rPr>
          <w:rFonts w:hint="eastAsia"/>
          <w:b/>
        </w:rPr>
        <w:t>）创建目录中文件的两种方式</w:t>
      </w:r>
    </w:p>
    <w:p w:rsidR="005D6975" w:rsidRDefault="00385E92">
      <w:r>
        <w:rPr>
          <w:rFonts w:hint="eastAsia"/>
        </w:rPr>
        <w:t xml:space="preserve">1. </w:t>
      </w:r>
      <w:r w:rsidR="005D6975">
        <w:rPr>
          <w:rFonts w:hint="eastAsia"/>
        </w:rPr>
        <w:t>直接指定</w:t>
      </w:r>
      <w:r w:rsidR="005D6975">
        <w:rPr>
          <w:rFonts w:hint="eastAsia"/>
        </w:rPr>
        <w:t>data.dat</w:t>
      </w:r>
      <w:r w:rsidR="005D6975">
        <w:rPr>
          <w:rFonts w:hint="eastAsia"/>
        </w:rPr>
        <w:t>需要创建的位置，并调用</w:t>
      </w:r>
      <w:r w:rsidR="005D6975">
        <w:rPr>
          <w:rFonts w:hint="eastAsia"/>
        </w:rPr>
        <w:t>createNewFile()</w:t>
      </w:r>
      <w:r w:rsidR="005E53B6">
        <w:rPr>
          <w:rFonts w:hint="eastAsia"/>
        </w:rPr>
        <w:t>，前提是目录都要存在。</w:t>
      </w:r>
    </w:p>
    <w:p w:rsidR="005D6975" w:rsidRDefault="00385E92">
      <w:r>
        <w:rPr>
          <w:rFonts w:hint="eastAsia"/>
        </w:rPr>
        <w:t xml:space="preserve">2. </w:t>
      </w:r>
      <w:r w:rsidR="005D6975">
        <w:rPr>
          <w:rFonts w:hint="eastAsia"/>
        </w:rPr>
        <w:t>先创建一个</w:t>
      </w:r>
      <w:r w:rsidR="005D6975">
        <w:rPr>
          <w:rFonts w:hint="eastAsia"/>
        </w:rPr>
        <w:t>File</w:t>
      </w:r>
      <w:r w:rsidR="005D6975">
        <w:rPr>
          <w:rFonts w:hint="eastAsia"/>
        </w:rPr>
        <w:t>实例指定</w:t>
      </w:r>
      <w:r w:rsidR="005D6975">
        <w:rPr>
          <w:rFonts w:hint="eastAsia"/>
        </w:rPr>
        <w:t>data.dat</w:t>
      </w:r>
      <w:r w:rsidR="005D6975">
        <w:rPr>
          <w:rFonts w:hint="eastAsia"/>
        </w:rPr>
        <w:t>即将存放的目录，若该目录不存在，则创建所有不存在的目录，再创建一个</w:t>
      </w:r>
      <w:r w:rsidR="005D6975">
        <w:rPr>
          <w:rFonts w:hint="eastAsia"/>
        </w:rPr>
        <w:t>File</w:t>
      </w:r>
      <w:r w:rsidR="005D6975">
        <w:rPr>
          <w:rFonts w:hint="eastAsia"/>
        </w:rPr>
        <w:t>实例，代表</w:t>
      </w:r>
      <w:r w:rsidR="005D6975">
        <w:rPr>
          <w:rFonts w:hint="eastAsia"/>
        </w:rPr>
        <w:t>data.dat</w:t>
      </w:r>
      <w:r w:rsidR="005D6975">
        <w:rPr>
          <w:rFonts w:hint="eastAsia"/>
        </w:rPr>
        <w:t>文件，创建是基于上一个代表目录的</w:t>
      </w:r>
      <w:r w:rsidR="005D6975">
        <w:rPr>
          <w:rFonts w:hint="eastAsia"/>
        </w:rPr>
        <w:t>File</w:t>
      </w:r>
      <w:r w:rsidR="005D6975">
        <w:rPr>
          <w:rFonts w:hint="eastAsia"/>
        </w:rPr>
        <w:t>实例的。使用</w:t>
      </w:r>
      <w:r w:rsidR="005D6975" w:rsidRPr="00F24BA4">
        <w:rPr>
          <w:rFonts w:hint="eastAsia"/>
          <w:color w:val="0000FF"/>
        </w:rPr>
        <w:t>File(File dir,String fileName)</w:t>
      </w:r>
      <w:r w:rsidR="005D6975">
        <w:rPr>
          <w:rFonts w:hint="eastAsia"/>
        </w:rPr>
        <w:t>构造方法创建</w:t>
      </w:r>
      <w:r w:rsidR="005D6975">
        <w:rPr>
          <w:rFonts w:hint="eastAsia"/>
        </w:rPr>
        <w:t>File</w:t>
      </w:r>
      <w:r w:rsidR="005D6975">
        <w:rPr>
          <w:rFonts w:hint="eastAsia"/>
        </w:rPr>
        <w:t>实例，然后再调用</w:t>
      </w:r>
      <w:r w:rsidR="005D6975" w:rsidRPr="00F24BA4">
        <w:rPr>
          <w:rFonts w:hint="eastAsia"/>
          <w:color w:val="0000FF"/>
        </w:rPr>
        <w:t>createNewFile()</w:t>
      </w:r>
      <w:r w:rsidR="005D6975">
        <w:rPr>
          <w:rFonts w:hint="eastAsia"/>
        </w:rPr>
        <w:t>：在</w:t>
      </w:r>
      <w:r w:rsidR="005D6975">
        <w:rPr>
          <w:rFonts w:hint="eastAsia"/>
        </w:rPr>
        <w:t>dir</w:t>
      </w:r>
      <w:r w:rsidR="005D6975">
        <w:rPr>
          <w:rFonts w:hint="eastAsia"/>
        </w:rPr>
        <w:t>所代表的目录中表示</w:t>
      </w:r>
      <w:r w:rsidR="005D6975">
        <w:rPr>
          <w:rFonts w:hint="eastAsia"/>
        </w:rPr>
        <w:t>fileName</w:t>
      </w:r>
      <w:r w:rsidR="005D6975">
        <w:rPr>
          <w:rFonts w:hint="eastAsia"/>
        </w:rPr>
        <w:t>指定的文件</w:t>
      </w:r>
    </w:p>
    <w:p w:rsidR="005D6975" w:rsidRDefault="005D6975" w:rsidP="00385E92">
      <w:pPr>
        <w:pBdr>
          <w:top w:val="single" w:sz="4" w:space="0" w:color="auto"/>
          <w:bottom w:val="single" w:sz="4" w:space="0" w:color="auto"/>
        </w:pBdr>
      </w:pPr>
      <w:r>
        <w:rPr>
          <w:rFonts w:hint="eastAsia"/>
        </w:rPr>
        <w:tab/>
      </w:r>
      <w:r>
        <w:rPr>
          <w:rFonts w:hint="eastAsia"/>
        </w:rPr>
        <w:tab/>
        <w:t>File dir=new File("."+File.separator+"demo"+File.separator+"A");</w:t>
      </w:r>
    </w:p>
    <w:p w:rsidR="005D6975" w:rsidRDefault="005D6975" w:rsidP="00385E92">
      <w:pPr>
        <w:pBdr>
          <w:top w:val="single" w:sz="4" w:space="0" w:color="auto"/>
          <w:bottom w:val="single" w:sz="4" w:space="0" w:color="auto"/>
        </w:pBdr>
      </w:pPr>
      <w:r>
        <w:rPr>
          <w:rFonts w:hint="eastAsia"/>
        </w:rPr>
        <w:tab/>
      </w:r>
      <w:r>
        <w:rPr>
          <w:rFonts w:hint="eastAsia"/>
        </w:rPr>
        <w:tab/>
        <w:t>if(!dir.exists()){ dir.mkdirs();//</w:t>
      </w:r>
      <w:r>
        <w:rPr>
          <w:rFonts w:hint="eastAsia"/>
        </w:rPr>
        <w:t>不存在则创建所有必须的父目录和当亲目录</w:t>
      </w:r>
      <w:r>
        <w:rPr>
          <w:rFonts w:hint="eastAsia"/>
        </w:rPr>
        <w:tab/>
      </w:r>
      <w:r>
        <w:rPr>
          <w:rFonts w:hint="eastAsia"/>
        </w:rPr>
        <w:tab/>
        <w:t>}</w:t>
      </w:r>
    </w:p>
    <w:p w:rsidR="005D6975" w:rsidRDefault="005D6975" w:rsidP="00385E92">
      <w:pPr>
        <w:pBdr>
          <w:top w:val="single" w:sz="4" w:space="0" w:color="auto"/>
          <w:bottom w:val="single" w:sz="4" w:space="0" w:color="auto"/>
        </w:pBdr>
      </w:pPr>
      <w:r>
        <w:rPr>
          <w:rFonts w:hint="eastAsia"/>
        </w:rPr>
        <w:tab/>
      </w:r>
      <w:r>
        <w:rPr>
          <w:rFonts w:hint="eastAsia"/>
        </w:rPr>
        <w:tab/>
        <w:t>File file=new File(dir,"data.dat");</w:t>
      </w:r>
    </w:p>
    <w:p w:rsidR="005D6975" w:rsidRDefault="005D6975" w:rsidP="00385E92">
      <w:pPr>
        <w:pBdr>
          <w:top w:val="single" w:sz="4" w:space="0" w:color="auto"/>
          <w:bottom w:val="single" w:sz="4" w:space="0" w:color="auto"/>
        </w:pBdr>
      </w:pPr>
      <w:r>
        <w:rPr>
          <w:rFonts w:hint="eastAsia"/>
        </w:rPr>
        <w:tab/>
      </w:r>
      <w:r>
        <w:rPr>
          <w:rFonts w:hint="eastAsia"/>
        </w:rPr>
        <w:tab/>
        <w:t>if(!file.exists()){file.createNewFile();System.out.println("</w:t>
      </w:r>
      <w:r>
        <w:rPr>
          <w:rFonts w:hint="eastAsia"/>
        </w:rPr>
        <w:t>文件创建完毕！</w:t>
      </w:r>
      <w:r>
        <w:rPr>
          <w:rFonts w:hint="eastAsia"/>
        </w:rPr>
        <w:t>");</w:t>
      </w:r>
      <w:r>
        <w:rPr>
          <w:rFonts w:hint="eastAsia"/>
        </w:rPr>
        <w:tab/>
      </w:r>
      <w:r>
        <w:rPr>
          <w:rFonts w:hint="eastAsia"/>
        </w:rPr>
        <w:tab/>
        <w:t>}</w:t>
      </w:r>
    </w:p>
    <w:p w:rsidR="005D6975" w:rsidRPr="009C58B7" w:rsidRDefault="00385E92" w:rsidP="009C58B7">
      <w:pPr>
        <w:shd w:val="clear" w:color="auto" w:fill="00B0F0"/>
        <w:spacing w:beforeLines="20" w:before="62"/>
        <w:rPr>
          <w:b/>
        </w:rPr>
      </w:pPr>
      <w:r w:rsidRPr="009C58B7">
        <w:rPr>
          <w:rFonts w:hint="eastAsia"/>
          <w:b/>
        </w:rPr>
        <w:t>（</w:t>
      </w:r>
      <w:r w:rsidR="005D6975" w:rsidRPr="009C58B7">
        <w:rPr>
          <w:rFonts w:hint="eastAsia"/>
          <w:b/>
        </w:rPr>
        <w:t>7</w:t>
      </w:r>
      <w:r w:rsidR="005D6975" w:rsidRPr="009C58B7">
        <w:rPr>
          <w:rFonts w:hint="eastAsia"/>
          <w:b/>
        </w:rPr>
        <w:t>）查看文件或目录属性常用方法</w:t>
      </w:r>
    </w:p>
    <w:p w:rsidR="005D6975" w:rsidRDefault="005D6975">
      <w:r>
        <w:rPr>
          <w:rFonts w:hint="eastAsia"/>
        </w:rPr>
        <w:tab/>
      </w:r>
      <w:r>
        <w:rPr>
          <w:rFonts w:hint="eastAsia"/>
        </w:rPr>
        <w:tab/>
      </w:r>
      <w:r>
        <w:rPr>
          <w:rFonts w:hint="eastAsia"/>
        </w:rPr>
        <w:t>①</w:t>
      </w:r>
      <w:r w:rsidR="00F24BA4">
        <w:rPr>
          <w:rFonts w:hint="eastAsia"/>
        </w:rPr>
        <w:t xml:space="preserve"> </w:t>
      </w:r>
      <w:r>
        <w:rPr>
          <w:rFonts w:hint="eastAsia"/>
        </w:rPr>
        <w:t>long length()</w:t>
      </w:r>
      <w:r>
        <w:rPr>
          <w:rFonts w:hint="eastAsia"/>
        </w:rPr>
        <w:t>：返回文件的长度。</w:t>
      </w:r>
    </w:p>
    <w:p w:rsidR="005D6975" w:rsidRDefault="005D6975">
      <w:r>
        <w:rPr>
          <w:rFonts w:hint="eastAsia"/>
        </w:rPr>
        <w:tab/>
      </w:r>
      <w:r>
        <w:rPr>
          <w:rFonts w:hint="eastAsia"/>
        </w:rPr>
        <w:tab/>
      </w:r>
      <w:r>
        <w:rPr>
          <w:rFonts w:hint="eastAsia"/>
        </w:rPr>
        <w:t>②</w:t>
      </w:r>
      <w:r w:rsidR="00F24BA4">
        <w:rPr>
          <w:rFonts w:hint="eastAsia"/>
        </w:rPr>
        <w:t xml:space="preserve"> </w:t>
      </w:r>
      <w:r>
        <w:rPr>
          <w:rFonts w:hint="eastAsia"/>
        </w:rPr>
        <w:t>long lastModified()</w:t>
      </w:r>
      <w:r>
        <w:rPr>
          <w:rFonts w:hint="eastAsia"/>
        </w:rPr>
        <w:t>：返回文件最后一次被修改的时间。</w:t>
      </w:r>
    </w:p>
    <w:p w:rsidR="005D6975" w:rsidRDefault="005D6975">
      <w:r>
        <w:rPr>
          <w:rFonts w:hint="eastAsia"/>
        </w:rPr>
        <w:tab/>
      </w:r>
      <w:r>
        <w:rPr>
          <w:rFonts w:hint="eastAsia"/>
        </w:rPr>
        <w:tab/>
      </w:r>
      <w:r>
        <w:rPr>
          <w:rFonts w:hint="eastAsia"/>
        </w:rPr>
        <w:t>③</w:t>
      </w:r>
      <w:r w:rsidR="00F24BA4">
        <w:rPr>
          <w:rFonts w:hint="eastAsia"/>
        </w:rPr>
        <w:t xml:space="preserve"> </w:t>
      </w:r>
      <w:r>
        <w:rPr>
          <w:rFonts w:hint="eastAsia"/>
        </w:rPr>
        <w:t>String getName()</w:t>
      </w:r>
      <w:r>
        <w:rPr>
          <w:rFonts w:hint="eastAsia"/>
        </w:rPr>
        <w:t>：返回文件或目录名。</w:t>
      </w:r>
      <w:r w:rsidR="00F24BA4">
        <w:rPr>
          <w:rFonts w:hint="eastAsia"/>
        </w:rPr>
        <w:t xml:space="preserve">  </w:t>
      </w:r>
      <w:r>
        <w:rPr>
          <w:rFonts w:hint="eastAsia"/>
        </w:rPr>
        <w:t>⑧</w:t>
      </w:r>
      <w:r w:rsidR="00F24BA4">
        <w:rPr>
          <w:rFonts w:hint="eastAsia"/>
        </w:rPr>
        <w:t xml:space="preserve"> </w:t>
      </w:r>
      <w:r>
        <w:rPr>
          <w:rFonts w:hint="eastAsia"/>
        </w:rPr>
        <w:t>String getPath()</w:t>
      </w:r>
      <w:r>
        <w:rPr>
          <w:rFonts w:hint="eastAsia"/>
        </w:rPr>
        <w:t>：返回路径字符串。</w:t>
      </w:r>
    </w:p>
    <w:p w:rsidR="005D6975" w:rsidRDefault="005D6975">
      <w:r>
        <w:rPr>
          <w:rFonts w:hint="eastAsia"/>
        </w:rPr>
        <w:tab/>
      </w:r>
      <w:r>
        <w:rPr>
          <w:rFonts w:hint="eastAsia"/>
        </w:rPr>
        <w:tab/>
      </w:r>
      <w:r>
        <w:rPr>
          <w:rFonts w:hint="eastAsia"/>
        </w:rPr>
        <w:t>④</w:t>
      </w:r>
      <w:r w:rsidR="00F24BA4">
        <w:rPr>
          <w:rFonts w:hint="eastAsia"/>
        </w:rPr>
        <w:t xml:space="preserve"> </w:t>
      </w:r>
      <w:r>
        <w:rPr>
          <w:rFonts w:hint="eastAsia"/>
        </w:rPr>
        <w:t>boolean exists()</w:t>
      </w:r>
      <w:r>
        <w:rPr>
          <w:rFonts w:hint="eastAsia"/>
        </w:rPr>
        <w:t>：是否存在。</w:t>
      </w:r>
      <w:r w:rsidR="00F24BA4">
        <w:rPr>
          <w:rFonts w:hint="eastAsia"/>
        </w:rPr>
        <w:tab/>
      </w:r>
      <w:r w:rsidR="00F24BA4">
        <w:rPr>
          <w:rFonts w:hint="eastAsia"/>
        </w:rPr>
        <w:tab/>
        <w:t xml:space="preserve">       </w:t>
      </w:r>
      <w:r>
        <w:rPr>
          <w:rFonts w:hint="eastAsia"/>
        </w:rPr>
        <w:t>⑨</w:t>
      </w:r>
      <w:r w:rsidR="00F24BA4">
        <w:rPr>
          <w:rFonts w:hint="eastAsia"/>
        </w:rPr>
        <w:t xml:space="preserve"> </w:t>
      </w:r>
      <w:r>
        <w:rPr>
          <w:rFonts w:hint="eastAsia"/>
        </w:rPr>
        <w:t>boolean isFile()</w:t>
      </w:r>
      <w:r>
        <w:rPr>
          <w:rFonts w:hint="eastAsia"/>
        </w:rPr>
        <w:t>：是否是标准文件。</w:t>
      </w:r>
    </w:p>
    <w:p w:rsidR="005D6975" w:rsidRDefault="005D6975">
      <w:r>
        <w:rPr>
          <w:rFonts w:hint="eastAsia"/>
        </w:rPr>
        <w:tab/>
      </w:r>
      <w:r>
        <w:rPr>
          <w:rFonts w:hint="eastAsia"/>
        </w:rPr>
        <w:tab/>
      </w:r>
      <w:r>
        <w:rPr>
          <w:rFonts w:hint="eastAsia"/>
        </w:rPr>
        <w:t>⑤</w:t>
      </w:r>
      <w:r w:rsidR="00F24BA4">
        <w:rPr>
          <w:rFonts w:hint="eastAsia"/>
        </w:rPr>
        <w:t xml:space="preserve"> </w:t>
      </w:r>
      <w:r>
        <w:rPr>
          <w:rFonts w:hint="eastAsia"/>
        </w:rPr>
        <w:t>boolean isDirectory()</w:t>
      </w:r>
      <w:r>
        <w:rPr>
          <w:rFonts w:hint="eastAsia"/>
        </w:rPr>
        <w:t>：是否是目录。</w:t>
      </w:r>
      <w:r>
        <w:rPr>
          <w:rFonts w:hint="eastAsia"/>
        </w:rPr>
        <w:tab/>
      </w:r>
      <w:r>
        <w:rPr>
          <w:rFonts w:hint="eastAsia"/>
        </w:rPr>
        <w:tab/>
      </w:r>
      <w:r>
        <w:rPr>
          <w:rFonts w:hint="eastAsia"/>
        </w:rPr>
        <w:t>⑩</w:t>
      </w:r>
      <w:r w:rsidR="00F24BA4">
        <w:rPr>
          <w:rFonts w:hint="eastAsia"/>
        </w:rPr>
        <w:t xml:space="preserve"> </w:t>
      </w:r>
      <w:r>
        <w:rPr>
          <w:rFonts w:hint="eastAsia"/>
        </w:rPr>
        <w:t>boolean canRead()</w:t>
      </w:r>
      <w:r>
        <w:rPr>
          <w:rFonts w:hint="eastAsia"/>
        </w:rPr>
        <w:t>：是否可以读取。</w:t>
      </w:r>
    </w:p>
    <w:p w:rsidR="005D6975" w:rsidRDefault="005D6975">
      <w:r>
        <w:rPr>
          <w:rFonts w:hint="eastAsia"/>
        </w:rPr>
        <w:tab/>
      </w:r>
      <w:r>
        <w:rPr>
          <w:rFonts w:hint="eastAsia"/>
        </w:rPr>
        <w:tab/>
      </w:r>
      <w:r>
        <w:rPr>
          <w:rFonts w:hint="eastAsia"/>
        </w:rPr>
        <w:t>⑥</w:t>
      </w:r>
      <w:r w:rsidR="00F24BA4">
        <w:rPr>
          <w:rFonts w:hint="eastAsia"/>
        </w:rPr>
        <w:t xml:space="preserve"> </w:t>
      </w:r>
      <w:r>
        <w:rPr>
          <w:rFonts w:hint="eastAsia"/>
        </w:rPr>
        <w:t>boolean canWrite()</w:t>
      </w:r>
      <w:r>
        <w:rPr>
          <w:rFonts w:hint="eastAsia"/>
        </w:rPr>
        <w:t>：是否可以写入、修改。</w:t>
      </w:r>
      <w:r>
        <w:rPr>
          <w:rFonts w:hint="eastAsia"/>
        </w:rPr>
        <w:t xml:space="preserve"> </w:t>
      </w:r>
    </w:p>
    <w:p w:rsidR="005D6975" w:rsidRDefault="005D6975">
      <w:pPr>
        <w:ind w:left="420" w:firstLine="420"/>
      </w:pPr>
      <w:r>
        <w:rPr>
          <w:rFonts w:hint="eastAsia"/>
        </w:rPr>
        <w:t>⑦</w:t>
      </w:r>
      <w:r w:rsidR="00F24BA4">
        <w:rPr>
          <w:rFonts w:hint="eastAsia"/>
        </w:rPr>
        <w:t xml:space="preserve"> </w:t>
      </w:r>
      <w:r>
        <w:rPr>
          <w:rFonts w:hint="eastAsia"/>
        </w:rPr>
        <w:t>File[] listFiles()</w:t>
      </w:r>
      <w:r>
        <w:rPr>
          <w:rFonts w:hint="eastAsia"/>
        </w:rPr>
        <w:t>：获取当亲目录的子项（文件或目录）</w:t>
      </w:r>
    </w:p>
    <w:p w:rsidR="005D6975" w:rsidRPr="00F24BA4" w:rsidRDefault="005D6975" w:rsidP="00F24BA4">
      <w:pPr>
        <w:shd w:val="clear" w:color="auto" w:fill="FDE9D9" w:themeFill="accent6" w:themeFillTint="33"/>
        <w:spacing w:afterLines="20" w:after="62"/>
        <w:rPr>
          <w:b/>
        </w:rPr>
      </w:pPr>
      <w:r w:rsidRPr="00F24BA4">
        <w:rPr>
          <w:rFonts w:hint="eastAsia"/>
          <w:b/>
        </w:rPr>
        <w:t>eg1</w:t>
      </w:r>
      <w:r w:rsidRPr="00F24BA4">
        <w:rPr>
          <w:rFonts w:hint="eastAsia"/>
          <w:b/>
        </w:rPr>
        <w:t>：</w:t>
      </w:r>
      <w:r w:rsidRPr="00F24BA4">
        <w:rPr>
          <w:rFonts w:hint="eastAsia"/>
          <w:b/>
        </w:rPr>
        <w:t>File</w:t>
      </w:r>
      <w:r w:rsidRPr="00F24BA4">
        <w:rPr>
          <w:rFonts w:hint="eastAsia"/>
          <w:b/>
        </w:rPr>
        <w:t>类相关操作</w:t>
      </w:r>
    </w:p>
    <w:p w:rsidR="005D6975" w:rsidRDefault="005D6975" w:rsidP="00385E92">
      <w:pPr>
        <w:pBdr>
          <w:top w:val="single" w:sz="4" w:space="0" w:color="auto"/>
          <w:bottom w:val="single" w:sz="4" w:space="0" w:color="auto"/>
        </w:pBdr>
      </w:pPr>
      <w:r>
        <w:rPr>
          <w:rFonts w:hint="eastAsia"/>
        </w:rPr>
        <w:tab/>
        <w:t xml:space="preserve">    File dir=new File(".");</w:t>
      </w:r>
      <w:r>
        <w:rPr>
          <w:rFonts w:hint="eastAsia"/>
        </w:rPr>
        <w:tab/>
        <w:t>if(dir.exists()&amp;&amp;dir.isDirectory()){//</w:t>
      </w:r>
      <w:r>
        <w:rPr>
          <w:rFonts w:hint="eastAsia"/>
        </w:rPr>
        <w:t>是否为一个目录</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t>File[] files=dir.listFiles();//</w:t>
      </w:r>
      <w:r>
        <w:rPr>
          <w:rFonts w:hint="eastAsia"/>
        </w:rPr>
        <w:t>获取当前目录的子项（文件或目录）</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t>for(File file:files){//</w:t>
      </w:r>
      <w:r>
        <w:rPr>
          <w:rFonts w:hint="eastAsia"/>
        </w:rPr>
        <w:t>循环子项</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r>
      <w:r>
        <w:rPr>
          <w:rFonts w:hint="eastAsia"/>
        </w:rPr>
        <w:tab/>
        <w:t>if(file.isFile()){//</w:t>
      </w:r>
      <w:r>
        <w:rPr>
          <w:rFonts w:hint="eastAsia"/>
        </w:rPr>
        <w:t>若这个子项是一个文件</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文件：</w:t>
      </w:r>
      <w:r>
        <w:rPr>
          <w:rFonts w:hint="eastAsia"/>
        </w:rPr>
        <w:t>"+file.getName());</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r>
      <w:r>
        <w:rPr>
          <w:rFonts w:hint="eastAsia"/>
        </w:rPr>
        <w:tab/>
        <w:t>}else{</w:t>
      </w:r>
      <w:r>
        <w:rPr>
          <w:rFonts w:hint="eastAsia"/>
        </w:rPr>
        <w:tab/>
        <w:t>System.out.println("</w:t>
      </w:r>
      <w:r>
        <w:rPr>
          <w:rFonts w:hint="eastAsia"/>
        </w:rPr>
        <w:t>目录：</w:t>
      </w:r>
      <w:r>
        <w:rPr>
          <w:rFonts w:hint="eastAsia"/>
        </w:rPr>
        <w:t>"+file.getName());</w:t>
      </w:r>
      <w:r>
        <w:rPr>
          <w:rFonts w:hint="eastAsia"/>
        </w:rPr>
        <w:tab/>
        <w:t>}</w:t>
      </w:r>
      <w:r>
        <w:rPr>
          <w:rFonts w:hint="eastAsia"/>
        </w:rPr>
        <w:tab/>
        <w:t>}</w:t>
      </w:r>
      <w:r>
        <w:rPr>
          <w:rFonts w:hint="eastAsia"/>
        </w:rPr>
        <w:tab/>
        <w:t>}</w:t>
      </w:r>
    </w:p>
    <w:p w:rsidR="005D6975" w:rsidRPr="00F24BA4" w:rsidRDefault="005D6975" w:rsidP="00F24BA4">
      <w:pPr>
        <w:shd w:val="clear" w:color="auto" w:fill="FDE9D9" w:themeFill="accent6" w:themeFillTint="33"/>
        <w:spacing w:beforeLines="20" w:before="62" w:afterLines="20" w:after="62"/>
        <w:rPr>
          <w:b/>
        </w:rPr>
      </w:pPr>
      <w:r w:rsidRPr="00F24BA4">
        <w:rPr>
          <w:rFonts w:hint="eastAsia"/>
          <w:b/>
        </w:rPr>
        <w:t>eg2</w:t>
      </w:r>
      <w:r w:rsidRPr="00F24BA4">
        <w:rPr>
          <w:rFonts w:hint="eastAsia"/>
          <w:b/>
        </w:rPr>
        <w:t>：递归遍历出所有子项</w:t>
      </w:r>
    </w:p>
    <w:p w:rsidR="005D6975" w:rsidRDefault="005D6975" w:rsidP="00385E92">
      <w:pPr>
        <w:pBdr>
          <w:top w:val="single" w:sz="4" w:space="0" w:color="auto"/>
          <w:bottom w:val="single" w:sz="4" w:space="0" w:color="auto"/>
        </w:pBdr>
        <w:ind w:firstLine="420"/>
      </w:pPr>
      <w:r>
        <w:rPr>
          <w:rFonts w:hint="eastAsia"/>
        </w:rPr>
        <w:t xml:space="preserve">        File dir=new File("."); </w:t>
      </w:r>
      <w:r>
        <w:rPr>
          <w:rFonts w:hint="eastAsia"/>
        </w:rPr>
        <w:tab/>
        <w:t xml:space="preserve">      File[] files=dir.listFiles();</w:t>
      </w:r>
      <w:r>
        <w:rPr>
          <w:rFonts w:hint="eastAsia"/>
        </w:rPr>
        <w:tab/>
      </w:r>
      <w:r>
        <w:rPr>
          <w:rFonts w:hint="eastAsia"/>
        </w:rPr>
        <w:tab/>
        <w:t xml:space="preserve">                             if(files!=null&amp;&amp;files.length&gt;0){//</w:t>
      </w:r>
      <w:r>
        <w:rPr>
          <w:rFonts w:hint="eastAsia"/>
        </w:rPr>
        <w:t>判断子项数组有项</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t>for(File file:files){//</w:t>
      </w:r>
      <w:r>
        <w:rPr>
          <w:rFonts w:hint="eastAsia"/>
        </w:rPr>
        <w:t>遍历该目录下的所有子项</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r>
      <w:r>
        <w:rPr>
          <w:rFonts w:hint="eastAsia"/>
        </w:rPr>
        <w:tab/>
        <w:t>if(file.isDirectory()){//</w:t>
      </w:r>
      <w:r>
        <w:rPr>
          <w:rFonts w:hint="eastAsia"/>
        </w:rPr>
        <w:t>若子项是目录</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r>
      <w:r>
        <w:rPr>
          <w:rFonts w:hint="eastAsia"/>
        </w:rPr>
        <w:tab/>
      </w:r>
      <w:r>
        <w:rPr>
          <w:rFonts w:hint="eastAsia"/>
        </w:rPr>
        <w:tab/>
        <w:t>listDirectory(file);//</w:t>
      </w:r>
      <w:r>
        <w:rPr>
          <w:rFonts w:hint="eastAsia"/>
        </w:rPr>
        <w:t>不到万不得已，不要使用递归，非常消耗资源</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r>
      <w:r>
        <w:rPr>
          <w:rFonts w:hint="eastAsia"/>
        </w:rPr>
        <w:tab/>
        <w:t>}else{System.out.println("</w:t>
      </w:r>
      <w:r>
        <w:rPr>
          <w:rFonts w:hint="eastAsia"/>
        </w:rPr>
        <w:t>文件：</w:t>
      </w:r>
      <w:r>
        <w:rPr>
          <w:rFonts w:hint="eastAsia"/>
        </w:rPr>
        <w:t>"+file);//</w:t>
      </w:r>
      <w:r>
        <w:rPr>
          <w:rFonts w:hint="eastAsia"/>
        </w:rPr>
        <w:t>有路径显示，输出</w:t>
      </w:r>
      <w:r>
        <w:rPr>
          <w:rFonts w:hint="eastAsia"/>
        </w:rPr>
        <w:t>File</w:t>
      </w:r>
      <w:r>
        <w:rPr>
          <w:rFonts w:hint="eastAsia"/>
        </w:rPr>
        <w:t>的</w:t>
      </w:r>
      <w:r>
        <w:rPr>
          <w:rFonts w:hint="eastAsia"/>
        </w:rPr>
        <w:t>toString()</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r>
      <w:r>
        <w:rPr>
          <w:rFonts w:hint="eastAsia"/>
        </w:rPr>
        <w:tab/>
      </w:r>
      <w:r>
        <w:rPr>
          <w:rFonts w:hint="eastAsia"/>
        </w:rPr>
        <w:tab/>
        <w:t>//file.getName()</w:t>
      </w:r>
      <w:r>
        <w:rPr>
          <w:rFonts w:hint="eastAsia"/>
        </w:rPr>
        <w:t>无路径显示，只获取文件名</w:t>
      </w:r>
      <w:r>
        <w:rPr>
          <w:rFonts w:hint="eastAsia"/>
        </w:rPr>
        <w:tab/>
        <w:t>}</w:t>
      </w:r>
      <w:r>
        <w:rPr>
          <w:rFonts w:hint="eastAsia"/>
        </w:rPr>
        <w:tab/>
        <w:t>}</w:t>
      </w:r>
      <w:r>
        <w:rPr>
          <w:rFonts w:hint="eastAsia"/>
        </w:rPr>
        <w:tab/>
        <w:t>}</w:t>
      </w:r>
    </w:p>
    <w:p w:rsidR="009C58B7" w:rsidRPr="009C58B7" w:rsidRDefault="009C58B7" w:rsidP="009C58B7">
      <w:pPr>
        <w:shd w:val="clear" w:color="auto" w:fill="00B0F0"/>
        <w:spacing w:beforeLines="20" w:before="62"/>
        <w:rPr>
          <w:rFonts w:hint="eastAsia"/>
          <w:b/>
        </w:rPr>
      </w:pPr>
      <w:r w:rsidRPr="009C58B7">
        <w:rPr>
          <w:rFonts w:hint="eastAsia"/>
          <w:b/>
        </w:rPr>
        <w:t>（</w:t>
      </w:r>
      <w:r w:rsidRPr="009C58B7">
        <w:rPr>
          <w:rFonts w:hint="eastAsia"/>
          <w:b/>
        </w:rPr>
        <w:t>8</w:t>
      </w:r>
      <w:r w:rsidRPr="009C58B7">
        <w:rPr>
          <w:rFonts w:hint="eastAsia"/>
          <w:b/>
        </w:rPr>
        <w:t>）删除一个文件</w:t>
      </w:r>
    </w:p>
    <w:p w:rsidR="005D6975" w:rsidRDefault="005D6975" w:rsidP="009C58B7">
      <w:r>
        <w:rPr>
          <w:rFonts w:hint="eastAsia"/>
        </w:rPr>
        <w:t>boolean delete()</w:t>
      </w:r>
      <w:r>
        <w:rPr>
          <w:rFonts w:hint="eastAsia"/>
        </w:rPr>
        <w:t>：①直接写文件名作为路径和</w:t>
      </w:r>
      <w:r>
        <w:rPr>
          <w:rFonts w:hint="eastAsia"/>
        </w:rPr>
        <w:t>"./data.dat"</w:t>
      </w:r>
      <w:r>
        <w:rPr>
          <w:rFonts w:hint="eastAsia"/>
        </w:rPr>
        <w:t>代表相同文件，也可直接写目录名，但要注意第</w:t>
      </w:r>
      <w:r>
        <w:rPr>
          <w:rFonts w:hint="eastAsia"/>
        </w:rPr>
        <w:t>2</w:t>
      </w:r>
      <w:r>
        <w:rPr>
          <w:rFonts w:hint="eastAsia"/>
        </w:rPr>
        <w:t>条。②删除目录时：要确保该目录下没有任何子项后才可以将该目录删除，否则删除失败！</w:t>
      </w:r>
    </w:p>
    <w:p w:rsidR="005D6975" w:rsidRDefault="005D6975" w:rsidP="00385E92">
      <w:pPr>
        <w:pBdr>
          <w:top w:val="single" w:sz="4" w:space="0" w:color="auto"/>
          <w:bottom w:val="single" w:sz="4" w:space="0" w:color="auto"/>
        </w:pBdr>
      </w:pPr>
      <w:r>
        <w:rPr>
          <w:rFonts w:hint="eastAsia"/>
        </w:rPr>
        <w:tab/>
      </w:r>
      <w:r>
        <w:rPr>
          <w:rFonts w:hint="eastAsia"/>
        </w:rPr>
        <w:tab/>
        <w:t>File dir=new File(".");    File[] files=dir.listFiles();</w:t>
      </w:r>
    </w:p>
    <w:p w:rsidR="005D6975" w:rsidRDefault="005D6975" w:rsidP="00385E92">
      <w:pPr>
        <w:pBdr>
          <w:top w:val="single" w:sz="4" w:space="0" w:color="auto"/>
          <w:bottom w:val="single" w:sz="4" w:space="0" w:color="auto"/>
        </w:pBdr>
      </w:pPr>
      <w:r>
        <w:rPr>
          <w:rFonts w:hint="eastAsia"/>
        </w:rPr>
        <w:tab/>
      </w:r>
      <w:r>
        <w:rPr>
          <w:rFonts w:hint="eastAsia"/>
        </w:rPr>
        <w:tab/>
        <w:t>if(files!=null&amp;&amp;files.length&gt;0){</w:t>
      </w:r>
      <w:r>
        <w:rPr>
          <w:rFonts w:hint="eastAsia"/>
        </w:rPr>
        <w:tab/>
        <w:t>for(File file:files){</w:t>
      </w:r>
      <w:r>
        <w:rPr>
          <w:rFonts w:hint="eastAsia"/>
        </w:rPr>
        <w:tab/>
      </w:r>
      <w:r>
        <w:rPr>
          <w:rFonts w:hint="eastAsia"/>
        </w:rPr>
        <w:tab/>
        <w:t>if(file.isDirectory()){</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t>deleteDirectory(file);//</w:t>
      </w:r>
      <w:r>
        <w:rPr>
          <w:rFonts w:hint="eastAsia"/>
        </w:rPr>
        <w:t>递归删除子目录下的所有子项</w:t>
      </w:r>
      <w:r>
        <w:rPr>
          <w:rFonts w:hint="eastAsia"/>
        </w:rPr>
        <w:tab/>
        <w:t>}else{if(!file.delete()){</w:t>
      </w:r>
      <w:r>
        <w:rPr>
          <w:rFonts w:hint="eastAsia"/>
        </w:rPr>
        <w:tab/>
        <w:t>throw new IOException("</w:t>
      </w:r>
      <w:r>
        <w:rPr>
          <w:rFonts w:hint="eastAsia"/>
        </w:rPr>
        <w:t>无法删除文件：</w:t>
      </w:r>
      <w:r>
        <w:rPr>
          <w:rFonts w:hint="eastAsia"/>
        </w:rPr>
        <w:t>"+file);</w:t>
      </w:r>
      <w:r>
        <w:rPr>
          <w:rFonts w:hint="eastAsia"/>
        </w:rPr>
        <w:tab/>
        <w:t>}</w:t>
      </w:r>
    </w:p>
    <w:p w:rsidR="009C58B7" w:rsidRDefault="005D6975" w:rsidP="009C58B7">
      <w:pPr>
        <w:pBdr>
          <w:top w:val="single" w:sz="4" w:space="0" w:color="auto"/>
          <w:bottom w:val="single" w:sz="4" w:space="0" w:color="auto"/>
        </w:pBdr>
        <w:rPr>
          <w:rFonts w:hint="eastAsia"/>
        </w:rP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文件：</w:t>
      </w:r>
      <w:r>
        <w:rPr>
          <w:rFonts w:hint="eastAsia"/>
        </w:rPr>
        <w:t>"+file+"</w:t>
      </w:r>
      <w:r>
        <w:rPr>
          <w:rFonts w:hint="eastAsia"/>
        </w:rPr>
        <w:t>已被删除！</w:t>
      </w:r>
      <w:r>
        <w:rPr>
          <w:rFonts w:hint="eastAsia"/>
        </w:rPr>
        <w:t>");</w:t>
      </w:r>
      <w:r>
        <w:rPr>
          <w:rFonts w:hint="eastAsia"/>
        </w:rPr>
        <w:tab/>
      </w:r>
      <w:r>
        <w:rPr>
          <w:rFonts w:hint="eastAsia"/>
        </w:rPr>
        <w:tab/>
        <w:t xml:space="preserve">}    </w:t>
      </w:r>
      <w:r>
        <w:rPr>
          <w:rFonts w:hint="eastAsia"/>
        </w:rPr>
        <w:tab/>
        <w:t>}</w:t>
      </w:r>
    </w:p>
    <w:p w:rsidR="009C58B7" w:rsidRPr="009C58B7" w:rsidRDefault="009C58B7" w:rsidP="009C58B7">
      <w:pPr>
        <w:shd w:val="clear" w:color="auto" w:fill="00B0F0"/>
        <w:spacing w:beforeLines="20" w:before="62"/>
        <w:rPr>
          <w:rFonts w:hint="eastAsia"/>
          <w:b/>
        </w:rPr>
      </w:pPr>
      <w:r w:rsidRPr="009C58B7">
        <w:rPr>
          <w:rFonts w:hint="eastAsia"/>
          <w:b/>
        </w:rPr>
        <w:lastRenderedPageBreak/>
        <w:t>（</w:t>
      </w:r>
      <w:r w:rsidRPr="009C58B7">
        <w:rPr>
          <w:rFonts w:hint="eastAsia"/>
          <w:b/>
        </w:rPr>
        <w:t>10</w:t>
      </w:r>
      <w:r w:rsidRPr="009C58B7">
        <w:rPr>
          <w:rFonts w:hint="eastAsia"/>
          <w:b/>
        </w:rPr>
        <w:t>）</w:t>
      </w:r>
      <w:r w:rsidR="005D6975" w:rsidRPr="009C58B7">
        <w:rPr>
          <w:rFonts w:hint="eastAsia"/>
          <w:b/>
        </w:rPr>
        <w:t>文件过滤器</w:t>
      </w:r>
      <w:r w:rsidRPr="009C58B7">
        <w:rPr>
          <w:rFonts w:hint="eastAsia"/>
          <w:b/>
        </w:rPr>
        <w:t>FileFilter</w:t>
      </w:r>
    </w:p>
    <w:p w:rsidR="005D6975" w:rsidRDefault="005D6975" w:rsidP="009C58B7">
      <w:r>
        <w:rPr>
          <w:rFonts w:hint="eastAsia"/>
        </w:rPr>
        <w:t>FileFilter</w:t>
      </w:r>
      <w:r>
        <w:rPr>
          <w:rFonts w:hint="eastAsia"/>
        </w:rPr>
        <w:t>是一个接口，不可实例化，可以规定过滤条件，在获取某个目录时可以通过给定的删选条件来获取满足要求的子项。</w:t>
      </w:r>
      <w:r>
        <w:rPr>
          <w:rFonts w:hint="eastAsia"/>
        </w:rPr>
        <w:t>accept()</w:t>
      </w:r>
      <w:r>
        <w:rPr>
          <w:rFonts w:hint="eastAsia"/>
        </w:rPr>
        <w:t>方法是用来定义过滤条件的参数</w:t>
      </w:r>
      <w:r>
        <w:rPr>
          <w:rFonts w:hint="eastAsia"/>
        </w:rPr>
        <w:t>pathname</w:t>
      </w:r>
      <w:r>
        <w:rPr>
          <w:rFonts w:hint="eastAsia"/>
        </w:rPr>
        <w:t>是将被过滤的目录中的每个子项一次传入进行匹配，若我们认为该子项满足条件则返回</w:t>
      </w:r>
      <w:r>
        <w:rPr>
          <w:rFonts w:hint="eastAsia"/>
        </w:rPr>
        <w:t>true</w:t>
      </w:r>
      <w:r>
        <w:rPr>
          <w:rFonts w:hint="eastAsia"/>
        </w:rPr>
        <w:t>。如下重写</w:t>
      </w:r>
      <w:r>
        <w:rPr>
          <w:rFonts w:hint="eastAsia"/>
        </w:rPr>
        <w:t>accept</w:t>
      </w:r>
      <w:r>
        <w:rPr>
          <w:rFonts w:hint="eastAsia"/>
        </w:rPr>
        <w:t>方法。</w:t>
      </w:r>
    </w:p>
    <w:p w:rsidR="005D6975" w:rsidRDefault="005D6975" w:rsidP="00385E92">
      <w:pPr>
        <w:pBdr>
          <w:top w:val="single" w:sz="4" w:space="0" w:color="auto"/>
          <w:bottom w:val="single" w:sz="4" w:space="0" w:color="auto"/>
        </w:pBdr>
      </w:pPr>
      <w:r>
        <w:rPr>
          <w:rFonts w:hint="eastAsia"/>
        </w:rPr>
        <w:tab/>
      </w:r>
      <w:r>
        <w:rPr>
          <w:rFonts w:hint="eastAsia"/>
        </w:rPr>
        <w:tab/>
        <w:t>FileFilter filter=new FileFilter(){</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t>public boolean accept(File pathname){</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r>
      <w:r>
        <w:rPr>
          <w:rFonts w:hint="eastAsia"/>
        </w:rPr>
        <w:tab/>
        <w:t>return pathname.getName().endsWith(".java");//</w:t>
      </w:r>
      <w:r>
        <w:rPr>
          <w:rFonts w:hint="eastAsia"/>
        </w:rPr>
        <w:t>保留文件名以</w:t>
      </w:r>
      <w:r>
        <w:rPr>
          <w:rFonts w:hint="eastAsia"/>
        </w:rPr>
        <w:t>.java</w:t>
      </w:r>
      <w:r>
        <w:rPr>
          <w:rFonts w:hint="eastAsia"/>
        </w:rPr>
        <w:t>结尾的</w:t>
      </w:r>
    </w:p>
    <w:p w:rsidR="005D6975" w:rsidRDefault="005D6975" w:rsidP="00385E92">
      <w:pPr>
        <w:pBdr>
          <w:top w:val="single" w:sz="4" w:space="0" w:color="auto"/>
          <w:bottom w:val="single" w:sz="4" w:space="0" w:color="auto"/>
        </w:pBdr>
      </w:pPr>
      <w:r>
        <w:rPr>
          <w:rFonts w:hint="eastAsia"/>
        </w:rPr>
        <w:tab/>
      </w:r>
      <w:r>
        <w:rPr>
          <w:rFonts w:hint="eastAsia"/>
        </w:rPr>
        <w:tab/>
      </w:r>
      <w:r>
        <w:rPr>
          <w:rFonts w:hint="eastAsia"/>
        </w:rPr>
        <w:tab/>
      </w:r>
      <w:r>
        <w:rPr>
          <w:rFonts w:hint="eastAsia"/>
        </w:rPr>
        <w:tab/>
        <w:t>//return pathname.length()&gt;1700;</w:t>
      </w:r>
      <w:r>
        <w:rPr>
          <w:rFonts w:hint="eastAsia"/>
        </w:rPr>
        <w:t>按大小过滤</w:t>
      </w:r>
      <w:r>
        <w:rPr>
          <w:rFonts w:hint="eastAsia"/>
        </w:rPr>
        <w:tab/>
      </w:r>
      <w:r>
        <w:rPr>
          <w:rFonts w:hint="eastAsia"/>
        </w:rPr>
        <w:tab/>
        <w:t>}</w:t>
      </w:r>
      <w:r>
        <w:rPr>
          <w:rFonts w:hint="eastAsia"/>
        </w:rPr>
        <w:tab/>
      </w:r>
      <w:r>
        <w:rPr>
          <w:rFonts w:hint="eastAsia"/>
        </w:rPr>
        <w:tab/>
        <w:t>};</w:t>
      </w:r>
    </w:p>
    <w:p w:rsidR="005D6975" w:rsidRDefault="005D6975" w:rsidP="00385E92">
      <w:pPr>
        <w:pBdr>
          <w:top w:val="single" w:sz="4" w:space="0" w:color="auto"/>
          <w:bottom w:val="single" w:sz="4" w:space="0" w:color="auto"/>
        </w:pBdr>
      </w:pPr>
      <w:r>
        <w:rPr>
          <w:rFonts w:hint="eastAsia"/>
        </w:rPr>
        <w:tab/>
      </w:r>
      <w:r>
        <w:rPr>
          <w:rFonts w:hint="eastAsia"/>
        </w:rPr>
        <w:tab/>
        <w:t>File dir=new File(".");//</w:t>
      </w:r>
      <w:r>
        <w:rPr>
          <w:rFonts w:hint="eastAsia"/>
        </w:rPr>
        <w:t>创建一个目录</w:t>
      </w:r>
    </w:p>
    <w:p w:rsidR="005D6975" w:rsidRDefault="005D6975" w:rsidP="00385E92">
      <w:pPr>
        <w:pBdr>
          <w:top w:val="single" w:sz="4" w:space="0" w:color="auto"/>
          <w:bottom w:val="single" w:sz="4" w:space="0" w:color="auto"/>
        </w:pBdr>
      </w:pPr>
      <w:r>
        <w:rPr>
          <w:rFonts w:hint="eastAsia"/>
        </w:rPr>
        <w:tab/>
      </w:r>
      <w:r>
        <w:rPr>
          <w:rFonts w:hint="eastAsia"/>
        </w:rPr>
        <w:tab/>
        <w:t>File[] sub=dir.listFiles(filter);//</w:t>
      </w:r>
      <w:r>
        <w:rPr>
          <w:rFonts w:hint="eastAsia"/>
        </w:rPr>
        <w:t>获取过滤器中满足条件的子项，回调模式</w:t>
      </w:r>
    </w:p>
    <w:p w:rsidR="005D6975" w:rsidRDefault="005D6975" w:rsidP="00385E92">
      <w:pPr>
        <w:pBdr>
          <w:top w:val="single" w:sz="4" w:space="0" w:color="auto"/>
          <w:bottom w:val="single" w:sz="4" w:space="0" w:color="auto"/>
        </w:pBdr>
      </w:pPr>
      <w:r>
        <w:rPr>
          <w:rFonts w:hint="eastAsia"/>
        </w:rPr>
        <w:tab/>
      </w:r>
      <w:r>
        <w:rPr>
          <w:rFonts w:hint="eastAsia"/>
        </w:rPr>
        <w:tab/>
        <w:t>for(File file:sub){</w:t>
      </w:r>
      <w:r>
        <w:rPr>
          <w:rFonts w:hint="eastAsia"/>
        </w:rPr>
        <w:tab/>
      </w:r>
      <w:r>
        <w:rPr>
          <w:rFonts w:hint="eastAsia"/>
        </w:rPr>
        <w:tab/>
        <w:t xml:space="preserve">System.out.println(file); </w:t>
      </w:r>
      <w:r>
        <w:rPr>
          <w:rFonts w:hint="eastAsia"/>
        </w:rPr>
        <w:tab/>
        <w:t>}</w:t>
      </w:r>
    </w:p>
    <w:p w:rsidR="009C58B7" w:rsidRPr="009C58B7" w:rsidRDefault="009C58B7" w:rsidP="009C58B7">
      <w:pPr>
        <w:shd w:val="clear" w:color="auto" w:fill="00B0F0"/>
        <w:spacing w:beforeLines="20" w:before="62"/>
        <w:rPr>
          <w:rFonts w:hint="eastAsia"/>
          <w:b/>
        </w:rPr>
      </w:pPr>
      <w:r w:rsidRPr="009C58B7">
        <w:rPr>
          <w:rFonts w:hint="eastAsia"/>
          <w:b/>
        </w:rPr>
        <w:t>（</w:t>
      </w:r>
      <w:r w:rsidRPr="009C58B7">
        <w:rPr>
          <w:rFonts w:hint="eastAsia"/>
          <w:b/>
        </w:rPr>
        <w:t>11</w:t>
      </w:r>
      <w:r w:rsidRPr="009C58B7">
        <w:rPr>
          <w:rFonts w:hint="eastAsia"/>
          <w:b/>
        </w:rPr>
        <w:t>）回调模式</w:t>
      </w:r>
    </w:p>
    <w:p w:rsidR="005D6975" w:rsidRDefault="005D6975" w:rsidP="009C58B7">
      <w:r>
        <w:rPr>
          <w:rFonts w:hint="eastAsia"/>
        </w:rPr>
        <w:t>我们</w:t>
      </w:r>
      <w:r w:rsidRPr="0039029A">
        <w:rPr>
          <w:rFonts w:hint="eastAsia"/>
          <w:b/>
        </w:rPr>
        <w:t>定义一段逻辑</w:t>
      </w:r>
      <w:r>
        <w:rPr>
          <w:rFonts w:hint="eastAsia"/>
        </w:rPr>
        <w:t>，在调用</w:t>
      </w:r>
      <w:r w:rsidRPr="0039029A">
        <w:rPr>
          <w:rFonts w:hint="eastAsia"/>
          <w:color w:val="FF0000"/>
        </w:rPr>
        <w:t>其他方法</w:t>
      </w:r>
      <w:r>
        <w:rPr>
          <w:rFonts w:hint="eastAsia"/>
        </w:rPr>
        <w:t>时，将该逻辑</w:t>
      </w:r>
      <w:r w:rsidRPr="0039029A">
        <w:rPr>
          <w:rFonts w:hint="eastAsia"/>
          <w:b/>
        </w:rPr>
        <w:t>通过参数传入</w:t>
      </w:r>
      <w:r>
        <w:rPr>
          <w:rFonts w:hint="eastAsia"/>
        </w:rPr>
        <w:t>。这个方法在执行过程中会</w:t>
      </w:r>
      <w:r w:rsidRPr="0039029A">
        <w:rPr>
          <w:rFonts w:hint="eastAsia"/>
          <w:color w:val="FF0000"/>
        </w:rPr>
        <w:t>调用我们传入的逻辑</w:t>
      </w:r>
      <w:r>
        <w:rPr>
          <w:rFonts w:hint="eastAsia"/>
        </w:rPr>
        <w:t>来达成目的。这种现象就是回调模式。最常见的应用环境：按钮监听器，过滤器的应用。</w:t>
      </w:r>
    </w:p>
    <w:p w:rsidR="005D6975" w:rsidRDefault="005D6975">
      <w:pPr>
        <w:pStyle w:val="2"/>
        <w:rPr>
          <w:rFonts w:hint="default"/>
        </w:rPr>
      </w:pPr>
      <w:bookmarkStart w:id="147" w:name="_Toc8147"/>
      <w:r>
        <w:t>5.3 RandomAccessFile</w:t>
      </w:r>
      <w:r>
        <w:t>类</w:t>
      </w:r>
      <w:bookmarkEnd w:id="147"/>
    </w:p>
    <w:p w:rsidR="005D6975" w:rsidRDefault="005D6975" w:rsidP="000E13DE">
      <w:r>
        <w:rPr>
          <w:rFonts w:hint="eastAsia"/>
        </w:rPr>
        <w:t>可以方便的读写文件内容，但只能</w:t>
      </w:r>
      <w:r w:rsidRPr="000E13DE">
        <w:rPr>
          <w:rFonts w:hint="eastAsia"/>
          <w:color w:val="FF0000"/>
        </w:rPr>
        <w:t>一个字节一个字节</w:t>
      </w:r>
      <w:r>
        <w:rPr>
          <w:rFonts w:hint="eastAsia"/>
        </w:rPr>
        <w:t>（</w:t>
      </w:r>
      <w:r>
        <w:rPr>
          <w:rFonts w:hint="eastAsia"/>
        </w:rPr>
        <w:t>byte</w:t>
      </w:r>
      <w:r>
        <w:rPr>
          <w:rFonts w:hint="eastAsia"/>
        </w:rPr>
        <w:t>）的读写</w:t>
      </w:r>
      <w:r>
        <w:rPr>
          <w:rFonts w:hint="eastAsia"/>
        </w:rPr>
        <w:t>8</w:t>
      </w:r>
      <w:r>
        <w:rPr>
          <w:rFonts w:hint="eastAsia"/>
        </w:rPr>
        <w:t>位。</w:t>
      </w:r>
    </w:p>
    <w:p w:rsidR="005D6975" w:rsidRDefault="000E13DE" w:rsidP="000E13DE">
      <w:r>
        <w:rPr>
          <w:rFonts w:hint="eastAsia"/>
        </w:rPr>
        <w:t>（</w:t>
      </w:r>
      <w:r w:rsidR="005D6975">
        <w:rPr>
          <w:rFonts w:hint="eastAsia"/>
        </w:rPr>
        <w:t>1</w:t>
      </w:r>
      <w:r w:rsidR="005D6975">
        <w:rPr>
          <w:rFonts w:hint="eastAsia"/>
        </w:rPr>
        <w:t>）计算机的硬盘在保存数据时都是</w:t>
      </w:r>
      <w:r w:rsidR="005D6975">
        <w:rPr>
          <w:rFonts w:hint="eastAsia"/>
        </w:rPr>
        <w:t>byte by byte</w:t>
      </w:r>
      <w:r w:rsidR="005D6975">
        <w:rPr>
          <w:rFonts w:hint="eastAsia"/>
        </w:rPr>
        <w:t>的，字节埃着字节。</w:t>
      </w:r>
    </w:p>
    <w:p w:rsidR="000E13DE" w:rsidRDefault="000E13DE" w:rsidP="000E13DE">
      <w:pPr>
        <w:rPr>
          <w:rFonts w:hint="eastAsia"/>
        </w:rPr>
      </w:pPr>
      <w:r>
        <w:rPr>
          <w:rFonts w:hint="eastAsia"/>
        </w:rPr>
        <w:t>（</w:t>
      </w:r>
      <w:r w:rsidR="005D6975">
        <w:rPr>
          <w:rFonts w:hint="eastAsia"/>
        </w:rPr>
        <w:t>2</w:t>
      </w:r>
      <w:r w:rsidR="005D6975">
        <w:rPr>
          <w:rFonts w:hint="eastAsia"/>
        </w:rPr>
        <w:t>）</w:t>
      </w:r>
      <w:r w:rsidR="005D6975">
        <w:rPr>
          <w:rFonts w:hint="eastAsia"/>
        </w:rPr>
        <w:t>RandomAccessFile</w:t>
      </w:r>
      <w:r w:rsidR="005D6975">
        <w:rPr>
          <w:rFonts w:hint="eastAsia"/>
        </w:rPr>
        <w:t>打开文件模式：</w:t>
      </w:r>
    </w:p>
    <w:p w:rsidR="000E13DE" w:rsidRDefault="005D6975" w:rsidP="000E13DE">
      <w:pPr>
        <w:ind w:leftChars="200" w:left="420" w:firstLineChars="100" w:firstLine="210"/>
        <w:rPr>
          <w:rFonts w:hint="eastAsia"/>
        </w:rPr>
      </w:pPr>
      <w:r>
        <w:rPr>
          <w:rFonts w:hint="eastAsia"/>
        </w:rPr>
        <w:t>rw</w:t>
      </w:r>
      <w:r>
        <w:rPr>
          <w:rFonts w:hint="eastAsia"/>
        </w:rPr>
        <w:t>：打开文件后可进行读写操作；</w:t>
      </w:r>
    </w:p>
    <w:p w:rsidR="005D6975" w:rsidRDefault="005D6975" w:rsidP="000E13DE">
      <w:pPr>
        <w:ind w:leftChars="200" w:left="420" w:firstLineChars="100" w:firstLine="210"/>
      </w:pPr>
      <w:r>
        <w:rPr>
          <w:rFonts w:hint="eastAsia"/>
        </w:rPr>
        <w:t>r</w:t>
      </w:r>
      <w:r>
        <w:rPr>
          <w:rFonts w:hint="eastAsia"/>
        </w:rPr>
        <w:t>：打开文件后只读。</w:t>
      </w:r>
    </w:p>
    <w:p w:rsidR="005D6975" w:rsidRDefault="000E13DE" w:rsidP="000E13DE">
      <w:r>
        <w:rPr>
          <w:rFonts w:hint="eastAsia"/>
        </w:rPr>
        <w:t>（</w:t>
      </w:r>
      <w:r w:rsidR="005D6975">
        <w:rPr>
          <w:rFonts w:hint="eastAsia"/>
        </w:rPr>
        <w:t>3</w:t>
      </w:r>
      <w:r w:rsidR="005D6975">
        <w:rPr>
          <w:rFonts w:hint="eastAsia"/>
        </w:rPr>
        <w:t>）</w:t>
      </w:r>
      <w:r w:rsidR="005D6975" w:rsidRPr="000E13DE">
        <w:rPr>
          <w:rFonts w:hint="eastAsia"/>
        </w:rPr>
        <w:t>RandomAccessFile</w:t>
      </w:r>
      <w:r w:rsidR="005D6975">
        <w:rPr>
          <w:rFonts w:hint="eastAsia"/>
        </w:rPr>
        <w:t>是基于指针进行读写操作的，指针在哪里就从哪里读写。</w:t>
      </w:r>
    </w:p>
    <w:p w:rsidR="000E13DE" w:rsidRDefault="000E13DE" w:rsidP="000E13DE">
      <w:pPr>
        <w:ind w:leftChars="200" w:left="420"/>
        <w:rPr>
          <w:rFonts w:hint="eastAsia"/>
        </w:rPr>
      </w:pPr>
      <w:r>
        <w:rPr>
          <w:rFonts w:hint="eastAsia"/>
        </w:rPr>
        <w:t xml:space="preserve">1. </w:t>
      </w:r>
      <w:r w:rsidR="005D6975">
        <w:rPr>
          <w:rFonts w:hint="eastAsia"/>
        </w:rPr>
        <w:t xml:space="preserve">void </w:t>
      </w:r>
      <w:r w:rsidR="005D6975" w:rsidRPr="000E13DE">
        <w:rPr>
          <w:rFonts w:hint="eastAsia"/>
          <w:color w:val="FF0000"/>
        </w:rPr>
        <w:t>seek</w:t>
      </w:r>
      <w:r w:rsidR="005D6975">
        <w:rPr>
          <w:rFonts w:hint="eastAsia"/>
        </w:rPr>
        <w:t>(long pos)</w:t>
      </w:r>
      <w:r w:rsidR="005D6975">
        <w:rPr>
          <w:rFonts w:hint="eastAsia"/>
        </w:rPr>
        <w:t>方法：</w:t>
      </w:r>
    </w:p>
    <w:p w:rsidR="005D6975" w:rsidRDefault="005D6975" w:rsidP="000E13DE">
      <w:pPr>
        <w:ind w:leftChars="200" w:left="420" w:firstLineChars="200" w:firstLine="420"/>
      </w:pPr>
      <w:r>
        <w:rPr>
          <w:rFonts w:hint="eastAsia"/>
        </w:rPr>
        <w:t>从文件开头到设置位置的指针偏移量，在该位置发生下一次读写操作。</w:t>
      </w:r>
      <w:r>
        <w:rPr>
          <w:rFonts w:hint="eastAsia"/>
        </w:rPr>
        <w:tab/>
      </w:r>
      <w:r>
        <w:rPr>
          <w:rFonts w:hint="eastAsia"/>
        </w:rPr>
        <w:tab/>
      </w:r>
      <w:r>
        <w:rPr>
          <w:rFonts w:hint="eastAsia"/>
        </w:rPr>
        <w:tab/>
      </w:r>
    </w:p>
    <w:p w:rsidR="000E13DE" w:rsidRDefault="000E13DE" w:rsidP="000E13DE">
      <w:pPr>
        <w:ind w:leftChars="200" w:left="420"/>
        <w:rPr>
          <w:rFonts w:hint="eastAsia"/>
        </w:rPr>
      </w:pPr>
      <w:r>
        <w:rPr>
          <w:rFonts w:hint="eastAsia"/>
        </w:rPr>
        <w:t xml:space="preserve">2. </w:t>
      </w:r>
      <w:r w:rsidR="005D6975" w:rsidRPr="000E13DE">
        <w:rPr>
          <w:rFonts w:hint="eastAsia"/>
          <w:color w:val="FF0000"/>
        </w:rPr>
        <w:t>getFilePointer</w:t>
      </w:r>
      <w:r w:rsidR="005D6975">
        <w:rPr>
          <w:rFonts w:hint="eastAsia"/>
        </w:rPr>
        <w:t>()</w:t>
      </w:r>
      <w:r w:rsidR="005D6975">
        <w:rPr>
          <w:rFonts w:hint="eastAsia"/>
        </w:rPr>
        <w:t>方法：</w:t>
      </w:r>
    </w:p>
    <w:p w:rsidR="005D6975" w:rsidRDefault="005D6975" w:rsidP="000E13DE">
      <w:pPr>
        <w:ind w:leftChars="200" w:left="420" w:firstLineChars="200" w:firstLine="420"/>
      </w:pPr>
      <w:r>
        <w:rPr>
          <w:rFonts w:hint="eastAsia"/>
        </w:rPr>
        <w:t>获取指针当前位置，而</w:t>
      </w:r>
      <w:r>
        <w:rPr>
          <w:rFonts w:hint="eastAsia"/>
        </w:rPr>
        <w:t>seek(0)</w:t>
      </w:r>
      <w:r>
        <w:rPr>
          <w:rFonts w:hint="eastAsia"/>
        </w:rPr>
        <w:t>则将指针移动到文件开始的位置。</w:t>
      </w:r>
    </w:p>
    <w:p w:rsidR="000E13DE" w:rsidRDefault="000E13DE" w:rsidP="000E13DE">
      <w:pPr>
        <w:ind w:leftChars="200" w:left="420"/>
        <w:rPr>
          <w:rFonts w:hint="eastAsia"/>
        </w:rPr>
      </w:pPr>
      <w:r>
        <w:rPr>
          <w:rFonts w:hint="eastAsia"/>
        </w:rPr>
        <w:t xml:space="preserve">3. </w:t>
      </w:r>
      <w:r w:rsidR="005D6975">
        <w:rPr>
          <w:rFonts w:hint="eastAsia"/>
        </w:rPr>
        <w:t>int</w:t>
      </w:r>
      <w:r w:rsidR="005D6975" w:rsidRPr="000E13DE">
        <w:rPr>
          <w:rFonts w:hint="eastAsia"/>
          <w:color w:val="FF0000"/>
        </w:rPr>
        <w:t xml:space="preserve"> skipBytes</w:t>
      </w:r>
      <w:r w:rsidR="005D6975">
        <w:rPr>
          <w:rFonts w:hint="eastAsia"/>
        </w:rPr>
        <w:t>(int n)</w:t>
      </w:r>
      <w:r w:rsidR="005D6975">
        <w:rPr>
          <w:rFonts w:hint="eastAsia"/>
        </w:rPr>
        <w:t>方法：</w:t>
      </w:r>
    </w:p>
    <w:p w:rsidR="005D6975" w:rsidRDefault="005D6975" w:rsidP="000E13DE">
      <w:pPr>
        <w:ind w:leftChars="200" w:left="420" w:firstLineChars="200" w:firstLine="420"/>
      </w:pPr>
      <w:r>
        <w:rPr>
          <w:rFonts w:hint="eastAsia"/>
        </w:rPr>
        <w:t>尝试跳过输入的</w:t>
      </w:r>
      <w:r>
        <w:rPr>
          <w:rFonts w:hint="eastAsia"/>
        </w:rPr>
        <w:t>n</w:t>
      </w:r>
      <w:r>
        <w:rPr>
          <w:rFonts w:hint="eastAsia"/>
        </w:rPr>
        <w:t>个字节。</w:t>
      </w:r>
    </w:p>
    <w:p w:rsidR="005D6975" w:rsidRDefault="000E13DE" w:rsidP="000E13DE">
      <w:r>
        <w:rPr>
          <w:rFonts w:hint="eastAsia"/>
        </w:rPr>
        <w:t>（</w:t>
      </w:r>
      <w:r w:rsidR="005D6975">
        <w:rPr>
          <w:rFonts w:hint="eastAsia"/>
        </w:rPr>
        <w:t>4</w:t>
      </w:r>
      <w:r w:rsidR="005D6975">
        <w:rPr>
          <w:rFonts w:hint="eastAsia"/>
        </w:rPr>
        <w:t>）</w:t>
      </w:r>
      <w:r w:rsidR="005D6975">
        <w:rPr>
          <w:rFonts w:hint="eastAsia"/>
        </w:rPr>
        <w:t>RandomAccessFile</w:t>
      </w:r>
      <w:r w:rsidR="005D6975">
        <w:rPr>
          <w:rFonts w:hint="eastAsia"/>
        </w:rPr>
        <w:t>类的构造器都是有参的。</w:t>
      </w:r>
    </w:p>
    <w:p w:rsidR="005D6975" w:rsidRPr="000E13DE" w:rsidRDefault="005D6975" w:rsidP="000E13DE">
      <w:pPr>
        <w:ind w:firstLineChars="300" w:firstLine="632"/>
        <w:jc w:val="left"/>
        <w:rPr>
          <w:b/>
        </w:rPr>
      </w:pPr>
      <w:r w:rsidRPr="000E13DE">
        <w:rPr>
          <w:rFonts w:hint="eastAsia"/>
          <w:b/>
        </w:rPr>
        <w:t>RandomAccessFile</w:t>
      </w:r>
      <w:r w:rsidRPr="000E13DE">
        <w:rPr>
          <w:rFonts w:hint="eastAsia"/>
          <w:b/>
        </w:rPr>
        <w:t>构造方法</w:t>
      </w:r>
      <w:r w:rsidRPr="000E13DE">
        <w:rPr>
          <w:rFonts w:hint="eastAsia"/>
          <w:b/>
        </w:rPr>
        <w:t>1</w:t>
      </w:r>
      <w:r w:rsidRPr="000E13DE">
        <w:rPr>
          <w:rFonts w:hint="eastAsia"/>
          <w:b/>
        </w:rPr>
        <w:t>：</w:t>
      </w:r>
    </w:p>
    <w:p w:rsidR="005D6975" w:rsidRDefault="005D6975" w:rsidP="000E13DE">
      <w:pPr>
        <w:ind w:firstLineChars="500" w:firstLine="1050"/>
        <w:jc w:val="left"/>
      </w:pPr>
      <w:r>
        <w:rPr>
          <w:rFonts w:hint="eastAsia"/>
        </w:rPr>
        <w:t>RandomAccessFile r</w:t>
      </w:r>
      <w:r w:rsidR="000E13DE">
        <w:rPr>
          <w:rFonts w:hint="eastAsia"/>
        </w:rPr>
        <w:t xml:space="preserve">af=new </w:t>
      </w:r>
      <w:r>
        <w:rPr>
          <w:rFonts w:hint="eastAsia"/>
        </w:rPr>
        <w:t>RandomAccessFile(file,"rw");</w:t>
      </w:r>
    </w:p>
    <w:p w:rsidR="005D6975" w:rsidRPr="000E13DE" w:rsidRDefault="005D6975" w:rsidP="000E13DE">
      <w:pPr>
        <w:ind w:firstLineChars="300" w:firstLine="632"/>
        <w:rPr>
          <w:b/>
        </w:rPr>
      </w:pPr>
      <w:r w:rsidRPr="000E13DE">
        <w:rPr>
          <w:rFonts w:hint="eastAsia"/>
          <w:b/>
        </w:rPr>
        <w:t>RandomAccessFile</w:t>
      </w:r>
      <w:r w:rsidRPr="000E13DE">
        <w:rPr>
          <w:rFonts w:hint="eastAsia"/>
          <w:b/>
        </w:rPr>
        <w:t>构造方法</w:t>
      </w:r>
      <w:r w:rsidRPr="000E13DE">
        <w:rPr>
          <w:rFonts w:hint="eastAsia"/>
          <w:b/>
        </w:rPr>
        <w:t>2</w:t>
      </w:r>
      <w:r w:rsidRPr="000E13DE">
        <w:rPr>
          <w:rFonts w:hint="eastAsia"/>
          <w:b/>
        </w:rPr>
        <w:t>：</w:t>
      </w:r>
    </w:p>
    <w:p w:rsidR="005D6975" w:rsidRDefault="005D6975" w:rsidP="000E13DE">
      <w:pPr>
        <w:ind w:firstLineChars="500" w:firstLine="1050"/>
      </w:pPr>
      <w:r>
        <w:rPr>
          <w:rFonts w:hint="eastAsia"/>
        </w:rPr>
        <w:t>RandomAccessFile raf=new RandomAccessFile("data.dat","rw");</w:t>
      </w:r>
    </w:p>
    <w:p w:rsidR="005D6975" w:rsidRDefault="005D6975">
      <w:pPr>
        <w:ind w:left="1680" w:firstLineChars="400" w:firstLine="840"/>
      </w:pPr>
      <w:r>
        <w:rPr>
          <w:rFonts w:hint="eastAsia"/>
        </w:rPr>
        <w:t>直接根据文件路径指定，前提是确保其存在！</w:t>
      </w:r>
    </w:p>
    <w:p w:rsidR="005D6975" w:rsidRDefault="000E13DE" w:rsidP="000E13DE">
      <w:r>
        <w:rPr>
          <w:rFonts w:hint="eastAsia"/>
        </w:rPr>
        <w:t>（</w:t>
      </w:r>
      <w:r w:rsidR="005D6975">
        <w:rPr>
          <w:rFonts w:hint="eastAsia"/>
        </w:rPr>
        <w:t>5</w:t>
      </w:r>
      <w:r w:rsidR="005D6975">
        <w:rPr>
          <w:rFonts w:hint="eastAsia"/>
        </w:rPr>
        <w:t>）读写操作完了，不再写了就关闭：</w:t>
      </w:r>
      <w:r w:rsidR="005D6975">
        <w:rPr>
          <w:rFonts w:hint="eastAsia"/>
        </w:rPr>
        <w:t>close();</w:t>
      </w:r>
      <w:r w:rsidR="005D6975">
        <w:rPr>
          <w:rFonts w:hint="eastAsia"/>
        </w:rPr>
        <w:tab/>
      </w:r>
      <w:r w:rsidR="005D6975">
        <w:rPr>
          <w:rFonts w:hint="eastAsia"/>
        </w:rPr>
        <w:tab/>
      </w:r>
      <w:r w:rsidR="005D6975">
        <w:rPr>
          <w:rFonts w:hint="eastAsia"/>
        </w:rPr>
        <w:tab/>
      </w:r>
      <w:r w:rsidR="005D6975">
        <w:rPr>
          <w:rFonts w:hint="eastAsia"/>
        </w:rPr>
        <w:tab/>
      </w:r>
    </w:p>
    <w:p w:rsidR="005D6975" w:rsidRDefault="000E13DE" w:rsidP="000E13DE">
      <w:r>
        <w:rPr>
          <w:rFonts w:hint="eastAsia"/>
        </w:rPr>
        <w:t>（</w:t>
      </w:r>
      <w:r w:rsidR="005D6975">
        <w:rPr>
          <w:rFonts w:hint="eastAsia"/>
        </w:rPr>
        <w:t>6</w:t>
      </w:r>
      <w:r w:rsidR="005D6975">
        <w:rPr>
          <w:rFonts w:hint="eastAsia"/>
        </w:rPr>
        <w:t>）读写操作：</w:t>
      </w:r>
    </w:p>
    <w:p w:rsidR="005D6975" w:rsidRDefault="005D6975" w:rsidP="000E13DE">
      <w:pPr>
        <w:pBdr>
          <w:top w:val="single" w:sz="4" w:space="0" w:color="auto"/>
          <w:bottom w:val="single" w:sz="4" w:space="0" w:color="auto"/>
        </w:pBdr>
      </w:pPr>
      <w:r>
        <w:rPr>
          <w:rFonts w:hint="eastAsia"/>
        </w:rPr>
        <w:tab/>
      </w:r>
      <w:r>
        <w:rPr>
          <w:rFonts w:hint="eastAsia"/>
        </w:rPr>
        <w:tab/>
        <w:t>File file=new File("data.dat");//</w:t>
      </w:r>
      <w:r>
        <w:rPr>
          <w:rFonts w:hint="eastAsia"/>
        </w:rPr>
        <w:t>创建一个</w:t>
      </w:r>
      <w:r>
        <w:rPr>
          <w:rFonts w:hint="eastAsia"/>
        </w:rPr>
        <w:t>File</w:t>
      </w:r>
      <w:r>
        <w:rPr>
          <w:rFonts w:hint="eastAsia"/>
        </w:rPr>
        <w:t>对象用于描述该文件</w:t>
      </w:r>
    </w:p>
    <w:p w:rsidR="005D6975" w:rsidRDefault="005D6975" w:rsidP="000E13DE">
      <w:pPr>
        <w:pBdr>
          <w:top w:val="single" w:sz="4" w:space="0" w:color="auto"/>
          <w:bottom w:val="single" w:sz="4" w:space="0" w:color="auto"/>
        </w:pBdr>
      </w:pPr>
      <w:r>
        <w:rPr>
          <w:rFonts w:hint="eastAsia"/>
        </w:rPr>
        <w:tab/>
      </w:r>
      <w:r>
        <w:rPr>
          <w:rFonts w:hint="eastAsia"/>
        </w:rPr>
        <w:tab/>
        <w:t>if(!file.exists()){//</w:t>
      </w:r>
      <w:r>
        <w:rPr>
          <w:rFonts w:hint="eastAsia"/>
        </w:rPr>
        <w:t>不存在则创建该文件</w:t>
      </w:r>
    </w:p>
    <w:p w:rsidR="005D6975" w:rsidRDefault="005D6975" w:rsidP="000E13DE">
      <w:pPr>
        <w:pBdr>
          <w:top w:val="single" w:sz="4" w:space="0" w:color="auto"/>
          <w:bottom w:val="single" w:sz="4" w:space="0" w:color="auto"/>
        </w:pBdr>
      </w:pPr>
      <w:r>
        <w:rPr>
          <w:rFonts w:hint="eastAsia"/>
        </w:rPr>
        <w:tab/>
      </w:r>
      <w:r>
        <w:rPr>
          <w:rFonts w:hint="eastAsia"/>
        </w:rPr>
        <w:tab/>
      </w:r>
      <w:r>
        <w:rPr>
          <w:rFonts w:hint="eastAsia"/>
        </w:rPr>
        <w:tab/>
        <w:t>file.createNewFile();//</w:t>
      </w:r>
      <w:r>
        <w:rPr>
          <w:rFonts w:hint="eastAsia"/>
        </w:rPr>
        <w:t>创建该文件，应捕获异常，仅为演示所以抛给</w:t>
      </w:r>
      <w:r>
        <w:rPr>
          <w:rFonts w:hint="eastAsia"/>
        </w:rPr>
        <w:t>main</w:t>
      </w:r>
      <w:r>
        <w:rPr>
          <w:rFonts w:hint="eastAsia"/>
        </w:rPr>
        <w:t>了</w:t>
      </w:r>
      <w:r>
        <w:rPr>
          <w:rFonts w:hint="eastAsia"/>
        </w:rPr>
        <w:t xml:space="preserve"> }</w:t>
      </w:r>
    </w:p>
    <w:p w:rsidR="00D4168D" w:rsidRDefault="005D6975" w:rsidP="000E13DE">
      <w:pPr>
        <w:pBdr>
          <w:top w:val="single" w:sz="4" w:space="0" w:color="auto"/>
          <w:bottom w:val="single" w:sz="4" w:space="0" w:color="auto"/>
        </w:pBdr>
        <w:rPr>
          <w:rFonts w:hint="eastAsia"/>
        </w:rPr>
      </w:pPr>
      <w:r>
        <w:rPr>
          <w:rFonts w:hint="eastAsia"/>
        </w:rPr>
        <w:tab/>
      </w:r>
      <w:r>
        <w:rPr>
          <w:rFonts w:hint="eastAsia"/>
        </w:rPr>
        <w:tab/>
        <w:t>RandomAccessFile raf=new RandomAccessFile(file,"rw");</w:t>
      </w:r>
    </w:p>
    <w:p w:rsidR="005D6975" w:rsidRDefault="005D6975" w:rsidP="000E13DE">
      <w:pPr>
        <w:pBdr>
          <w:top w:val="single" w:sz="4" w:space="0" w:color="auto"/>
          <w:bottom w:val="single" w:sz="4" w:space="0" w:color="auto"/>
        </w:pBdr>
      </w:pPr>
      <w:r>
        <w:rPr>
          <w:rFonts w:hint="eastAsia"/>
        </w:rPr>
        <w:t>//</w:t>
      </w:r>
      <w:r>
        <w:rPr>
          <w:rFonts w:hint="eastAsia"/>
        </w:rPr>
        <w:t>创建</w:t>
      </w:r>
      <w:r>
        <w:rPr>
          <w:rFonts w:hint="eastAsia"/>
        </w:rPr>
        <w:t>RandomAccessFile</w:t>
      </w:r>
      <w:r>
        <w:rPr>
          <w:rFonts w:hint="eastAsia"/>
        </w:rPr>
        <w:t>，并将</w:t>
      </w:r>
      <w:r>
        <w:rPr>
          <w:rFonts w:hint="eastAsia"/>
        </w:rPr>
        <w:t>File</w:t>
      </w:r>
      <w:r>
        <w:rPr>
          <w:rFonts w:hint="eastAsia"/>
        </w:rPr>
        <w:t>传入，</w:t>
      </w:r>
      <w:r>
        <w:rPr>
          <w:rFonts w:hint="eastAsia"/>
        </w:rPr>
        <w:t>RandomAccessFile</w:t>
      </w:r>
      <w:r>
        <w:rPr>
          <w:rFonts w:hint="eastAsia"/>
        </w:rPr>
        <w:t>对</w:t>
      </w:r>
      <w:r>
        <w:rPr>
          <w:rFonts w:hint="eastAsia"/>
        </w:rPr>
        <w:t>File</w:t>
      </w:r>
      <w:r>
        <w:rPr>
          <w:rFonts w:hint="eastAsia"/>
        </w:rPr>
        <w:t>表示的文件进行读写操作。</w:t>
      </w:r>
    </w:p>
    <w:p w:rsidR="005D6975" w:rsidRDefault="005D6975" w:rsidP="000E13DE">
      <w:pPr>
        <w:pBdr>
          <w:top w:val="single" w:sz="4" w:space="0" w:color="auto"/>
          <w:bottom w:val="single" w:sz="4" w:space="0" w:color="auto"/>
        </w:pBdr>
      </w:pPr>
      <w:r>
        <w:rPr>
          <w:rFonts w:hint="eastAsia"/>
        </w:rPr>
        <w:tab/>
      </w:r>
      <w:r>
        <w:rPr>
          <w:rFonts w:hint="eastAsia"/>
        </w:rPr>
        <w:tab/>
        <w:t>/**1</w:t>
      </w:r>
      <w:r>
        <w:rPr>
          <w:rFonts w:hint="eastAsia"/>
        </w:rPr>
        <w:t>位</w:t>
      </w:r>
      <w:r>
        <w:rPr>
          <w:rFonts w:hint="eastAsia"/>
        </w:rPr>
        <w:t>16</w:t>
      </w:r>
      <w:r>
        <w:rPr>
          <w:rFonts w:hint="eastAsia"/>
        </w:rPr>
        <w:t>进制代表</w:t>
      </w:r>
      <w:r>
        <w:rPr>
          <w:rFonts w:hint="eastAsia"/>
        </w:rPr>
        <w:t>4</w:t>
      </w:r>
      <w:r>
        <w:rPr>
          <w:rFonts w:hint="eastAsia"/>
        </w:rPr>
        <w:t>位</w:t>
      </w:r>
      <w:r>
        <w:rPr>
          <w:rFonts w:hint="eastAsia"/>
        </w:rPr>
        <w:t>2</w:t>
      </w:r>
      <w:r>
        <w:rPr>
          <w:rFonts w:hint="eastAsia"/>
        </w:rPr>
        <w:t>进制；</w:t>
      </w:r>
      <w:r>
        <w:rPr>
          <w:rFonts w:hint="eastAsia"/>
        </w:rPr>
        <w:t>2</w:t>
      </w:r>
      <w:r>
        <w:rPr>
          <w:rFonts w:hint="eastAsia"/>
        </w:rPr>
        <w:t>位</w:t>
      </w:r>
      <w:r>
        <w:rPr>
          <w:rFonts w:hint="eastAsia"/>
        </w:rPr>
        <w:t>16</w:t>
      </w:r>
      <w:r>
        <w:rPr>
          <w:rFonts w:hint="eastAsia"/>
        </w:rPr>
        <w:t>进制代表一个字节</w:t>
      </w:r>
      <w:r>
        <w:rPr>
          <w:rFonts w:hint="eastAsia"/>
        </w:rPr>
        <w:tab/>
        <w:t>8</w:t>
      </w:r>
      <w:r>
        <w:rPr>
          <w:rFonts w:hint="eastAsia"/>
        </w:rPr>
        <w:t>位</w:t>
      </w:r>
      <w:r>
        <w:rPr>
          <w:rFonts w:hint="eastAsia"/>
        </w:rPr>
        <w:t>2</w:t>
      </w:r>
      <w:r>
        <w:rPr>
          <w:rFonts w:hint="eastAsia"/>
        </w:rPr>
        <w:t>进制；</w:t>
      </w:r>
    </w:p>
    <w:p w:rsidR="005D6975" w:rsidRDefault="005D6975" w:rsidP="000E13DE">
      <w:pPr>
        <w:pBdr>
          <w:top w:val="single" w:sz="4" w:space="0" w:color="auto"/>
          <w:bottom w:val="single" w:sz="4" w:space="0" w:color="auto"/>
        </w:pBdr>
      </w:pPr>
      <w:r>
        <w:rPr>
          <w:rFonts w:hint="eastAsia"/>
        </w:rPr>
        <w:lastRenderedPageBreak/>
        <w:tab/>
      </w:r>
      <w:r>
        <w:rPr>
          <w:rFonts w:hint="eastAsia"/>
        </w:rPr>
        <w:tab/>
        <w:t xml:space="preserve"> * 4</w:t>
      </w:r>
      <w:r>
        <w:rPr>
          <w:rFonts w:hint="eastAsia"/>
        </w:rPr>
        <w:t>字节代表</w:t>
      </w:r>
      <w:r>
        <w:rPr>
          <w:rFonts w:hint="eastAsia"/>
        </w:rPr>
        <w:t>32</w:t>
      </w:r>
      <w:r>
        <w:rPr>
          <w:rFonts w:hint="eastAsia"/>
        </w:rPr>
        <w:t>位</w:t>
      </w:r>
      <w:r>
        <w:rPr>
          <w:rFonts w:hint="eastAsia"/>
        </w:rPr>
        <w:t>2</w:t>
      </w:r>
      <w:r>
        <w:rPr>
          <w:rFonts w:hint="eastAsia"/>
        </w:rPr>
        <w:t>进制；</w:t>
      </w:r>
      <w:r>
        <w:rPr>
          <w:rFonts w:hint="eastAsia"/>
        </w:rPr>
        <w:t xml:space="preserve">write(int) </w:t>
      </w:r>
      <w:r>
        <w:rPr>
          <w:rFonts w:hint="eastAsia"/>
        </w:rPr>
        <w:t>写一个字节，且是从低</w:t>
      </w:r>
      <w:r>
        <w:rPr>
          <w:rFonts w:hint="eastAsia"/>
        </w:rPr>
        <w:t>8</w:t>
      </w:r>
      <w:r>
        <w:rPr>
          <w:rFonts w:hint="eastAsia"/>
        </w:rPr>
        <w:t>位写</w:t>
      </w:r>
      <w:r>
        <w:rPr>
          <w:rFonts w:hint="eastAsia"/>
        </w:rPr>
        <w:t>*/</w:t>
      </w:r>
    </w:p>
    <w:p w:rsidR="005D6975" w:rsidRDefault="005D6975" w:rsidP="000E13DE">
      <w:pPr>
        <w:pBdr>
          <w:top w:val="single" w:sz="4" w:space="0" w:color="auto"/>
          <w:bottom w:val="single" w:sz="4" w:space="0" w:color="auto"/>
        </w:pBdr>
      </w:pPr>
      <w:r>
        <w:rPr>
          <w:rFonts w:hint="eastAsia"/>
        </w:rPr>
        <w:tab/>
      </w:r>
      <w:r>
        <w:rPr>
          <w:rFonts w:hint="eastAsia"/>
        </w:rPr>
        <w:tab/>
        <w:t>int i=0x7fffffff;//</w:t>
      </w:r>
      <w:r>
        <w:rPr>
          <w:rFonts w:hint="eastAsia"/>
        </w:rPr>
        <w:t>写</w:t>
      </w:r>
      <w:r>
        <w:rPr>
          <w:rFonts w:hint="eastAsia"/>
        </w:rPr>
        <w:t>int</w:t>
      </w:r>
      <w:r>
        <w:rPr>
          <w:rFonts w:hint="eastAsia"/>
        </w:rPr>
        <w:t>值最高的</w:t>
      </w:r>
      <w:r>
        <w:rPr>
          <w:rFonts w:hint="eastAsia"/>
        </w:rPr>
        <w:t>8</w:t>
      </w:r>
      <w:r>
        <w:rPr>
          <w:rFonts w:hint="eastAsia"/>
        </w:rPr>
        <w:t>位</w:t>
      </w:r>
      <w:r>
        <w:rPr>
          <w:rFonts w:hint="eastAsia"/>
        </w:rPr>
        <w:tab/>
        <w:t>raf.write(i&gt;&gt;&gt;24);//00 00 00 7f</w:t>
      </w:r>
    </w:p>
    <w:p w:rsidR="005D6975" w:rsidRDefault="005D6975" w:rsidP="000E13DE">
      <w:pPr>
        <w:pBdr>
          <w:top w:val="single" w:sz="4" w:space="0" w:color="auto"/>
          <w:bottom w:val="single" w:sz="4" w:space="0" w:color="auto"/>
        </w:pBdr>
      </w:pPr>
      <w:r>
        <w:rPr>
          <w:rFonts w:hint="eastAsia"/>
        </w:rPr>
        <w:tab/>
      </w:r>
      <w:r>
        <w:rPr>
          <w:rFonts w:hint="eastAsia"/>
        </w:rPr>
        <w:tab/>
        <w:t>raf.write(i&gt;&gt;&gt;16);//00 00 7f ff</w:t>
      </w:r>
      <w:r>
        <w:rPr>
          <w:rFonts w:hint="eastAsia"/>
        </w:rPr>
        <w:tab/>
      </w:r>
      <w:r>
        <w:rPr>
          <w:rFonts w:hint="eastAsia"/>
        </w:rPr>
        <w:tab/>
        <w:t>raf.write(i&gt;&gt;&gt;8);// 00 7f ff ff</w:t>
      </w:r>
    </w:p>
    <w:p w:rsidR="005D6975" w:rsidRDefault="005D6975" w:rsidP="000E13DE">
      <w:pPr>
        <w:pBdr>
          <w:top w:val="single" w:sz="4" w:space="0" w:color="auto"/>
          <w:bottom w:val="single" w:sz="4" w:space="0" w:color="auto"/>
        </w:pBdr>
      </w:pPr>
      <w:r>
        <w:rPr>
          <w:rFonts w:hint="eastAsia"/>
        </w:rPr>
        <w:tab/>
      </w:r>
      <w:r>
        <w:rPr>
          <w:rFonts w:hint="eastAsia"/>
        </w:rPr>
        <w:tab/>
        <w:t>raf.write(i);//     7f ff ff ff</w:t>
      </w:r>
      <w:r>
        <w:rPr>
          <w:rFonts w:hint="eastAsia"/>
        </w:rPr>
        <w:tab/>
      </w:r>
    </w:p>
    <w:p w:rsidR="005D6975" w:rsidRDefault="005D6975" w:rsidP="000E13DE">
      <w:pPr>
        <w:pBdr>
          <w:top w:val="single" w:sz="4" w:space="0" w:color="auto"/>
          <w:bottom w:val="single" w:sz="4" w:space="0" w:color="auto"/>
        </w:pBdr>
      </w:pPr>
      <w:r>
        <w:rPr>
          <w:rFonts w:hint="eastAsia"/>
        </w:rPr>
        <w:tab/>
      </w:r>
      <w:r>
        <w:rPr>
          <w:rFonts w:hint="eastAsia"/>
        </w:rPr>
        <w:tab/>
        <w:t>byte[] data=new byte[]{0,1,2,3,4,5,6,7,8,9};//</w:t>
      </w:r>
      <w:r>
        <w:rPr>
          <w:rFonts w:hint="eastAsia"/>
        </w:rPr>
        <w:t>定义一个</w:t>
      </w:r>
      <w:r>
        <w:rPr>
          <w:rFonts w:hint="eastAsia"/>
        </w:rPr>
        <w:t>10</w:t>
      </w:r>
      <w:r>
        <w:rPr>
          <w:rFonts w:hint="eastAsia"/>
        </w:rPr>
        <w:t>字节的数组并全部写入文件</w:t>
      </w:r>
    </w:p>
    <w:p w:rsidR="005D6975" w:rsidRDefault="005D6975" w:rsidP="000E13DE">
      <w:pPr>
        <w:pBdr>
          <w:top w:val="single" w:sz="4" w:space="0" w:color="auto"/>
          <w:bottom w:val="single" w:sz="4" w:space="0" w:color="auto"/>
        </w:pBdr>
      </w:pPr>
      <w:r>
        <w:rPr>
          <w:rFonts w:hint="eastAsia"/>
        </w:rPr>
        <w:tab/>
      </w:r>
      <w:r>
        <w:rPr>
          <w:rFonts w:hint="eastAsia"/>
        </w:rPr>
        <w:tab/>
        <w:t>raf.write(data);//</w:t>
      </w:r>
      <w:r>
        <w:rPr>
          <w:rFonts w:hint="eastAsia"/>
        </w:rPr>
        <w:t>写到这里，当前文件应该有</w:t>
      </w:r>
      <w:r>
        <w:rPr>
          <w:rFonts w:hint="eastAsia"/>
        </w:rPr>
        <w:t>14</w:t>
      </w:r>
      <w:r>
        <w:rPr>
          <w:rFonts w:hint="eastAsia"/>
        </w:rPr>
        <w:t>个字节了</w:t>
      </w:r>
    </w:p>
    <w:p w:rsidR="005D6975" w:rsidRDefault="005D6975" w:rsidP="000E13DE">
      <w:pPr>
        <w:pBdr>
          <w:top w:val="single" w:sz="4" w:space="0" w:color="auto"/>
          <w:bottom w:val="single" w:sz="4" w:space="0" w:color="auto"/>
        </w:pBdr>
      </w:pPr>
      <w:r>
        <w:rPr>
          <w:rFonts w:hint="eastAsia"/>
        </w:rPr>
        <w:tab/>
      </w:r>
      <w:r>
        <w:rPr>
          <w:rFonts w:hint="eastAsia"/>
        </w:rPr>
        <w:tab/>
        <w:t>/**</w:t>
      </w:r>
      <w:r>
        <w:rPr>
          <w:rFonts w:hint="eastAsia"/>
        </w:rPr>
        <w:t>写字节数组的重载方法：</w:t>
      </w:r>
      <w:r>
        <w:rPr>
          <w:rFonts w:hint="eastAsia"/>
        </w:rPr>
        <w:t>write(byte[] data.int offset,int length)</w:t>
      </w:r>
      <w:r>
        <w:rPr>
          <w:rFonts w:hint="eastAsia"/>
        </w:rPr>
        <w:t>，从</w:t>
      </w:r>
      <w:r>
        <w:rPr>
          <w:rFonts w:hint="eastAsia"/>
        </w:rPr>
        <w:t>data</w:t>
      </w:r>
      <w:r>
        <w:rPr>
          <w:rFonts w:hint="eastAsia"/>
        </w:rPr>
        <w:t>数组的</w:t>
      </w:r>
      <w:r>
        <w:rPr>
          <w:rFonts w:hint="eastAsia"/>
        </w:rPr>
        <w:t>offset</w:t>
      </w:r>
      <w:r>
        <w:rPr>
          <w:rFonts w:hint="eastAsia"/>
        </w:rPr>
        <w:t>位置开始写，连续写</w:t>
      </w:r>
      <w:r>
        <w:rPr>
          <w:rFonts w:hint="eastAsia"/>
        </w:rPr>
        <w:t>length</w:t>
      </w:r>
      <w:r>
        <w:rPr>
          <w:rFonts w:hint="eastAsia"/>
        </w:rPr>
        <w:t>个字节到文件中</w:t>
      </w:r>
      <w:r>
        <w:rPr>
          <w:rFonts w:hint="eastAsia"/>
        </w:rPr>
        <w:t xml:space="preserve"> */</w:t>
      </w:r>
    </w:p>
    <w:p w:rsidR="005D6975" w:rsidRDefault="005D6975" w:rsidP="000E13DE">
      <w:pPr>
        <w:pBdr>
          <w:top w:val="single" w:sz="4" w:space="0" w:color="auto"/>
          <w:bottom w:val="single" w:sz="4" w:space="0" w:color="auto"/>
        </w:pBdr>
      </w:pPr>
      <w:r>
        <w:rPr>
          <w:rFonts w:hint="eastAsia"/>
        </w:rPr>
        <w:tab/>
      </w:r>
      <w:r>
        <w:rPr>
          <w:rFonts w:hint="eastAsia"/>
        </w:rPr>
        <w:tab/>
        <w:t>raf.write(data, 2, 5);// {2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p>
    <w:p w:rsidR="005D6975" w:rsidRDefault="005D6975" w:rsidP="000E13DE">
      <w:pPr>
        <w:pBdr>
          <w:top w:val="single" w:sz="4" w:space="0" w:color="auto"/>
          <w:bottom w:val="single" w:sz="4" w:space="0" w:color="auto"/>
        </w:pBdr>
      </w:pPr>
      <w:r>
        <w:rPr>
          <w:rFonts w:hint="eastAsia"/>
        </w:rPr>
        <w:tab/>
      </w:r>
      <w:r>
        <w:rPr>
          <w:rFonts w:hint="eastAsia"/>
        </w:rPr>
        <w:tab/>
        <w:t>System.out.println("</w:t>
      </w:r>
      <w:r>
        <w:rPr>
          <w:rFonts w:hint="eastAsia"/>
        </w:rPr>
        <w:t>当前指针的位置：</w:t>
      </w:r>
      <w:r>
        <w:rPr>
          <w:rFonts w:hint="eastAsia"/>
        </w:rPr>
        <w:t>"+raf.getFilePointer());</w:t>
      </w:r>
    </w:p>
    <w:p w:rsidR="005D6975" w:rsidRDefault="005D6975" w:rsidP="000E13DE">
      <w:pPr>
        <w:pBdr>
          <w:top w:val="single" w:sz="4" w:space="0" w:color="auto"/>
          <w:bottom w:val="single" w:sz="4" w:space="0" w:color="auto"/>
        </w:pBdr>
      </w:pPr>
      <w:r>
        <w:rPr>
          <w:rFonts w:hint="eastAsia"/>
        </w:rPr>
        <w:tab/>
      </w:r>
      <w:r>
        <w:rPr>
          <w:rFonts w:hint="eastAsia"/>
        </w:rPr>
        <w:tab/>
        <w:t>raf.seek(0);//</w:t>
      </w:r>
      <w:r>
        <w:rPr>
          <w:rFonts w:hint="eastAsia"/>
        </w:rPr>
        <w:t>将指针移动到文件开始的位置</w:t>
      </w:r>
    </w:p>
    <w:p w:rsidR="005D6975" w:rsidRDefault="005D6975" w:rsidP="000E13DE">
      <w:pPr>
        <w:pBdr>
          <w:top w:val="single" w:sz="4" w:space="0" w:color="auto"/>
          <w:bottom w:val="single" w:sz="4" w:space="0" w:color="auto"/>
        </w:pBdr>
      </w:pPr>
      <w:r>
        <w:rPr>
          <w:rFonts w:hint="eastAsia"/>
        </w:rPr>
        <w:tab/>
      </w:r>
      <w:r>
        <w:rPr>
          <w:rFonts w:hint="eastAsia"/>
        </w:rPr>
        <w:tab/>
        <w:t>int num=0;//</w:t>
      </w:r>
      <w:r>
        <w:rPr>
          <w:rFonts w:hint="eastAsia"/>
        </w:rPr>
        <w:t>准备读取的</w:t>
      </w:r>
      <w:r>
        <w:rPr>
          <w:rFonts w:hint="eastAsia"/>
        </w:rPr>
        <w:t>int</w:t>
      </w:r>
      <w:r>
        <w:rPr>
          <w:rFonts w:hint="eastAsia"/>
        </w:rPr>
        <w:t>值</w:t>
      </w:r>
    </w:p>
    <w:p w:rsidR="005D6975" w:rsidRDefault="005D6975" w:rsidP="000E13DE">
      <w:pPr>
        <w:pBdr>
          <w:top w:val="single" w:sz="4" w:space="0" w:color="auto"/>
          <w:bottom w:val="single" w:sz="4" w:space="0" w:color="auto"/>
        </w:pBdr>
      </w:pPr>
      <w:r>
        <w:rPr>
          <w:rFonts w:hint="eastAsia"/>
        </w:rPr>
        <w:tab/>
      </w:r>
      <w:r>
        <w:rPr>
          <w:rFonts w:hint="eastAsia"/>
        </w:rPr>
        <w:tab/>
        <w:t>int b=raf.read();//</w:t>
      </w:r>
      <w:r>
        <w:rPr>
          <w:rFonts w:hint="eastAsia"/>
        </w:rPr>
        <w:t>读取第一个字节</w:t>
      </w:r>
      <w:r>
        <w:rPr>
          <w:rFonts w:hint="eastAsia"/>
        </w:rPr>
        <w:t xml:space="preserve"> 7f </w:t>
      </w:r>
      <w:r>
        <w:rPr>
          <w:rFonts w:hint="eastAsia"/>
        </w:rPr>
        <w:t>也从低</w:t>
      </w:r>
      <w:r>
        <w:rPr>
          <w:rFonts w:hint="eastAsia"/>
        </w:rPr>
        <w:t>8</w:t>
      </w:r>
      <w:r>
        <w:rPr>
          <w:rFonts w:hint="eastAsia"/>
        </w:rPr>
        <w:t>位开始</w:t>
      </w:r>
    </w:p>
    <w:p w:rsidR="005D6975" w:rsidRDefault="005D6975" w:rsidP="000E13DE">
      <w:pPr>
        <w:pBdr>
          <w:top w:val="single" w:sz="4" w:space="0" w:color="auto"/>
          <w:bottom w:val="single" w:sz="4" w:space="0" w:color="auto"/>
        </w:pBdr>
      </w:pPr>
      <w:r>
        <w:rPr>
          <w:rFonts w:hint="eastAsia"/>
        </w:rPr>
        <w:tab/>
      </w:r>
      <w:r>
        <w:rPr>
          <w:rFonts w:hint="eastAsia"/>
        </w:rPr>
        <w:tab/>
        <w:t>num=num | (b&lt;&lt;24);//01111111 00000000 00000000 00000000</w:t>
      </w:r>
    </w:p>
    <w:p w:rsidR="005D6975" w:rsidRDefault="005D6975" w:rsidP="000E13DE">
      <w:pPr>
        <w:pBdr>
          <w:top w:val="single" w:sz="4" w:space="0" w:color="auto"/>
          <w:bottom w:val="single" w:sz="4" w:space="0" w:color="auto"/>
        </w:pBdr>
      </w:pPr>
      <w:r>
        <w:rPr>
          <w:rFonts w:hint="eastAsia"/>
        </w:rPr>
        <w:tab/>
      </w:r>
      <w:r>
        <w:rPr>
          <w:rFonts w:hint="eastAsia"/>
        </w:rPr>
        <w:tab/>
        <w:t>b=raf.read();//</w:t>
      </w:r>
      <w:r>
        <w:rPr>
          <w:rFonts w:hint="eastAsia"/>
        </w:rPr>
        <w:t>读取第二个字节</w:t>
      </w:r>
      <w:r>
        <w:rPr>
          <w:rFonts w:hint="eastAsia"/>
        </w:rPr>
        <w:t xml:space="preserve"> ff</w:t>
      </w:r>
    </w:p>
    <w:p w:rsidR="005D6975" w:rsidRDefault="005D6975" w:rsidP="000E13DE">
      <w:pPr>
        <w:pBdr>
          <w:top w:val="single" w:sz="4" w:space="0" w:color="auto"/>
          <w:bottom w:val="single" w:sz="4" w:space="0" w:color="auto"/>
        </w:pBdr>
      </w:pPr>
      <w:r>
        <w:rPr>
          <w:rFonts w:hint="eastAsia"/>
        </w:rPr>
        <w:tab/>
      </w:r>
      <w:r>
        <w:rPr>
          <w:rFonts w:hint="eastAsia"/>
        </w:rPr>
        <w:tab/>
        <w:t>num=num| (b&lt;&lt;16);//01111111 11111111 00000000 00000000</w:t>
      </w:r>
    </w:p>
    <w:p w:rsidR="005D6975" w:rsidRDefault="005D6975" w:rsidP="000E13DE">
      <w:pPr>
        <w:pBdr>
          <w:top w:val="single" w:sz="4" w:space="0" w:color="auto"/>
          <w:bottom w:val="single" w:sz="4" w:space="0" w:color="auto"/>
        </w:pBdr>
      </w:pPr>
      <w:r>
        <w:rPr>
          <w:rFonts w:hint="eastAsia"/>
        </w:rPr>
        <w:tab/>
      </w:r>
      <w:r>
        <w:rPr>
          <w:rFonts w:hint="eastAsia"/>
        </w:rPr>
        <w:tab/>
        <w:t>b=raf.read();//</w:t>
      </w:r>
      <w:r>
        <w:rPr>
          <w:rFonts w:hint="eastAsia"/>
        </w:rPr>
        <w:t>读取第三个字节</w:t>
      </w:r>
      <w:r>
        <w:rPr>
          <w:rFonts w:hint="eastAsia"/>
        </w:rPr>
        <w:t xml:space="preserve"> ff</w:t>
      </w:r>
    </w:p>
    <w:p w:rsidR="005D6975" w:rsidRDefault="005D6975" w:rsidP="000E13DE">
      <w:pPr>
        <w:pBdr>
          <w:top w:val="single" w:sz="4" w:space="0" w:color="auto"/>
          <w:bottom w:val="single" w:sz="4" w:space="0" w:color="auto"/>
        </w:pBdr>
      </w:pPr>
      <w:r>
        <w:rPr>
          <w:rFonts w:hint="eastAsia"/>
        </w:rPr>
        <w:tab/>
      </w:r>
      <w:r>
        <w:rPr>
          <w:rFonts w:hint="eastAsia"/>
        </w:rPr>
        <w:tab/>
        <w:t>num=num| (b&lt;&lt;8);//01111111 11111111 11111111 00000000</w:t>
      </w:r>
    </w:p>
    <w:p w:rsidR="005D6975" w:rsidRDefault="005D6975" w:rsidP="000E13DE">
      <w:pPr>
        <w:pBdr>
          <w:top w:val="single" w:sz="4" w:space="0" w:color="auto"/>
          <w:bottom w:val="single" w:sz="4" w:space="0" w:color="auto"/>
        </w:pBdr>
      </w:pPr>
      <w:r>
        <w:rPr>
          <w:rFonts w:hint="eastAsia"/>
        </w:rPr>
        <w:tab/>
      </w:r>
      <w:r>
        <w:rPr>
          <w:rFonts w:hint="eastAsia"/>
        </w:rPr>
        <w:tab/>
        <w:t>b=raf.read();//</w:t>
      </w:r>
      <w:r>
        <w:rPr>
          <w:rFonts w:hint="eastAsia"/>
        </w:rPr>
        <w:t>读取第四个字节</w:t>
      </w:r>
      <w:r>
        <w:rPr>
          <w:rFonts w:hint="eastAsia"/>
        </w:rPr>
        <w:t xml:space="preserve"> ff</w:t>
      </w:r>
    </w:p>
    <w:p w:rsidR="005D6975" w:rsidRDefault="005D6975" w:rsidP="000E13DE">
      <w:pPr>
        <w:pBdr>
          <w:top w:val="single" w:sz="4" w:space="0" w:color="auto"/>
          <w:bottom w:val="single" w:sz="4" w:space="0" w:color="auto"/>
        </w:pBdr>
      </w:pPr>
      <w:r>
        <w:rPr>
          <w:rFonts w:hint="eastAsia"/>
        </w:rPr>
        <w:tab/>
      </w:r>
      <w:r>
        <w:rPr>
          <w:rFonts w:hint="eastAsia"/>
        </w:rPr>
        <w:tab/>
        <w:t>num=num| b;//01111111 11111111 11111111 11111111</w:t>
      </w:r>
    </w:p>
    <w:p w:rsidR="005D6975" w:rsidRDefault="005D6975" w:rsidP="000E13DE">
      <w:pPr>
        <w:pBdr>
          <w:top w:val="single" w:sz="4" w:space="0" w:color="auto"/>
          <w:bottom w:val="single" w:sz="4" w:space="0" w:color="auto"/>
        </w:pBdr>
      </w:pPr>
      <w:r>
        <w:rPr>
          <w:rFonts w:hint="eastAsia"/>
        </w:rPr>
        <w:tab/>
      </w:r>
      <w:r>
        <w:rPr>
          <w:rFonts w:hint="eastAsia"/>
        </w:rPr>
        <w:tab/>
        <w:t>System.out.println("int</w:t>
      </w:r>
      <w:r>
        <w:rPr>
          <w:rFonts w:hint="eastAsia"/>
        </w:rPr>
        <w:t>最大值：</w:t>
      </w:r>
      <w:r>
        <w:rPr>
          <w:rFonts w:hint="eastAsia"/>
        </w:rPr>
        <w:t>"+num);</w:t>
      </w:r>
      <w:r>
        <w:rPr>
          <w:rFonts w:hint="eastAsia"/>
        </w:rPr>
        <w:tab/>
      </w:r>
      <w:r>
        <w:rPr>
          <w:rFonts w:hint="eastAsia"/>
        </w:rPr>
        <w:tab/>
        <w:t>raf.close();//</w:t>
      </w:r>
      <w:r>
        <w:rPr>
          <w:rFonts w:hint="eastAsia"/>
        </w:rPr>
        <w:t>写完了不再写了就关了</w:t>
      </w:r>
    </w:p>
    <w:p w:rsidR="005D6975" w:rsidRDefault="00D4168D" w:rsidP="00D4168D">
      <w:r>
        <w:rPr>
          <w:rFonts w:hint="eastAsia"/>
        </w:rPr>
        <w:t>（</w:t>
      </w:r>
      <w:r w:rsidR="005D6975">
        <w:rPr>
          <w:rFonts w:hint="eastAsia"/>
        </w:rPr>
        <w:t>7</w:t>
      </w:r>
      <w:r w:rsidR="005D6975">
        <w:rPr>
          <w:rFonts w:hint="eastAsia"/>
        </w:rPr>
        <w:t>）常用方法：</w:t>
      </w:r>
    </w:p>
    <w:p w:rsidR="005D6975" w:rsidRDefault="005D6975">
      <w:r>
        <w:rPr>
          <w:rFonts w:hint="eastAsia"/>
        </w:rPr>
        <w:tab/>
      </w:r>
      <w:r>
        <w:rPr>
          <w:rFonts w:hint="eastAsia"/>
        </w:rPr>
        <w:tab/>
      </w:r>
      <w:r>
        <w:rPr>
          <w:rFonts w:hint="eastAsia"/>
        </w:rPr>
        <w:t>①</w:t>
      </w:r>
      <w:r w:rsidR="00D4168D">
        <w:rPr>
          <w:rFonts w:hint="eastAsia"/>
        </w:rPr>
        <w:t xml:space="preserve"> </w:t>
      </w:r>
      <w:r>
        <w:rPr>
          <w:rFonts w:hint="eastAsia"/>
        </w:rPr>
        <w:t>write(int data)</w:t>
      </w:r>
      <w:r>
        <w:rPr>
          <w:rFonts w:hint="eastAsia"/>
        </w:rPr>
        <w:t>：写入第一个字节，且是从低</w:t>
      </w:r>
      <w:r>
        <w:rPr>
          <w:rFonts w:hint="eastAsia"/>
        </w:rPr>
        <w:t>8</w:t>
      </w:r>
      <w:r>
        <w:rPr>
          <w:rFonts w:hint="eastAsia"/>
        </w:rPr>
        <w:t>位写。</w:t>
      </w:r>
    </w:p>
    <w:p w:rsidR="005D6975" w:rsidRDefault="005D6975">
      <w:r>
        <w:rPr>
          <w:rFonts w:hint="eastAsia"/>
        </w:rPr>
        <w:tab/>
      </w:r>
      <w:r>
        <w:rPr>
          <w:rFonts w:hint="eastAsia"/>
        </w:rPr>
        <w:tab/>
      </w:r>
      <w:r>
        <w:rPr>
          <w:rFonts w:hint="eastAsia"/>
        </w:rPr>
        <w:t>②</w:t>
      </w:r>
      <w:r w:rsidR="00D4168D">
        <w:rPr>
          <w:rFonts w:hint="eastAsia"/>
        </w:rPr>
        <w:t xml:space="preserve"> </w:t>
      </w:r>
      <w:r>
        <w:rPr>
          <w:rFonts w:hint="eastAsia"/>
        </w:rPr>
        <w:t>write(byte[] data)</w:t>
      </w:r>
      <w:r>
        <w:rPr>
          <w:rFonts w:hint="eastAsia"/>
        </w:rPr>
        <w:t>：将一组字节写入。</w:t>
      </w:r>
    </w:p>
    <w:p w:rsidR="005D6975" w:rsidRDefault="005D6975">
      <w:r>
        <w:rPr>
          <w:rFonts w:hint="eastAsia"/>
        </w:rPr>
        <w:tab/>
      </w:r>
      <w:r>
        <w:rPr>
          <w:rFonts w:hint="eastAsia"/>
        </w:rPr>
        <w:tab/>
      </w:r>
      <w:r>
        <w:rPr>
          <w:rFonts w:hint="eastAsia"/>
        </w:rPr>
        <w:t>③</w:t>
      </w:r>
      <w:r w:rsidR="00D4168D">
        <w:rPr>
          <w:rFonts w:hint="eastAsia"/>
        </w:rPr>
        <w:t xml:space="preserve"> </w:t>
      </w:r>
      <w:bookmarkStart w:id="148" w:name="_GoBack"/>
      <w:bookmarkEnd w:id="148"/>
      <w:r>
        <w:rPr>
          <w:rFonts w:hint="eastAsia"/>
        </w:rPr>
        <w:t>write(byte[] data.int offset,int length)</w:t>
      </w:r>
      <w:r>
        <w:rPr>
          <w:rFonts w:hint="eastAsia"/>
        </w:rPr>
        <w:t>：从</w:t>
      </w:r>
      <w:r>
        <w:rPr>
          <w:rFonts w:hint="eastAsia"/>
        </w:rPr>
        <w:t>data</w:t>
      </w:r>
      <w:r>
        <w:rPr>
          <w:rFonts w:hint="eastAsia"/>
        </w:rPr>
        <w:t>数组的</w:t>
      </w:r>
      <w:r>
        <w:rPr>
          <w:rFonts w:hint="eastAsia"/>
        </w:rPr>
        <w:t>offset</w:t>
      </w:r>
      <w:r>
        <w:rPr>
          <w:rFonts w:hint="eastAsia"/>
        </w:rPr>
        <w:t>位置开始写，连续写</w:t>
      </w:r>
      <w:r>
        <w:rPr>
          <w:rFonts w:hint="eastAsia"/>
        </w:rPr>
        <w:t>length</w:t>
      </w:r>
      <w:r>
        <w:rPr>
          <w:rFonts w:hint="eastAsia"/>
        </w:rPr>
        <w:t>个字节到文件中。</w:t>
      </w:r>
    </w:p>
    <w:p w:rsidR="005D6975" w:rsidRDefault="005D6975">
      <w:r>
        <w:rPr>
          <w:rFonts w:hint="eastAsia"/>
        </w:rPr>
        <w:tab/>
      </w:r>
      <w:r>
        <w:rPr>
          <w:rFonts w:hint="eastAsia"/>
        </w:rPr>
        <w:tab/>
      </w:r>
      <w:r>
        <w:rPr>
          <w:rFonts w:hint="eastAsia"/>
        </w:rPr>
        <w:t>④</w:t>
      </w:r>
      <w:r>
        <w:rPr>
          <w:rFonts w:hint="eastAsia"/>
        </w:rPr>
        <w:t>writeInt(int)</w:t>
      </w:r>
      <w:r>
        <w:rPr>
          <w:rFonts w:hint="eastAsia"/>
        </w:rPr>
        <w:t>：一次写</w:t>
      </w:r>
      <w:r>
        <w:rPr>
          <w:rFonts w:hint="eastAsia"/>
        </w:rPr>
        <w:t>4</w:t>
      </w:r>
      <w:r>
        <w:rPr>
          <w:rFonts w:hint="eastAsia"/>
        </w:rPr>
        <w:t>个字节，写</w:t>
      </w:r>
      <w:r>
        <w:rPr>
          <w:rFonts w:hint="eastAsia"/>
        </w:rPr>
        <w:t>int</w:t>
      </w:r>
      <w:r>
        <w:rPr>
          <w:rFonts w:hint="eastAsia"/>
        </w:rPr>
        <w:t>值。</w:t>
      </w:r>
    </w:p>
    <w:p w:rsidR="005D6975" w:rsidRDefault="005D6975">
      <w:r>
        <w:rPr>
          <w:rFonts w:hint="eastAsia"/>
        </w:rPr>
        <w:tab/>
      </w:r>
      <w:r>
        <w:rPr>
          <w:rFonts w:hint="eastAsia"/>
        </w:rPr>
        <w:tab/>
      </w:r>
      <w:r>
        <w:rPr>
          <w:rFonts w:hint="eastAsia"/>
        </w:rPr>
        <w:t>⑤</w:t>
      </w:r>
      <w:r>
        <w:rPr>
          <w:rFonts w:hint="eastAsia"/>
        </w:rPr>
        <w:t>writeLong(long)</w:t>
      </w:r>
      <w:r>
        <w:rPr>
          <w:rFonts w:hint="eastAsia"/>
        </w:rPr>
        <w:t>：一次写</w:t>
      </w:r>
      <w:r>
        <w:rPr>
          <w:rFonts w:hint="eastAsia"/>
        </w:rPr>
        <w:t>8</w:t>
      </w:r>
      <w:r>
        <w:rPr>
          <w:rFonts w:hint="eastAsia"/>
        </w:rPr>
        <w:t>个字节，写</w:t>
      </w:r>
      <w:r>
        <w:rPr>
          <w:rFonts w:hint="eastAsia"/>
        </w:rPr>
        <w:t>long</w:t>
      </w:r>
      <w:r>
        <w:rPr>
          <w:rFonts w:hint="eastAsia"/>
        </w:rPr>
        <w:t>值。</w:t>
      </w:r>
    </w:p>
    <w:p w:rsidR="005D6975" w:rsidRDefault="005D6975">
      <w:r>
        <w:rPr>
          <w:rFonts w:hint="eastAsia"/>
        </w:rPr>
        <w:tab/>
      </w:r>
      <w:r>
        <w:rPr>
          <w:rFonts w:hint="eastAsia"/>
        </w:rPr>
        <w:tab/>
      </w:r>
      <w:r>
        <w:rPr>
          <w:rFonts w:hint="eastAsia"/>
        </w:rPr>
        <w:t>⑥</w:t>
      </w:r>
      <w:r>
        <w:rPr>
          <w:rFonts w:hint="eastAsia"/>
        </w:rPr>
        <w:t>writeUTF(String)</w:t>
      </w:r>
      <w:r>
        <w:rPr>
          <w:rFonts w:hint="eastAsia"/>
        </w:rPr>
        <w:t>：以</w:t>
      </w:r>
      <w:r>
        <w:rPr>
          <w:rFonts w:hint="eastAsia"/>
        </w:rPr>
        <w:t>UTF-8</w:t>
      </w:r>
      <w:r>
        <w:rPr>
          <w:rFonts w:hint="eastAsia"/>
        </w:rPr>
        <w:t>编码将字符串连续写入文件。</w:t>
      </w:r>
    </w:p>
    <w:p w:rsidR="005D6975" w:rsidRDefault="005D6975">
      <w:r>
        <w:rPr>
          <w:rFonts w:hint="eastAsia"/>
        </w:rPr>
        <w:tab/>
      </w:r>
      <w:r>
        <w:rPr>
          <w:rFonts w:hint="eastAsia"/>
        </w:rPr>
        <w:tab/>
        <w:t xml:space="preserve">  write</w:t>
      </w:r>
      <w:r>
        <w:rPr>
          <w:rFonts w:hint="eastAsia"/>
        </w:rPr>
        <w:t>……</w:t>
      </w:r>
    </w:p>
    <w:p w:rsidR="005D6975" w:rsidRDefault="005D6975">
      <w:r>
        <w:rPr>
          <w:rFonts w:hint="eastAsia"/>
        </w:rPr>
        <w:tab/>
      </w:r>
      <w:r>
        <w:rPr>
          <w:rFonts w:hint="eastAsia"/>
        </w:rPr>
        <w:tab/>
      </w:r>
      <w:r>
        <w:rPr>
          <w:rFonts w:hint="eastAsia"/>
        </w:rPr>
        <w:t>①</w:t>
      </w:r>
      <w:r>
        <w:rPr>
          <w:rFonts w:hint="eastAsia"/>
        </w:rPr>
        <w:t>int read()</w:t>
      </w:r>
      <w:r>
        <w:rPr>
          <w:rFonts w:hint="eastAsia"/>
        </w:rPr>
        <w:t>：读一个字节，若已经读取到文件末尾，则返回</w:t>
      </w:r>
      <w:r>
        <w:rPr>
          <w:rFonts w:hint="eastAsia"/>
        </w:rPr>
        <w:t>-1</w:t>
      </w:r>
      <w:r>
        <w:rPr>
          <w:rFonts w:hint="eastAsia"/>
        </w:rPr>
        <w:t>。</w:t>
      </w:r>
    </w:p>
    <w:p w:rsidR="005D6975" w:rsidRDefault="005D6975">
      <w:r>
        <w:rPr>
          <w:rFonts w:hint="eastAsia"/>
        </w:rPr>
        <w:tab/>
      </w:r>
      <w:r>
        <w:rPr>
          <w:rFonts w:hint="eastAsia"/>
        </w:rPr>
        <w:tab/>
      </w:r>
      <w:r>
        <w:rPr>
          <w:rFonts w:hint="eastAsia"/>
        </w:rPr>
        <w:t>②</w:t>
      </w:r>
      <w:r>
        <w:rPr>
          <w:rFonts w:hint="eastAsia"/>
        </w:rPr>
        <w:t>int read(byte[] buf)</w:t>
      </w:r>
      <w:r>
        <w:rPr>
          <w:rFonts w:hint="eastAsia"/>
        </w:rPr>
        <w:t>：尝试读取</w:t>
      </w:r>
      <w:r>
        <w:rPr>
          <w:rFonts w:hint="eastAsia"/>
        </w:rPr>
        <w:t>buf.length</w:t>
      </w:r>
      <w:r>
        <w:rPr>
          <w:rFonts w:hint="eastAsia"/>
        </w:rPr>
        <w:t>个字节。并将读取的字节存入</w:t>
      </w:r>
      <w:r>
        <w:rPr>
          <w:rFonts w:hint="eastAsia"/>
        </w:rPr>
        <w:t>buf</w:t>
      </w:r>
      <w:r>
        <w:rPr>
          <w:rFonts w:hint="eastAsia"/>
        </w:rPr>
        <w:t>数组。返回值为实际读取的字节数。</w:t>
      </w:r>
    </w:p>
    <w:p w:rsidR="005D6975" w:rsidRDefault="005D6975">
      <w:r>
        <w:rPr>
          <w:rFonts w:hint="eastAsia"/>
        </w:rPr>
        <w:tab/>
      </w:r>
      <w:r>
        <w:rPr>
          <w:rFonts w:hint="eastAsia"/>
        </w:rPr>
        <w:tab/>
      </w:r>
      <w:r>
        <w:rPr>
          <w:rFonts w:hint="eastAsia"/>
        </w:rPr>
        <w:t>③</w:t>
      </w:r>
      <w:r>
        <w:rPr>
          <w:rFonts w:hint="eastAsia"/>
        </w:rPr>
        <w:t>int readInt()</w:t>
      </w:r>
      <w:r>
        <w:rPr>
          <w:rFonts w:hint="eastAsia"/>
        </w:rPr>
        <w:t>：连续读取</w:t>
      </w:r>
      <w:r>
        <w:rPr>
          <w:rFonts w:hint="eastAsia"/>
        </w:rPr>
        <w:t>4</w:t>
      </w:r>
      <w:r>
        <w:rPr>
          <w:rFonts w:hint="eastAsia"/>
        </w:rPr>
        <w:t>字节，返回该</w:t>
      </w:r>
      <w:r>
        <w:rPr>
          <w:rFonts w:hint="eastAsia"/>
        </w:rPr>
        <w:t>int</w:t>
      </w:r>
      <w:r>
        <w:rPr>
          <w:rFonts w:hint="eastAsia"/>
        </w:rPr>
        <w:t>值</w:t>
      </w:r>
    </w:p>
    <w:p w:rsidR="005D6975" w:rsidRDefault="005D6975">
      <w:r>
        <w:rPr>
          <w:rFonts w:hint="eastAsia"/>
        </w:rPr>
        <w:tab/>
      </w:r>
      <w:r>
        <w:rPr>
          <w:rFonts w:hint="eastAsia"/>
        </w:rPr>
        <w:tab/>
      </w:r>
      <w:r>
        <w:rPr>
          <w:rFonts w:hint="eastAsia"/>
        </w:rPr>
        <w:t>④</w:t>
      </w:r>
      <w:r>
        <w:rPr>
          <w:rFonts w:hint="eastAsia"/>
        </w:rPr>
        <w:t>long readLong()</w:t>
      </w:r>
      <w:r>
        <w:rPr>
          <w:rFonts w:hint="eastAsia"/>
        </w:rPr>
        <w:t>：连续读取</w:t>
      </w:r>
      <w:r>
        <w:rPr>
          <w:rFonts w:hint="eastAsia"/>
        </w:rPr>
        <w:t>8</w:t>
      </w:r>
      <w:r>
        <w:rPr>
          <w:rFonts w:hint="eastAsia"/>
        </w:rPr>
        <w:t>字节，返回该</w:t>
      </w:r>
      <w:r>
        <w:rPr>
          <w:rFonts w:hint="eastAsia"/>
        </w:rPr>
        <w:t>long</w:t>
      </w:r>
      <w:r>
        <w:rPr>
          <w:rFonts w:hint="eastAsia"/>
        </w:rPr>
        <w:t>值</w:t>
      </w:r>
    </w:p>
    <w:p w:rsidR="005D6975" w:rsidRDefault="005D6975">
      <w:r>
        <w:rPr>
          <w:rFonts w:hint="eastAsia"/>
        </w:rPr>
        <w:tab/>
      </w:r>
      <w:r>
        <w:rPr>
          <w:rFonts w:hint="eastAsia"/>
        </w:rPr>
        <w:tab/>
      </w:r>
      <w:r>
        <w:rPr>
          <w:rFonts w:hint="eastAsia"/>
        </w:rPr>
        <w:t>⑤</w:t>
      </w:r>
      <w:r>
        <w:rPr>
          <w:rFonts w:hint="eastAsia"/>
        </w:rPr>
        <w:t>String readUTF()</w:t>
      </w:r>
      <w:r>
        <w:rPr>
          <w:rFonts w:hint="eastAsia"/>
        </w:rPr>
        <w:t>：以</w:t>
      </w:r>
      <w:r>
        <w:rPr>
          <w:rFonts w:hint="eastAsia"/>
        </w:rPr>
        <w:t>UTF-8</w:t>
      </w:r>
      <w:r>
        <w:rPr>
          <w:rFonts w:hint="eastAsia"/>
        </w:rPr>
        <w:t>编码将字符串连续读出文件，返回该字符串值</w:t>
      </w:r>
    </w:p>
    <w:p w:rsidR="005D6975" w:rsidRDefault="005D6975">
      <w:r>
        <w:rPr>
          <w:rFonts w:hint="eastAsia"/>
        </w:rPr>
        <w:tab/>
      </w:r>
      <w:r>
        <w:rPr>
          <w:rFonts w:hint="eastAsia"/>
        </w:rPr>
        <w:tab/>
        <w:t xml:space="preserve">  read</w:t>
      </w:r>
      <w:r>
        <w:rPr>
          <w:rFonts w:hint="eastAsia"/>
        </w:rPr>
        <w: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 xml:space="preserve">       byte[] buf=new byte[1024];//1k</w:t>
      </w:r>
      <w:r>
        <w:rPr>
          <w:rFonts w:hint="eastAsia"/>
        </w:rPr>
        <w:t>容量</w:t>
      </w:r>
      <w:r>
        <w:rPr>
          <w:rFonts w:hint="eastAsia"/>
        </w:rPr>
        <w:t xml:space="preserve"> </w:t>
      </w:r>
      <w:r>
        <w:rPr>
          <w:rFonts w:hint="eastAsia"/>
        </w:rPr>
        <w:tab/>
        <w:t>int sum=raf.read(buf);//</w:t>
      </w:r>
      <w:r>
        <w:rPr>
          <w:rFonts w:hint="eastAsia"/>
        </w:rPr>
        <w:t>尝试读取</w:t>
      </w:r>
      <w:r>
        <w:rPr>
          <w:rFonts w:hint="eastAsia"/>
        </w:rPr>
        <w:t>1k</w:t>
      </w:r>
      <w:r>
        <w:rPr>
          <w:rFonts w:hint="eastAsia"/>
        </w:rPr>
        <w:t>的数据</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t xml:space="preserve">   System.out.println("</w:t>
      </w:r>
      <w:r>
        <w:rPr>
          <w:rFonts w:hint="eastAsia"/>
        </w:rPr>
        <w:t>总共读取了：</w:t>
      </w:r>
      <w:r>
        <w:rPr>
          <w:rFonts w:hint="eastAsia"/>
        </w:rPr>
        <w:t>"+sum+"</w:t>
      </w:r>
      <w:r>
        <w:rPr>
          <w:rFonts w:hint="eastAsia"/>
        </w:rPr>
        <w:t>个字节</w:t>
      </w:r>
      <w:r>
        <w:rPr>
          <w:rFonts w:hint="eastAsia"/>
        </w:rPr>
        <w: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t xml:space="preserve">   System.out.println(Arrays.toString(buf));</w:t>
      </w:r>
      <w:r>
        <w:rPr>
          <w:rFonts w:hint="eastAsia"/>
        </w:rPr>
        <w:tab/>
        <w:t>raf.close();//</w:t>
      </w:r>
      <w:r>
        <w:rPr>
          <w:rFonts w:hint="eastAsia"/>
        </w:rPr>
        <w:t>写完了不再写了就关了</w:t>
      </w:r>
    </w:p>
    <w:p w:rsidR="005D6975" w:rsidRDefault="005D6975">
      <w:pPr>
        <w:ind w:firstLine="420"/>
      </w:pPr>
      <w:r>
        <w:rPr>
          <w:rFonts w:hint="eastAsia"/>
        </w:rPr>
        <w:t>8</w:t>
      </w:r>
      <w:r>
        <w:rPr>
          <w:rFonts w:hint="eastAsia"/>
        </w:rPr>
        <w:t>）复制操作：读取一个文件，将这个文件中的每一个字节写到另一个文件中就完成了复制功能。</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t>try {</w:t>
      </w:r>
      <w:r>
        <w:rPr>
          <w:rFonts w:hint="eastAsia"/>
        </w:rPr>
        <w:tab/>
        <w:t>File srcFile=new File("chang.txt");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RandomAccessFile src=new RandomAccessFile(srcFile,"r");//</w:t>
      </w:r>
      <w:r>
        <w:rPr>
          <w:rFonts w:hint="eastAsia"/>
        </w:rPr>
        <w:t>创建一个用于读取文件的</w:t>
      </w:r>
      <w:r>
        <w:rPr>
          <w:rFonts w:hint="eastAsia"/>
        </w:rPr>
        <w:t>RandomAccessFile</w:t>
      </w:r>
      <w:r>
        <w:rPr>
          <w:rFonts w:hint="eastAsia"/>
        </w:rPr>
        <w:t>用于读取被拷贝的文件</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lastRenderedPageBreak/>
        <w:tab/>
      </w:r>
      <w:r>
        <w:rPr>
          <w:rFonts w:hint="eastAsia"/>
        </w:rPr>
        <w:tab/>
        <w:t>File desFile=new File("chang_copy.txt");</w:t>
      </w:r>
      <w:r>
        <w:rPr>
          <w:rFonts w:hint="eastAsia"/>
        </w:rPr>
        <w:tab/>
        <w:t>desFile.createNewFile();//</w:t>
      </w:r>
      <w:r>
        <w:rPr>
          <w:rFonts w:hint="eastAsia"/>
        </w:rPr>
        <w:t>创建复制文件</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RandomAccessFile des=new RandomAccessFile(desFile,"rw");//</w:t>
      </w:r>
      <w:r>
        <w:rPr>
          <w:rFonts w:hint="eastAsia"/>
        </w:rPr>
        <w:t>创建一个用于写入文件的</w:t>
      </w:r>
      <w:r>
        <w:rPr>
          <w:rFonts w:hint="eastAsia"/>
        </w:rPr>
        <w:t>RandomAccessFile</w:t>
      </w:r>
      <w:r>
        <w:rPr>
          <w:rFonts w:hint="eastAsia"/>
        </w:rPr>
        <w:t>用于写入拷贝的文件</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t>//</w:t>
      </w:r>
      <w:r>
        <w:rPr>
          <w:rFonts w:hint="eastAsia"/>
        </w:rPr>
        <w:t>使用字节数组作为缓冲，批量读写进行复制操作比一个字节一个字节读写效率高的多！</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 xml:space="preserve">byte[] buff=new byte[1024*100];//100k </w:t>
      </w:r>
      <w:r>
        <w:rPr>
          <w:rFonts w:hint="eastAsia"/>
        </w:rPr>
        <w:t>创建一个字节数组，读取被拷贝文件的所有字节并写道拷贝文件中</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int sum=0;//</w:t>
      </w:r>
      <w:r>
        <w:rPr>
          <w:rFonts w:hint="eastAsia"/>
        </w:rPr>
        <w:t>每次读取的字节数</w:t>
      </w:r>
    </w:p>
    <w:p w:rsidR="005D6975" w:rsidRDefault="005D6975" w:rsidP="00385E92">
      <w:pPr>
        <w:pBdr>
          <w:top w:val="single" w:sz="4" w:space="0" w:color="auto"/>
          <w:left w:val="single" w:sz="4" w:space="1" w:color="auto"/>
          <w:bottom w:val="single" w:sz="4" w:space="0" w:color="auto"/>
          <w:right w:val="single" w:sz="4" w:space="1" w:color="auto"/>
        </w:pBdr>
        <w:ind w:firstLine="420"/>
      </w:pPr>
      <w:r>
        <w:rPr>
          <w:rFonts w:hint="eastAsia"/>
        </w:rPr>
        <w:tab/>
        <w:t>while((sum=src.read(buff))&gt;0){  des.write(buff,0,sum);//</w:t>
      </w:r>
      <w:r>
        <w:rPr>
          <w:rFonts w:hint="eastAsia"/>
        </w:rPr>
        <w:t>注意！读到多少写多少！</w:t>
      </w:r>
      <w:r>
        <w:rPr>
          <w:rFonts w:hint="eastAsia"/>
        </w:rPr>
        <w: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t>src.close();</w:t>
      </w:r>
      <w:r>
        <w:rPr>
          <w:rFonts w:hint="eastAsia"/>
        </w:rPr>
        <w:tab/>
      </w:r>
      <w:r>
        <w:rPr>
          <w:rFonts w:hint="eastAsia"/>
        </w:rPr>
        <w:tab/>
        <w:t>des.close();</w:t>
      </w:r>
      <w:r>
        <w:rPr>
          <w:rFonts w:hint="eastAsia"/>
        </w:rPr>
        <w:tab/>
        <w:t>System.out.println("</w:t>
      </w:r>
      <w:r>
        <w:rPr>
          <w:rFonts w:hint="eastAsia"/>
        </w:rPr>
        <w:t>复制完毕！</w:t>
      </w:r>
      <w:r>
        <w:rPr>
          <w:rFonts w:hint="eastAsia"/>
        </w:rPr>
        <w: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 catch (FileNotFoundException e) {</w:t>
      </w:r>
      <w:r>
        <w:rPr>
          <w:rFonts w:hint="eastAsia"/>
        </w:rPr>
        <w:tab/>
        <w:t>e.printStackTrace();</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 catch (IOException e) {</w:t>
      </w:r>
      <w:r>
        <w:rPr>
          <w:rFonts w:hint="eastAsia"/>
        </w:rPr>
        <w:tab/>
        <w:t>e.printStackTrace();</w:t>
      </w:r>
      <w:r>
        <w:rPr>
          <w:rFonts w:hint="eastAsia"/>
        </w:rPr>
        <w:tab/>
      </w:r>
      <w:r>
        <w:rPr>
          <w:rFonts w:hint="eastAsia"/>
        </w:rPr>
        <w:tab/>
        <w: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w:t>
      </w:r>
      <w:r>
        <w:rPr>
          <w:rFonts w:hint="eastAsia"/>
        </w:rPr>
        <w:tab/>
      </w:r>
      <w:r>
        <w:rPr>
          <w:rFonts w:hint="eastAsia"/>
        </w:rPr>
        <w:tab/>
        <w:t>int data=0;//</w:t>
      </w:r>
      <w:r>
        <w:rPr>
          <w:rFonts w:hint="eastAsia"/>
        </w:rPr>
        <w:t>用于保存每一个读取的字节</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w:t>
      </w:r>
      <w:r>
        <w:rPr>
          <w:rFonts w:hint="eastAsia"/>
        </w:rPr>
        <w:tab/>
      </w:r>
      <w:r>
        <w:rPr>
          <w:rFonts w:hint="eastAsia"/>
        </w:rPr>
        <w:tab/>
        <w:t>//</w:t>
      </w:r>
      <w:r>
        <w:rPr>
          <w:rFonts w:hint="eastAsia"/>
        </w:rPr>
        <w:t>读取一个字节，只要不是－</w:t>
      </w:r>
      <w:r>
        <w:rPr>
          <w:rFonts w:hint="eastAsia"/>
        </w:rPr>
        <w:t>1</w:t>
      </w:r>
      <w:r>
        <w:rPr>
          <w:rFonts w:hint="eastAsia"/>
        </w:rPr>
        <w:t>（文件末尾），就进行复制工作</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w:t>
      </w:r>
      <w:r>
        <w:rPr>
          <w:rFonts w:hint="eastAsia"/>
        </w:rPr>
        <w:tab/>
      </w:r>
      <w:r>
        <w:rPr>
          <w:rFonts w:hint="eastAsia"/>
        </w:rPr>
        <w:tab/>
        <w:t>while((data=src.read())!=-1){</w:t>
      </w:r>
      <w:r>
        <w:rPr>
          <w:rFonts w:hint="eastAsia"/>
        </w:rPr>
        <w:tab/>
      </w:r>
      <w:r>
        <w:rPr>
          <w:rFonts w:hint="eastAsia"/>
        </w:rPr>
        <w:tab/>
        <w:t>des.write(data);//</w:t>
      </w:r>
      <w:r>
        <w:rPr>
          <w:rFonts w:hint="eastAsia"/>
        </w:rPr>
        <w:t>将读取的字符写入</w:t>
      </w:r>
      <w:r>
        <w:rPr>
          <w:rFonts w:hint="eastAsia"/>
        </w:rPr>
        <w:tab/>
      </w:r>
      <w:r>
        <w:rPr>
          <w:rFonts w:hint="eastAsia"/>
        </w:rPr>
        <w:tab/>
        <w:t>}</w:t>
      </w:r>
    </w:p>
    <w:p w:rsidR="005D6975" w:rsidRDefault="005D6975">
      <w:r>
        <w:rPr>
          <w:rFonts w:hint="eastAsia"/>
        </w:rPr>
        <w:tab/>
      </w:r>
      <w:r>
        <w:rPr>
          <w:rFonts w:hint="eastAsia"/>
        </w:rPr>
        <w:tab/>
      </w:r>
    </w:p>
    <w:p w:rsidR="005D6975" w:rsidRDefault="005D6975">
      <w:pPr>
        <w:ind w:firstLine="420"/>
      </w:pPr>
      <w:r>
        <w:rPr>
          <w:rFonts w:hint="eastAsia"/>
        </w:rPr>
        <w:t>9</w:t>
      </w:r>
      <w:r>
        <w:rPr>
          <w:rFonts w:hint="eastAsia"/>
        </w:rPr>
        <w:t>）基本类型序列化：将基本类型数据转换为字节数组的过程。</w:t>
      </w:r>
      <w:r>
        <w:rPr>
          <w:rFonts w:hint="eastAsia"/>
        </w:rPr>
        <w:t>writeInt(111):</w:t>
      </w:r>
      <w:r>
        <w:rPr>
          <w:rFonts w:hint="eastAsia"/>
        </w:rPr>
        <w:t>将</w:t>
      </w:r>
      <w:r>
        <w:rPr>
          <w:rFonts w:hint="eastAsia"/>
        </w:rPr>
        <w:t>int</w:t>
      </w:r>
      <w:r>
        <w:rPr>
          <w:rFonts w:hint="eastAsia"/>
        </w:rPr>
        <w:t>值</w:t>
      </w:r>
      <w:r>
        <w:rPr>
          <w:rFonts w:hint="eastAsia"/>
        </w:rPr>
        <w:t>111</w:t>
      </w:r>
      <w:r>
        <w:rPr>
          <w:rFonts w:hint="eastAsia"/>
        </w:rPr>
        <w:t>转换为字节并写入磁盘；持久化：将数据写入磁盘的过程。</w:t>
      </w:r>
    </w:p>
    <w:p w:rsidR="005D6975" w:rsidRDefault="005D6975">
      <w:pPr>
        <w:pStyle w:val="2"/>
        <w:rPr>
          <w:rFonts w:hint="default"/>
        </w:rPr>
      </w:pPr>
      <w:bookmarkStart w:id="149" w:name="_Toc4337"/>
      <w:r>
        <w:t>5.4</w:t>
      </w:r>
      <w:r>
        <w:t>基本流：</w:t>
      </w:r>
      <w:r>
        <w:t>FIS</w:t>
      </w:r>
      <w:r>
        <w:t>和</w:t>
      </w:r>
      <w:r>
        <w:t>FOS</w:t>
      </w:r>
      <w:bookmarkEnd w:id="149"/>
    </w:p>
    <w:p w:rsidR="005D6975" w:rsidRDefault="005D6975">
      <w:pPr>
        <w:ind w:firstLine="420"/>
      </w:pPr>
      <w:r>
        <w:rPr>
          <w:rFonts w:hint="eastAsia"/>
        </w:rPr>
        <w:t xml:space="preserve">Java I/O </w:t>
      </w:r>
      <w:r>
        <w:rPr>
          <w:rFonts w:hint="eastAsia"/>
        </w:rPr>
        <w:t>输入</w:t>
      </w:r>
      <w:r>
        <w:rPr>
          <w:rFonts w:hint="eastAsia"/>
        </w:rPr>
        <w:t>/</w:t>
      </w:r>
      <w:r>
        <w:rPr>
          <w:rFonts w:hint="eastAsia"/>
        </w:rPr>
        <w:t>输出</w:t>
      </w:r>
      <w:r>
        <w:rPr>
          <w:rFonts w:hint="eastAsia"/>
        </w:rPr>
        <w:t xml:space="preserve">   </w:t>
      </w:r>
    </w:p>
    <w:p w:rsidR="005D6975" w:rsidRDefault="005D6975">
      <w:pPr>
        <w:ind w:firstLine="420"/>
      </w:pPr>
      <w:r>
        <w:rPr>
          <w:rFonts w:hint="eastAsia"/>
        </w:rPr>
        <w:t>流：根据方向分为：输入流和输出流。方向的定了是基于我们的程序的。流向我们程序的流叫做：输入流；从程序向外流的叫做：输出流</w:t>
      </w:r>
    </w:p>
    <w:p w:rsidR="005D6975" w:rsidRDefault="005D6975">
      <w:pPr>
        <w:ind w:firstLine="420"/>
      </w:pPr>
      <w:r>
        <w:rPr>
          <w:rFonts w:hint="eastAsia"/>
        </w:rPr>
        <w:t>我们可以把流想象为管道，管道里流动的水，而</w:t>
      </w:r>
      <w:r>
        <w:rPr>
          <w:rFonts w:hint="eastAsia"/>
        </w:rPr>
        <w:t>java</w:t>
      </w:r>
      <w:r>
        <w:rPr>
          <w:rFonts w:hint="eastAsia"/>
        </w:rPr>
        <w:t>中的流，流动的是字节。</w:t>
      </w:r>
    </w:p>
    <w:p w:rsidR="005D6975" w:rsidRDefault="005D6975">
      <w:pPr>
        <w:ind w:firstLineChars="200" w:firstLine="420"/>
      </w:pPr>
      <w:r>
        <w:rPr>
          <w:rFonts w:hint="eastAsia"/>
        </w:rPr>
        <w:t>1</w:t>
      </w:r>
      <w:r>
        <w:rPr>
          <w:rFonts w:hint="eastAsia"/>
        </w:rPr>
        <w:t>）输入流是用于获取（读取）数据的，输出流是用于向外输出（写出）数据的。</w:t>
      </w:r>
    </w:p>
    <w:p w:rsidR="005D6975" w:rsidRDefault="005D6975">
      <w:pPr>
        <w:ind w:left="420" w:firstLineChars="200" w:firstLine="420"/>
      </w:pPr>
      <w:r>
        <w:rPr>
          <w:rFonts w:hint="eastAsia"/>
        </w:rPr>
        <w:t>InputStream</w:t>
      </w:r>
      <w:r>
        <w:rPr>
          <w:rFonts w:hint="eastAsia"/>
        </w:rPr>
        <w:t>：该接口定义了输入流的特征</w:t>
      </w:r>
    </w:p>
    <w:p w:rsidR="005D6975" w:rsidRDefault="005D6975">
      <w:pPr>
        <w:ind w:left="420" w:firstLineChars="200" w:firstLine="420"/>
      </w:pPr>
      <w:r>
        <w:rPr>
          <w:rFonts w:hint="eastAsia"/>
        </w:rPr>
        <w:t>OutputStream</w:t>
      </w:r>
      <w:r>
        <w:rPr>
          <w:rFonts w:hint="eastAsia"/>
        </w:rPr>
        <w:t>：该接口定义了输出流的特征</w:t>
      </w:r>
    </w:p>
    <w:p w:rsidR="005D6975" w:rsidRDefault="005D6975">
      <w:pPr>
        <w:ind w:firstLineChars="200" w:firstLine="420"/>
      </w:pPr>
      <w:r>
        <w:rPr>
          <w:rFonts w:hint="eastAsia"/>
        </w:rPr>
        <w:t>2</w:t>
      </w:r>
      <w:r>
        <w:rPr>
          <w:rFonts w:hint="eastAsia"/>
        </w:rPr>
        <w:t>）流根据源头分为：</w:t>
      </w:r>
    </w:p>
    <w:p w:rsidR="005D6975" w:rsidRDefault="005D6975">
      <w:pPr>
        <w:ind w:left="420" w:firstLineChars="200" w:firstLine="420"/>
      </w:pPr>
      <w:r>
        <w:rPr>
          <w:rFonts w:hint="eastAsia"/>
        </w:rPr>
        <w:t>基本流（节点流）：从特定的地方读写的流类，如磁盘或一块内存区域。即有来源。</w:t>
      </w:r>
    </w:p>
    <w:p w:rsidR="005D6975" w:rsidRDefault="005D6975">
      <w:pPr>
        <w:ind w:firstLineChars="400" w:firstLine="840"/>
      </w:pPr>
      <w:r>
        <w:rPr>
          <w:rFonts w:hint="eastAsia"/>
        </w:rPr>
        <w:t>处理流（高级流、过滤流）：没有数据来源，不能独立存在，它的存在是用于处理基本流的。是使用一个已经存在的输入流或输出流连接创建的。</w:t>
      </w:r>
    </w:p>
    <w:p w:rsidR="005D6975" w:rsidRDefault="005D6975">
      <w:pPr>
        <w:ind w:firstLineChars="200" w:firstLine="420"/>
      </w:pPr>
      <w:r>
        <w:rPr>
          <w:rFonts w:hint="eastAsia"/>
        </w:rPr>
        <w:t>3</w:t>
      </w:r>
      <w:r>
        <w:rPr>
          <w:rFonts w:hint="eastAsia"/>
        </w:rPr>
        <w:t>）流根据处理的数据单位不同划分为：</w:t>
      </w:r>
    </w:p>
    <w:p w:rsidR="005D6975" w:rsidRDefault="005D6975">
      <w:pPr>
        <w:ind w:left="420" w:firstLineChars="200" w:firstLine="420"/>
      </w:pPr>
      <w:r>
        <w:rPr>
          <w:rFonts w:hint="eastAsia"/>
        </w:rPr>
        <w:t>字节流：以一个“字节”为单位，以</w:t>
      </w:r>
      <w:r>
        <w:rPr>
          <w:rFonts w:hint="eastAsia"/>
        </w:rPr>
        <w:t>Stream</w:t>
      </w:r>
      <w:r>
        <w:rPr>
          <w:rFonts w:hint="eastAsia"/>
        </w:rPr>
        <w:t>结尾</w:t>
      </w:r>
    </w:p>
    <w:p w:rsidR="005D6975" w:rsidRDefault="005D6975">
      <w:pPr>
        <w:ind w:left="420" w:firstLineChars="200" w:firstLine="420"/>
      </w:pPr>
      <w:r>
        <w:rPr>
          <w:rFonts w:hint="eastAsia"/>
        </w:rPr>
        <w:t>字符流：以一个“字符”为单位，以</w:t>
      </w:r>
      <w:r>
        <w:rPr>
          <w:rFonts w:hint="eastAsia"/>
        </w:rPr>
        <w:t>Reader/Writer</w:t>
      </w:r>
      <w:r>
        <w:rPr>
          <w:rFonts w:hint="eastAsia"/>
        </w:rPr>
        <w:t>结尾</w:t>
      </w:r>
    </w:p>
    <w:p w:rsidR="005D6975" w:rsidRDefault="005D6975">
      <w:r>
        <w:rPr>
          <w:rFonts w:hint="eastAsia"/>
        </w:rPr>
        <w:tab/>
        <w:t>4</w:t>
      </w:r>
      <w:r>
        <w:rPr>
          <w:rFonts w:hint="eastAsia"/>
        </w:rPr>
        <w:t>）</w:t>
      </w:r>
      <w:r>
        <w:rPr>
          <w:rFonts w:hint="eastAsia"/>
        </w:rPr>
        <w:t>close()</w:t>
      </w:r>
      <w:r>
        <w:rPr>
          <w:rFonts w:hint="eastAsia"/>
        </w:rPr>
        <w:t>方法：流用完一定要关闭！流关闭后，不能再通过其读、写数据</w:t>
      </w:r>
    </w:p>
    <w:p w:rsidR="005D6975" w:rsidRDefault="005D6975">
      <w:r>
        <w:rPr>
          <w:rFonts w:hint="eastAsia"/>
        </w:rPr>
        <w:tab/>
        <w:t>5</w:t>
      </w:r>
      <w:r>
        <w:rPr>
          <w:rFonts w:hint="eastAsia"/>
        </w:rPr>
        <w:t>）用于读写文件的字节流</w:t>
      </w:r>
      <w:r>
        <w:rPr>
          <w:rFonts w:hint="eastAsia"/>
        </w:rPr>
        <w:t>FIS/FOS</w:t>
      </w:r>
      <w:r>
        <w:rPr>
          <w:rFonts w:hint="eastAsia"/>
        </w:rPr>
        <w:t>（基本流）</w:t>
      </w:r>
    </w:p>
    <w:p w:rsidR="005D6975" w:rsidRDefault="005D6975">
      <w:r>
        <w:rPr>
          <w:rFonts w:hint="eastAsia"/>
        </w:rPr>
        <w:tab/>
      </w:r>
      <w:r>
        <w:rPr>
          <w:rFonts w:hint="eastAsia"/>
        </w:rPr>
        <w:tab/>
      </w:r>
      <w:r>
        <w:rPr>
          <w:rFonts w:hint="eastAsia"/>
        </w:rPr>
        <w:tab/>
        <w:t>FileInputStream</w:t>
      </w:r>
      <w:r>
        <w:rPr>
          <w:rFonts w:hint="eastAsia"/>
        </w:rPr>
        <w:t>：文件字节输入流</w:t>
      </w:r>
    </w:p>
    <w:p w:rsidR="005D6975" w:rsidRDefault="005D6975">
      <w:r>
        <w:rPr>
          <w:rFonts w:hint="eastAsia"/>
        </w:rPr>
        <w:tab/>
      </w:r>
      <w:r>
        <w:rPr>
          <w:rFonts w:hint="eastAsia"/>
        </w:rPr>
        <w:tab/>
      </w:r>
      <w:r>
        <w:rPr>
          <w:rFonts w:hint="eastAsia"/>
        </w:rPr>
        <w:tab/>
        <w:t>FileOutputStream</w:t>
      </w:r>
      <w:r>
        <w:rPr>
          <w:rFonts w:hint="eastAsia"/>
        </w:rPr>
        <w:t>：文件字节输出流</w:t>
      </w:r>
    </w:p>
    <w:p w:rsidR="005D6975" w:rsidRDefault="005D6975">
      <w:r>
        <w:rPr>
          <w:rFonts w:hint="eastAsia"/>
        </w:rPr>
        <w:tab/>
        <w:t>6</w:t>
      </w:r>
      <w:r>
        <w:rPr>
          <w:rFonts w:hint="eastAsia"/>
        </w:rPr>
        <w:t>）</w:t>
      </w:r>
      <w:r>
        <w:rPr>
          <w:rFonts w:hint="eastAsia"/>
        </w:rPr>
        <w:t>FileInputStream</w:t>
      </w:r>
      <w:r>
        <w:rPr>
          <w:rFonts w:hint="eastAsia"/>
        </w:rPr>
        <w:tab/>
      </w:r>
      <w:r>
        <w:rPr>
          <w:rFonts w:hint="eastAsia"/>
        </w:rPr>
        <w:t>常用构造方法：</w:t>
      </w:r>
    </w:p>
    <w:p w:rsidR="005D6975" w:rsidRDefault="005D6975">
      <w:pPr>
        <w:ind w:firstLineChars="400" w:firstLine="840"/>
      </w:pPr>
      <w:r>
        <w:rPr>
          <w:rFonts w:hint="eastAsia"/>
        </w:rPr>
        <w:t>①</w:t>
      </w:r>
      <w:r>
        <w:rPr>
          <w:rFonts w:hint="eastAsia"/>
        </w:rPr>
        <w:t>FileInputStream(File file)</w:t>
      </w:r>
      <w:r>
        <w:rPr>
          <w:rFonts w:hint="eastAsia"/>
        </w:rPr>
        <w:t>：通过打开一个到实际文件的连接来创建一个</w:t>
      </w:r>
      <w:r>
        <w:rPr>
          <w:rFonts w:hint="eastAsia"/>
        </w:rPr>
        <w:t>FileInputStream</w:t>
      </w:r>
      <w:r>
        <w:rPr>
          <w:rFonts w:hint="eastAsia"/>
        </w:rPr>
        <w:t>，该文件通过文件系统中的</w:t>
      </w:r>
      <w:r>
        <w:rPr>
          <w:rFonts w:hint="eastAsia"/>
        </w:rPr>
        <w:t>File</w:t>
      </w:r>
      <w:r>
        <w:rPr>
          <w:rFonts w:hint="eastAsia"/>
        </w:rPr>
        <w:t>对象</w:t>
      </w:r>
      <w:r>
        <w:rPr>
          <w:rFonts w:hint="eastAsia"/>
        </w:rPr>
        <w:t>file</w:t>
      </w:r>
      <w:r>
        <w:rPr>
          <w:rFonts w:hint="eastAsia"/>
        </w:rPr>
        <w:t>指定。即向</w:t>
      </w:r>
      <w:r>
        <w:rPr>
          <w:rFonts w:hint="eastAsia"/>
        </w:rPr>
        <w:t>file</w:t>
      </w:r>
      <w:r>
        <w:rPr>
          <w:rFonts w:hint="eastAsia"/>
        </w:rPr>
        <w:t>文件中写入数据。</w:t>
      </w:r>
    </w:p>
    <w:p w:rsidR="005D6975" w:rsidRDefault="005D6975">
      <w:r>
        <w:rPr>
          <w:rFonts w:hint="eastAsia"/>
        </w:rPr>
        <w:tab/>
      </w:r>
      <w:r>
        <w:rPr>
          <w:rFonts w:hint="eastAsia"/>
        </w:rPr>
        <w:tab/>
      </w:r>
      <w:r>
        <w:rPr>
          <w:rFonts w:hint="eastAsia"/>
        </w:rPr>
        <w:t>②</w:t>
      </w:r>
      <w:r>
        <w:rPr>
          <w:rFonts w:hint="eastAsia"/>
        </w:rPr>
        <w:t>FileInputStream(String filePath)</w:t>
      </w:r>
      <w:r>
        <w:rPr>
          <w:rFonts w:hint="eastAsia"/>
        </w:rPr>
        <w:t>：通过打开一个到实际文件的连接来创建一个</w:t>
      </w:r>
      <w:r>
        <w:rPr>
          <w:rFonts w:hint="eastAsia"/>
        </w:rPr>
        <w:t>FileInputStream</w:t>
      </w:r>
      <w:r>
        <w:rPr>
          <w:rFonts w:hint="eastAsia"/>
        </w:rPr>
        <w:t>，该文件通过文件系统中的文件路径名指定。也可直接写当前项目下文件名。</w:t>
      </w:r>
    </w:p>
    <w:p w:rsidR="005D6975" w:rsidRDefault="005D6975">
      <w:r>
        <w:rPr>
          <w:rFonts w:hint="eastAsia"/>
        </w:rPr>
        <w:tab/>
      </w:r>
      <w:r>
        <w:rPr>
          <w:rFonts w:hint="eastAsia"/>
        </w:rPr>
        <w:tab/>
      </w:r>
      <w:r>
        <w:rPr>
          <w:rFonts w:hint="eastAsia"/>
        </w:rPr>
        <w:t>常用方法：</w:t>
      </w:r>
    </w:p>
    <w:p w:rsidR="005D6975" w:rsidRDefault="005D6975">
      <w:r>
        <w:rPr>
          <w:rFonts w:hint="eastAsia"/>
        </w:rPr>
        <w:tab/>
      </w:r>
      <w:r>
        <w:rPr>
          <w:rFonts w:hint="eastAsia"/>
        </w:rPr>
        <w:tab/>
      </w:r>
      <w:r>
        <w:rPr>
          <w:rFonts w:hint="eastAsia"/>
        </w:rPr>
        <w:t>①</w:t>
      </w:r>
      <w:r>
        <w:rPr>
          <w:rFonts w:hint="eastAsia"/>
        </w:rPr>
        <w:t>int read(int d):</w:t>
      </w:r>
      <w:r>
        <w:rPr>
          <w:rFonts w:hint="eastAsia"/>
        </w:rPr>
        <w:t>读取</w:t>
      </w:r>
      <w:r>
        <w:rPr>
          <w:rFonts w:hint="eastAsia"/>
        </w:rPr>
        <w:t>int</w:t>
      </w:r>
      <w:r>
        <w:rPr>
          <w:rFonts w:hint="eastAsia"/>
        </w:rPr>
        <w:t>值的低</w:t>
      </w:r>
      <w:r>
        <w:rPr>
          <w:rFonts w:hint="eastAsia"/>
        </w:rPr>
        <w:t>8</w:t>
      </w:r>
      <w:r>
        <w:rPr>
          <w:rFonts w:hint="eastAsia"/>
        </w:rPr>
        <w:t>位。</w:t>
      </w:r>
    </w:p>
    <w:p w:rsidR="005D6975" w:rsidRDefault="005D6975">
      <w:r>
        <w:rPr>
          <w:rFonts w:hint="eastAsia"/>
        </w:rPr>
        <w:tab/>
      </w:r>
      <w:r>
        <w:rPr>
          <w:rFonts w:hint="eastAsia"/>
        </w:rPr>
        <w:tab/>
      </w:r>
      <w:r>
        <w:rPr>
          <w:rFonts w:hint="eastAsia"/>
        </w:rPr>
        <w:t>②</w:t>
      </w:r>
      <w:r>
        <w:rPr>
          <w:rFonts w:hint="eastAsia"/>
        </w:rPr>
        <w:t>int read(byte[] b):</w:t>
      </w:r>
      <w:r>
        <w:rPr>
          <w:rFonts w:hint="eastAsia"/>
        </w:rPr>
        <w:t>将</w:t>
      </w:r>
      <w:r>
        <w:rPr>
          <w:rFonts w:hint="eastAsia"/>
        </w:rPr>
        <w:t>b</w:t>
      </w:r>
      <w:r>
        <w:rPr>
          <w:rFonts w:hint="eastAsia"/>
        </w:rPr>
        <w:t>数组中所有字节读出，返回读取的字节个数。</w:t>
      </w:r>
    </w:p>
    <w:p w:rsidR="005D6975" w:rsidRDefault="005D6975">
      <w:r>
        <w:rPr>
          <w:rFonts w:hint="eastAsia"/>
        </w:rPr>
        <w:lastRenderedPageBreak/>
        <w:tab/>
      </w:r>
      <w:r>
        <w:rPr>
          <w:rFonts w:hint="eastAsia"/>
        </w:rPr>
        <w:tab/>
      </w:r>
      <w:r>
        <w:rPr>
          <w:rFonts w:hint="eastAsia"/>
        </w:rPr>
        <w:t>③</w:t>
      </w:r>
      <w:r>
        <w:rPr>
          <w:rFonts w:hint="eastAsia"/>
        </w:rPr>
        <w:t>int read(byte[] b,int offset,int length):</w:t>
      </w:r>
      <w:r>
        <w:rPr>
          <w:rFonts w:hint="eastAsia"/>
        </w:rPr>
        <w:t>将</w:t>
      </w:r>
      <w:r>
        <w:rPr>
          <w:rFonts w:hint="eastAsia"/>
        </w:rPr>
        <w:t>b</w:t>
      </w:r>
      <w:r>
        <w:rPr>
          <w:rFonts w:hint="eastAsia"/>
        </w:rPr>
        <w:t>数组中</w:t>
      </w:r>
      <w:r>
        <w:rPr>
          <w:rFonts w:hint="eastAsia"/>
        </w:rPr>
        <w:t>offset</w:t>
      </w:r>
      <w:r>
        <w:rPr>
          <w:rFonts w:hint="eastAsia"/>
        </w:rPr>
        <w:t>位置开始读出</w:t>
      </w:r>
      <w:r>
        <w:rPr>
          <w:rFonts w:hint="eastAsia"/>
        </w:rPr>
        <w:t>length</w:t>
      </w:r>
      <w:r>
        <w:rPr>
          <w:rFonts w:hint="eastAsia"/>
        </w:rPr>
        <w:t>个字节。</w:t>
      </w:r>
    </w:p>
    <w:p w:rsidR="005D6975" w:rsidRDefault="005D6975">
      <w:r>
        <w:rPr>
          <w:rFonts w:hint="eastAsia"/>
        </w:rPr>
        <w:tab/>
      </w:r>
      <w:r>
        <w:rPr>
          <w:rFonts w:hint="eastAsia"/>
        </w:rPr>
        <w:tab/>
      </w:r>
      <w:r>
        <w:rPr>
          <w:rFonts w:hint="eastAsia"/>
        </w:rPr>
        <w:t>④</w:t>
      </w:r>
      <w:r>
        <w:rPr>
          <w:rFonts w:hint="eastAsia"/>
        </w:rPr>
        <w:t>available()</w:t>
      </w:r>
      <w:r>
        <w:rPr>
          <w:rFonts w:hint="eastAsia"/>
        </w:rPr>
        <w:t>方法：返回当前字节输入流</w:t>
      </w:r>
      <w:r>
        <w:rPr>
          <w:rFonts w:hint="eastAsia"/>
        </w:rPr>
        <w:t xml:space="preserve"> </w:t>
      </w:r>
      <w:r>
        <w:rPr>
          <w:rFonts w:hint="eastAsia"/>
        </w:rPr>
        <w:t>可读取的总字节数。</w:t>
      </w:r>
    </w:p>
    <w:p w:rsidR="005D6975" w:rsidRDefault="005D6975">
      <w:r>
        <w:rPr>
          <w:rFonts w:hint="eastAsia"/>
        </w:rPr>
        <w:tab/>
        <w:t>7</w:t>
      </w:r>
      <w:r>
        <w:rPr>
          <w:rFonts w:hint="eastAsia"/>
        </w:rPr>
        <w:t>）</w:t>
      </w:r>
      <w:r>
        <w:rPr>
          <w:rFonts w:hint="eastAsia"/>
        </w:rPr>
        <w:t>FileOutputStream</w:t>
      </w:r>
      <w:r>
        <w:rPr>
          <w:rFonts w:hint="eastAsia"/>
        </w:rPr>
        <w:t>常用构造方法：</w:t>
      </w:r>
    </w:p>
    <w:p w:rsidR="005D6975" w:rsidRDefault="005D6975">
      <w:pPr>
        <w:ind w:firstLineChars="400" w:firstLine="840"/>
        <w:rPr>
          <w:u w:val="single"/>
        </w:rPr>
      </w:pPr>
      <w:r>
        <w:rPr>
          <w:rFonts w:hint="eastAsia"/>
        </w:rPr>
        <w:t>①</w:t>
      </w:r>
      <w:r>
        <w:rPr>
          <w:rFonts w:hint="eastAsia"/>
        </w:rPr>
        <w:t>FileOutputStream(File File)</w:t>
      </w:r>
      <w:r>
        <w:rPr>
          <w:rFonts w:hint="eastAsia"/>
        </w:rPr>
        <w:t>：创建一个向指定</w:t>
      </w:r>
      <w:r>
        <w:rPr>
          <w:rFonts w:hint="eastAsia"/>
        </w:rPr>
        <w:t>File</w:t>
      </w:r>
      <w:r>
        <w:rPr>
          <w:rFonts w:hint="eastAsia"/>
        </w:rPr>
        <w:t>对象表示的文件中写入数据的文件输出流。会重写以前的内容，向</w:t>
      </w:r>
      <w:r>
        <w:rPr>
          <w:rFonts w:hint="eastAsia"/>
        </w:rPr>
        <w:t>file</w:t>
      </w:r>
      <w:r>
        <w:rPr>
          <w:rFonts w:hint="eastAsia"/>
        </w:rPr>
        <w:t>文件中写入数据时，</w:t>
      </w:r>
      <w:r>
        <w:rPr>
          <w:rFonts w:hint="eastAsia"/>
          <w:u w:val="single"/>
        </w:rPr>
        <w:t>若该文件不存在，则会自动创建该文件。</w:t>
      </w:r>
    </w:p>
    <w:p w:rsidR="005D6975" w:rsidRDefault="005D6975">
      <w:pPr>
        <w:ind w:firstLineChars="400" w:firstLine="840"/>
      </w:pPr>
      <w:r>
        <w:rPr>
          <w:rFonts w:hint="eastAsia"/>
        </w:rPr>
        <w:t>②</w:t>
      </w:r>
      <w:r>
        <w:rPr>
          <w:rFonts w:hint="eastAsia"/>
        </w:rPr>
        <w:t>FileOubputStream(File file,boolean append)</w:t>
      </w:r>
      <w:r>
        <w:rPr>
          <w:rFonts w:hint="eastAsia"/>
        </w:rPr>
        <w:t>：</w:t>
      </w:r>
      <w:r>
        <w:rPr>
          <w:rFonts w:hint="eastAsia"/>
        </w:rPr>
        <w:t>append</w:t>
      </w:r>
      <w:r>
        <w:rPr>
          <w:rFonts w:hint="eastAsia"/>
        </w:rPr>
        <w:t>为</w:t>
      </w:r>
      <w:r>
        <w:rPr>
          <w:rFonts w:hint="eastAsia"/>
        </w:rPr>
        <w:t>true</w:t>
      </w:r>
      <w:r>
        <w:rPr>
          <w:rFonts w:hint="eastAsia"/>
        </w:rPr>
        <w:t>则对当前文件末尾进行写操作（追加，但不重写以前的）。</w:t>
      </w:r>
    </w:p>
    <w:p w:rsidR="005D6975" w:rsidRDefault="005D6975">
      <w:pPr>
        <w:ind w:firstLineChars="400" w:firstLine="840"/>
      </w:pPr>
      <w:r>
        <w:rPr>
          <w:rFonts w:hint="eastAsia"/>
        </w:rPr>
        <w:t>③</w:t>
      </w:r>
      <w:r>
        <w:rPr>
          <w:rFonts w:hint="eastAsia"/>
        </w:rPr>
        <w:t>FileOubputStream(String filePath)</w:t>
      </w:r>
      <w:r>
        <w:rPr>
          <w:rFonts w:hint="eastAsia"/>
        </w:rPr>
        <w:t>：创建一个向具有指定名称的文件中写入数据的文件输出流。前提路径存在，写当前目录下的文件名或者全路径。</w:t>
      </w:r>
    </w:p>
    <w:p w:rsidR="005D6975" w:rsidRDefault="005D6975">
      <w:pPr>
        <w:ind w:firstLineChars="400" w:firstLine="840"/>
      </w:pPr>
      <w:r>
        <w:rPr>
          <w:rFonts w:hint="eastAsia"/>
        </w:rPr>
        <w:t>④</w:t>
      </w:r>
      <w:r>
        <w:rPr>
          <w:rFonts w:hint="eastAsia"/>
        </w:rPr>
        <w:t>FileOubputStream(String filePath,boolean append)</w:t>
      </w:r>
      <w:r>
        <w:rPr>
          <w:rFonts w:hint="eastAsia"/>
        </w:rPr>
        <w:t>：</w:t>
      </w:r>
      <w:r>
        <w:rPr>
          <w:rFonts w:hint="eastAsia"/>
        </w:rPr>
        <w:t>append</w:t>
      </w:r>
      <w:r>
        <w:rPr>
          <w:rFonts w:hint="eastAsia"/>
        </w:rPr>
        <w:t>为</w:t>
      </w:r>
      <w:r>
        <w:rPr>
          <w:rFonts w:hint="eastAsia"/>
        </w:rPr>
        <w:t>true</w:t>
      </w:r>
      <w:r>
        <w:rPr>
          <w:rFonts w:hint="eastAsia"/>
        </w:rPr>
        <w:t>则对当前文件末尾进行写操作（追加，但不重写以前的）。</w:t>
      </w:r>
    </w:p>
    <w:p w:rsidR="005D6975" w:rsidRDefault="005D6975">
      <w:r>
        <w:rPr>
          <w:rFonts w:hint="eastAsia"/>
        </w:rPr>
        <w:tab/>
      </w:r>
      <w:r>
        <w:rPr>
          <w:rFonts w:hint="eastAsia"/>
        </w:rPr>
        <w:tab/>
      </w:r>
    </w:p>
    <w:p w:rsidR="005D6975" w:rsidRDefault="005D6975">
      <w:pPr>
        <w:ind w:left="420" w:firstLine="420"/>
      </w:pPr>
      <w:r>
        <w:rPr>
          <w:rFonts w:hint="eastAsia"/>
        </w:rPr>
        <w:t>常用方法：</w:t>
      </w:r>
    </w:p>
    <w:p w:rsidR="005D6975" w:rsidRDefault="005D6975">
      <w:r>
        <w:rPr>
          <w:rFonts w:hint="eastAsia"/>
        </w:rPr>
        <w:tab/>
      </w:r>
      <w:r>
        <w:rPr>
          <w:rFonts w:hint="eastAsia"/>
        </w:rPr>
        <w:tab/>
      </w:r>
      <w:r>
        <w:rPr>
          <w:rFonts w:hint="eastAsia"/>
        </w:rPr>
        <w:tab/>
      </w:r>
      <w:r>
        <w:rPr>
          <w:rFonts w:hint="eastAsia"/>
        </w:rPr>
        <w:t>①</w:t>
      </w:r>
      <w:r>
        <w:rPr>
          <w:rFonts w:hint="eastAsia"/>
        </w:rPr>
        <w:t>void write(int d):</w:t>
      </w:r>
      <w:r>
        <w:rPr>
          <w:rFonts w:hint="eastAsia"/>
        </w:rPr>
        <w:t>写入</w:t>
      </w:r>
      <w:r>
        <w:rPr>
          <w:rFonts w:hint="eastAsia"/>
        </w:rPr>
        <w:t>int</w:t>
      </w:r>
      <w:r>
        <w:rPr>
          <w:rFonts w:hint="eastAsia"/>
        </w:rPr>
        <w:t>值的低</w:t>
      </w:r>
      <w:r>
        <w:rPr>
          <w:rFonts w:hint="eastAsia"/>
        </w:rPr>
        <w:t>8</w:t>
      </w:r>
      <w:r>
        <w:rPr>
          <w:rFonts w:hint="eastAsia"/>
        </w:rPr>
        <w:t>位。</w:t>
      </w:r>
    </w:p>
    <w:p w:rsidR="005D6975" w:rsidRDefault="005D6975">
      <w:r>
        <w:rPr>
          <w:rFonts w:hint="eastAsia"/>
        </w:rPr>
        <w:tab/>
      </w:r>
      <w:r>
        <w:rPr>
          <w:rFonts w:hint="eastAsia"/>
        </w:rPr>
        <w:tab/>
      </w:r>
      <w:r>
        <w:rPr>
          <w:rFonts w:hint="eastAsia"/>
        </w:rPr>
        <w:tab/>
      </w:r>
      <w:r>
        <w:rPr>
          <w:rFonts w:hint="eastAsia"/>
        </w:rPr>
        <w:t>②</w:t>
      </w:r>
      <w:r>
        <w:rPr>
          <w:rFonts w:hint="eastAsia"/>
        </w:rPr>
        <w:t>void write(byte[] d):</w:t>
      </w:r>
      <w:r>
        <w:rPr>
          <w:rFonts w:hint="eastAsia"/>
        </w:rPr>
        <w:t>将</w:t>
      </w:r>
      <w:r>
        <w:rPr>
          <w:rFonts w:hint="eastAsia"/>
        </w:rPr>
        <w:t>d</w:t>
      </w:r>
      <w:r>
        <w:rPr>
          <w:rFonts w:hint="eastAsia"/>
        </w:rPr>
        <w:t>数组中所有字节写入。</w:t>
      </w:r>
    </w:p>
    <w:p w:rsidR="005D6975" w:rsidRDefault="005D6975">
      <w:r>
        <w:rPr>
          <w:rFonts w:hint="eastAsia"/>
        </w:rPr>
        <w:tab/>
      </w:r>
      <w:r>
        <w:rPr>
          <w:rFonts w:hint="eastAsia"/>
        </w:rPr>
        <w:tab/>
      </w:r>
      <w:r>
        <w:rPr>
          <w:rFonts w:hint="eastAsia"/>
        </w:rPr>
        <w:tab/>
      </w:r>
      <w:r>
        <w:rPr>
          <w:rFonts w:hint="eastAsia"/>
        </w:rPr>
        <w:t>③</w:t>
      </w:r>
      <w:r>
        <w:rPr>
          <w:rFonts w:hint="eastAsia"/>
        </w:rPr>
        <w:t>void write(byte[] d,int offset,int length):</w:t>
      </w:r>
      <w:r>
        <w:rPr>
          <w:rFonts w:hint="eastAsia"/>
        </w:rPr>
        <w:t>将</w:t>
      </w:r>
      <w:r>
        <w:rPr>
          <w:rFonts w:hint="eastAsia"/>
        </w:rPr>
        <w:t>d</w:t>
      </w:r>
      <w:r>
        <w:rPr>
          <w:rFonts w:hint="eastAsia"/>
        </w:rPr>
        <w:t>数组中</w:t>
      </w:r>
      <w:r>
        <w:rPr>
          <w:rFonts w:hint="eastAsia"/>
        </w:rPr>
        <w:t>offset</w:t>
      </w:r>
      <w:r>
        <w:rPr>
          <w:rFonts w:hint="eastAsia"/>
        </w:rPr>
        <w:t>位置开始写入</w:t>
      </w:r>
      <w:r>
        <w:rPr>
          <w:rFonts w:hint="eastAsia"/>
        </w:rPr>
        <w:t>length</w:t>
      </w:r>
      <w:r>
        <w:rPr>
          <w:rFonts w:hint="eastAsia"/>
        </w:rPr>
        <w:t>个字节。</w:t>
      </w:r>
    </w:p>
    <w:p w:rsidR="005D6975" w:rsidRDefault="005D6975">
      <w:pPr>
        <w:pStyle w:val="2"/>
        <w:rPr>
          <w:rFonts w:hint="default"/>
        </w:rPr>
      </w:pPr>
      <w:bookmarkStart w:id="150" w:name="_Toc3644"/>
      <w:r>
        <w:t>5.5</w:t>
      </w:r>
      <w:r>
        <w:t>缓冲字节高级流：</w:t>
      </w:r>
      <w:r>
        <w:t>BIS</w:t>
      </w:r>
      <w:r>
        <w:t>和</w:t>
      </w:r>
      <w:r>
        <w:t>BOS</w:t>
      </w:r>
      <w:bookmarkEnd w:id="150"/>
    </w:p>
    <w:p w:rsidR="005D6975" w:rsidRDefault="005D6975">
      <w:r>
        <w:rPr>
          <w:rFonts w:hint="eastAsia"/>
        </w:rPr>
        <w:t>对传入的流进行处理加工，可以嵌套使用</w:t>
      </w:r>
    </w:p>
    <w:p w:rsidR="005D6975" w:rsidRDefault="005D6975">
      <w:pPr>
        <w:ind w:firstLineChars="200" w:firstLine="420"/>
      </w:pPr>
      <w:r>
        <w:rPr>
          <w:rFonts w:hint="eastAsia"/>
        </w:rPr>
        <w:t>1</w:t>
      </w:r>
      <w:r>
        <w:rPr>
          <w:rFonts w:hint="eastAsia"/>
        </w:rPr>
        <w:t>）</w:t>
      </w:r>
      <w:r>
        <w:rPr>
          <w:rFonts w:hint="eastAsia"/>
        </w:rPr>
        <w:t>BufferedInputStream</w:t>
      </w:r>
      <w:r>
        <w:rPr>
          <w:rFonts w:hint="eastAsia"/>
        </w:rPr>
        <w:t>：缓冲字节输入流</w:t>
      </w:r>
      <w:r>
        <w:rPr>
          <w:rFonts w:hint="eastAsia"/>
        </w:rPr>
        <w:t xml:space="preserve"> </w:t>
      </w:r>
    </w:p>
    <w:p w:rsidR="005D6975" w:rsidRDefault="005D6975">
      <w:pPr>
        <w:ind w:firstLineChars="400" w:firstLine="840"/>
      </w:pPr>
      <w:r>
        <w:rPr>
          <w:rFonts w:hint="eastAsia"/>
        </w:rPr>
        <w:t>A.</w:t>
      </w:r>
      <w:r>
        <w:rPr>
          <w:rFonts w:hint="eastAsia"/>
        </w:rPr>
        <w:t>构造方法：</w:t>
      </w:r>
      <w:r>
        <w:rPr>
          <w:rFonts w:hint="eastAsia"/>
        </w:rPr>
        <w:t>BufferedInputStream(InputStream in)</w:t>
      </w:r>
    </w:p>
    <w:p w:rsidR="005D6975" w:rsidRDefault="005D6975">
      <w:pPr>
        <w:ind w:left="840" w:firstLineChars="400" w:firstLine="840"/>
      </w:pPr>
      <w:r>
        <w:rPr>
          <w:rFonts w:hint="eastAsia"/>
        </w:rPr>
        <w:t xml:space="preserve">  BufferedInputStream(InputStream in, int size)</w:t>
      </w:r>
    </w:p>
    <w:p w:rsidR="005D6975" w:rsidRDefault="005D6975">
      <w:pPr>
        <w:ind w:left="420" w:firstLineChars="200" w:firstLine="420"/>
      </w:pPr>
      <w:r>
        <w:rPr>
          <w:rFonts w:hint="eastAsia"/>
        </w:rPr>
        <w:t>B.</w:t>
      </w:r>
      <w:r>
        <w:rPr>
          <w:rFonts w:hint="eastAsia"/>
        </w:rPr>
        <w:t>常用方法：</w:t>
      </w:r>
    </w:p>
    <w:p w:rsidR="005D6975" w:rsidRDefault="005D6975">
      <w:pPr>
        <w:ind w:left="420" w:firstLineChars="400" w:firstLine="840"/>
      </w:pPr>
      <w:r>
        <w:rPr>
          <w:rFonts w:hint="eastAsia"/>
        </w:rPr>
        <w:t>①</w:t>
      </w:r>
      <w:r>
        <w:rPr>
          <w:rFonts w:hint="eastAsia"/>
        </w:rPr>
        <w:t>int read()</w:t>
      </w:r>
      <w:r>
        <w:rPr>
          <w:rFonts w:hint="eastAsia"/>
        </w:rPr>
        <w:t>：从输入流中读取一个字节。</w:t>
      </w:r>
    </w:p>
    <w:p w:rsidR="005D6975" w:rsidRDefault="005D6975">
      <w:pPr>
        <w:ind w:firstLineChars="600" w:firstLine="1260"/>
      </w:pPr>
      <w:r>
        <w:rPr>
          <w:rFonts w:hint="eastAsia"/>
        </w:rPr>
        <w:t>②</w:t>
      </w:r>
      <w:r>
        <w:rPr>
          <w:rFonts w:hint="eastAsia"/>
        </w:rPr>
        <w:t>int read(byte[] b,int offset,int length)</w:t>
      </w:r>
      <w:r>
        <w:rPr>
          <w:rFonts w:hint="eastAsia"/>
        </w:rPr>
        <w:t>：从此字节输入流中给定偏移量</w:t>
      </w:r>
      <w:r>
        <w:rPr>
          <w:rFonts w:hint="eastAsia"/>
        </w:rPr>
        <w:t>offset</w:t>
      </w:r>
      <w:r>
        <w:rPr>
          <w:rFonts w:hint="eastAsia"/>
        </w:rPr>
        <w:t>处开始将各字节读取到指定的</w:t>
      </w:r>
      <w:r>
        <w:rPr>
          <w:rFonts w:hint="eastAsia"/>
        </w:rPr>
        <w:t xml:space="preserve"> byte </w:t>
      </w:r>
      <w:r>
        <w:rPr>
          <w:rFonts w:hint="eastAsia"/>
        </w:rPr>
        <w:t>数组中。</w:t>
      </w:r>
      <w:r>
        <w:rPr>
          <w:rFonts w:hint="eastAsia"/>
        </w:rPr>
        <w:t xml:space="preserve"> </w:t>
      </w:r>
    </w:p>
    <w:p w:rsidR="005D6975" w:rsidRDefault="005D6975">
      <w:pPr>
        <w:ind w:firstLineChars="200" w:firstLine="420"/>
      </w:pPr>
      <w:r>
        <w:rPr>
          <w:rFonts w:hint="eastAsia"/>
        </w:rPr>
        <w:t>2</w:t>
      </w:r>
      <w:r>
        <w:rPr>
          <w:rFonts w:hint="eastAsia"/>
        </w:rPr>
        <w:t>）</w:t>
      </w:r>
      <w:r>
        <w:rPr>
          <w:rFonts w:hint="eastAsia"/>
        </w:rPr>
        <w:t>BufferedOutputStream</w:t>
      </w:r>
      <w:r>
        <w:rPr>
          <w:rFonts w:hint="eastAsia"/>
        </w:rPr>
        <w:t>：缓冲字节输出流</w:t>
      </w:r>
    </w:p>
    <w:p w:rsidR="005D6975" w:rsidRDefault="005D6975">
      <w:pPr>
        <w:ind w:left="420" w:firstLineChars="200" w:firstLine="420"/>
      </w:pPr>
      <w:r>
        <w:rPr>
          <w:rFonts w:hint="eastAsia"/>
        </w:rPr>
        <w:t>A.</w:t>
      </w:r>
      <w:r>
        <w:rPr>
          <w:rFonts w:hint="eastAsia"/>
        </w:rPr>
        <w:t>构造方法：</w:t>
      </w:r>
      <w:r>
        <w:rPr>
          <w:rFonts w:hint="eastAsia"/>
        </w:rPr>
        <w:t>BufferedOutputStream(OutputStream out)</w:t>
      </w:r>
    </w:p>
    <w:p w:rsidR="005D6975" w:rsidRDefault="005D6975">
      <w:pPr>
        <w:ind w:left="1260" w:firstLine="420"/>
      </w:pPr>
      <w:r>
        <w:rPr>
          <w:rFonts w:hint="eastAsia"/>
        </w:rPr>
        <w:t xml:space="preserve">    BufferedOutputStream(OutputStream out, int size)</w:t>
      </w:r>
    </w:p>
    <w:p w:rsidR="005D6975" w:rsidRDefault="005D6975">
      <w:pPr>
        <w:ind w:left="420" w:firstLineChars="200" w:firstLine="420"/>
      </w:pPr>
      <w:r>
        <w:rPr>
          <w:rFonts w:hint="eastAsia"/>
        </w:rPr>
        <w:t>B.</w:t>
      </w:r>
      <w:r>
        <w:rPr>
          <w:rFonts w:hint="eastAsia"/>
        </w:rPr>
        <w:t>常用方法：</w:t>
      </w:r>
    </w:p>
    <w:p w:rsidR="005D6975" w:rsidRDefault="005D6975">
      <w:pPr>
        <w:ind w:left="840" w:firstLine="420"/>
      </w:pPr>
      <w:r>
        <w:rPr>
          <w:rFonts w:hint="eastAsia"/>
        </w:rPr>
        <w:t>①</w:t>
      </w:r>
      <w:r>
        <w:rPr>
          <w:rFonts w:hint="eastAsia"/>
        </w:rPr>
        <w:t>void write(int d)</w:t>
      </w:r>
      <w:r>
        <w:rPr>
          <w:rFonts w:hint="eastAsia"/>
        </w:rPr>
        <w:t>：将指定的字节写入此缓冲的输出流。</w:t>
      </w:r>
      <w:r>
        <w:rPr>
          <w:rFonts w:hint="eastAsia"/>
        </w:rPr>
        <w:t xml:space="preserve"> </w:t>
      </w:r>
    </w:p>
    <w:p w:rsidR="005D6975" w:rsidRDefault="005D6975">
      <w:pPr>
        <w:ind w:firstLineChars="600" w:firstLine="1260"/>
      </w:pPr>
      <w:r>
        <w:rPr>
          <w:rFonts w:hint="eastAsia"/>
        </w:rPr>
        <w:t>②</w:t>
      </w:r>
      <w:r>
        <w:rPr>
          <w:rFonts w:hint="eastAsia"/>
        </w:rPr>
        <w:t>void write(byte[] d,int offset,int length)</w:t>
      </w:r>
      <w:r>
        <w:rPr>
          <w:rFonts w:hint="eastAsia"/>
        </w:rPr>
        <w:t>：将指定</w:t>
      </w:r>
      <w:r>
        <w:rPr>
          <w:rFonts w:hint="eastAsia"/>
        </w:rPr>
        <w:t xml:space="preserve"> byte</w:t>
      </w:r>
      <w:r>
        <w:rPr>
          <w:rFonts w:hint="eastAsia"/>
        </w:rPr>
        <w:t>数组中从偏移量</w:t>
      </w:r>
      <w:r>
        <w:rPr>
          <w:rFonts w:hint="eastAsia"/>
        </w:rPr>
        <w:t xml:space="preserve"> offset</w:t>
      </w:r>
      <w:r>
        <w:rPr>
          <w:rFonts w:hint="eastAsia"/>
        </w:rPr>
        <w:t>开始的</w:t>
      </w:r>
      <w:r>
        <w:rPr>
          <w:rFonts w:hint="eastAsia"/>
        </w:rPr>
        <w:t xml:space="preserve"> length</w:t>
      </w:r>
      <w:r>
        <w:rPr>
          <w:rFonts w:hint="eastAsia"/>
        </w:rPr>
        <w:t>个字节写入此缓冲的输出流。</w:t>
      </w:r>
    </w:p>
    <w:p w:rsidR="005D6975" w:rsidRDefault="005D6975">
      <w:pPr>
        <w:ind w:left="420" w:firstLineChars="400" w:firstLine="840"/>
      </w:pPr>
      <w:r>
        <w:rPr>
          <w:rFonts w:hint="eastAsia"/>
        </w:rPr>
        <w:t>③</w:t>
      </w:r>
      <w:r>
        <w:rPr>
          <w:rFonts w:hint="eastAsia"/>
        </w:rPr>
        <w:t>void flush()</w:t>
      </w:r>
      <w:r>
        <w:rPr>
          <w:rFonts w:hint="eastAsia"/>
        </w:rPr>
        <w:t>：将缓冲区中的数据一次性写出，“清空”缓冲区。</w:t>
      </w:r>
    </w:p>
    <w:p w:rsidR="005D6975" w:rsidRDefault="005D6975">
      <w:pPr>
        <w:ind w:firstLineChars="400" w:firstLine="840"/>
      </w:pPr>
      <w:r>
        <w:rPr>
          <w:rFonts w:hint="eastAsia"/>
        </w:rPr>
        <w:t>C.</w:t>
      </w:r>
      <w:r>
        <w:rPr>
          <w:rFonts w:hint="eastAsia"/>
        </w:rPr>
        <w:t>内部维护着一个缓冲区，每次都尽可能的读取更多的字节放入到缓冲区，再将缓冲区中的内容部分或全部返回给用户，因此可以提高读写效率。</w:t>
      </w:r>
    </w:p>
    <w:p w:rsidR="005D6975" w:rsidRDefault="005D6975">
      <w:pPr>
        <w:ind w:firstLine="420"/>
      </w:pPr>
      <w:r>
        <w:rPr>
          <w:rFonts w:hint="eastAsia"/>
        </w:rPr>
        <w:t>3</w:t>
      </w:r>
      <w:r>
        <w:rPr>
          <w:rFonts w:hint="eastAsia"/>
        </w:rPr>
        <w:t>）辨别高级流的简单方法：看构造方法，若构造方法要求传入另一个流，那么这个流就是高级流。所以高级流是没有空参数的构造器的，都需要传入一个流。</w:t>
      </w:r>
    </w:p>
    <w:p w:rsidR="005D6975" w:rsidRDefault="005D6975">
      <w:pPr>
        <w:ind w:firstLine="420"/>
      </w:pPr>
      <w:r>
        <w:rPr>
          <w:rFonts w:hint="eastAsia"/>
        </w:rPr>
        <w:t>4</w:t>
      </w:r>
      <w:r>
        <w:rPr>
          <w:rFonts w:hint="eastAsia"/>
        </w:rPr>
        <w:t>）有缓冲效果的流，一般为写入操作的流，在数据都写完后一定要</w:t>
      </w:r>
      <w:r>
        <w:rPr>
          <w:rFonts w:hint="eastAsia"/>
        </w:rPr>
        <w:t>flush,flush</w:t>
      </w:r>
      <w:r>
        <w:rPr>
          <w:rFonts w:hint="eastAsia"/>
        </w:rPr>
        <w:t>的作用是将缓冲区中未写出的数据一次性写出：</w:t>
      </w:r>
      <w:r>
        <w:rPr>
          <w:rFonts w:hint="eastAsia"/>
        </w:rPr>
        <w:t>bos.flush();</w:t>
      </w:r>
      <w:r>
        <w:rPr>
          <w:rFonts w:hint="eastAsia"/>
        </w:rPr>
        <w:t>即不论缓存区有多少数据，先写过去，缓冲区再下班～确保所有字符都写出</w:t>
      </w:r>
    </w:p>
    <w:p w:rsidR="005D6975" w:rsidRDefault="005D6975">
      <w:r>
        <w:rPr>
          <w:rFonts w:hint="eastAsia"/>
        </w:rPr>
        <w:tab/>
        <w:t>5</w:t>
      </w:r>
      <w:r>
        <w:rPr>
          <w:rFonts w:hint="eastAsia"/>
        </w:rPr>
        <w:t>）使用</w:t>
      </w:r>
      <w:r>
        <w:rPr>
          <w:rFonts w:hint="eastAsia"/>
        </w:rPr>
        <w:t>JDK</w:t>
      </w:r>
      <w:r>
        <w:rPr>
          <w:rFonts w:hint="eastAsia"/>
        </w:rPr>
        <w:t>的话，通常情况下，我们只需要关闭最外层的流。第三方流可能需要一层一层关。</w:t>
      </w:r>
    </w:p>
    <w:p w:rsidR="005D6975" w:rsidRDefault="005D6975">
      <w:pPr>
        <w:pStyle w:val="2"/>
        <w:rPr>
          <w:rFonts w:hint="default"/>
        </w:rPr>
      </w:pPr>
      <w:bookmarkStart w:id="151" w:name="_Toc16793"/>
      <w:r>
        <w:lastRenderedPageBreak/>
        <w:t>5.6</w:t>
      </w:r>
      <w:r>
        <w:t>基本数据类型高级流：</w:t>
      </w:r>
      <w:r>
        <w:t>DIS</w:t>
      </w:r>
      <w:r>
        <w:t>和</w:t>
      </w:r>
      <w:r>
        <w:t>DOS</w:t>
      </w:r>
      <w:bookmarkEnd w:id="151"/>
    </w:p>
    <w:p w:rsidR="005D6975" w:rsidRDefault="005D6975">
      <w:pPr>
        <w:ind w:firstLine="420"/>
      </w:pPr>
      <w:r>
        <w:rPr>
          <w:rFonts w:hint="eastAsia"/>
        </w:rPr>
        <w:t>是对“流”功能的扩展，简化了对基本类型数据的读写操作。</w:t>
      </w:r>
    </w:p>
    <w:p w:rsidR="005D6975" w:rsidRDefault="005D6975">
      <w:pPr>
        <w:ind w:firstLine="420"/>
      </w:pPr>
      <w:r>
        <w:rPr>
          <w:rFonts w:hint="eastAsia"/>
        </w:rPr>
        <w:t>1</w:t>
      </w:r>
      <w:r>
        <w:rPr>
          <w:rFonts w:hint="eastAsia"/>
        </w:rPr>
        <w:t>）</w:t>
      </w:r>
      <w:r>
        <w:rPr>
          <w:rFonts w:hint="eastAsia"/>
        </w:rPr>
        <w:t>DataInputStream(InputStream in)</w:t>
      </w:r>
      <w:r>
        <w:rPr>
          <w:rFonts w:hint="eastAsia"/>
        </w:rPr>
        <w:t>：可以直接读取基本数据类型的流</w:t>
      </w:r>
    </w:p>
    <w:p w:rsidR="005D6975" w:rsidRDefault="005D6975">
      <w:pPr>
        <w:ind w:left="420" w:firstLine="420"/>
      </w:pPr>
      <w:r>
        <w:rPr>
          <w:rFonts w:hint="eastAsia"/>
        </w:rPr>
        <w:t>常用方法：</w:t>
      </w:r>
    </w:p>
    <w:p w:rsidR="005D6975" w:rsidRDefault="005D6975">
      <w:pPr>
        <w:ind w:left="420" w:firstLine="420"/>
      </w:pPr>
      <w:r>
        <w:rPr>
          <w:rFonts w:hint="eastAsia"/>
        </w:rPr>
        <w:t>①</w:t>
      </w:r>
      <w:r>
        <w:rPr>
          <w:rFonts w:hint="eastAsia"/>
        </w:rPr>
        <w:t>int readInt()</w:t>
      </w:r>
      <w:r>
        <w:rPr>
          <w:rFonts w:hint="eastAsia"/>
        </w:rPr>
        <w:t>：连续读取</w:t>
      </w:r>
      <w:r>
        <w:rPr>
          <w:rFonts w:hint="eastAsia"/>
        </w:rPr>
        <w:t>4</w:t>
      </w:r>
      <w:r>
        <w:rPr>
          <w:rFonts w:hint="eastAsia"/>
        </w:rPr>
        <w:t>个字节（一个</w:t>
      </w:r>
      <w:r>
        <w:rPr>
          <w:rFonts w:hint="eastAsia"/>
        </w:rPr>
        <w:t>int</w:t>
      </w:r>
      <w:r>
        <w:rPr>
          <w:rFonts w:hint="eastAsia"/>
        </w:rPr>
        <w:t>值），返回该</w:t>
      </w:r>
      <w:r>
        <w:rPr>
          <w:rFonts w:hint="eastAsia"/>
        </w:rPr>
        <w:t>int</w:t>
      </w:r>
      <w:r>
        <w:rPr>
          <w:rFonts w:hint="eastAsia"/>
        </w:rPr>
        <w:t>值</w:t>
      </w:r>
    </w:p>
    <w:p w:rsidR="005D6975" w:rsidRDefault="005D6975">
      <w:pPr>
        <w:ind w:left="420" w:firstLine="420"/>
      </w:pPr>
      <w:r>
        <w:rPr>
          <w:rFonts w:hint="eastAsia"/>
        </w:rPr>
        <w:t>②</w:t>
      </w:r>
      <w:r>
        <w:rPr>
          <w:rFonts w:hint="eastAsia"/>
        </w:rPr>
        <w:t>double readDouble()</w:t>
      </w:r>
      <w:r>
        <w:rPr>
          <w:rFonts w:hint="eastAsia"/>
        </w:rPr>
        <w:t>：连续读取</w:t>
      </w:r>
      <w:r>
        <w:rPr>
          <w:rFonts w:hint="eastAsia"/>
        </w:rPr>
        <w:t>8</w:t>
      </w:r>
      <w:r>
        <w:rPr>
          <w:rFonts w:hint="eastAsia"/>
        </w:rPr>
        <w:t>个字节（一个</w:t>
      </w:r>
      <w:r>
        <w:rPr>
          <w:rFonts w:hint="eastAsia"/>
        </w:rPr>
        <w:t>double</w:t>
      </w:r>
      <w:r>
        <w:rPr>
          <w:rFonts w:hint="eastAsia"/>
        </w:rPr>
        <w:t>值），返回</w:t>
      </w:r>
      <w:r>
        <w:rPr>
          <w:rFonts w:hint="eastAsia"/>
        </w:rPr>
        <w:t>double</w:t>
      </w:r>
      <w:r>
        <w:rPr>
          <w:rFonts w:hint="eastAsia"/>
        </w:rPr>
        <w:t>值</w:t>
      </w:r>
    </w:p>
    <w:p w:rsidR="005D6975" w:rsidRDefault="005D6975">
      <w:pPr>
        <w:ind w:left="420" w:firstLine="420"/>
      </w:pPr>
      <w:r>
        <w:rPr>
          <w:rFonts w:hint="eastAsia"/>
        </w:rPr>
        <w:t>③</w:t>
      </w:r>
      <w:r>
        <w:rPr>
          <w:rFonts w:hint="eastAsia"/>
        </w:rPr>
        <w:t>String readUTF()</w:t>
      </w:r>
      <w:r>
        <w:rPr>
          <w:rFonts w:hint="eastAsia"/>
        </w:rPr>
        <w:t>：连续读取字符串</w:t>
      </w:r>
    </w:p>
    <w:p w:rsidR="005D6975" w:rsidRDefault="005D6975">
      <w:pPr>
        <w:ind w:left="420" w:firstLine="420"/>
      </w:pPr>
      <w:r>
        <w:rPr>
          <w:rFonts w:hint="eastAsia"/>
        </w:rPr>
        <w:t xml:space="preserve">  </w:t>
      </w:r>
      <w:r>
        <w:rPr>
          <w:rFonts w:hint="eastAsia"/>
        </w:rPr>
        <w:t>……</w:t>
      </w:r>
    </w:p>
    <w:p w:rsidR="005D6975" w:rsidRDefault="005D6975">
      <w:pPr>
        <w:ind w:firstLine="420"/>
      </w:pPr>
      <w:r>
        <w:rPr>
          <w:rFonts w:hint="eastAsia"/>
        </w:rPr>
        <w:t>2</w:t>
      </w:r>
      <w:r>
        <w:rPr>
          <w:rFonts w:hint="eastAsia"/>
        </w:rPr>
        <w:t>）</w:t>
      </w:r>
      <w:r>
        <w:rPr>
          <w:rFonts w:hint="eastAsia"/>
        </w:rPr>
        <w:t>DataOutputStream(OutputStream out)</w:t>
      </w:r>
      <w:r>
        <w:rPr>
          <w:rFonts w:hint="eastAsia"/>
        </w:rPr>
        <w:t>：可以直接写基本数据类型的流</w:t>
      </w:r>
    </w:p>
    <w:p w:rsidR="005D6975" w:rsidRDefault="005D6975">
      <w:pPr>
        <w:ind w:left="420" w:firstLine="420"/>
      </w:pPr>
      <w:r>
        <w:rPr>
          <w:rFonts w:hint="eastAsia"/>
        </w:rPr>
        <w:t>常用方法：</w:t>
      </w:r>
    </w:p>
    <w:p w:rsidR="005D6975" w:rsidRDefault="005D6975">
      <w:pPr>
        <w:ind w:left="420" w:firstLine="420"/>
      </w:pPr>
      <w:r>
        <w:rPr>
          <w:rFonts w:hint="eastAsia"/>
        </w:rPr>
        <w:t>①</w:t>
      </w:r>
      <w:r>
        <w:rPr>
          <w:rFonts w:hint="eastAsia"/>
        </w:rPr>
        <w:t>void writeInt(int i)</w:t>
      </w:r>
      <w:r>
        <w:rPr>
          <w:rFonts w:hint="eastAsia"/>
        </w:rPr>
        <w:t>：连续写入</w:t>
      </w:r>
      <w:r>
        <w:rPr>
          <w:rFonts w:hint="eastAsia"/>
        </w:rPr>
        <w:t>4</w:t>
      </w:r>
      <w:r>
        <w:rPr>
          <w:rFonts w:hint="eastAsia"/>
        </w:rPr>
        <w:t>个字节（一个</w:t>
      </w:r>
      <w:r>
        <w:rPr>
          <w:rFonts w:hint="eastAsia"/>
        </w:rPr>
        <w:t>int</w:t>
      </w:r>
      <w:r>
        <w:rPr>
          <w:rFonts w:hint="eastAsia"/>
        </w:rPr>
        <w:t>值）</w:t>
      </w:r>
    </w:p>
    <w:p w:rsidR="005D6975" w:rsidRDefault="005D6975">
      <w:pPr>
        <w:ind w:left="420" w:firstLine="420"/>
      </w:pPr>
      <w:r>
        <w:rPr>
          <w:rFonts w:hint="eastAsia"/>
        </w:rPr>
        <w:t>②</w:t>
      </w:r>
      <w:r>
        <w:rPr>
          <w:rFonts w:hint="eastAsia"/>
        </w:rPr>
        <w:t>void writeLong(long l)</w:t>
      </w:r>
      <w:r>
        <w:rPr>
          <w:rFonts w:hint="eastAsia"/>
        </w:rPr>
        <w:t>：连续写入</w:t>
      </w:r>
      <w:r>
        <w:rPr>
          <w:rFonts w:hint="eastAsia"/>
        </w:rPr>
        <w:t>8</w:t>
      </w:r>
      <w:r>
        <w:rPr>
          <w:rFonts w:hint="eastAsia"/>
        </w:rPr>
        <w:t>个字节（一个</w:t>
      </w:r>
      <w:r>
        <w:rPr>
          <w:rFonts w:hint="eastAsia"/>
        </w:rPr>
        <w:t>long</w:t>
      </w:r>
      <w:r>
        <w:rPr>
          <w:rFonts w:hint="eastAsia"/>
        </w:rPr>
        <w:t>值）</w:t>
      </w:r>
    </w:p>
    <w:p w:rsidR="005D6975" w:rsidRDefault="005D6975">
      <w:pPr>
        <w:ind w:left="420" w:firstLine="420"/>
      </w:pPr>
      <w:r>
        <w:rPr>
          <w:rFonts w:hint="eastAsia"/>
        </w:rPr>
        <w:t>③</w:t>
      </w:r>
      <w:r>
        <w:rPr>
          <w:rFonts w:hint="eastAsia"/>
        </w:rPr>
        <w:t>void writeUTF(String s)</w:t>
      </w:r>
      <w:r>
        <w:rPr>
          <w:rFonts w:hint="eastAsia"/>
        </w:rPr>
        <w:t>：连续写入字符串</w:t>
      </w:r>
    </w:p>
    <w:p w:rsidR="005D6975" w:rsidRDefault="005D6975">
      <w:pPr>
        <w:ind w:left="420" w:firstLine="420"/>
      </w:pPr>
      <w:r>
        <w:rPr>
          <w:rFonts w:hint="eastAsia"/>
        </w:rPr>
        <w:t>④</w:t>
      </w:r>
      <w:r>
        <w:rPr>
          <w:rFonts w:hint="eastAsia"/>
        </w:rPr>
        <w:t>void flush()</w:t>
      </w:r>
      <w:r>
        <w:rPr>
          <w:rFonts w:hint="eastAsia"/>
        </w:rPr>
        <w:t>：将缓冲区中的数据一次性写出，“清空”缓冲区。</w:t>
      </w:r>
    </w:p>
    <w:p w:rsidR="005D6975" w:rsidRDefault="005D6975">
      <w:r>
        <w:rPr>
          <w:rFonts w:hint="eastAsia"/>
        </w:rPr>
        <w:tab/>
      </w:r>
      <w:r>
        <w:rPr>
          <w:rFonts w:hint="eastAsia"/>
        </w:rPr>
        <w:tab/>
        <w:t xml:space="preserve">  </w:t>
      </w:r>
      <w:r>
        <w:rPr>
          <w:rFonts w:hint="eastAsia"/>
        </w:rPr>
        <w:t>……</w:t>
      </w:r>
    </w:p>
    <w:p w:rsidR="005D6975" w:rsidRDefault="005D6975">
      <w:pPr>
        <w:pStyle w:val="2"/>
        <w:rPr>
          <w:rFonts w:hint="default"/>
        </w:rPr>
      </w:pPr>
      <w:bookmarkStart w:id="152" w:name="_Toc3638"/>
      <w:r>
        <w:t>5.7</w:t>
      </w:r>
      <w:r>
        <w:t>字符高级流：</w:t>
      </w:r>
      <w:r>
        <w:t>ISR</w:t>
      </w:r>
      <w:r>
        <w:t>和</w:t>
      </w:r>
      <w:r>
        <w:t>OSW</w:t>
      </w:r>
      <w:bookmarkEnd w:id="152"/>
    </w:p>
    <w:p w:rsidR="005D6975" w:rsidRDefault="005D6975">
      <w:pPr>
        <w:ind w:firstLineChars="200" w:firstLine="420"/>
      </w:pPr>
      <w:r>
        <w:rPr>
          <w:rFonts w:hint="eastAsia"/>
        </w:rPr>
        <w:t>以“单个”“字符”为单位读写数据，一次处理一个字符</w:t>
      </w:r>
      <w:r>
        <w:rPr>
          <w:rFonts w:hint="eastAsia"/>
        </w:rPr>
        <w:t>(unicode)</w:t>
      </w:r>
      <w:r>
        <w:rPr>
          <w:rFonts w:hint="eastAsia"/>
        </w:rPr>
        <w:t>。</w:t>
      </w:r>
    </w:p>
    <w:p w:rsidR="005D6975" w:rsidRDefault="005D6975">
      <w:r>
        <w:rPr>
          <w:rFonts w:hint="eastAsia"/>
        </w:rPr>
        <w:tab/>
      </w:r>
      <w:r>
        <w:rPr>
          <w:rFonts w:hint="eastAsia"/>
        </w:rPr>
        <w:t>字符流底层还是基于字节形式读写的。</w:t>
      </w:r>
    </w:p>
    <w:p w:rsidR="005D6975" w:rsidRDefault="005D6975">
      <w:r>
        <w:rPr>
          <w:rFonts w:hint="eastAsia"/>
        </w:rPr>
        <w:tab/>
      </w:r>
      <w:r>
        <w:rPr>
          <w:rFonts w:hint="eastAsia"/>
        </w:rPr>
        <w:t>在字符输入输出流阶段，进行编码修改与设置。</w:t>
      </w:r>
    </w:p>
    <w:p w:rsidR="005D6975" w:rsidRDefault="005D6975">
      <w:r>
        <w:rPr>
          <w:rFonts w:hint="eastAsia"/>
        </w:rPr>
        <w:tab/>
      </w:r>
      <w:r>
        <w:rPr>
          <w:rFonts w:hint="eastAsia"/>
        </w:rPr>
        <w:t>所有字符流都是高级流。</w:t>
      </w:r>
    </w:p>
    <w:p w:rsidR="005D6975" w:rsidRDefault="005D6975">
      <w:r>
        <w:rPr>
          <w:rFonts w:hint="eastAsia"/>
        </w:rPr>
        <w:tab/>
        <w:t>1</w:t>
      </w:r>
      <w:r>
        <w:rPr>
          <w:rFonts w:hint="eastAsia"/>
        </w:rPr>
        <w:t>）</w:t>
      </w:r>
      <w:r>
        <w:rPr>
          <w:rFonts w:hint="eastAsia"/>
        </w:rPr>
        <w:t xml:space="preserve"> OutputStreamWriter</w:t>
      </w:r>
      <w:r>
        <w:rPr>
          <w:rFonts w:hint="eastAsia"/>
        </w:rPr>
        <w:t>：字符输出流。</w:t>
      </w:r>
    </w:p>
    <w:p w:rsidR="005D6975" w:rsidRDefault="005D6975">
      <w:r>
        <w:rPr>
          <w:rFonts w:hint="eastAsia"/>
        </w:rPr>
        <w:tab/>
      </w:r>
      <w:r>
        <w:rPr>
          <w:rFonts w:hint="eastAsia"/>
        </w:rPr>
        <w:tab/>
        <w:t>A.</w:t>
      </w:r>
      <w:r>
        <w:rPr>
          <w:rFonts w:hint="eastAsia"/>
        </w:rPr>
        <w:t>常用构造方法：</w:t>
      </w:r>
    </w:p>
    <w:p w:rsidR="005D6975" w:rsidRDefault="005D6975">
      <w:r>
        <w:rPr>
          <w:rFonts w:hint="eastAsia"/>
        </w:rPr>
        <w:tab/>
      </w:r>
      <w:r>
        <w:rPr>
          <w:rFonts w:hint="eastAsia"/>
        </w:rPr>
        <w:tab/>
      </w:r>
      <w:r>
        <w:rPr>
          <w:rFonts w:hint="eastAsia"/>
        </w:rPr>
        <w:tab/>
        <w:t>OutputStreamWriter(OutputStream out)</w:t>
      </w:r>
      <w:r>
        <w:rPr>
          <w:rFonts w:hint="eastAsia"/>
        </w:rPr>
        <w:t>：创建一个字符集的输出流。</w:t>
      </w:r>
    </w:p>
    <w:p w:rsidR="005D6975" w:rsidRDefault="005D6975">
      <w:r>
        <w:rPr>
          <w:rFonts w:hint="eastAsia"/>
        </w:rPr>
        <w:tab/>
      </w:r>
      <w:r>
        <w:rPr>
          <w:rFonts w:hint="eastAsia"/>
        </w:rPr>
        <w:tab/>
      </w:r>
      <w:r>
        <w:rPr>
          <w:rFonts w:hint="eastAsia"/>
        </w:rPr>
        <w:tab/>
        <w:t>OutputStreamWriter(OutputStream out, String charsetName)</w:t>
      </w:r>
      <w:r>
        <w:rPr>
          <w:rFonts w:hint="eastAsia"/>
        </w:rPr>
        <w:t>：创建一个使用指定字符集的输出流。</w:t>
      </w:r>
    </w:p>
    <w:p w:rsidR="005D6975" w:rsidRDefault="005D6975">
      <w:r>
        <w:rPr>
          <w:rFonts w:hint="eastAsia"/>
        </w:rPr>
        <w:tab/>
      </w:r>
      <w:r>
        <w:rPr>
          <w:rFonts w:hint="eastAsia"/>
        </w:rPr>
        <w:tab/>
        <w:t>B.</w:t>
      </w:r>
      <w:r>
        <w:rPr>
          <w:rFonts w:hint="eastAsia"/>
        </w:rPr>
        <w:t>常用方法：</w:t>
      </w:r>
    </w:p>
    <w:p w:rsidR="005D6975" w:rsidRDefault="005D6975">
      <w:r>
        <w:rPr>
          <w:rFonts w:hint="eastAsia"/>
        </w:rPr>
        <w:tab/>
      </w:r>
      <w:r>
        <w:rPr>
          <w:rFonts w:hint="eastAsia"/>
        </w:rPr>
        <w:tab/>
      </w:r>
      <w:r>
        <w:rPr>
          <w:rFonts w:hint="eastAsia"/>
        </w:rPr>
        <w:tab/>
      </w:r>
      <w:r>
        <w:rPr>
          <w:rFonts w:hint="eastAsia"/>
        </w:rPr>
        <w:t>①</w:t>
      </w:r>
      <w:r>
        <w:rPr>
          <w:rFonts w:hint="eastAsia"/>
        </w:rPr>
        <w:t>void write(int c)</w:t>
      </w:r>
      <w:r>
        <w:rPr>
          <w:rFonts w:hint="eastAsia"/>
        </w:rPr>
        <w:t>：写入单个字符。</w:t>
      </w:r>
    </w:p>
    <w:p w:rsidR="005D6975" w:rsidRDefault="005D6975">
      <w:r>
        <w:rPr>
          <w:rFonts w:hint="eastAsia"/>
        </w:rPr>
        <w:tab/>
      </w:r>
      <w:r>
        <w:rPr>
          <w:rFonts w:hint="eastAsia"/>
        </w:rPr>
        <w:tab/>
      </w:r>
      <w:r>
        <w:rPr>
          <w:rFonts w:hint="eastAsia"/>
        </w:rPr>
        <w:tab/>
      </w:r>
      <w:r>
        <w:rPr>
          <w:rFonts w:hint="eastAsia"/>
        </w:rPr>
        <w:t>②</w:t>
      </w:r>
      <w:r>
        <w:rPr>
          <w:rFonts w:hint="eastAsia"/>
        </w:rPr>
        <w:t>void write(char c[], int off, int len)</w:t>
      </w:r>
      <w:r>
        <w:rPr>
          <w:rFonts w:hint="eastAsia"/>
        </w:rPr>
        <w:t>：写入从字符数组</w:t>
      </w:r>
      <w:r>
        <w:rPr>
          <w:rFonts w:hint="eastAsia"/>
        </w:rPr>
        <w:t>off</w:t>
      </w:r>
      <w:r>
        <w:rPr>
          <w:rFonts w:hint="eastAsia"/>
        </w:rPr>
        <w:t>开头到</w:t>
      </w:r>
      <w:r>
        <w:rPr>
          <w:rFonts w:hint="eastAsia"/>
        </w:rPr>
        <w:t>len</w:t>
      </w:r>
      <w:r>
        <w:rPr>
          <w:rFonts w:hint="eastAsia"/>
        </w:rPr>
        <w:t>长度的部分</w:t>
      </w:r>
    </w:p>
    <w:p w:rsidR="005D6975" w:rsidRDefault="005D6975">
      <w:r>
        <w:rPr>
          <w:rFonts w:hint="eastAsia"/>
        </w:rPr>
        <w:tab/>
      </w:r>
      <w:r>
        <w:rPr>
          <w:rFonts w:hint="eastAsia"/>
        </w:rPr>
        <w:tab/>
      </w:r>
      <w:r>
        <w:rPr>
          <w:rFonts w:hint="eastAsia"/>
        </w:rPr>
        <w:tab/>
      </w:r>
      <w:r>
        <w:rPr>
          <w:rFonts w:hint="eastAsia"/>
        </w:rPr>
        <w:t>③</w:t>
      </w:r>
      <w:r>
        <w:rPr>
          <w:rFonts w:hint="eastAsia"/>
        </w:rPr>
        <w:t>void write(String str, int off, int len)</w:t>
      </w:r>
      <w:r>
        <w:rPr>
          <w:rFonts w:hint="eastAsia"/>
        </w:rPr>
        <w:t>：写入从字符串</w:t>
      </w:r>
      <w:r>
        <w:rPr>
          <w:rFonts w:hint="eastAsia"/>
        </w:rPr>
        <w:t>off</w:t>
      </w:r>
      <w:r>
        <w:rPr>
          <w:rFonts w:hint="eastAsia"/>
        </w:rPr>
        <w:t>开头到</w:t>
      </w:r>
      <w:r>
        <w:rPr>
          <w:rFonts w:hint="eastAsia"/>
        </w:rPr>
        <w:t>len</w:t>
      </w:r>
      <w:r>
        <w:rPr>
          <w:rFonts w:hint="eastAsia"/>
        </w:rPr>
        <w:t>长度的部分。</w:t>
      </w:r>
    </w:p>
    <w:p w:rsidR="005D6975" w:rsidRDefault="005D6975">
      <w:r>
        <w:rPr>
          <w:rFonts w:hint="eastAsia"/>
        </w:rPr>
        <w:tab/>
      </w:r>
      <w:r>
        <w:rPr>
          <w:rFonts w:hint="eastAsia"/>
        </w:rPr>
        <w:tab/>
      </w:r>
      <w:r>
        <w:rPr>
          <w:rFonts w:hint="eastAsia"/>
        </w:rPr>
        <w:tab/>
      </w:r>
      <w:r>
        <w:rPr>
          <w:rFonts w:hint="eastAsia"/>
        </w:rPr>
        <w:t>④</w:t>
      </w:r>
      <w:r>
        <w:rPr>
          <w:rFonts w:hint="eastAsia"/>
        </w:rPr>
        <w:t>void flush()</w:t>
      </w:r>
      <w:r>
        <w:rPr>
          <w:rFonts w:hint="eastAsia"/>
        </w:rPr>
        <w:t>：将缓冲区中的数据一次性写出，“清空”缓冲区。</w:t>
      </w:r>
    </w:p>
    <w:p w:rsidR="005D6975" w:rsidRDefault="005D6975">
      <w:r>
        <w:rPr>
          <w:rFonts w:hint="eastAsia"/>
        </w:rPr>
        <w:tab/>
      </w:r>
      <w:r>
        <w:rPr>
          <w:rFonts w:hint="eastAsia"/>
        </w:rPr>
        <w:tab/>
      </w:r>
      <w:r>
        <w:rPr>
          <w:rFonts w:hint="eastAsia"/>
        </w:rPr>
        <w:tab/>
      </w:r>
      <w:r>
        <w:rPr>
          <w:rFonts w:hint="eastAsia"/>
        </w:rPr>
        <w:t>⑤</w:t>
      </w:r>
      <w:r>
        <w:rPr>
          <w:rFonts w:hint="eastAsia"/>
        </w:rPr>
        <w:t>void close()</w:t>
      </w:r>
      <w:r>
        <w:rPr>
          <w:rFonts w:hint="eastAsia"/>
        </w:rPr>
        <w:t>：关闭流。</w:t>
      </w:r>
    </w:p>
    <w:p w:rsidR="005D6975" w:rsidRDefault="005D6975">
      <w:pPr>
        <w:ind w:firstLineChars="400" w:firstLine="840"/>
      </w:pPr>
      <w:r>
        <w:rPr>
          <w:rFonts w:hint="eastAsia"/>
        </w:rPr>
        <w:t>eg</w:t>
      </w:r>
      <w:r>
        <w:rPr>
          <w:rFonts w:hint="eastAsia"/>
        </w:rPr>
        <w:t>：向文件中写入字符：①创建文件输出流（字节流）。②创建字符输出流（高级流），处理文件输出流，目的是我们可以以字节为单位写数据。③写入字符。④写完后关闭流。</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OutputStreamWriter writer=null;//</w:t>
      </w:r>
      <w:r>
        <w:rPr>
          <w:rFonts w:hint="eastAsia"/>
        </w:rPr>
        <w:t>不写</w:t>
      </w:r>
      <w:r>
        <w:rPr>
          <w:rFonts w:hint="eastAsia"/>
        </w:rPr>
        <w:t>try-catch</w:t>
      </w:r>
      <w:r>
        <w:rPr>
          <w:rFonts w:hint="eastAsia"/>
        </w:rPr>
        <w:t>外的话</w:t>
      </w:r>
      <w:r>
        <w:rPr>
          <w:rFonts w:hint="eastAsia"/>
        </w:rPr>
        <w:t>finally</w:t>
      </w:r>
      <w:r>
        <w:rPr>
          <w:rFonts w:hint="eastAsia"/>
        </w:rPr>
        <w:t>找不到流，就无法关闭</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t>try{</w:t>
      </w:r>
      <w:r>
        <w:rPr>
          <w:rFonts w:hint="eastAsia"/>
        </w:rPr>
        <w:tab/>
        <w:t>FileOutputStream fos=new FileOutputStream("writer.txt");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t>//</w:t>
      </w:r>
      <w:r>
        <w:rPr>
          <w:rFonts w:hint="eastAsia"/>
        </w:rPr>
        <w:tab/>
      </w:r>
      <w:r>
        <w:rPr>
          <w:rFonts w:hint="eastAsia"/>
        </w:rPr>
        <w:tab/>
      </w:r>
      <w:r>
        <w:rPr>
          <w:rFonts w:hint="eastAsia"/>
        </w:rPr>
        <w:tab/>
        <w:t>writer=new OutputStreamWriter(fos);//</w:t>
      </w:r>
      <w:r>
        <w:rPr>
          <w:rFonts w:hint="eastAsia"/>
        </w:rPr>
        <w:t>默认构造方法使用系统默认的编码集</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 xml:space="preserve">    </w:t>
      </w:r>
      <w:r>
        <w:rPr>
          <w:rFonts w:hint="eastAsia"/>
        </w:rPr>
        <w:tab/>
        <w:t>writer=new OutputStreamWriter(fos,"UTF-8");//</w:t>
      </w:r>
      <w:r>
        <w:rPr>
          <w:rFonts w:hint="eastAsia"/>
        </w:rPr>
        <w:t>最好指定字符集输出</w:t>
      </w:r>
    </w:p>
    <w:p w:rsidR="005D6975" w:rsidRDefault="005D6975" w:rsidP="00385E92">
      <w:pPr>
        <w:pBdr>
          <w:top w:val="single" w:sz="4" w:space="0" w:color="auto"/>
          <w:left w:val="single" w:sz="4" w:space="1" w:color="auto"/>
          <w:bottom w:val="single" w:sz="4" w:space="0" w:color="auto"/>
          <w:right w:val="single" w:sz="4" w:space="1" w:color="auto"/>
        </w:pBdr>
        <w:ind w:firstLine="420"/>
      </w:pPr>
      <w:r>
        <w:rPr>
          <w:rFonts w:hint="eastAsia"/>
        </w:rPr>
        <w:tab/>
      </w:r>
      <w:r>
        <w:rPr>
          <w:rFonts w:hint="eastAsia"/>
        </w:rPr>
        <w:tab/>
      </w:r>
      <w:r>
        <w:rPr>
          <w:rFonts w:hint="eastAsia"/>
        </w:rPr>
        <w:tab/>
        <w:t>writer.write("</w:t>
      </w:r>
      <w:r>
        <w:rPr>
          <w:rFonts w:hint="eastAsia"/>
        </w:rPr>
        <w:t>你好！</w:t>
      </w:r>
      <w:r>
        <w:rPr>
          <w:rFonts w:hint="eastAsia"/>
        </w:rPr>
        <w:t>");</w:t>
      </w:r>
      <w:r>
        <w:rPr>
          <w:rFonts w:hint="eastAsia"/>
        </w:rPr>
        <w:tab/>
      </w:r>
      <w:r>
        <w:rPr>
          <w:rFonts w:hint="eastAsia"/>
        </w:rPr>
        <w:tab/>
        <w:t>writer.flush();//</w:t>
      </w:r>
      <w:r>
        <w:rPr>
          <w:rFonts w:hint="eastAsia"/>
        </w:rPr>
        <w:t>将缓冲区数据一次性写出</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r>
      <w:r>
        <w:rPr>
          <w:rFonts w:hint="eastAsia"/>
        </w:rPr>
        <w:tab/>
        <w:t>}catch(IOException e){</w:t>
      </w:r>
      <w:r>
        <w:rPr>
          <w:rFonts w:hint="eastAsia"/>
        </w:rPr>
        <w:tab/>
      </w:r>
      <w:r>
        <w:rPr>
          <w:rFonts w:hint="eastAsia"/>
        </w:rPr>
        <w:tab/>
        <w:t>throw e;</w:t>
      </w:r>
      <w:r>
        <w:rPr>
          <w:rFonts w:hint="eastAsia"/>
        </w:rPr>
        <w:tab/>
      </w:r>
      <w:r>
        <w:rPr>
          <w:rFonts w:hint="eastAsia"/>
        </w:rPr>
        <w:tab/>
      </w:r>
      <w:r>
        <w:rPr>
          <w:rFonts w:hint="eastAsia"/>
        </w:rPr>
        <w:tab/>
        <w:t>}</w:t>
      </w:r>
    </w:p>
    <w:p w:rsidR="005D6975" w:rsidRDefault="005D6975" w:rsidP="00385E92">
      <w:pPr>
        <w:pBdr>
          <w:top w:val="single" w:sz="4" w:space="0" w:color="auto"/>
          <w:left w:val="single" w:sz="4" w:space="1" w:color="auto"/>
          <w:bottom w:val="single" w:sz="4" w:space="0" w:color="auto"/>
          <w:right w:val="single" w:sz="4" w:space="1" w:color="auto"/>
        </w:pBdr>
        <w:ind w:firstLine="420"/>
      </w:pPr>
      <w:r>
        <w:rPr>
          <w:rFonts w:hint="eastAsia"/>
        </w:rPr>
        <w:t xml:space="preserve">       </w:t>
      </w:r>
      <w:r>
        <w:rPr>
          <w:rFonts w:hint="eastAsia"/>
        </w:rPr>
        <w:tab/>
      </w:r>
      <w:r>
        <w:rPr>
          <w:rFonts w:hint="eastAsia"/>
        </w:rPr>
        <w:tab/>
        <w:t xml:space="preserve"> finally{</w:t>
      </w:r>
      <w:r>
        <w:rPr>
          <w:rFonts w:hint="eastAsia"/>
        </w:rPr>
        <w:tab/>
      </w:r>
      <w:r>
        <w:rPr>
          <w:rFonts w:hint="eastAsia"/>
        </w:rPr>
        <w:tab/>
        <w:t>if(writer!=null){</w:t>
      </w:r>
      <w:r>
        <w:rPr>
          <w:rFonts w:hint="eastAsia"/>
        </w:rPr>
        <w:tab/>
        <w:t>writer.close();</w:t>
      </w:r>
      <w:r>
        <w:rPr>
          <w:rFonts w:hint="eastAsia"/>
        </w:rPr>
        <w:tab/>
      </w:r>
      <w:r>
        <w:rPr>
          <w:rFonts w:hint="eastAsia"/>
        </w:rPr>
        <w:tab/>
        <w:t>}</w:t>
      </w:r>
      <w:r>
        <w:rPr>
          <w:rFonts w:hint="eastAsia"/>
        </w:rPr>
        <w:tab/>
      </w:r>
      <w:r>
        <w:rPr>
          <w:rFonts w:hint="eastAsia"/>
        </w:rPr>
        <w:tab/>
        <w:t>}</w:t>
      </w:r>
    </w:p>
    <w:p w:rsidR="005D6975" w:rsidRDefault="005D6975">
      <w:r>
        <w:rPr>
          <w:rFonts w:hint="eastAsia"/>
        </w:rPr>
        <w:tab/>
        <w:t>2</w:t>
      </w:r>
      <w:r>
        <w:rPr>
          <w:rFonts w:hint="eastAsia"/>
        </w:rPr>
        <w:t>）</w:t>
      </w:r>
      <w:r>
        <w:rPr>
          <w:rFonts w:hint="eastAsia"/>
        </w:rPr>
        <w:t>InputStreamReader</w:t>
      </w:r>
      <w:r>
        <w:rPr>
          <w:rFonts w:hint="eastAsia"/>
        </w:rPr>
        <w:t>：字符输入流。</w:t>
      </w:r>
    </w:p>
    <w:p w:rsidR="005D6975" w:rsidRDefault="005D6975">
      <w:r>
        <w:rPr>
          <w:rFonts w:hint="eastAsia"/>
        </w:rPr>
        <w:tab/>
      </w:r>
      <w:r>
        <w:rPr>
          <w:rFonts w:hint="eastAsia"/>
        </w:rPr>
        <w:tab/>
        <w:t>A.</w:t>
      </w:r>
      <w:r>
        <w:rPr>
          <w:rFonts w:hint="eastAsia"/>
        </w:rPr>
        <w:t>常用构造方法：</w:t>
      </w:r>
    </w:p>
    <w:p w:rsidR="005D6975" w:rsidRDefault="005D6975">
      <w:r>
        <w:rPr>
          <w:rFonts w:hint="eastAsia"/>
        </w:rPr>
        <w:lastRenderedPageBreak/>
        <w:tab/>
      </w:r>
      <w:r>
        <w:rPr>
          <w:rFonts w:hint="eastAsia"/>
        </w:rPr>
        <w:tab/>
      </w:r>
      <w:r>
        <w:rPr>
          <w:rFonts w:hint="eastAsia"/>
        </w:rPr>
        <w:tab/>
        <w:t>InputStreamReader(InputStream in)</w:t>
      </w:r>
      <w:r>
        <w:rPr>
          <w:rFonts w:hint="eastAsia"/>
        </w:rPr>
        <w:t>：创建一个字符集的输入流。</w:t>
      </w:r>
    </w:p>
    <w:p w:rsidR="005D6975" w:rsidRDefault="005D6975">
      <w:r>
        <w:rPr>
          <w:rFonts w:hint="eastAsia"/>
        </w:rPr>
        <w:tab/>
      </w:r>
      <w:r>
        <w:rPr>
          <w:rFonts w:hint="eastAsia"/>
        </w:rPr>
        <w:tab/>
      </w:r>
      <w:r>
        <w:rPr>
          <w:rFonts w:hint="eastAsia"/>
        </w:rPr>
        <w:tab/>
        <w:t>InputStreamReader(InputStream in, String charsetName)</w:t>
      </w:r>
      <w:r>
        <w:rPr>
          <w:rFonts w:hint="eastAsia"/>
        </w:rPr>
        <w:t>：创建一个使用指定字符集的输入流。</w:t>
      </w:r>
    </w:p>
    <w:p w:rsidR="005D6975" w:rsidRDefault="005D6975">
      <w:r>
        <w:rPr>
          <w:rFonts w:hint="eastAsia"/>
        </w:rPr>
        <w:tab/>
      </w:r>
      <w:r>
        <w:rPr>
          <w:rFonts w:hint="eastAsia"/>
        </w:rPr>
        <w:tab/>
        <w:t>B.</w:t>
      </w:r>
      <w:r>
        <w:rPr>
          <w:rFonts w:hint="eastAsia"/>
        </w:rPr>
        <w:t>常用方法：</w:t>
      </w:r>
    </w:p>
    <w:p w:rsidR="005D6975" w:rsidRDefault="005D6975">
      <w:r>
        <w:rPr>
          <w:rFonts w:hint="eastAsia"/>
        </w:rPr>
        <w:tab/>
      </w:r>
      <w:r>
        <w:rPr>
          <w:rFonts w:hint="eastAsia"/>
        </w:rPr>
        <w:tab/>
      </w:r>
      <w:r>
        <w:rPr>
          <w:rFonts w:hint="eastAsia"/>
        </w:rPr>
        <w:tab/>
      </w:r>
      <w:r>
        <w:rPr>
          <w:rFonts w:hint="eastAsia"/>
        </w:rPr>
        <w:t>①</w:t>
      </w:r>
      <w:r>
        <w:rPr>
          <w:rFonts w:hint="eastAsia"/>
        </w:rPr>
        <w:t>int read()</w:t>
      </w:r>
      <w:r>
        <w:rPr>
          <w:rFonts w:hint="eastAsia"/>
        </w:rPr>
        <w:t>：读取单个字符。</w:t>
      </w:r>
    </w:p>
    <w:p w:rsidR="005D6975" w:rsidRDefault="005D6975">
      <w:r>
        <w:rPr>
          <w:rFonts w:hint="eastAsia"/>
        </w:rPr>
        <w:tab/>
      </w:r>
      <w:r>
        <w:rPr>
          <w:rFonts w:hint="eastAsia"/>
        </w:rPr>
        <w:tab/>
      </w:r>
      <w:r>
        <w:rPr>
          <w:rFonts w:hint="eastAsia"/>
        </w:rPr>
        <w:tab/>
      </w:r>
      <w:r>
        <w:rPr>
          <w:rFonts w:hint="eastAsia"/>
        </w:rPr>
        <w:t>②</w:t>
      </w:r>
      <w:r>
        <w:rPr>
          <w:rFonts w:hint="eastAsia"/>
        </w:rPr>
        <w:t>int read(char cbuf[], int offset, int length)</w:t>
      </w:r>
      <w:r>
        <w:rPr>
          <w:rFonts w:hint="eastAsia"/>
        </w:rPr>
        <w:t>：读入字符数组中从</w:t>
      </w:r>
      <w:r>
        <w:rPr>
          <w:rFonts w:hint="eastAsia"/>
        </w:rPr>
        <w:t>offset</w:t>
      </w:r>
      <w:r>
        <w:rPr>
          <w:rFonts w:hint="eastAsia"/>
        </w:rPr>
        <w:t>开始的</w:t>
      </w:r>
      <w:r>
        <w:rPr>
          <w:rFonts w:hint="eastAsia"/>
        </w:rPr>
        <w:t>length</w:t>
      </w:r>
      <w:r>
        <w:rPr>
          <w:rFonts w:hint="eastAsia"/>
        </w:rPr>
        <w:t>长度的字符。</w:t>
      </w:r>
    </w:p>
    <w:p w:rsidR="005D6975" w:rsidRDefault="005D6975">
      <w:r>
        <w:rPr>
          <w:rFonts w:hint="eastAsia"/>
        </w:rPr>
        <w:tab/>
      </w:r>
      <w:r>
        <w:rPr>
          <w:rFonts w:hint="eastAsia"/>
        </w:rPr>
        <w:tab/>
      </w:r>
      <w:r>
        <w:rPr>
          <w:rFonts w:hint="eastAsia"/>
        </w:rPr>
        <w:tab/>
      </w:r>
      <w:r>
        <w:rPr>
          <w:rFonts w:hint="eastAsia"/>
        </w:rPr>
        <w:t>③</w:t>
      </w:r>
      <w:r>
        <w:rPr>
          <w:rFonts w:hint="eastAsia"/>
        </w:rPr>
        <w:t>void close()</w:t>
      </w:r>
      <w:r>
        <w:rPr>
          <w:rFonts w:hint="eastAsia"/>
        </w:rPr>
        <w:t>：关闭流。</w:t>
      </w:r>
    </w:p>
    <w:p w:rsidR="005D6975" w:rsidRDefault="005D6975">
      <w:pPr>
        <w:ind w:firstLineChars="400" w:firstLine="840"/>
      </w:pPr>
      <w:r>
        <w:rPr>
          <w:rFonts w:hint="eastAsia"/>
        </w:rPr>
        <w:t>eg</w:t>
      </w:r>
      <w:r>
        <w:rPr>
          <w:rFonts w:hint="eastAsia"/>
        </w:rPr>
        <w:t>：读取文件中的字符</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InputStreamReader reader=null;</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 xml:space="preserve">   try{//</w:t>
      </w:r>
      <w:r>
        <w:rPr>
          <w:rFonts w:hint="eastAsia"/>
        </w:rPr>
        <w:t>创建用于读取文件的字节出入流</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t xml:space="preserve"> FileInputStream fis=new FileInputStream("writer.txt");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t xml:space="preserve"> //</w:t>
      </w:r>
      <w:r>
        <w:rPr>
          <w:rFonts w:hint="eastAsia"/>
        </w:rPr>
        <w:t>创建用于以字符为单位读取数据的高级流</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t xml:space="preserve"> reader=new InputStreamReader(fis,"UTF-8");</w:t>
      </w:r>
      <w:r>
        <w:rPr>
          <w:rFonts w:hint="eastAsia"/>
        </w:rPr>
        <w:tab/>
        <w:t xml:space="preserve">  int c=-1;//</w:t>
      </w:r>
      <w:r>
        <w:rPr>
          <w:rFonts w:hint="eastAsia"/>
        </w:rPr>
        <w:t>读取数据</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 xml:space="preserve">   </w:t>
      </w:r>
      <w:r>
        <w:rPr>
          <w:rFonts w:hint="eastAsia"/>
        </w:rPr>
        <w:tab/>
        <w:t>while((c=reader.read())!=-1){</w:t>
      </w:r>
      <w:r>
        <w:rPr>
          <w:rFonts w:hint="eastAsia"/>
        </w:rPr>
        <w:tab/>
        <w:t>//InputStreamReader</w:t>
      </w:r>
      <w:r>
        <w:rPr>
          <w:rFonts w:hint="eastAsia"/>
        </w:rPr>
        <w:t>只能一个字符一个字符的读</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System.out.println((char)c);</w:t>
      </w:r>
      <w:r>
        <w:rPr>
          <w:rFonts w:hint="eastAsia"/>
        </w:rPr>
        <w:tab/>
      </w:r>
      <w:r>
        <w:rPr>
          <w:rFonts w:hint="eastAsia"/>
        </w:rPr>
        <w:tab/>
      </w:r>
      <w:r>
        <w:rPr>
          <w:rFonts w:hint="eastAsia"/>
        </w:rPr>
        <w:tab/>
        <w: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t>}catch(IOException e){</w:t>
      </w:r>
      <w:r>
        <w:rPr>
          <w:rFonts w:hint="eastAsia"/>
        </w:rPr>
        <w:tab/>
      </w:r>
      <w:r>
        <w:rPr>
          <w:rFonts w:hint="eastAsia"/>
        </w:rPr>
        <w:tab/>
        <w:t>throw e;</w:t>
      </w:r>
      <w:r>
        <w:rPr>
          <w:rFonts w:hint="eastAsia"/>
        </w:rPr>
        <w:tab/>
      </w:r>
      <w:r>
        <w:rPr>
          <w:rFonts w:hint="eastAsia"/>
        </w:rPr>
        <w:tab/>
        <w:t>}</w:t>
      </w:r>
    </w:p>
    <w:p w:rsidR="005D6975" w:rsidRDefault="005D6975" w:rsidP="00385E92">
      <w:pPr>
        <w:pBdr>
          <w:top w:val="single" w:sz="4" w:space="0" w:color="auto"/>
          <w:left w:val="single" w:sz="4" w:space="1" w:color="auto"/>
          <w:bottom w:val="single" w:sz="4" w:space="0" w:color="auto"/>
          <w:right w:val="single" w:sz="4" w:space="1" w:color="auto"/>
        </w:pBdr>
        <w:ind w:firstLine="420"/>
      </w:pPr>
      <w:r>
        <w:rPr>
          <w:rFonts w:hint="eastAsia"/>
        </w:rPr>
        <w:t xml:space="preserve">        finally{</w:t>
      </w:r>
      <w:r>
        <w:rPr>
          <w:rFonts w:hint="eastAsia"/>
        </w:rPr>
        <w:tab/>
        <w:t>if(reader!=null){</w:t>
      </w:r>
      <w:r>
        <w:rPr>
          <w:rFonts w:hint="eastAsia"/>
        </w:rPr>
        <w:tab/>
        <w:t>reader.close();</w:t>
      </w:r>
      <w:r>
        <w:rPr>
          <w:rFonts w:hint="eastAsia"/>
        </w:rPr>
        <w:tab/>
      </w:r>
      <w:r>
        <w:rPr>
          <w:rFonts w:hint="eastAsia"/>
        </w:rPr>
        <w:tab/>
      </w:r>
      <w:r>
        <w:rPr>
          <w:rFonts w:hint="eastAsia"/>
        </w:rPr>
        <w:tab/>
        <w:t>}</w:t>
      </w:r>
      <w:r>
        <w:rPr>
          <w:rFonts w:hint="eastAsia"/>
        </w:rPr>
        <w:tab/>
      </w:r>
      <w:r>
        <w:rPr>
          <w:rFonts w:hint="eastAsia"/>
        </w:rPr>
        <w:tab/>
      </w:r>
      <w:r>
        <w:rPr>
          <w:rFonts w:hint="eastAsia"/>
        </w:rPr>
        <w:tab/>
        <w:t>}</w:t>
      </w:r>
    </w:p>
    <w:p w:rsidR="005D6975" w:rsidRDefault="005D6975">
      <w:pPr>
        <w:pStyle w:val="2"/>
        <w:rPr>
          <w:rFonts w:hint="default"/>
        </w:rPr>
      </w:pPr>
      <w:bookmarkStart w:id="153" w:name="_Toc31481"/>
      <w:r>
        <w:t>5.8</w:t>
      </w:r>
      <w:r>
        <w:t>缓冲字符高级流：</w:t>
      </w:r>
      <w:r>
        <w:t>BR</w:t>
      </w:r>
      <w:r>
        <w:t>和</w:t>
      </w:r>
      <w:r>
        <w:t>BW</w:t>
      </w:r>
      <w:bookmarkEnd w:id="153"/>
    </w:p>
    <w:p w:rsidR="005D6975" w:rsidRDefault="005D6975">
      <w:pPr>
        <w:ind w:firstLineChars="200" w:firstLine="420"/>
      </w:pPr>
      <w:r>
        <w:rPr>
          <w:rFonts w:hint="eastAsia"/>
        </w:rPr>
        <w:t>可以以“行”为单位读写“字符”，高级流。</w:t>
      </w:r>
    </w:p>
    <w:p w:rsidR="005D6975" w:rsidRDefault="005D6975">
      <w:pPr>
        <w:ind w:firstLineChars="200" w:firstLine="420"/>
      </w:pPr>
      <w:r>
        <w:rPr>
          <w:rFonts w:hint="eastAsia"/>
        </w:rPr>
        <w:t>在字符输入输出流修改编码。</w:t>
      </w:r>
    </w:p>
    <w:p w:rsidR="005D6975" w:rsidRDefault="005D6975">
      <w:pPr>
        <w:ind w:firstLineChars="200" w:firstLine="420"/>
      </w:pPr>
      <w:r>
        <w:rPr>
          <w:rFonts w:hint="eastAsia"/>
        </w:rPr>
        <w:t>1</w:t>
      </w:r>
      <w:r>
        <w:rPr>
          <w:rFonts w:hint="eastAsia"/>
        </w:rPr>
        <w:t>）</w:t>
      </w:r>
      <w:r>
        <w:rPr>
          <w:rFonts w:hint="eastAsia"/>
        </w:rPr>
        <w:t>BufferedWriter</w:t>
      </w:r>
      <w:r>
        <w:rPr>
          <w:rFonts w:hint="eastAsia"/>
        </w:rPr>
        <w:t>：缓冲字符输出流，以行为单位写字符</w:t>
      </w:r>
    </w:p>
    <w:p w:rsidR="005D6975" w:rsidRDefault="005D6975">
      <w:pPr>
        <w:ind w:left="420" w:firstLineChars="200" w:firstLine="420"/>
      </w:pPr>
      <w:r>
        <w:rPr>
          <w:rFonts w:hint="eastAsia"/>
        </w:rPr>
        <w:t>A.</w:t>
      </w:r>
      <w:r>
        <w:rPr>
          <w:rFonts w:hint="eastAsia"/>
        </w:rPr>
        <w:t>常用构造方法：</w:t>
      </w:r>
    </w:p>
    <w:p w:rsidR="005D6975" w:rsidRDefault="005D6975">
      <w:pPr>
        <w:ind w:left="840" w:firstLine="420"/>
      </w:pPr>
      <w:r>
        <w:rPr>
          <w:rFonts w:hint="eastAsia"/>
        </w:rPr>
        <w:t>BufferedWriter(Writer out)</w:t>
      </w:r>
      <w:r>
        <w:rPr>
          <w:rFonts w:hint="eastAsia"/>
        </w:rPr>
        <w:t>：创建一个使用默认大小的缓冲字符输出流。</w:t>
      </w:r>
      <w:r>
        <w:rPr>
          <w:rFonts w:hint="eastAsia"/>
        </w:rPr>
        <w:t xml:space="preserve"> </w:t>
      </w:r>
    </w:p>
    <w:p w:rsidR="005D6975" w:rsidRDefault="005D6975">
      <w:pPr>
        <w:ind w:left="840" w:firstLineChars="200" w:firstLine="420"/>
      </w:pPr>
      <w:r>
        <w:rPr>
          <w:rFonts w:hint="eastAsia"/>
        </w:rPr>
        <w:t>BufferedWriter(Writer out,int size)</w:t>
      </w:r>
      <w:r>
        <w:rPr>
          <w:rFonts w:hint="eastAsia"/>
        </w:rPr>
        <w:t>：创建一个使用给定大小的缓冲字符输出流。</w:t>
      </w:r>
      <w:r>
        <w:rPr>
          <w:rFonts w:hint="eastAsia"/>
        </w:rPr>
        <w:t xml:space="preserve"> </w:t>
      </w:r>
    </w:p>
    <w:p w:rsidR="005D6975" w:rsidRDefault="005D6975">
      <w:pPr>
        <w:ind w:left="420" w:firstLineChars="200" w:firstLine="420"/>
      </w:pPr>
      <w:r>
        <w:rPr>
          <w:rFonts w:hint="eastAsia"/>
        </w:rPr>
        <w:t>B.</w:t>
      </w:r>
      <w:r>
        <w:rPr>
          <w:rFonts w:hint="eastAsia"/>
        </w:rPr>
        <w:t>常用方法：</w:t>
      </w:r>
    </w:p>
    <w:p w:rsidR="005D6975" w:rsidRDefault="005D6975">
      <w:pPr>
        <w:ind w:left="840" w:firstLineChars="200" w:firstLine="420"/>
      </w:pPr>
      <w:r>
        <w:rPr>
          <w:rFonts w:hint="eastAsia"/>
        </w:rPr>
        <w:t>①</w:t>
      </w:r>
      <w:r>
        <w:rPr>
          <w:rFonts w:hint="eastAsia"/>
        </w:rPr>
        <w:t>void write(int c)</w:t>
      </w:r>
      <w:r>
        <w:rPr>
          <w:rFonts w:hint="eastAsia"/>
        </w:rPr>
        <w:t>：写入单个字符。</w:t>
      </w:r>
      <w:r>
        <w:rPr>
          <w:rFonts w:hint="eastAsia"/>
        </w:rPr>
        <w:t xml:space="preserve"> </w:t>
      </w:r>
    </w:p>
    <w:p w:rsidR="005D6975" w:rsidRDefault="005D6975">
      <w:pPr>
        <w:ind w:left="840" w:firstLineChars="200" w:firstLine="420"/>
      </w:pPr>
      <w:r>
        <w:rPr>
          <w:rFonts w:hint="eastAsia"/>
        </w:rPr>
        <w:t>②</w:t>
      </w:r>
      <w:r>
        <w:rPr>
          <w:rFonts w:hint="eastAsia"/>
        </w:rPr>
        <w:t>void write(char[] c,int off,int len)</w:t>
      </w:r>
      <w:r>
        <w:rPr>
          <w:rFonts w:hint="eastAsia"/>
        </w:rPr>
        <w:t>：写入字符数组从</w:t>
      </w:r>
      <w:r>
        <w:rPr>
          <w:rFonts w:hint="eastAsia"/>
        </w:rPr>
        <w:t>off</w:t>
      </w:r>
      <w:r>
        <w:rPr>
          <w:rFonts w:hint="eastAsia"/>
        </w:rPr>
        <w:t>开始的</w:t>
      </w:r>
      <w:r>
        <w:rPr>
          <w:rFonts w:hint="eastAsia"/>
        </w:rPr>
        <w:t>len</w:t>
      </w:r>
      <w:r>
        <w:rPr>
          <w:rFonts w:hint="eastAsia"/>
        </w:rPr>
        <w:t>长度的字符。</w:t>
      </w:r>
    </w:p>
    <w:p w:rsidR="005D6975" w:rsidRDefault="005D6975">
      <w:pPr>
        <w:ind w:left="840" w:firstLineChars="200" w:firstLine="420"/>
      </w:pPr>
      <w:r>
        <w:rPr>
          <w:rFonts w:hint="eastAsia"/>
        </w:rPr>
        <w:t>③</w:t>
      </w:r>
      <w:r>
        <w:rPr>
          <w:rFonts w:hint="eastAsia"/>
        </w:rPr>
        <w:t>void write(String s,int off,int len)</w:t>
      </w:r>
      <w:r>
        <w:rPr>
          <w:rFonts w:hint="eastAsia"/>
        </w:rPr>
        <w:t>：写入字符串中从</w:t>
      </w:r>
      <w:r>
        <w:rPr>
          <w:rFonts w:hint="eastAsia"/>
        </w:rPr>
        <w:t>off</w:t>
      </w:r>
      <w:r>
        <w:rPr>
          <w:rFonts w:hint="eastAsia"/>
        </w:rPr>
        <w:t>开始的</w:t>
      </w:r>
      <w:r>
        <w:rPr>
          <w:rFonts w:hint="eastAsia"/>
        </w:rPr>
        <w:t>len</w:t>
      </w:r>
      <w:r>
        <w:rPr>
          <w:rFonts w:hint="eastAsia"/>
        </w:rPr>
        <w:t>长度的字符。</w:t>
      </w:r>
      <w:r>
        <w:rPr>
          <w:rFonts w:hint="eastAsia"/>
        </w:rPr>
        <w:t xml:space="preserve"> </w:t>
      </w:r>
    </w:p>
    <w:p w:rsidR="005D6975" w:rsidRDefault="005D6975">
      <w:pPr>
        <w:ind w:left="840" w:firstLineChars="200" w:firstLine="420"/>
      </w:pPr>
      <w:r>
        <w:rPr>
          <w:rFonts w:hint="eastAsia"/>
        </w:rPr>
        <w:t>④</w:t>
      </w:r>
      <w:r>
        <w:rPr>
          <w:rFonts w:hint="eastAsia"/>
        </w:rPr>
        <w:t>void newLine()</w:t>
      </w:r>
      <w:r>
        <w:rPr>
          <w:rFonts w:hint="eastAsia"/>
        </w:rPr>
        <w:t>：写入一个行分隔符。</w:t>
      </w:r>
    </w:p>
    <w:p w:rsidR="005D6975" w:rsidRDefault="005D6975">
      <w:pPr>
        <w:ind w:left="840" w:firstLineChars="200" w:firstLine="420"/>
      </w:pPr>
      <w:r>
        <w:rPr>
          <w:rFonts w:hint="eastAsia"/>
        </w:rPr>
        <w:t>⑤</w:t>
      </w:r>
      <w:r>
        <w:rPr>
          <w:rFonts w:hint="eastAsia"/>
        </w:rPr>
        <w:t>flush()</w:t>
      </w:r>
      <w:r>
        <w:rPr>
          <w:rFonts w:hint="eastAsia"/>
        </w:rPr>
        <w:t>：将缓冲区中的数据一次性写出，“清空”缓冲区。</w:t>
      </w:r>
    </w:p>
    <w:p w:rsidR="005D6975" w:rsidRDefault="005D6975">
      <w:pPr>
        <w:ind w:left="840" w:firstLineChars="200" w:firstLine="420"/>
      </w:pPr>
      <w:r>
        <w:rPr>
          <w:rFonts w:hint="eastAsia"/>
        </w:rPr>
        <w:t>⑥</w:t>
      </w:r>
      <w:r>
        <w:rPr>
          <w:rFonts w:hint="eastAsia"/>
        </w:rPr>
        <w:t>close()</w:t>
      </w:r>
      <w:r>
        <w:rPr>
          <w:rFonts w:hint="eastAsia"/>
        </w:rPr>
        <w:t>：关闭流。</w:t>
      </w:r>
    </w:p>
    <w:p w:rsidR="005D6975" w:rsidRDefault="005D6975">
      <w:pPr>
        <w:numPr>
          <w:ilvl w:val="0"/>
          <w:numId w:val="81"/>
        </w:numPr>
        <w:tabs>
          <w:tab w:val="left" w:pos="1260"/>
        </w:tabs>
        <w:ind w:left="1260"/>
      </w:pPr>
      <w:r>
        <w:rPr>
          <w:rFonts w:hint="eastAsia"/>
        </w:rPr>
        <w:t>注意事项：</w:t>
      </w:r>
      <w:r>
        <w:rPr>
          <w:rFonts w:hint="eastAsia"/>
        </w:rPr>
        <w:t>BufferedWriter</w:t>
      </w:r>
      <w:r>
        <w:rPr>
          <w:rFonts w:hint="eastAsia"/>
        </w:rPr>
        <w:t>的构造方法中不支持给定一个字节输出流，只能给定一个字符输出流</w:t>
      </w:r>
      <w:r>
        <w:rPr>
          <w:rFonts w:hint="eastAsia"/>
        </w:rPr>
        <w:t>Writer</w:t>
      </w:r>
      <w:r>
        <w:rPr>
          <w:rFonts w:hint="eastAsia"/>
        </w:rPr>
        <w:t>的子类，</w:t>
      </w:r>
      <w:r>
        <w:rPr>
          <w:rFonts w:hint="eastAsia"/>
        </w:rPr>
        <w:t>Writer</w:t>
      </w:r>
      <w:r>
        <w:rPr>
          <w:rFonts w:hint="eastAsia"/>
        </w:rPr>
        <w:t>是字符输出流的父类。</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w:t>
      </w:r>
      <w:r>
        <w:rPr>
          <w:rFonts w:hint="eastAsia"/>
        </w:rPr>
        <w:t>创建用于写文件的输出流</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FileOutputStream fos=new FileOutputStream("buffered.txt");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w:t>
      </w:r>
      <w:r>
        <w:rPr>
          <w:rFonts w:hint="eastAsia"/>
        </w:rPr>
        <w:t>创建一个字符输出流，在字符输入输出流修改编码</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OutputStreamWriter osw=new OutputStreamWriter(fos,"UTF-8");</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BufferedWriter writer=new BufferedWriter(osw);</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writer.write("</w:t>
      </w:r>
      <w:r>
        <w:rPr>
          <w:rFonts w:hint="eastAsia"/>
        </w:rPr>
        <w:t>你好啊！！</w:t>
      </w:r>
      <w:r>
        <w:rPr>
          <w:rFonts w:hint="eastAsia"/>
        </w:rPr>
        <w:t>");</w:t>
      </w:r>
      <w:r>
        <w:rPr>
          <w:rFonts w:hint="eastAsia"/>
        </w:rPr>
        <w:tab/>
      </w:r>
      <w:r>
        <w:rPr>
          <w:rFonts w:hint="eastAsia"/>
        </w:rPr>
        <w:tab/>
        <w:t>writer.newLine();//</w:t>
      </w:r>
      <w:r>
        <w:rPr>
          <w:rFonts w:hint="eastAsia"/>
        </w:rPr>
        <w:t>输出一个换行</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writer.write("</w:t>
      </w:r>
      <w:r>
        <w:rPr>
          <w:rFonts w:hint="eastAsia"/>
        </w:rPr>
        <w:t>我是第二行！！</w:t>
      </w:r>
      <w:r>
        <w:rPr>
          <w:rFonts w:hint="eastAsia"/>
        </w:rPr>
        <w:t>");</w:t>
      </w:r>
      <w:r>
        <w:rPr>
          <w:rFonts w:hint="eastAsia"/>
        </w:rPr>
        <w:tab/>
        <w:t>writer.newLine();//</w:t>
      </w:r>
      <w:r>
        <w:rPr>
          <w:rFonts w:hint="eastAsia"/>
        </w:rPr>
        <w:t>输出一个换行</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writer.write("</w:t>
      </w:r>
      <w:r>
        <w:rPr>
          <w:rFonts w:hint="eastAsia"/>
        </w:rPr>
        <w:t>我是第三行！！</w:t>
      </w:r>
      <w:r>
        <w:rPr>
          <w:rFonts w:hint="eastAsia"/>
        </w:rPr>
        <w:t>");</w:t>
      </w:r>
      <w:r>
        <w:rPr>
          <w:rFonts w:hint="eastAsia"/>
        </w:rPr>
        <w:tab/>
        <w:t>writer.close();//</w:t>
      </w:r>
      <w:r>
        <w:rPr>
          <w:rFonts w:hint="eastAsia"/>
        </w:rPr>
        <w:t>输出流关闭后，不能再通过其写数据</w:t>
      </w:r>
    </w:p>
    <w:p w:rsidR="005D6975" w:rsidRDefault="005D6975">
      <w:r>
        <w:rPr>
          <w:rFonts w:hint="eastAsia"/>
        </w:rPr>
        <w:tab/>
        <w:t>2</w:t>
      </w:r>
      <w:r>
        <w:rPr>
          <w:rFonts w:hint="eastAsia"/>
        </w:rPr>
        <w:t>）</w:t>
      </w:r>
      <w:r>
        <w:rPr>
          <w:rFonts w:hint="eastAsia"/>
        </w:rPr>
        <w:t>BufferedReader</w:t>
      </w:r>
      <w:r>
        <w:rPr>
          <w:rFonts w:hint="eastAsia"/>
        </w:rPr>
        <w:t>：缓冲字符输入流，以行为单位读字符</w:t>
      </w:r>
    </w:p>
    <w:p w:rsidR="005D6975" w:rsidRDefault="005D6975">
      <w:r>
        <w:rPr>
          <w:rFonts w:hint="eastAsia"/>
        </w:rPr>
        <w:tab/>
      </w:r>
      <w:r>
        <w:rPr>
          <w:rFonts w:hint="eastAsia"/>
        </w:rPr>
        <w:tab/>
        <w:t>A.</w:t>
      </w:r>
      <w:r>
        <w:rPr>
          <w:rFonts w:hint="eastAsia"/>
        </w:rPr>
        <w:t>常用构造方法：</w:t>
      </w:r>
    </w:p>
    <w:p w:rsidR="005D6975" w:rsidRDefault="005D6975">
      <w:r>
        <w:rPr>
          <w:rFonts w:hint="eastAsia"/>
        </w:rPr>
        <w:lastRenderedPageBreak/>
        <w:tab/>
      </w:r>
      <w:r>
        <w:rPr>
          <w:rFonts w:hint="eastAsia"/>
        </w:rPr>
        <w:tab/>
      </w:r>
      <w:r>
        <w:rPr>
          <w:rFonts w:hint="eastAsia"/>
        </w:rPr>
        <w:tab/>
        <w:t>BufferedReader(Reader in)</w:t>
      </w:r>
      <w:r>
        <w:rPr>
          <w:rFonts w:hint="eastAsia"/>
        </w:rPr>
        <w:t>：创建一个使用默认大小的缓冲字符输入流。</w:t>
      </w:r>
      <w:r>
        <w:rPr>
          <w:rFonts w:hint="eastAsia"/>
        </w:rPr>
        <w:t xml:space="preserve"> </w:t>
      </w:r>
    </w:p>
    <w:p w:rsidR="005D6975" w:rsidRDefault="005D6975">
      <w:r>
        <w:rPr>
          <w:rFonts w:hint="eastAsia"/>
        </w:rPr>
        <w:tab/>
      </w:r>
      <w:r>
        <w:rPr>
          <w:rFonts w:hint="eastAsia"/>
        </w:rPr>
        <w:tab/>
      </w:r>
      <w:r>
        <w:rPr>
          <w:rFonts w:hint="eastAsia"/>
        </w:rPr>
        <w:tab/>
        <w:t>BufferedReader(Reader in,int size)</w:t>
      </w:r>
      <w:r>
        <w:rPr>
          <w:rFonts w:hint="eastAsia"/>
        </w:rPr>
        <w:t>：创建一个使用指定大小的缓冲字符输入流。</w:t>
      </w:r>
      <w:r>
        <w:rPr>
          <w:rFonts w:hint="eastAsia"/>
        </w:rPr>
        <w:t xml:space="preserve"> </w:t>
      </w:r>
    </w:p>
    <w:p w:rsidR="005D6975" w:rsidRDefault="005D6975">
      <w:r>
        <w:rPr>
          <w:rFonts w:hint="eastAsia"/>
        </w:rPr>
        <w:tab/>
      </w:r>
      <w:r>
        <w:rPr>
          <w:rFonts w:hint="eastAsia"/>
        </w:rPr>
        <w:tab/>
        <w:t>B.</w:t>
      </w:r>
      <w:r>
        <w:rPr>
          <w:rFonts w:hint="eastAsia"/>
        </w:rPr>
        <w:t>常用方法：</w:t>
      </w:r>
    </w:p>
    <w:p w:rsidR="005D6975" w:rsidRDefault="005D6975">
      <w:r>
        <w:rPr>
          <w:rFonts w:hint="eastAsia"/>
        </w:rPr>
        <w:tab/>
      </w:r>
      <w:r>
        <w:rPr>
          <w:rFonts w:hint="eastAsia"/>
        </w:rPr>
        <w:tab/>
      </w:r>
      <w:r>
        <w:rPr>
          <w:rFonts w:hint="eastAsia"/>
        </w:rPr>
        <w:tab/>
      </w:r>
      <w:r>
        <w:rPr>
          <w:rFonts w:hint="eastAsia"/>
        </w:rPr>
        <w:t>①</w:t>
      </w:r>
      <w:r>
        <w:rPr>
          <w:rFonts w:hint="eastAsia"/>
        </w:rPr>
        <w:t>int read()</w:t>
      </w:r>
      <w:r>
        <w:rPr>
          <w:rFonts w:hint="eastAsia"/>
        </w:rPr>
        <w:t>：读取单个字符。如果已到达流末尾，则返回</w:t>
      </w:r>
      <w:r>
        <w:rPr>
          <w:rFonts w:hint="eastAsia"/>
        </w:rPr>
        <w:t>-1</w:t>
      </w:r>
      <w:r>
        <w:rPr>
          <w:rFonts w:hint="eastAsia"/>
        </w:rPr>
        <w:t>。</w:t>
      </w:r>
    </w:p>
    <w:p w:rsidR="005D6975" w:rsidRDefault="005D6975">
      <w:r>
        <w:rPr>
          <w:rFonts w:hint="eastAsia"/>
        </w:rPr>
        <w:tab/>
      </w:r>
      <w:r>
        <w:rPr>
          <w:rFonts w:hint="eastAsia"/>
        </w:rPr>
        <w:tab/>
      </w:r>
      <w:r>
        <w:rPr>
          <w:rFonts w:hint="eastAsia"/>
        </w:rPr>
        <w:tab/>
      </w:r>
      <w:r>
        <w:rPr>
          <w:rFonts w:hint="eastAsia"/>
        </w:rPr>
        <w:t>②</w:t>
      </w:r>
      <w:r>
        <w:rPr>
          <w:rFonts w:hint="eastAsia"/>
        </w:rPr>
        <w:t>int read(char cbuf[], int off, int len)</w:t>
      </w:r>
      <w:r>
        <w:rPr>
          <w:rFonts w:hint="eastAsia"/>
        </w:rPr>
        <w:t>：从字符数组中读取从</w:t>
      </w:r>
      <w:r>
        <w:rPr>
          <w:rFonts w:hint="eastAsia"/>
        </w:rPr>
        <w:t>off</w:t>
      </w:r>
      <w:r>
        <w:rPr>
          <w:rFonts w:hint="eastAsia"/>
        </w:rPr>
        <w:t>开始的</w:t>
      </w:r>
      <w:r>
        <w:rPr>
          <w:rFonts w:hint="eastAsia"/>
        </w:rPr>
        <w:t>len</w:t>
      </w:r>
      <w:r>
        <w:rPr>
          <w:rFonts w:hint="eastAsia"/>
        </w:rPr>
        <w:t>长度的字符。返回读取的字符数，如果已到达流末尾，则返回</w:t>
      </w:r>
      <w:r>
        <w:rPr>
          <w:rFonts w:hint="eastAsia"/>
        </w:rPr>
        <w:t>-1</w:t>
      </w:r>
      <w:r>
        <w:rPr>
          <w:rFonts w:hint="eastAsia"/>
        </w:rPr>
        <w:t>。</w:t>
      </w:r>
    </w:p>
    <w:p w:rsidR="005D6975" w:rsidRDefault="005D6975">
      <w:r>
        <w:rPr>
          <w:rFonts w:hint="eastAsia"/>
        </w:rPr>
        <w:tab/>
      </w:r>
      <w:r>
        <w:rPr>
          <w:rFonts w:hint="eastAsia"/>
        </w:rPr>
        <w:tab/>
      </w:r>
      <w:r>
        <w:rPr>
          <w:rFonts w:hint="eastAsia"/>
        </w:rPr>
        <w:tab/>
      </w:r>
      <w:r>
        <w:rPr>
          <w:rFonts w:hint="eastAsia"/>
        </w:rPr>
        <w:t>③</w:t>
      </w:r>
      <w:r>
        <w:rPr>
          <w:rFonts w:hint="eastAsia"/>
        </w:rPr>
        <w:t>String readLine()</w:t>
      </w:r>
      <w:r>
        <w:rPr>
          <w:rFonts w:hint="eastAsia"/>
        </w:rPr>
        <w:t>：读取一个文本行。通过下列字符之一即可认为某行已终止：换行</w:t>
      </w:r>
      <w:r>
        <w:rPr>
          <w:rFonts w:hint="eastAsia"/>
        </w:rPr>
        <w:t xml:space="preserve"> ('\n')</w:t>
      </w:r>
      <w:r>
        <w:rPr>
          <w:rFonts w:hint="eastAsia"/>
        </w:rPr>
        <w:t>、回车</w:t>
      </w:r>
      <w:r>
        <w:rPr>
          <w:rFonts w:hint="eastAsia"/>
        </w:rPr>
        <w:t xml:space="preserve"> ('\r') </w:t>
      </w:r>
      <w:r>
        <w:rPr>
          <w:rFonts w:hint="eastAsia"/>
        </w:rPr>
        <w:t>或回车后直接跟着换行。如果已到达流末尾，则返回</w:t>
      </w:r>
      <w:r>
        <w:rPr>
          <w:rFonts w:hint="eastAsia"/>
        </w:rPr>
        <w:t xml:space="preserve"> null</w:t>
      </w:r>
      <w:r>
        <w:rPr>
          <w:rFonts w:hint="eastAsia"/>
        </w:rPr>
        <w:t>。</w:t>
      </w:r>
      <w:r>
        <w:rPr>
          <w:rFonts w:hint="eastAsia"/>
        </w:rPr>
        <w:t>EOF</w:t>
      </w:r>
      <w:r>
        <w:rPr>
          <w:rFonts w:hint="eastAsia"/>
        </w:rPr>
        <w:t>：</w:t>
      </w:r>
      <w:r>
        <w:rPr>
          <w:rFonts w:hint="eastAsia"/>
        </w:rPr>
        <w:t>end of file</w:t>
      </w:r>
      <w:r>
        <w:rPr>
          <w:rFonts w:hint="eastAsia"/>
        </w:rPr>
        <w:t>文件末尾。</w:t>
      </w:r>
    </w:p>
    <w:p w:rsidR="005D6975" w:rsidRDefault="005D6975">
      <w:r>
        <w:rPr>
          <w:rFonts w:hint="eastAsia"/>
        </w:rPr>
        <w:tab/>
      </w:r>
      <w:r>
        <w:rPr>
          <w:rFonts w:hint="eastAsia"/>
        </w:rPr>
        <w:tab/>
      </w:r>
      <w:r>
        <w:rPr>
          <w:rFonts w:hint="eastAsia"/>
        </w:rPr>
        <w:tab/>
      </w:r>
      <w:r>
        <w:rPr>
          <w:rFonts w:hint="eastAsia"/>
        </w:rPr>
        <w:t>④</w:t>
      </w:r>
      <w:r>
        <w:rPr>
          <w:rFonts w:hint="eastAsia"/>
        </w:rPr>
        <w:t>void close()</w:t>
      </w:r>
      <w:r>
        <w:rPr>
          <w:rFonts w:hint="eastAsia"/>
        </w:rPr>
        <w:t>：关闭流。</w:t>
      </w:r>
    </w:p>
    <w:p w:rsidR="005D6975" w:rsidRDefault="005D6975"/>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FileInputStream fis=new FileInputStream(</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r>
      <w:r>
        <w:rPr>
          <w:rFonts w:hint="eastAsia"/>
        </w:rPr>
        <w:tab/>
        <w:t>"src"+File.separator+"day08"+File.separator+"DemoBufferedReader.java");</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InputStreamReader isr=new InputStreamReader(fis);</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 xml:space="preserve">BufferedReader reader=new BufferedReader(isr);  </w:t>
      </w:r>
      <w:r>
        <w:rPr>
          <w:rFonts w:hint="eastAsia"/>
        </w:rPr>
        <w:tab/>
      </w:r>
      <w:r>
        <w:rPr>
          <w:rFonts w:hint="eastAsia"/>
        </w:rPr>
        <w:tab/>
        <w:t>String str=null;</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if((str=reader.readLine())!=null){//readLine()</w:t>
      </w:r>
      <w:r>
        <w:rPr>
          <w:rFonts w:hint="eastAsia"/>
        </w:rPr>
        <w:t>读取一行字符并以字符串形式返回</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r>
      <w:r>
        <w:rPr>
          <w:rFonts w:hint="eastAsia"/>
        </w:rPr>
        <w:tab/>
        <w:t>System.out.println(str);</w:t>
      </w:r>
      <w:r>
        <w:rPr>
          <w:rFonts w:hint="eastAsia"/>
        </w:rPr>
        <w:tab/>
      </w:r>
      <w:r>
        <w:rPr>
          <w:rFonts w:hint="eastAsia"/>
        </w:rPr>
        <w:tab/>
      </w:r>
      <w:r>
        <w:rPr>
          <w:rFonts w:hint="eastAsia"/>
        </w:rPr>
        <w:tab/>
        <w:t xml:space="preserve">} </w:t>
      </w:r>
      <w:r>
        <w:rPr>
          <w:rFonts w:hint="eastAsia"/>
        </w:rPr>
        <w:tab/>
      </w:r>
      <w:r>
        <w:rPr>
          <w:rFonts w:hint="eastAsia"/>
        </w:rPr>
        <w:tab/>
      </w:r>
      <w:r>
        <w:rPr>
          <w:rFonts w:hint="eastAsia"/>
        </w:rPr>
        <w:tab/>
        <w:t>reader.close();</w:t>
      </w:r>
    </w:p>
    <w:p w:rsidR="005D6975" w:rsidRDefault="005D6975">
      <w:r>
        <w:rPr>
          <w:rFonts w:hint="eastAsia"/>
        </w:rPr>
        <w:tab/>
      </w:r>
      <w:r>
        <w:rPr>
          <w:rFonts w:hint="eastAsia"/>
        </w:rPr>
        <w:tab/>
        <w:t>eg:</w:t>
      </w:r>
      <w:r>
        <w:rPr>
          <w:rFonts w:hint="eastAsia"/>
        </w:rPr>
        <w:t>读取控制台输入的每以行信息，直到在控制台输入</w:t>
      </w:r>
      <w:r>
        <w:rPr>
          <w:rFonts w:hint="eastAsia"/>
        </w:rPr>
        <w:t>exit</w:t>
      </w:r>
      <w:r>
        <w:rPr>
          <w:rFonts w:hint="eastAsia"/>
        </w:rPr>
        <w:t>退出程序</w:t>
      </w:r>
    </w:p>
    <w:p w:rsidR="005D6975" w:rsidRDefault="005D6975" w:rsidP="00385E92">
      <w:pPr>
        <w:pBdr>
          <w:top w:val="single" w:sz="4" w:space="0" w:color="auto"/>
          <w:left w:val="single" w:sz="4" w:space="1" w:color="auto"/>
          <w:bottom w:val="single" w:sz="4" w:space="0" w:color="auto"/>
          <w:right w:val="single" w:sz="4" w:space="1" w:color="auto"/>
        </w:pBdr>
        <w:ind w:firstLine="420"/>
      </w:pPr>
      <w:r>
        <w:rPr>
          <w:rFonts w:hint="eastAsia"/>
        </w:rPr>
        <w:t xml:space="preserve">    //1 </w:t>
      </w:r>
      <w:r>
        <w:rPr>
          <w:rFonts w:hint="eastAsia"/>
        </w:rPr>
        <w:t>将键盘的字节输入流转换为字符输入流</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InputStreamReader isr=new InputStreamReader(System.in);</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 xml:space="preserve">//2 </w:t>
      </w:r>
      <w:r>
        <w:rPr>
          <w:rFonts w:hint="eastAsia"/>
        </w:rPr>
        <w:t>将字符输入流转换为缓冲字符输入流，按行读取信息</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BufferedReader reader=new BufferedReader(isr);</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 xml:space="preserve">// </w:t>
      </w:r>
      <w:r>
        <w:rPr>
          <w:rFonts w:hint="eastAsia"/>
        </w:rPr>
        <w:t>循环获取用户输入的信息并输出到控制台</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t>String info=null;</w:t>
      </w:r>
      <w:r>
        <w:rPr>
          <w:rFonts w:hint="eastAsia"/>
        </w:rPr>
        <w:tab/>
        <w:t>while(true){</w:t>
      </w:r>
      <w:r>
        <w:rPr>
          <w:rFonts w:hint="eastAsia"/>
        </w:rPr>
        <w:tab/>
        <w:t>info=reader.readLine();</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if("exit".equals(info.trim())){</w:t>
      </w:r>
      <w:r>
        <w:rPr>
          <w:rFonts w:hint="eastAsia"/>
        </w:rPr>
        <w:tab/>
        <w:t>break;</w:t>
      </w:r>
      <w:r>
        <w:rPr>
          <w:rFonts w:hint="eastAsia"/>
        </w:rPr>
        <w:tab/>
      </w:r>
      <w:r>
        <w:rPr>
          <w:rFonts w:hint="eastAsia"/>
        </w:rPr>
        <w:tab/>
        <w:t>}</w:t>
      </w:r>
    </w:p>
    <w:p w:rsidR="005D6975" w:rsidRDefault="005D6975" w:rsidP="00385E92">
      <w:pPr>
        <w:pBdr>
          <w:top w:val="single" w:sz="4" w:space="0" w:color="auto"/>
          <w:left w:val="single" w:sz="4" w:space="1" w:color="auto"/>
          <w:bottom w:val="single" w:sz="4" w:space="0" w:color="auto"/>
          <w:right w:val="single" w:sz="4" w:space="1" w:color="auto"/>
        </w:pBdr>
      </w:pPr>
      <w:r>
        <w:rPr>
          <w:rFonts w:hint="eastAsia"/>
        </w:rPr>
        <w:tab/>
      </w:r>
      <w:r>
        <w:rPr>
          <w:rFonts w:hint="eastAsia"/>
        </w:rPr>
        <w:tab/>
      </w:r>
      <w:r>
        <w:rPr>
          <w:rFonts w:hint="eastAsia"/>
        </w:rPr>
        <w:tab/>
        <w:t>System.out.println(info);//</w:t>
      </w:r>
      <w:r>
        <w:rPr>
          <w:rFonts w:hint="eastAsia"/>
        </w:rPr>
        <w:t>输出到控制台</w:t>
      </w:r>
      <w:r>
        <w:rPr>
          <w:rFonts w:hint="eastAsia"/>
        </w:rPr>
        <w:t xml:space="preserve">       }</w:t>
      </w:r>
      <w:r>
        <w:rPr>
          <w:rFonts w:hint="eastAsia"/>
        </w:rPr>
        <w:tab/>
      </w:r>
      <w:r>
        <w:rPr>
          <w:rFonts w:hint="eastAsia"/>
        </w:rPr>
        <w:tab/>
        <w:t>reader.close();</w:t>
      </w:r>
    </w:p>
    <w:p w:rsidR="005D6975" w:rsidRDefault="005D6975">
      <w:pPr>
        <w:pStyle w:val="2"/>
        <w:rPr>
          <w:rFonts w:hint="default"/>
        </w:rPr>
      </w:pPr>
      <w:bookmarkStart w:id="154" w:name="_Toc26833"/>
      <w:r>
        <w:t>5.9</w:t>
      </w:r>
      <w:r>
        <w:t>文件字符高级流：</w:t>
      </w:r>
      <w:r>
        <w:t>FR</w:t>
      </w:r>
      <w:r>
        <w:t>和</w:t>
      </w:r>
      <w:r>
        <w:t>FW</w:t>
      </w:r>
      <w:bookmarkEnd w:id="154"/>
    </w:p>
    <w:p w:rsidR="005D6975" w:rsidRDefault="005D6975">
      <w:pPr>
        <w:ind w:firstLine="420"/>
      </w:pPr>
      <w:r>
        <w:rPr>
          <w:rFonts w:hint="eastAsia"/>
        </w:rPr>
        <w:t>用于读写“文本文件”的“字符”输入流和输出流。</w:t>
      </w:r>
    </w:p>
    <w:p w:rsidR="005D6975" w:rsidRDefault="005D6975">
      <w:pPr>
        <w:ind w:firstLine="420"/>
      </w:pPr>
      <w:r>
        <w:rPr>
          <w:rFonts w:hint="eastAsia"/>
        </w:rPr>
        <w:t>1</w:t>
      </w:r>
      <w:r>
        <w:rPr>
          <w:rFonts w:hint="eastAsia"/>
        </w:rPr>
        <w:t>）</w:t>
      </w:r>
      <w:r>
        <w:rPr>
          <w:rFonts w:hint="eastAsia"/>
        </w:rPr>
        <w:t>FileWriter</w:t>
      </w:r>
      <w:r>
        <w:rPr>
          <w:rFonts w:hint="eastAsia"/>
        </w:rPr>
        <w:t>写入：继承</w:t>
      </w:r>
      <w:r>
        <w:rPr>
          <w:rFonts w:hint="eastAsia"/>
        </w:rPr>
        <w:t>OutputStreamWriter</w:t>
      </w:r>
    </w:p>
    <w:p w:rsidR="005D6975" w:rsidRDefault="005D6975">
      <w:pPr>
        <w:ind w:left="420" w:firstLine="420"/>
      </w:pPr>
      <w:r>
        <w:rPr>
          <w:rFonts w:hint="eastAsia"/>
        </w:rPr>
        <w:t>A.</w:t>
      </w:r>
      <w:r>
        <w:rPr>
          <w:rFonts w:hint="eastAsia"/>
        </w:rPr>
        <w:t>常用构造方法</w:t>
      </w:r>
    </w:p>
    <w:p w:rsidR="005D6975" w:rsidRDefault="005D6975">
      <w:r>
        <w:rPr>
          <w:rFonts w:hint="eastAsia"/>
        </w:rPr>
        <w:tab/>
      </w:r>
      <w:r>
        <w:rPr>
          <w:rFonts w:hint="eastAsia"/>
        </w:rPr>
        <w:tab/>
      </w:r>
      <w:r>
        <w:rPr>
          <w:rFonts w:hint="eastAsia"/>
        </w:rPr>
        <w:tab/>
        <w:t>FileWriter(File file)</w:t>
      </w:r>
      <w:r>
        <w:rPr>
          <w:rFonts w:hint="eastAsia"/>
        </w:rPr>
        <w:tab/>
      </w:r>
      <w:r>
        <w:rPr>
          <w:rFonts w:hint="eastAsia"/>
        </w:rPr>
        <w:t>、</w:t>
      </w:r>
      <w:r>
        <w:rPr>
          <w:rFonts w:hint="eastAsia"/>
        </w:rPr>
        <w:t>FileWriter(File file, boolean append)</w:t>
      </w:r>
    </w:p>
    <w:p w:rsidR="005D6975" w:rsidRDefault="005D6975">
      <w:r>
        <w:rPr>
          <w:rFonts w:hint="eastAsia"/>
        </w:rPr>
        <w:tab/>
      </w:r>
      <w:r>
        <w:rPr>
          <w:rFonts w:hint="eastAsia"/>
        </w:rPr>
        <w:tab/>
      </w:r>
      <w:r>
        <w:rPr>
          <w:rFonts w:hint="eastAsia"/>
        </w:rPr>
        <w:tab/>
        <w:t>FileWriter(String filePath)</w:t>
      </w:r>
      <w:r>
        <w:rPr>
          <w:rFonts w:hint="eastAsia"/>
        </w:rPr>
        <w:t>、</w:t>
      </w:r>
      <w:r>
        <w:rPr>
          <w:rFonts w:hint="eastAsia"/>
        </w:rPr>
        <w:t>FileWriter(String fileName, boolean append)</w:t>
      </w:r>
    </w:p>
    <w:p w:rsidR="005D6975" w:rsidRDefault="005D6975">
      <w:r>
        <w:rPr>
          <w:rFonts w:hint="eastAsia"/>
        </w:rPr>
        <w:tab/>
      </w:r>
      <w:r>
        <w:rPr>
          <w:rFonts w:hint="eastAsia"/>
        </w:rPr>
        <w:tab/>
      </w:r>
      <w:r>
        <w:rPr>
          <w:rFonts w:hint="eastAsia"/>
        </w:rPr>
        <w:tab/>
      </w:r>
      <w:r>
        <w:rPr>
          <w:rFonts w:hint="eastAsia"/>
        </w:rPr>
        <w:t>意思和</w:t>
      </w:r>
      <w:r>
        <w:rPr>
          <w:rFonts w:hint="eastAsia"/>
        </w:rPr>
        <w:t>FileOutputStream</w:t>
      </w:r>
      <w:r>
        <w:rPr>
          <w:rFonts w:hint="eastAsia"/>
        </w:rPr>
        <w:t>的四个同类型参数的构造方法一致。</w:t>
      </w:r>
    </w:p>
    <w:p w:rsidR="005D6975" w:rsidRDefault="005D6975">
      <w:pPr>
        <w:numPr>
          <w:ilvl w:val="0"/>
          <w:numId w:val="82"/>
        </w:numPr>
        <w:tabs>
          <w:tab w:val="left" w:pos="1260"/>
        </w:tabs>
        <w:ind w:left="1260"/>
      </w:pPr>
      <w:r>
        <w:rPr>
          <w:rFonts w:hint="eastAsia"/>
        </w:rPr>
        <w:t>注意事项：</w:t>
      </w:r>
      <w:r>
        <w:rPr>
          <w:rFonts w:hint="eastAsia"/>
        </w:rPr>
        <w:t>FileWriter</w:t>
      </w:r>
      <w:r>
        <w:rPr>
          <w:rFonts w:hint="eastAsia"/>
        </w:rPr>
        <w:t>的效果等同于：</w:t>
      </w:r>
      <w:r>
        <w:rPr>
          <w:rFonts w:hint="eastAsia"/>
        </w:rPr>
        <w:t>FileOutputStream + OutputStreamWriter</w:t>
      </w:r>
      <w:r>
        <w:rPr>
          <w:rFonts w:hint="eastAsia"/>
        </w:rPr>
        <w:t>。</w:t>
      </w:r>
    </w:p>
    <w:p w:rsidR="005D6975" w:rsidRDefault="005D6975">
      <w:r>
        <w:rPr>
          <w:rFonts w:hint="eastAsia"/>
        </w:rPr>
        <w:tab/>
      </w:r>
      <w:r>
        <w:rPr>
          <w:rFonts w:hint="eastAsia"/>
        </w:rPr>
        <w:tab/>
        <w:t>B.</w:t>
      </w:r>
      <w:r>
        <w:rPr>
          <w:rFonts w:hint="eastAsia"/>
        </w:rPr>
        <w:t>常用方法：</w:t>
      </w:r>
    </w:p>
    <w:p w:rsidR="005D6975" w:rsidRDefault="005D6975">
      <w:r>
        <w:rPr>
          <w:rFonts w:hint="eastAsia"/>
        </w:rPr>
        <w:tab/>
      </w:r>
      <w:r>
        <w:rPr>
          <w:rFonts w:hint="eastAsia"/>
        </w:rPr>
        <w:tab/>
      </w:r>
      <w:r>
        <w:rPr>
          <w:rFonts w:hint="eastAsia"/>
        </w:rPr>
        <w:tab/>
      </w:r>
      <w:r>
        <w:rPr>
          <w:rFonts w:hint="eastAsia"/>
        </w:rPr>
        <w:t>①</w:t>
      </w:r>
      <w:r>
        <w:rPr>
          <w:rFonts w:hint="eastAsia"/>
        </w:rPr>
        <w:t>void write(int c)</w:t>
      </w:r>
      <w:r>
        <w:rPr>
          <w:rFonts w:hint="eastAsia"/>
        </w:rPr>
        <w:t>：写入单个字符。</w:t>
      </w:r>
    </w:p>
    <w:p w:rsidR="005D6975" w:rsidRDefault="005D6975">
      <w:r>
        <w:rPr>
          <w:rFonts w:hint="eastAsia"/>
        </w:rPr>
        <w:tab/>
      </w:r>
      <w:r>
        <w:rPr>
          <w:rFonts w:hint="eastAsia"/>
        </w:rPr>
        <w:tab/>
      </w:r>
      <w:r>
        <w:rPr>
          <w:rFonts w:hint="eastAsia"/>
        </w:rPr>
        <w:tab/>
      </w:r>
      <w:r>
        <w:rPr>
          <w:rFonts w:hint="eastAsia"/>
        </w:rPr>
        <w:t>②</w:t>
      </w:r>
      <w:r>
        <w:rPr>
          <w:rFonts w:hint="eastAsia"/>
        </w:rPr>
        <w:t>void write(char c[], int off, int len)</w:t>
      </w:r>
      <w:r>
        <w:rPr>
          <w:rFonts w:hint="eastAsia"/>
        </w:rPr>
        <w:t>：写入字符数组从</w:t>
      </w:r>
      <w:r>
        <w:rPr>
          <w:rFonts w:hint="eastAsia"/>
        </w:rPr>
        <w:t>off</w:t>
      </w:r>
      <w:r>
        <w:rPr>
          <w:rFonts w:hint="eastAsia"/>
        </w:rPr>
        <w:t>到</w:t>
      </w:r>
      <w:r>
        <w:rPr>
          <w:rFonts w:hint="eastAsia"/>
        </w:rPr>
        <w:t>len</w:t>
      </w:r>
      <w:r>
        <w:rPr>
          <w:rFonts w:hint="eastAsia"/>
        </w:rPr>
        <w:t>长度的部分</w:t>
      </w:r>
    </w:p>
    <w:p w:rsidR="005D6975" w:rsidRDefault="005D6975">
      <w:r>
        <w:rPr>
          <w:rFonts w:hint="eastAsia"/>
        </w:rPr>
        <w:tab/>
      </w:r>
      <w:r>
        <w:rPr>
          <w:rFonts w:hint="eastAsia"/>
        </w:rPr>
        <w:tab/>
      </w:r>
      <w:r>
        <w:rPr>
          <w:rFonts w:hint="eastAsia"/>
        </w:rPr>
        <w:tab/>
      </w:r>
      <w:r>
        <w:rPr>
          <w:rFonts w:hint="eastAsia"/>
        </w:rPr>
        <w:t>③</w:t>
      </w:r>
      <w:r>
        <w:rPr>
          <w:rFonts w:hint="eastAsia"/>
        </w:rPr>
        <w:t>void write(String str, int off, int len)</w:t>
      </w:r>
      <w:r>
        <w:rPr>
          <w:rFonts w:hint="eastAsia"/>
        </w:rPr>
        <w:t>：写入字符串从</w:t>
      </w:r>
      <w:r>
        <w:rPr>
          <w:rFonts w:hint="eastAsia"/>
        </w:rPr>
        <w:t>off</w:t>
      </w:r>
      <w:r>
        <w:rPr>
          <w:rFonts w:hint="eastAsia"/>
        </w:rPr>
        <w:t>到</w:t>
      </w:r>
      <w:r>
        <w:rPr>
          <w:rFonts w:hint="eastAsia"/>
        </w:rPr>
        <w:t>len</w:t>
      </w:r>
      <w:r>
        <w:rPr>
          <w:rFonts w:hint="eastAsia"/>
        </w:rPr>
        <w:t>长度的部分。</w:t>
      </w:r>
    </w:p>
    <w:p w:rsidR="005D6975" w:rsidRDefault="005D6975">
      <w:r>
        <w:rPr>
          <w:rFonts w:hint="eastAsia"/>
        </w:rPr>
        <w:tab/>
      </w:r>
      <w:r>
        <w:rPr>
          <w:rFonts w:hint="eastAsia"/>
        </w:rPr>
        <w:tab/>
      </w:r>
      <w:r>
        <w:rPr>
          <w:rFonts w:hint="eastAsia"/>
        </w:rPr>
        <w:tab/>
      </w:r>
      <w:r>
        <w:rPr>
          <w:rFonts w:hint="eastAsia"/>
        </w:rPr>
        <w:t>④</w:t>
      </w:r>
      <w:r>
        <w:rPr>
          <w:rFonts w:hint="eastAsia"/>
        </w:rPr>
        <w:t>void flush()</w:t>
      </w:r>
      <w:r>
        <w:rPr>
          <w:rFonts w:hint="eastAsia"/>
        </w:rPr>
        <w:t>：将缓冲区中的数据一次性写出，“清空”缓冲区。</w:t>
      </w:r>
    </w:p>
    <w:p w:rsidR="005D6975" w:rsidRDefault="005D6975">
      <w:r>
        <w:rPr>
          <w:rFonts w:hint="eastAsia"/>
        </w:rPr>
        <w:tab/>
      </w:r>
      <w:r>
        <w:rPr>
          <w:rFonts w:hint="eastAsia"/>
        </w:rPr>
        <w:tab/>
      </w:r>
      <w:r>
        <w:rPr>
          <w:rFonts w:hint="eastAsia"/>
        </w:rPr>
        <w:tab/>
      </w:r>
      <w:r>
        <w:rPr>
          <w:rFonts w:hint="eastAsia"/>
        </w:rPr>
        <w:t>⑤</w:t>
      </w:r>
      <w:r>
        <w:rPr>
          <w:rFonts w:hint="eastAsia"/>
        </w:rPr>
        <w:t>void close()</w:t>
      </w:r>
      <w:r>
        <w:rPr>
          <w:rFonts w:hint="eastAsia"/>
        </w:rPr>
        <w:t>：关闭流。</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FileWriter writer=new FileWriter("filewriter.txt");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ab/>
        <w:t>File file=new File("filewriter.txt");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ab/>
        <w:t>FileWriter writer=new FileWriter(file);</w:t>
      </w:r>
    </w:p>
    <w:p w:rsidR="005D6975" w:rsidRDefault="005D6975">
      <w:pPr>
        <w:pBdr>
          <w:top w:val="single" w:sz="4" w:space="0" w:color="auto"/>
          <w:left w:val="single" w:sz="4" w:space="0" w:color="auto"/>
          <w:bottom w:val="single" w:sz="4" w:space="0" w:color="auto"/>
          <w:right w:val="single" w:sz="4" w:space="0" w:color="auto"/>
        </w:pBdr>
      </w:pPr>
      <w:r>
        <w:rPr>
          <w:rFonts w:hint="eastAsia"/>
        </w:rPr>
        <w:lastRenderedPageBreak/>
        <w:tab/>
      </w:r>
      <w:r>
        <w:rPr>
          <w:rFonts w:hint="eastAsia"/>
        </w:rPr>
        <w:tab/>
      </w:r>
      <w:r>
        <w:rPr>
          <w:rFonts w:hint="eastAsia"/>
        </w:rPr>
        <w:tab/>
        <w:t>writer.write("hello!FileWriter!");</w:t>
      </w:r>
      <w:r>
        <w:rPr>
          <w:rFonts w:hint="eastAsia"/>
        </w:rPr>
        <w:tab/>
      </w:r>
      <w:r>
        <w:rPr>
          <w:rFonts w:hint="eastAsia"/>
        </w:rPr>
        <w:tab/>
      </w:r>
      <w:r>
        <w:rPr>
          <w:rFonts w:hint="eastAsia"/>
        </w:rPr>
        <w:tab/>
      </w:r>
      <w:r>
        <w:rPr>
          <w:rFonts w:hint="eastAsia"/>
        </w:rPr>
        <w:tab/>
        <w:t>writer.close();</w:t>
      </w:r>
    </w:p>
    <w:p w:rsidR="005D6975" w:rsidRDefault="005D6975">
      <w:r>
        <w:rPr>
          <w:rFonts w:hint="eastAsia"/>
        </w:rPr>
        <w:tab/>
        <w:t>2</w:t>
      </w:r>
      <w:r>
        <w:rPr>
          <w:rFonts w:hint="eastAsia"/>
        </w:rPr>
        <w:t>）</w:t>
      </w:r>
      <w:r>
        <w:rPr>
          <w:rFonts w:hint="eastAsia"/>
        </w:rPr>
        <w:tab/>
        <w:t>FileReader</w:t>
      </w:r>
      <w:r>
        <w:rPr>
          <w:rFonts w:hint="eastAsia"/>
        </w:rPr>
        <w:t>读取：继承</w:t>
      </w:r>
      <w:r>
        <w:rPr>
          <w:rFonts w:hint="eastAsia"/>
        </w:rPr>
        <w:t xml:space="preserve">InputStreamReader </w:t>
      </w:r>
    </w:p>
    <w:p w:rsidR="005D6975" w:rsidRDefault="005D6975">
      <w:r>
        <w:rPr>
          <w:rFonts w:hint="eastAsia"/>
        </w:rPr>
        <w:tab/>
        <w:t xml:space="preserve">  </w:t>
      </w:r>
      <w:r>
        <w:rPr>
          <w:rFonts w:hint="eastAsia"/>
        </w:rPr>
        <w:tab/>
        <w:t>A.</w:t>
      </w:r>
      <w:r>
        <w:rPr>
          <w:rFonts w:hint="eastAsia"/>
        </w:rPr>
        <w:t>“只能”以“字符”为单位读取文件，所以效率低</w:t>
      </w:r>
    </w:p>
    <w:p w:rsidR="005D6975" w:rsidRDefault="005D6975">
      <w:r>
        <w:rPr>
          <w:rFonts w:hint="eastAsia"/>
        </w:rPr>
        <w:tab/>
      </w:r>
      <w:r>
        <w:rPr>
          <w:rFonts w:hint="eastAsia"/>
        </w:rPr>
        <w:tab/>
        <w:t>B.</w:t>
      </w:r>
      <w:r>
        <w:rPr>
          <w:rFonts w:hint="eastAsia"/>
        </w:rPr>
        <w:t>常用构造方法</w:t>
      </w:r>
    </w:p>
    <w:p w:rsidR="005D6975" w:rsidRDefault="005D6975">
      <w:r>
        <w:rPr>
          <w:rFonts w:hint="eastAsia"/>
        </w:rPr>
        <w:tab/>
      </w:r>
      <w:r>
        <w:rPr>
          <w:rFonts w:hint="eastAsia"/>
        </w:rPr>
        <w:tab/>
      </w:r>
      <w:r>
        <w:rPr>
          <w:rFonts w:hint="eastAsia"/>
        </w:rPr>
        <w:tab/>
        <w:t>FileReader(File file)</w:t>
      </w:r>
      <w:r>
        <w:rPr>
          <w:rFonts w:hint="eastAsia"/>
        </w:rPr>
        <w:t>、</w:t>
      </w:r>
      <w:r>
        <w:rPr>
          <w:rFonts w:hint="eastAsia"/>
        </w:rPr>
        <w:t>FileReader(String filePath)</w:t>
      </w:r>
    </w:p>
    <w:p w:rsidR="005D6975" w:rsidRDefault="005D6975">
      <w:r>
        <w:rPr>
          <w:rFonts w:hint="eastAsia"/>
        </w:rPr>
        <w:tab/>
      </w:r>
      <w:r>
        <w:rPr>
          <w:rFonts w:hint="eastAsia"/>
        </w:rPr>
        <w:tab/>
      </w:r>
      <w:r>
        <w:rPr>
          <w:rFonts w:hint="eastAsia"/>
        </w:rPr>
        <w:tab/>
      </w:r>
      <w:r>
        <w:rPr>
          <w:rFonts w:hint="eastAsia"/>
        </w:rPr>
        <w:t>意思和</w:t>
      </w:r>
      <w:r>
        <w:rPr>
          <w:rFonts w:hint="eastAsia"/>
        </w:rPr>
        <w:t>FileInputStream</w:t>
      </w:r>
      <w:r>
        <w:rPr>
          <w:rFonts w:hint="eastAsia"/>
        </w:rPr>
        <w:t>的两个同类型参数的构造方法一致。</w:t>
      </w:r>
    </w:p>
    <w:p w:rsidR="005D6975" w:rsidRDefault="005D6975">
      <w:r>
        <w:rPr>
          <w:rFonts w:hint="eastAsia"/>
        </w:rPr>
        <w:tab/>
      </w:r>
      <w:r>
        <w:rPr>
          <w:rFonts w:hint="eastAsia"/>
        </w:rPr>
        <w:tab/>
        <w:t>C.</w:t>
      </w:r>
      <w:r>
        <w:rPr>
          <w:rFonts w:hint="eastAsia"/>
        </w:rPr>
        <w:t>常用方法：</w:t>
      </w:r>
    </w:p>
    <w:p w:rsidR="005D6975" w:rsidRDefault="005D6975">
      <w:r>
        <w:rPr>
          <w:rFonts w:hint="eastAsia"/>
        </w:rPr>
        <w:tab/>
      </w:r>
      <w:r>
        <w:rPr>
          <w:rFonts w:hint="eastAsia"/>
        </w:rPr>
        <w:tab/>
      </w:r>
      <w:r>
        <w:rPr>
          <w:rFonts w:hint="eastAsia"/>
        </w:rPr>
        <w:tab/>
      </w:r>
      <w:r>
        <w:rPr>
          <w:rFonts w:hint="eastAsia"/>
        </w:rPr>
        <w:t>①</w:t>
      </w:r>
      <w:r>
        <w:rPr>
          <w:rFonts w:hint="eastAsia"/>
        </w:rPr>
        <w:t>int read()</w:t>
      </w:r>
      <w:r>
        <w:rPr>
          <w:rFonts w:hint="eastAsia"/>
        </w:rPr>
        <w:t>：读取单个字符。</w:t>
      </w:r>
    </w:p>
    <w:p w:rsidR="005D6975" w:rsidRDefault="005D6975">
      <w:r>
        <w:rPr>
          <w:rFonts w:hint="eastAsia"/>
        </w:rPr>
        <w:tab/>
      </w:r>
      <w:r>
        <w:rPr>
          <w:rFonts w:hint="eastAsia"/>
        </w:rPr>
        <w:tab/>
      </w:r>
      <w:r>
        <w:rPr>
          <w:rFonts w:hint="eastAsia"/>
        </w:rPr>
        <w:tab/>
      </w:r>
      <w:r>
        <w:rPr>
          <w:rFonts w:hint="eastAsia"/>
        </w:rPr>
        <w:t>②</w:t>
      </w:r>
      <w:r>
        <w:rPr>
          <w:rFonts w:hint="eastAsia"/>
        </w:rPr>
        <w:t>int read(char cbuf[], int offset, int length)</w:t>
      </w:r>
      <w:r>
        <w:rPr>
          <w:rFonts w:hint="eastAsia"/>
        </w:rPr>
        <w:t>：读入字符数组中从</w:t>
      </w:r>
      <w:r>
        <w:rPr>
          <w:rFonts w:hint="eastAsia"/>
        </w:rPr>
        <w:t>offset</w:t>
      </w:r>
      <w:r>
        <w:rPr>
          <w:rFonts w:hint="eastAsia"/>
        </w:rPr>
        <w:t>开始的</w:t>
      </w:r>
      <w:r>
        <w:rPr>
          <w:rFonts w:hint="eastAsia"/>
        </w:rPr>
        <w:t>length</w:t>
      </w:r>
      <w:r>
        <w:rPr>
          <w:rFonts w:hint="eastAsia"/>
        </w:rPr>
        <w:t>长度的字符。</w:t>
      </w:r>
    </w:p>
    <w:p w:rsidR="005D6975" w:rsidRDefault="005D6975">
      <w:r>
        <w:rPr>
          <w:rFonts w:hint="eastAsia"/>
        </w:rPr>
        <w:tab/>
      </w:r>
      <w:r>
        <w:rPr>
          <w:rFonts w:hint="eastAsia"/>
        </w:rPr>
        <w:tab/>
      </w:r>
      <w:r>
        <w:rPr>
          <w:rFonts w:hint="eastAsia"/>
        </w:rPr>
        <w:tab/>
      </w:r>
      <w:r>
        <w:rPr>
          <w:rFonts w:hint="eastAsia"/>
        </w:rPr>
        <w:t>③</w:t>
      </w:r>
      <w:r>
        <w:rPr>
          <w:rFonts w:hint="eastAsia"/>
        </w:rPr>
        <w:t>void close()</w:t>
      </w:r>
      <w:r>
        <w:rPr>
          <w:rFonts w:hint="eastAsia"/>
        </w:rPr>
        <w:t>：关闭流。</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FileReader reader=new FileReader("filewriter.txt");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ab/>
      </w:r>
      <w:r>
        <w:rPr>
          <w:rFonts w:hint="eastAsia"/>
        </w:rPr>
        <w:tab/>
        <w:t>int c=-1;</w:t>
      </w:r>
      <w:r>
        <w:rPr>
          <w:rFonts w:hint="eastAsia"/>
        </w:rPr>
        <w:tab/>
      </w:r>
      <w:r>
        <w:rPr>
          <w:rFonts w:hint="eastAsia"/>
        </w:rPr>
        <w:tab/>
        <w:t>//</w:t>
      </w:r>
      <w:r>
        <w:rPr>
          <w:rFonts w:hint="eastAsia"/>
        </w:rPr>
        <w:t>只能以字符为单位读取文件</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ab/>
      </w:r>
      <w:r>
        <w:rPr>
          <w:rFonts w:hint="eastAsia"/>
        </w:rPr>
        <w:tab/>
        <w:t xml:space="preserve">while((c=reader.read())!=-1){  </w:t>
      </w:r>
      <w:r>
        <w:rPr>
          <w:rFonts w:hint="eastAsia"/>
        </w:rPr>
        <w:tab/>
        <w:t>System.out.println((char)c);</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r>
        <w:rPr>
          <w:rFonts w:hint="eastAsia"/>
        </w:rPr>
        <w:t>将文件字符输入流转换为缓冲字符输入流便可以行为单位读取</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BufferedReader br=new BufferedReader(reader);</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String info=null;</w:t>
      </w:r>
      <w:r>
        <w:rPr>
          <w:rFonts w:hint="eastAsia"/>
        </w:rPr>
        <w:tab/>
        <w:t>while((info=br.readLine())!=null){</w:t>
      </w:r>
      <w:r>
        <w:rPr>
          <w:rFonts w:hint="eastAsia"/>
        </w:rPr>
        <w:tab/>
        <w:t xml:space="preserve">  System.out.println(info);</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br.close();</w:t>
      </w:r>
    </w:p>
    <w:p w:rsidR="005D6975" w:rsidRDefault="005D6975">
      <w:pPr>
        <w:pStyle w:val="2"/>
        <w:rPr>
          <w:rFonts w:hint="default"/>
        </w:rPr>
      </w:pPr>
      <w:bookmarkStart w:id="155" w:name="_Toc16149"/>
      <w:r>
        <w:t>5.10 PrintWriter</w:t>
      </w:r>
      <w:bookmarkEnd w:id="155"/>
    </w:p>
    <w:p w:rsidR="005D6975" w:rsidRDefault="005D6975">
      <w:pPr>
        <w:ind w:firstLineChars="200" w:firstLine="420"/>
      </w:pPr>
      <w:r>
        <w:rPr>
          <w:rFonts w:hint="eastAsia"/>
        </w:rPr>
        <w:t>另一种缓冲“字符”输出流，以“行”为单位，常用它作输出，</w:t>
      </w:r>
      <w:r>
        <w:rPr>
          <w:rFonts w:hint="eastAsia"/>
        </w:rPr>
        <w:t>BufferedWriter</w:t>
      </w:r>
      <w:r>
        <w:rPr>
          <w:rFonts w:hint="eastAsia"/>
        </w:rPr>
        <w:t>用的少。</w:t>
      </w:r>
    </w:p>
    <w:p w:rsidR="005D6975" w:rsidRDefault="005D6975">
      <w:r>
        <w:rPr>
          <w:rFonts w:hint="eastAsia"/>
        </w:rPr>
        <w:tab/>
        <w:t>1</w:t>
      </w:r>
      <w:r>
        <w:rPr>
          <w:rFonts w:hint="eastAsia"/>
        </w:rPr>
        <w:t>）</w:t>
      </w:r>
      <w:r>
        <w:rPr>
          <w:rFonts w:hint="eastAsia"/>
        </w:rPr>
        <w:t>Servlet</w:t>
      </w:r>
      <w:r>
        <w:rPr>
          <w:rFonts w:hint="eastAsia"/>
        </w:rPr>
        <w:t>：运行在服务器端的小程序，给客户端发送相应使用的输出流就是</w:t>
      </w:r>
      <w:r>
        <w:rPr>
          <w:rFonts w:hint="eastAsia"/>
        </w:rPr>
        <w:t>PrintWriter</w:t>
      </w:r>
      <w:r>
        <w:rPr>
          <w:rFonts w:hint="eastAsia"/>
        </w:rPr>
        <w:t>。</w:t>
      </w:r>
    </w:p>
    <w:p w:rsidR="005D6975" w:rsidRDefault="005D6975">
      <w:r>
        <w:rPr>
          <w:rFonts w:hint="eastAsia"/>
        </w:rPr>
        <w:tab/>
        <w:t>2</w:t>
      </w:r>
      <w:r>
        <w:rPr>
          <w:rFonts w:hint="eastAsia"/>
        </w:rPr>
        <w:t>）写方法：</w:t>
      </w:r>
      <w:r>
        <w:rPr>
          <w:rFonts w:hint="eastAsia"/>
        </w:rPr>
        <w:t>println(String data)</w:t>
      </w:r>
      <w:r>
        <w:rPr>
          <w:rFonts w:hint="eastAsia"/>
        </w:rPr>
        <w:t>：带换行符输出一个字符串，不用手动换行了。</w:t>
      </w:r>
    </w:p>
    <w:p w:rsidR="005D6975" w:rsidRDefault="005D6975">
      <w:r>
        <w:rPr>
          <w:rFonts w:hint="eastAsia"/>
        </w:rPr>
        <w:tab/>
      </w:r>
      <w:r>
        <w:rPr>
          <w:rFonts w:hint="eastAsia"/>
        </w:rPr>
        <w:tab/>
      </w:r>
      <w:r>
        <w:rPr>
          <w:rFonts w:hint="eastAsia"/>
        </w:rPr>
        <w:tab/>
        <w:t xml:space="preserve">   println</w:t>
      </w:r>
      <w:r>
        <w:rPr>
          <w:rFonts w:hint="eastAsia"/>
        </w:rPr>
        <w:t>……</w:t>
      </w:r>
    </w:p>
    <w:p w:rsidR="005D6975" w:rsidRDefault="005D6975">
      <w:r>
        <w:rPr>
          <w:rFonts w:hint="eastAsia"/>
        </w:rPr>
        <w:tab/>
        <w:t>3</w:t>
      </w:r>
      <w:r>
        <w:rPr>
          <w:rFonts w:hint="eastAsia"/>
        </w:rPr>
        <w:t>）构造方式：</w:t>
      </w:r>
    </w:p>
    <w:p w:rsidR="005D6975" w:rsidRDefault="005D6975">
      <w:r>
        <w:rPr>
          <w:rFonts w:hint="eastAsia"/>
        </w:rPr>
        <w:tab/>
      </w:r>
      <w:r>
        <w:rPr>
          <w:rFonts w:hint="eastAsia"/>
        </w:rPr>
        <w:tab/>
        <w:t>PrintWriter(File file)</w:t>
      </w:r>
      <w:r>
        <w:rPr>
          <w:rFonts w:hint="eastAsia"/>
        </w:rPr>
        <w:t>：以行为单位向文件写数据</w:t>
      </w:r>
    </w:p>
    <w:p w:rsidR="005D6975" w:rsidRDefault="005D6975">
      <w:r>
        <w:rPr>
          <w:rFonts w:hint="eastAsia"/>
        </w:rPr>
        <w:tab/>
      </w:r>
      <w:r>
        <w:rPr>
          <w:rFonts w:hint="eastAsia"/>
        </w:rPr>
        <w:tab/>
        <w:t>PrintWriter(OutputStream out)</w:t>
      </w:r>
      <w:r>
        <w:rPr>
          <w:rFonts w:hint="eastAsia"/>
        </w:rPr>
        <w:t>：以行为单位向字节输出流写数据</w:t>
      </w:r>
    </w:p>
    <w:p w:rsidR="005D6975" w:rsidRDefault="005D6975">
      <w:r>
        <w:rPr>
          <w:rFonts w:hint="eastAsia"/>
        </w:rPr>
        <w:tab/>
      </w:r>
      <w:r>
        <w:rPr>
          <w:rFonts w:hint="eastAsia"/>
        </w:rPr>
        <w:tab/>
        <w:t>PrintWriter(Writer writer)</w:t>
      </w:r>
      <w:r>
        <w:rPr>
          <w:rFonts w:hint="eastAsia"/>
        </w:rPr>
        <w:t>：以行为单位向字符输出流写数据</w:t>
      </w:r>
    </w:p>
    <w:p w:rsidR="005D6975" w:rsidRDefault="005D6975">
      <w:r>
        <w:rPr>
          <w:rFonts w:hint="eastAsia"/>
        </w:rPr>
        <w:tab/>
      </w:r>
      <w:r>
        <w:rPr>
          <w:rFonts w:hint="eastAsia"/>
        </w:rPr>
        <w:tab/>
        <w:t>PrintWriter(String fileName)</w:t>
      </w:r>
      <w:r>
        <w:rPr>
          <w:rFonts w:hint="eastAsia"/>
        </w:rPr>
        <w:t>：以行为单位向指定路径的文件写数据</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PrintWriter writer=new PrintWriter("printwriter.txt");</w:t>
      </w:r>
      <w:r>
        <w:rPr>
          <w:rFonts w:hint="eastAsia"/>
        </w:rPr>
        <w:tab/>
        <w:t>//</w:t>
      </w:r>
      <w:r>
        <w:rPr>
          <w:rFonts w:hint="eastAsia"/>
        </w:rPr>
        <w:t>向文件写入一个字符串</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writer.println("</w:t>
      </w:r>
      <w:r>
        <w:rPr>
          <w:rFonts w:hint="eastAsia"/>
        </w:rPr>
        <w:t>你好！</w:t>
      </w:r>
      <w:r>
        <w:rPr>
          <w:rFonts w:hint="eastAsia"/>
        </w:rPr>
        <w:t>PrintWriter");//</w:t>
      </w:r>
      <w:r>
        <w:rPr>
          <w:rFonts w:hint="eastAsia"/>
        </w:rPr>
        <w:t>自动加换行符</w:t>
      </w:r>
    </w:p>
    <w:p w:rsidR="005D6975" w:rsidRDefault="005D6975">
      <w:pPr>
        <w:pBdr>
          <w:top w:val="single" w:sz="4" w:space="0" w:color="auto"/>
          <w:left w:val="single" w:sz="4" w:space="0" w:color="auto"/>
          <w:bottom w:val="single" w:sz="4" w:space="0" w:color="auto"/>
          <w:right w:val="single" w:sz="4" w:space="0" w:color="auto"/>
        </w:pBdr>
      </w:pPr>
      <w:r>
        <w:rPr>
          <w:rFonts w:hint="eastAsia"/>
        </w:rPr>
        <w:tab/>
        <w:t>/**</w:t>
      </w:r>
      <w:r>
        <w:rPr>
          <w:rFonts w:hint="eastAsia"/>
        </w:rPr>
        <w:t>我们要在确定做写操作的时候调用</w:t>
      </w:r>
      <w:r>
        <w:rPr>
          <w:rFonts w:hint="eastAsia"/>
        </w:rPr>
        <w:t>flush()</w:t>
      </w:r>
      <w:r>
        <w:rPr>
          <w:rFonts w:hint="eastAsia"/>
        </w:rPr>
        <w:t>方法，否则数据可能还在输出流的缓冲区中，没有作真实的写操作！</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writer.flush();</w:t>
      </w:r>
      <w:r>
        <w:rPr>
          <w:rFonts w:hint="eastAsia"/>
        </w:rPr>
        <w:tab/>
      </w:r>
      <w:r>
        <w:rPr>
          <w:rFonts w:hint="eastAsia"/>
        </w:rPr>
        <w:tab/>
        <w:t>writer.close();</w:t>
      </w:r>
    </w:p>
    <w:p w:rsidR="005D6975" w:rsidRDefault="005D6975">
      <w:r>
        <w:rPr>
          <w:rFonts w:hint="eastAsia"/>
        </w:rPr>
        <w:tab/>
      </w:r>
      <w:r>
        <w:rPr>
          <w:rFonts w:hint="eastAsia"/>
        </w:rPr>
        <w:tab/>
        <w:t>eg:</w:t>
      </w:r>
      <w:r>
        <w:rPr>
          <w:rFonts w:hint="eastAsia"/>
        </w:rPr>
        <w:t>将输出流写入文件</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w:t>
      </w:r>
      <w:r>
        <w:rPr>
          <w:rFonts w:hint="eastAsia"/>
        </w:rPr>
        <w:t>你好！！</w:t>
      </w:r>
      <w:r>
        <w:rPr>
          <w:rFonts w:hint="eastAsia"/>
        </w:rPr>
        <w:t>");</w:t>
      </w:r>
      <w:r>
        <w:rPr>
          <w:rFonts w:hint="eastAsia"/>
        </w:rPr>
        <w:tab/>
      </w:r>
      <w:r>
        <w:rPr>
          <w:rFonts w:hint="eastAsia"/>
        </w:rPr>
        <w:tab/>
      </w:r>
      <w:r>
        <w:rPr>
          <w:rFonts w:hint="eastAsia"/>
        </w:rPr>
        <w:tab/>
        <w:t>PrintStream out=System.out;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PrintStream fileOut=new PrintStream(  new FileOutputStream("SystemOut.txt")  );</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System.setOut(fileOut);//</w:t>
      </w:r>
      <w:r>
        <w:rPr>
          <w:rFonts w:hint="eastAsia"/>
        </w:rPr>
        <w:t>将我们给定的输出流赋值到</w:t>
      </w:r>
      <w:r>
        <w:rPr>
          <w:rFonts w:hint="eastAsia"/>
        </w:rPr>
        <w:t>System.out</w:t>
      </w:r>
      <w:r>
        <w:rPr>
          <w:rFonts w:hint="eastAsia"/>
        </w:rPr>
        <w:t>上</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w:t>
      </w:r>
      <w:r>
        <w:rPr>
          <w:rFonts w:hint="eastAsia"/>
        </w:rPr>
        <w:t>你好！我是输出到控制台的</w:t>
      </w:r>
      <w:r>
        <w:rPr>
          <w:rFonts w:hint="eastAsia"/>
        </w:rPr>
        <w:t>!");</w:t>
      </w:r>
      <w:r>
        <w:rPr>
          <w:rFonts w:hint="eastAsia"/>
        </w:rPr>
        <w:tab/>
      </w:r>
      <w:r>
        <w:rPr>
          <w:rFonts w:hint="eastAsia"/>
        </w:rPr>
        <w:tab/>
      </w:r>
      <w:r>
        <w:rPr>
          <w:rFonts w:hint="eastAsia"/>
        </w:rPr>
        <w:tab/>
        <w:t>System.setOut(out);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System.out.println("</w:t>
      </w:r>
      <w:r>
        <w:rPr>
          <w:rFonts w:hint="eastAsia"/>
        </w:rPr>
        <w:t>我是输出到控制台的</w:t>
      </w:r>
      <w:r>
        <w:rPr>
          <w:rFonts w:hint="eastAsia"/>
        </w:rPr>
        <w:t>!");</w:t>
      </w:r>
      <w:r>
        <w:rPr>
          <w:rFonts w:hint="eastAsia"/>
        </w:rPr>
        <w:tab/>
      </w:r>
      <w:r>
        <w:rPr>
          <w:rFonts w:hint="eastAsia"/>
        </w:rPr>
        <w:tab/>
      </w:r>
      <w:r>
        <w:rPr>
          <w:rFonts w:hint="eastAsia"/>
        </w:rPr>
        <w:tab/>
        <w:t xml:space="preserve">    fileOut.close();</w:t>
      </w:r>
    </w:p>
    <w:p w:rsidR="005D6975" w:rsidRDefault="005D6975">
      <w:pPr>
        <w:pStyle w:val="2"/>
        <w:rPr>
          <w:rFonts w:hint="default"/>
        </w:rPr>
      </w:pPr>
      <w:bookmarkStart w:id="156" w:name="_Toc26708"/>
      <w:r>
        <w:t>5.11</w:t>
      </w:r>
      <w:r>
        <w:t>对象序列化</w:t>
      </w:r>
      <w:bookmarkEnd w:id="156"/>
    </w:p>
    <w:p w:rsidR="005D6975" w:rsidRDefault="005D6975">
      <w:r>
        <w:rPr>
          <w:rFonts w:hint="eastAsia"/>
        </w:rPr>
        <w:tab/>
      </w:r>
      <w:r>
        <w:rPr>
          <w:rFonts w:hint="eastAsia"/>
        </w:rPr>
        <w:t>将一个对象转换为字节形式的过程就是对象序列化。序列化还有个名称为串行化，序列化后的对象再被反序列化后得到的对象，与之前的对象不再是同一个对象。</w:t>
      </w:r>
    </w:p>
    <w:p w:rsidR="005D6975" w:rsidRDefault="005D6975">
      <w:r>
        <w:rPr>
          <w:rFonts w:hint="eastAsia"/>
        </w:rPr>
        <w:lastRenderedPageBreak/>
        <w:tab/>
        <w:t>1</w:t>
      </w:r>
      <w:r>
        <w:rPr>
          <w:rFonts w:hint="eastAsia"/>
        </w:rPr>
        <w:t>）对象序列化必须实现</w:t>
      </w:r>
      <w:r>
        <w:rPr>
          <w:rFonts w:hint="eastAsia"/>
        </w:rPr>
        <w:t>Serializable</w:t>
      </w:r>
      <w:r>
        <w:rPr>
          <w:rFonts w:hint="eastAsia"/>
        </w:rPr>
        <w:t>接口，但该接口无任何抽象方法，不需要重写方法，只为了标注该类可序列化。</w:t>
      </w:r>
    </w:p>
    <w:p w:rsidR="005D6975" w:rsidRDefault="005D6975">
      <w:r>
        <w:rPr>
          <w:rFonts w:hint="eastAsia"/>
        </w:rPr>
        <w:tab/>
        <w:t>2</w:t>
      </w:r>
      <w:r>
        <w:rPr>
          <w:rFonts w:hint="eastAsia"/>
        </w:rPr>
        <w:t>）且同时建议最好添加版本号（编号随便写）：</w:t>
      </w:r>
      <w:r>
        <w:rPr>
          <w:rFonts w:hint="eastAsia"/>
        </w:rPr>
        <w:t>serialVersionUID</w:t>
      </w:r>
      <w:r>
        <w:rPr>
          <w:rFonts w:hint="eastAsia"/>
        </w:rPr>
        <w:t>。版本号，用于匹配当前类与其被反序列化的对象是否处于同样的特征（属性列表一致等）。反序列化时，</w:t>
      </w:r>
      <w:r>
        <w:rPr>
          <w:rFonts w:hint="eastAsia"/>
        </w:rPr>
        <w:t>ObjectInputStream</w:t>
      </w:r>
      <w:r>
        <w:rPr>
          <w:rFonts w:hint="eastAsia"/>
        </w:rPr>
        <w:t>会根据被反序列化对象的版本与当前版本进行匹配，来决定是否反序列化。</w:t>
      </w:r>
      <w:r>
        <w:rPr>
          <w:rFonts w:hint="eastAsia"/>
        </w:rPr>
        <w:t xml:space="preserve"> </w:t>
      </w:r>
      <w:r>
        <w:rPr>
          <w:rFonts w:hint="eastAsia"/>
        </w:rPr>
        <w:t>不加版本号可以，但是可能存在反序列化失败的风险。</w:t>
      </w:r>
    </w:p>
    <w:p w:rsidR="005D6975" w:rsidRDefault="005D6975">
      <w:r>
        <w:rPr>
          <w:rFonts w:hint="eastAsia"/>
        </w:rPr>
        <w:tab/>
        <w:t>3</w:t>
      </w:r>
      <w:r>
        <w:rPr>
          <w:rFonts w:hint="eastAsia"/>
        </w:rPr>
        <w:t>）</w:t>
      </w:r>
      <w:r>
        <w:rPr>
          <w:rFonts w:hint="eastAsia"/>
        </w:rPr>
        <w:t>JDK</w:t>
      </w:r>
      <w:r>
        <w:rPr>
          <w:rFonts w:hint="eastAsia"/>
        </w:rPr>
        <w:t>提供的大多数</w:t>
      </w:r>
      <w:r>
        <w:rPr>
          <w:rFonts w:hint="eastAsia"/>
        </w:rPr>
        <w:t>java bean</w:t>
      </w:r>
      <w:r>
        <w:rPr>
          <w:rFonts w:hint="eastAsia"/>
        </w:rPr>
        <w:t>都实现了该接口</w:t>
      </w:r>
    </w:p>
    <w:p w:rsidR="005D6975" w:rsidRDefault="005D6975">
      <w:r>
        <w:rPr>
          <w:rFonts w:hint="eastAsia"/>
        </w:rPr>
        <w:tab/>
        <w:t>4</w:t>
      </w:r>
      <w:r>
        <w:rPr>
          <w:rFonts w:hint="eastAsia"/>
        </w:rPr>
        <w:t>）</w:t>
      </w:r>
      <w:r>
        <w:rPr>
          <w:rFonts w:hint="eastAsia"/>
        </w:rPr>
        <w:t>transient</w:t>
      </w:r>
      <w:r>
        <w:rPr>
          <w:rFonts w:hint="eastAsia"/>
        </w:rPr>
        <w:t>关键字：序列化时忽略被它修饰的属性。</w:t>
      </w:r>
    </w:p>
    <w:p w:rsidR="005D6975" w:rsidRDefault="005D6975">
      <w:r>
        <w:rPr>
          <w:rFonts w:hint="eastAsia"/>
        </w:rPr>
        <w:tab/>
        <w:t>5</w:t>
      </w:r>
      <w:r>
        <w:rPr>
          <w:rFonts w:hint="eastAsia"/>
        </w:rPr>
        <w:t>）对象的序列化使用的类：</w:t>
      </w:r>
      <w:r>
        <w:rPr>
          <w:rFonts w:hint="eastAsia"/>
        </w:rPr>
        <w:t>ObjectOutputStream</w:t>
      </w:r>
    </w:p>
    <w:p w:rsidR="005D6975" w:rsidRDefault="005D6975">
      <w:r>
        <w:rPr>
          <w:rFonts w:hint="eastAsia"/>
        </w:rPr>
        <w:tab/>
      </w:r>
      <w:r>
        <w:rPr>
          <w:rFonts w:hint="eastAsia"/>
        </w:rPr>
        <w:tab/>
        <w:t>writeObject(Object obj)</w:t>
      </w:r>
      <w:r>
        <w:rPr>
          <w:rFonts w:hint="eastAsia"/>
        </w:rPr>
        <w:t>：①将给定对象序列化。②然后写出。</w:t>
      </w:r>
    </w:p>
    <w:p w:rsidR="005D6975" w:rsidRDefault="005D6975">
      <w:r>
        <w:rPr>
          <w:rFonts w:hint="eastAsia"/>
        </w:rPr>
        <w:tab/>
      </w:r>
    </w:p>
    <w:p w:rsidR="005D6975" w:rsidRDefault="005D6975">
      <w:pPr>
        <w:ind w:firstLine="420"/>
      </w:pPr>
      <w:r>
        <w:rPr>
          <w:rFonts w:hint="eastAsia"/>
        </w:rPr>
        <w:t>6</w:t>
      </w:r>
      <w:r>
        <w:rPr>
          <w:rFonts w:hint="eastAsia"/>
        </w:rPr>
        <w:t>）对象的反序列化使用的类：</w:t>
      </w:r>
      <w:r>
        <w:rPr>
          <w:rFonts w:hint="eastAsia"/>
        </w:rPr>
        <w:t>ObjectInputStream</w:t>
      </w:r>
    </w:p>
    <w:p w:rsidR="005D6975" w:rsidRDefault="005D6975">
      <w:r>
        <w:rPr>
          <w:rFonts w:hint="eastAsia"/>
        </w:rPr>
        <w:tab/>
      </w:r>
      <w:r>
        <w:rPr>
          <w:rFonts w:hint="eastAsia"/>
        </w:rPr>
        <w:tab/>
        <w:t>Object readObject()</w:t>
      </w:r>
      <w:r>
        <w:rPr>
          <w:rFonts w:hint="eastAsia"/>
        </w:rPr>
        <w:t>：将读取的字节序列还原为对象</w:t>
      </w:r>
    </w:p>
    <w:p w:rsidR="005D6975" w:rsidRDefault="005D6975">
      <w:pPr>
        <w:numPr>
          <w:ilvl w:val="0"/>
          <w:numId w:val="83"/>
        </w:numPr>
        <w:ind w:firstLine="420"/>
      </w:pPr>
      <w:r>
        <w:rPr>
          <w:rFonts w:hint="eastAsia"/>
        </w:rPr>
        <w:t>对于</w:t>
      </w:r>
      <w:r>
        <w:rPr>
          <w:rFonts w:hint="eastAsia"/>
        </w:rPr>
        <w:t>HTTP</w:t>
      </w:r>
      <w:r>
        <w:rPr>
          <w:rFonts w:hint="eastAsia"/>
        </w:rPr>
        <w:t>协议：通信一次后，必须断开连接，想再次通信要再次连接。</w:t>
      </w:r>
    </w:p>
    <w:p w:rsidR="005D6975" w:rsidRDefault="005D6975">
      <w:pPr>
        <w:ind w:firstLine="420"/>
      </w:pPr>
      <w:r>
        <w:rPr>
          <w:rFonts w:hint="eastAsia"/>
        </w:rPr>
        <w:t>8</w:t>
      </w:r>
      <w:r>
        <w:rPr>
          <w:rFonts w:hint="eastAsia"/>
        </w:rPr>
        <w:t>）想要实现断点续传，我们必须告诉服务器我们当前读取文件的开始位置。相当于我们本地调用的</w:t>
      </w:r>
      <w:r>
        <w:rPr>
          <w:rFonts w:hint="eastAsia"/>
        </w:rPr>
        <w:t>seek()</w:t>
      </w:r>
      <w:r>
        <w:rPr>
          <w:rFonts w:hint="eastAsia"/>
        </w:rPr>
        <w:t>，因为我们不可能直接调用服务器的对象的方法，所以我们只能通过某种方式告诉服务器我们要干什么。让它自行调用自己流对象的</w:t>
      </w:r>
      <w:r>
        <w:rPr>
          <w:rFonts w:hint="eastAsia"/>
        </w:rPr>
        <w:t>seek()</w:t>
      </w:r>
      <w:r>
        <w:rPr>
          <w:rFonts w:hint="eastAsia"/>
        </w:rPr>
        <w:t>到我们想读取的位置。</w:t>
      </w:r>
      <w:r>
        <w:rPr>
          <w:rFonts w:hint="eastAsia"/>
        </w:rPr>
        <w:t xml:space="preserve">bytes=0- </w:t>
      </w:r>
      <w:r>
        <w:rPr>
          <w:rFonts w:hint="eastAsia"/>
        </w:rPr>
        <w:t>的意思是告诉服务器从第一个字节开始读，即</w:t>
      </w:r>
      <w:r>
        <w:rPr>
          <w:rFonts w:hint="eastAsia"/>
        </w:rPr>
        <w:t>seek(0)</w:t>
      </w:r>
      <w:r>
        <w:rPr>
          <w:rFonts w:hint="eastAsia"/>
        </w:rPr>
        <w:t>从头到尾；</w:t>
      </w:r>
      <w:r>
        <w:rPr>
          <w:rFonts w:hint="eastAsia"/>
        </w:rPr>
        <w:t xml:space="preserve">bytes=128- </w:t>
      </w:r>
      <w:r>
        <w:rPr>
          <w:rFonts w:hint="eastAsia"/>
        </w:rPr>
        <w:t>的意思是告诉服务器从地</w:t>
      </w:r>
      <w:r>
        <w:rPr>
          <w:rFonts w:hint="eastAsia"/>
        </w:rPr>
        <w:t>129</w:t>
      </w:r>
      <w:r>
        <w:rPr>
          <w:rFonts w:hint="eastAsia"/>
        </w:rPr>
        <w:t>个字节开始读，即</w:t>
      </w:r>
      <w:r>
        <w:rPr>
          <w:rFonts w:hint="eastAsia"/>
        </w:rPr>
        <w:t>seek(128)</w:t>
      </w:r>
      <w:r>
        <w:rPr>
          <w:rFonts w:hint="eastAsia"/>
        </w:rPr>
        <w:t>。</w:t>
      </w:r>
      <w:r>
        <w:rPr>
          <w:rFonts w:hint="eastAsia"/>
        </w:rPr>
        <w:t>String prop="bytes="+info.getPos()+"-";</w:t>
      </w:r>
    </w:p>
    <w:p w:rsidR="005D6975" w:rsidRDefault="005D6975">
      <w:pPr>
        <w:ind w:firstLine="420"/>
      </w:pPr>
      <w:r>
        <w:rPr>
          <w:rFonts w:hint="eastAsia"/>
        </w:rPr>
        <w:t>eg</w:t>
      </w:r>
      <w:r>
        <w:rPr>
          <w:rFonts w:hint="eastAsia"/>
        </w:rPr>
        <w:t>：序列化和反序列化</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try{</w:t>
      </w:r>
      <w:r>
        <w:rPr>
          <w:rFonts w:hint="eastAsia"/>
        </w:rPr>
        <w:tab/>
        <w:t>DownloadInfo info=new DownloadInfo("http://www.baidu.com/download/xxx.zip"</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w:t>
      </w:r>
      <w:r>
        <w:rPr>
          <w:rFonts w:hint="eastAsia"/>
        </w:rPr>
        <w:tab/>
        <w:t xml:space="preserve">"xxx.zip" </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info.setPos(12587);</w:t>
      </w:r>
      <w:r>
        <w:rPr>
          <w:rFonts w:hint="eastAsia"/>
        </w:rPr>
        <w:tab/>
      </w:r>
      <w:r>
        <w:rPr>
          <w:rFonts w:hint="eastAsia"/>
        </w:rPr>
        <w:tab/>
        <w:t>info.setFileSize(5566987);</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File file=new File("obj.tmp");//</w:t>
      </w:r>
      <w:r>
        <w:rPr>
          <w:rFonts w:hint="eastAsia"/>
        </w:rPr>
        <w:t>将对象序列化以后写到文件中</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FileOutputStream fos=new FileOutputStream(file);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通过</w:t>
      </w:r>
      <w:r>
        <w:rPr>
          <w:rFonts w:hint="eastAsia"/>
        </w:rPr>
        <w:t>oos</w:t>
      </w:r>
      <w:r>
        <w:rPr>
          <w:rFonts w:hint="eastAsia"/>
        </w:rPr>
        <w:t>可以将对象序列化后写入</w:t>
      </w:r>
      <w:r>
        <w:rPr>
          <w:rFonts w:hint="eastAsia"/>
        </w:rPr>
        <w:t>obj.tmp</w:t>
      </w:r>
      <w:r>
        <w:rPr>
          <w:rFonts w:hint="eastAsia"/>
        </w:rPr>
        <w:t>文件中</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ObjectOutputStream oos=new ObjectOutputStream(fos);</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oos.writeObject(info);//</w:t>
      </w:r>
      <w:r>
        <w:rPr>
          <w:rFonts w:hint="eastAsia"/>
        </w:rPr>
        <w:t>将</w:t>
      </w:r>
      <w:r>
        <w:rPr>
          <w:rFonts w:hint="eastAsia"/>
        </w:rPr>
        <w:t>info</w:t>
      </w:r>
      <w:r>
        <w:rPr>
          <w:rFonts w:hint="eastAsia"/>
        </w:rPr>
        <w:t>序列化后写出</w:t>
      </w:r>
      <w:r>
        <w:rPr>
          <w:rFonts w:hint="eastAsia"/>
        </w:rPr>
        <w:tab/>
      </w:r>
      <w:r>
        <w:rPr>
          <w:rFonts w:hint="eastAsia"/>
        </w:rPr>
        <w:tab/>
        <w:t>oos.close();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反序列化操作</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FileInputStream fis=new FileInputStream(file);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ObjectInputStream ois=new ObjectInputStream(fis);</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DownloadInfo obj=(DownloadInfo)ois.readObject();//</w:t>
      </w:r>
      <w:r>
        <w:rPr>
          <w:rFonts w:hint="eastAsia"/>
        </w:rPr>
        <w:t>反序列化</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System.out.println(obj.getUrl());</w:t>
      </w:r>
      <w:r>
        <w:rPr>
          <w:rFonts w:hint="eastAsia"/>
        </w:rPr>
        <w:tab/>
      </w:r>
      <w:r>
        <w:rPr>
          <w:rFonts w:hint="eastAsia"/>
        </w:rPr>
        <w:tab/>
        <w:t>System.out.println(obj.getFileName());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System.out.println(obj.getFileSize());</w:t>
      </w:r>
      <w:r>
        <w:rPr>
          <w:rFonts w:hint="eastAsia"/>
        </w:rPr>
        <w:tab/>
        <w:t>System.out.println(obj.getPos());</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System.out.println(info==obj);</w:t>
      </w:r>
      <w:r>
        <w:rPr>
          <w:rFonts w:hint="eastAsia"/>
        </w:rPr>
        <w:tab/>
      </w:r>
      <w:r>
        <w:rPr>
          <w:rFonts w:hint="eastAsia"/>
        </w:rPr>
        <w:tab/>
        <w:t>ois.close();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}catch(Exception e){  e.printStackTrace();</w:t>
      </w:r>
      <w:r>
        <w:rPr>
          <w:rFonts w:hint="eastAsia"/>
        </w:rPr>
        <w:tab/>
        <w:t xml:space="preserve"> System.out.println("</w:t>
      </w:r>
      <w:r>
        <w:rPr>
          <w:rFonts w:hint="eastAsia"/>
        </w:rPr>
        <w:t>非常</w:t>
      </w:r>
      <w:r>
        <w:rPr>
          <w:rFonts w:hint="eastAsia"/>
        </w:rPr>
        <w:t>sorry</w:t>
      </w:r>
      <w:r>
        <w:rPr>
          <w:rFonts w:hint="eastAsia"/>
        </w:rPr>
        <w:t>！</w:t>
      </w:r>
      <w:r>
        <w:rPr>
          <w:rFonts w:hint="eastAsia"/>
        </w:rPr>
        <w:t>");</w:t>
      </w:r>
      <w:r>
        <w:rPr>
          <w:rFonts w:hint="eastAsia"/>
        </w:rPr>
        <w:tab/>
        <w:t>}</w:t>
      </w:r>
    </w:p>
    <w:p w:rsidR="005D6975" w:rsidRDefault="005D6975">
      <w:pPr>
        <w:pStyle w:val="2"/>
        <w:rPr>
          <w:rFonts w:hint="default"/>
        </w:rPr>
      </w:pPr>
      <w:bookmarkStart w:id="157" w:name="_Toc1573"/>
      <w:r>
        <w:t>5.12 Thread</w:t>
      </w:r>
      <w:r>
        <w:t>线程类及多线程</w:t>
      </w:r>
      <w:bookmarkEnd w:id="157"/>
    </w:p>
    <w:p w:rsidR="005D6975" w:rsidRDefault="005D6975">
      <w:r>
        <w:rPr>
          <w:rFonts w:hint="eastAsia"/>
        </w:rPr>
        <w:tab/>
      </w:r>
      <w:r>
        <w:rPr>
          <w:rFonts w:hint="eastAsia"/>
        </w:rPr>
        <w:t>进程：一个操作系统中可以同时运行多个任务（程序），每个运行的任务（程序）被称为一个进程。即系统级别上的多线程（多个任务）。</w:t>
      </w:r>
    </w:p>
    <w:p w:rsidR="005D6975" w:rsidRDefault="005D6975">
      <w:r>
        <w:rPr>
          <w:rFonts w:hint="eastAsia"/>
        </w:rPr>
        <w:tab/>
      </w:r>
      <w:r>
        <w:rPr>
          <w:rFonts w:hint="eastAsia"/>
        </w:rPr>
        <w:t>线程：一个程序同时可能运行多个任务（顺序执行流），那么每个任务（顺序执行流）就叫做一个线程。即在进程内部。</w:t>
      </w:r>
    </w:p>
    <w:p w:rsidR="005D6975" w:rsidRDefault="005D6975">
      <w:r>
        <w:rPr>
          <w:rFonts w:hint="eastAsia"/>
        </w:rPr>
        <w:tab/>
      </w:r>
      <w:r>
        <w:rPr>
          <w:rFonts w:hint="eastAsia"/>
        </w:rPr>
        <w:t>并发：线程是并发运行的。操作系统将时间化分为若干个片段（时间片），尽可能的均匀分配给每一个任务，被分配时间片后，任务就有机会被</w:t>
      </w:r>
      <w:r>
        <w:rPr>
          <w:rFonts w:hint="eastAsia"/>
        </w:rPr>
        <w:t>cpu</w:t>
      </w:r>
      <w:r>
        <w:rPr>
          <w:rFonts w:hint="eastAsia"/>
        </w:rPr>
        <w:t>所执行。微观上看，每个任务都是走走停停的。但随着</w:t>
      </w:r>
      <w:r>
        <w:rPr>
          <w:rFonts w:hint="eastAsia"/>
        </w:rPr>
        <w:t>cpu</w:t>
      </w:r>
      <w:r>
        <w:rPr>
          <w:rFonts w:hint="eastAsia"/>
        </w:rPr>
        <w:t>高效的运行，宏观上看所有任务都在运行。这种都运行的现象称</w:t>
      </w:r>
      <w:r>
        <w:rPr>
          <w:rFonts w:hint="eastAsia"/>
        </w:rPr>
        <w:lastRenderedPageBreak/>
        <w:t>之为并发，但不是绝对意义上的“同时发生”。</w:t>
      </w:r>
    </w:p>
    <w:p w:rsidR="005D6975" w:rsidRDefault="005D6975">
      <w:r>
        <w:rPr>
          <w:rFonts w:hint="eastAsia"/>
        </w:rPr>
        <w:tab/>
        <w:t>1</w:t>
      </w:r>
      <w:r>
        <w:rPr>
          <w:rFonts w:hint="eastAsia"/>
        </w:rPr>
        <w:t>）</w:t>
      </w:r>
      <w:r>
        <w:rPr>
          <w:rFonts w:hint="eastAsia"/>
        </w:rPr>
        <w:t>Thread</w:t>
      </w:r>
      <w:r>
        <w:rPr>
          <w:rFonts w:hint="eastAsia"/>
        </w:rPr>
        <w:t>类的实例代表一个并发任务。任何线程对象都是</w:t>
      </w:r>
      <w:r>
        <w:rPr>
          <w:rFonts w:hint="eastAsia"/>
        </w:rPr>
        <w:t>Thread</w:t>
      </w:r>
      <w:r>
        <w:rPr>
          <w:rFonts w:hint="eastAsia"/>
        </w:rPr>
        <w:t>类的（子类）实例。</w:t>
      </w:r>
      <w:r>
        <w:rPr>
          <w:rFonts w:hint="eastAsia"/>
        </w:rPr>
        <w:t>Thread</w:t>
      </w:r>
      <w:r>
        <w:rPr>
          <w:rFonts w:hint="eastAsia"/>
        </w:rPr>
        <w:t>类是线程的模版，它封装了复杂的线程开启等操作，封装了操作系统的差异性。因此并发的任务逻辑实现只要重写</w:t>
      </w:r>
      <w:r>
        <w:rPr>
          <w:rFonts w:hint="eastAsia"/>
        </w:rPr>
        <w:t>Thread</w:t>
      </w:r>
      <w:r>
        <w:rPr>
          <w:rFonts w:hint="eastAsia"/>
        </w:rPr>
        <w:t>的</w:t>
      </w:r>
      <w:r>
        <w:rPr>
          <w:rFonts w:hint="eastAsia"/>
        </w:rPr>
        <w:t>run</w:t>
      </w:r>
      <w:r>
        <w:rPr>
          <w:rFonts w:hint="eastAsia"/>
        </w:rPr>
        <w:t>方法即可。</w:t>
      </w:r>
    </w:p>
    <w:p w:rsidR="005D6975" w:rsidRDefault="005D6975">
      <w:r>
        <w:rPr>
          <w:rFonts w:hint="eastAsia"/>
        </w:rPr>
        <w:tab/>
        <w:t>2</w:t>
      </w:r>
      <w:r>
        <w:rPr>
          <w:rFonts w:hint="eastAsia"/>
        </w:rPr>
        <w:t>）线程调度：线程调度机制会将所有并发任务做统一的调度工作，划分时间片（可以被</w:t>
      </w:r>
      <w:r>
        <w:rPr>
          <w:rFonts w:hint="eastAsia"/>
        </w:rPr>
        <w:t>cup</w:t>
      </w:r>
      <w:r>
        <w:rPr>
          <w:rFonts w:hint="eastAsia"/>
        </w:rPr>
        <w:t>执行的时间）给每一个任务，时间片尽可能的均匀，但做不到绝对均匀。同样，被分配时间片后，该任务被</w:t>
      </w:r>
      <w:r>
        <w:rPr>
          <w:rFonts w:hint="eastAsia"/>
        </w:rPr>
        <w:t>cpu</w:t>
      </w:r>
      <w:r>
        <w:rPr>
          <w:rFonts w:hint="eastAsia"/>
        </w:rPr>
        <w:t>执行，但调度的过程中不能保证所有任务都是平均的获取时间片的次数。只能做到尽可能平均。这两个都是程序不可控的。</w:t>
      </w:r>
    </w:p>
    <w:p w:rsidR="005D6975" w:rsidRDefault="005D6975">
      <w:r>
        <w:rPr>
          <w:rFonts w:hint="eastAsia"/>
        </w:rPr>
        <w:tab/>
        <w:t>3</w:t>
      </w:r>
      <w:r>
        <w:rPr>
          <w:rFonts w:hint="eastAsia"/>
        </w:rPr>
        <w:t>）线程的启动和停止：</w:t>
      </w:r>
      <w:r>
        <w:rPr>
          <w:rFonts w:hint="eastAsia"/>
        </w:rPr>
        <w:t>void start()</w:t>
      </w:r>
      <w:r>
        <w:rPr>
          <w:rFonts w:hint="eastAsia"/>
        </w:rPr>
        <w:t>：想并发操作不要直接调用</w:t>
      </w:r>
      <w:r>
        <w:rPr>
          <w:rFonts w:hint="eastAsia"/>
        </w:rPr>
        <w:t>run</w:t>
      </w:r>
      <w:r>
        <w:rPr>
          <w:rFonts w:hint="eastAsia"/>
        </w:rPr>
        <w:t>方法！而是调用线程的</w:t>
      </w:r>
      <w:r>
        <w:rPr>
          <w:rFonts w:hint="eastAsia"/>
        </w:rPr>
        <w:t>start()</w:t>
      </w:r>
      <w:r>
        <w:rPr>
          <w:rFonts w:hint="eastAsia"/>
        </w:rPr>
        <w:t>方法启动线程！</w:t>
      </w:r>
      <w:r>
        <w:rPr>
          <w:rFonts w:hint="eastAsia"/>
        </w:rPr>
        <w:t>void stop()</w:t>
      </w:r>
      <w:r>
        <w:rPr>
          <w:rFonts w:hint="eastAsia"/>
        </w:rPr>
        <w:t>：不要使用</w:t>
      </w:r>
      <w:r>
        <w:rPr>
          <w:rFonts w:hint="eastAsia"/>
        </w:rPr>
        <w:t>stop()</w:t>
      </w:r>
      <w:r>
        <w:rPr>
          <w:rFonts w:hint="eastAsia"/>
        </w:rPr>
        <w:t>方法来停止线程的运行，这是不安全的操作，想让线程停止，应该通过</w:t>
      </w:r>
      <w:r>
        <w:rPr>
          <w:rFonts w:hint="eastAsia"/>
        </w:rPr>
        <w:t>run</w:t>
      </w:r>
      <w:r>
        <w:rPr>
          <w:rFonts w:hint="eastAsia"/>
        </w:rPr>
        <w:t>方法的执行完毕来进行自然的结束。</w:t>
      </w:r>
    </w:p>
    <w:p w:rsidR="005D6975" w:rsidRDefault="005D6975">
      <w:r>
        <w:rPr>
          <w:rFonts w:hint="eastAsia"/>
        </w:rPr>
        <w:tab/>
        <w:t>4</w:t>
      </w:r>
      <w:r>
        <w:rPr>
          <w:rFonts w:hint="eastAsia"/>
        </w:rPr>
        <w:t>）线程的创建</w:t>
      </w:r>
      <w:r>
        <w:rPr>
          <w:rFonts w:hint="eastAsia"/>
          <w:b/>
          <w:bCs/>
        </w:rPr>
        <w:t>方式一</w:t>
      </w:r>
      <w:r>
        <w:rPr>
          <w:rFonts w:hint="eastAsia"/>
        </w:rPr>
        <w:t>：</w:t>
      </w:r>
      <w:r>
        <w:rPr>
          <w:rFonts w:hint="eastAsia"/>
        </w:rPr>
        <w:t>1</w:t>
      </w:r>
      <w:r>
        <w:rPr>
          <w:rFonts w:hint="eastAsia"/>
        </w:rPr>
        <w:t>：继承自</w:t>
      </w:r>
      <w:r>
        <w:rPr>
          <w:rFonts w:hint="eastAsia"/>
        </w:rPr>
        <w:t>Thread</w:t>
      </w:r>
      <w:r>
        <w:rPr>
          <w:rFonts w:hint="eastAsia"/>
        </w:rPr>
        <w:t>。</w:t>
      </w:r>
      <w:r>
        <w:rPr>
          <w:rFonts w:hint="eastAsia"/>
        </w:rPr>
        <w:t>2</w:t>
      </w:r>
      <w:r>
        <w:rPr>
          <w:rFonts w:hint="eastAsia"/>
        </w:rPr>
        <w:t>：重写</w:t>
      </w:r>
      <w:r>
        <w:rPr>
          <w:rFonts w:hint="eastAsia"/>
        </w:rPr>
        <w:t>run</w:t>
      </w:r>
      <w:r>
        <w:rPr>
          <w:rFonts w:hint="eastAsia"/>
        </w:rPr>
        <w:t>方法：</w:t>
      </w:r>
      <w:r>
        <w:rPr>
          <w:rFonts w:hint="eastAsia"/>
        </w:rPr>
        <w:t>run</w:t>
      </w:r>
      <w:r>
        <w:rPr>
          <w:rFonts w:hint="eastAsia"/>
        </w:rPr>
        <w:t>方法中应该定义我们需要并发执行的任务逻辑代码。</w:t>
      </w:r>
    </w:p>
    <w:p w:rsidR="005D6975" w:rsidRDefault="005D6975">
      <w:r>
        <w:rPr>
          <w:rFonts w:hint="eastAsia"/>
        </w:rPr>
        <w:tab/>
        <w:t>5</w:t>
      </w:r>
      <w:r>
        <w:rPr>
          <w:rFonts w:hint="eastAsia"/>
        </w:rPr>
        <w:t>）线程的创建</w:t>
      </w:r>
      <w:r>
        <w:rPr>
          <w:rFonts w:hint="eastAsia"/>
          <w:b/>
          <w:bCs/>
        </w:rPr>
        <w:t>方式二</w:t>
      </w:r>
      <w:r>
        <w:rPr>
          <w:rFonts w:hint="eastAsia"/>
        </w:rPr>
        <w:t>：将线程与执行的逻辑分离开，即实现</w:t>
      </w:r>
      <w:r>
        <w:rPr>
          <w:rFonts w:hint="eastAsia"/>
        </w:rPr>
        <w:t>Runnalbe</w:t>
      </w:r>
      <w:r>
        <w:rPr>
          <w:rFonts w:hint="eastAsia"/>
        </w:rPr>
        <w:t>接口。因为有了这样的设计，才有了线程池。关注点在于要执行的逻辑。</w:t>
      </w:r>
    </w:p>
    <w:p w:rsidR="005D6975" w:rsidRDefault="005D6975">
      <w:r>
        <w:rPr>
          <w:rFonts w:hint="eastAsia"/>
        </w:rPr>
        <w:tab/>
        <w:t>6</w:t>
      </w:r>
      <w:r>
        <w:rPr>
          <w:rFonts w:hint="eastAsia"/>
        </w:rPr>
        <w:t>）</w:t>
      </w:r>
      <w:r>
        <w:rPr>
          <w:rFonts w:hint="eastAsia"/>
        </w:rPr>
        <w:t>Runnable</w:t>
      </w:r>
      <w:r>
        <w:rPr>
          <w:rFonts w:hint="eastAsia"/>
        </w:rPr>
        <w:t>接口：用于定义线程要执行的任务逻辑。我们定一个类实现</w:t>
      </w:r>
      <w:r>
        <w:rPr>
          <w:rFonts w:hint="eastAsia"/>
        </w:rPr>
        <w:t>Runnable</w:t>
      </w:r>
      <w:r>
        <w:rPr>
          <w:rFonts w:hint="eastAsia"/>
        </w:rPr>
        <w:t>接口，这时我们必须重写</w:t>
      </w:r>
      <w:r>
        <w:rPr>
          <w:rFonts w:hint="eastAsia"/>
        </w:rPr>
        <w:t>run</w:t>
      </w:r>
      <w:r>
        <w:rPr>
          <w:rFonts w:hint="eastAsia"/>
        </w:rPr>
        <w:t>方法，在其中定义我们要执行的逻辑。之后将</w:t>
      </w:r>
      <w:r>
        <w:rPr>
          <w:rFonts w:hint="eastAsia"/>
        </w:rPr>
        <w:t>Runnable</w:t>
      </w:r>
      <w:r>
        <w:rPr>
          <w:rFonts w:hint="eastAsia"/>
        </w:rPr>
        <w:t>交给线程去执行。从而实现了线程与其执行的任务分离开。将任务分别交给不同的线程并发处理，可以使用线程的重载构造方法：</w:t>
      </w:r>
      <w:r>
        <w:rPr>
          <w:rFonts w:hint="eastAsia"/>
        </w:rPr>
        <w:t>Thread(Runnable runnable)</w:t>
      </w:r>
      <w:r>
        <w:rPr>
          <w:rFonts w:hint="eastAsia"/>
        </w:rPr>
        <w:t>。解藕：线程与线程体解藕，即打断依赖关系。</w:t>
      </w:r>
      <w:r>
        <w:rPr>
          <w:rFonts w:hint="eastAsia"/>
        </w:rPr>
        <w:t>Spring</w:t>
      </w:r>
      <w:r>
        <w:rPr>
          <w:rFonts w:hint="eastAsia"/>
        </w:rPr>
        <w:t>的</w:t>
      </w:r>
      <w:r>
        <w:rPr>
          <w:rFonts w:hint="eastAsia"/>
        </w:rPr>
        <w:t>ioc</w:t>
      </w:r>
      <w:r>
        <w:rPr>
          <w:rFonts w:hint="eastAsia"/>
        </w:rPr>
        <w:t>就是干这个的。</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w:t>
      </w:r>
      <w:r>
        <w:rPr>
          <w:rFonts w:hint="eastAsia"/>
        </w:rPr>
        <w:t>创建两个需要并发的任务，</w:t>
      </w:r>
      <w:r>
        <w:rPr>
          <w:rFonts w:hint="eastAsia"/>
        </w:rPr>
        <w:t>MyFirstRunnable</w:t>
      </w:r>
      <w:r>
        <w:rPr>
          <w:rFonts w:hint="eastAsia"/>
        </w:rPr>
        <w:t>和</w:t>
      </w:r>
      <w:r>
        <w:rPr>
          <w:rFonts w:hint="eastAsia"/>
        </w:rPr>
        <w:t>MySecRunnable</w:t>
      </w:r>
      <w:r>
        <w:rPr>
          <w:rFonts w:hint="eastAsia"/>
        </w:rPr>
        <w:t>都继承了</w:t>
      </w:r>
      <w:r>
        <w:rPr>
          <w:rFonts w:hint="eastAsia"/>
        </w:rPr>
        <w:t>Runnable</w:t>
      </w:r>
      <w:r>
        <w:rPr>
          <w:rFonts w:hint="eastAsia"/>
        </w:rPr>
        <w:t>接口并重写了</w:t>
      </w:r>
      <w:r>
        <w:rPr>
          <w:rFonts w:hint="eastAsia"/>
        </w:rPr>
        <w:t>run()</w:t>
      </w:r>
      <w:r>
        <w:rPr>
          <w:rFonts w:hint="eastAsia"/>
        </w:rPr>
        <w:t>方法</w:t>
      </w:r>
      <w:r>
        <w:rPr>
          <w:rFonts w:hint="eastAsia"/>
        </w:rPr>
        <w:t xml:space="preserve"> */</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Runnable r1=new MyFirstRunnable();</w:t>
      </w:r>
      <w:r>
        <w:rPr>
          <w:rFonts w:hint="eastAsia"/>
        </w:rPr>
        <w:tab/>
      </w:r>
      <w:r>
        <w:rPr>
          <w:rFonts w:hint="eastAsia"/>
        </w:rPr>
        <w:tab/>
        <w:t>Runnable r2=new MySecRunnable();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Thread t1=new Thread(r1);</w:t>
      </w:r>
      <w:r>
        <w:rPr>
          <w:rFonts w:hint="eastAsia"/>
        </w:rPr>
        <w:tab/>
      </w:r>
      <w:r>
        <w:rPr>
          <w:rFonts w:hint="eastAsia"/>
        </w:rPr>
        <w:tab/>
        <w:t>Thread t2=new Thread(r2);</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t1.start();</w:t>
      </w:r>
      <w:r>
        <w:rPr>
          <w:rFonts w:hint="eastAsia"/>
        </w:rPr>
        <w:tab/>
      </w:r>
      <w:r>
        <w:rPr>
          <w:rFonts w:hint="eastAsia"/>
        </w:rPr>
        <w:tab/>
        <w:t>t2.start();</w:t>
      </w:r>
    </w:p>
    <w:p w:rsidR="005D6975" w:rsidRDefault="005D6975">
      <w:r>
        <w:rPr>
          <w:rFonts w:hint="eastAsia"/>
        </w:rPr>
        <w:tab/>
        <w:t>7</w:t>
      </w:r>
      <w:r>
        <w:rPr>
          <w:rFonts w:hint="eastAsia"/>
        </w:rPr>
        <w:t>）线程的创建</w:t>
      </w:r>
      <w:r>
        <w:rPr>
          <w:rFonts w:hint="eastAsia"/>
          <w:b/>
          <w:bCs/>
        </w:rPr>
        <w:t>方式三</w:t>
      </w:r>
      <w:r>
        <w:rPr>
          <w:rFonts w:hint="eastAsia"/>
        </w:rPr>
        <w:t>：使用匿名内部类方式创建线程</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new Thread(){public void run(){</w:t>
      </w:r>
      <w:r>
        <w:rPr>
          <w:rFonts w:hint="eastAsia"/>
        </w:rPr>
        <w:t>…</w:t>
      </w:r>
      <w:r>
        <w:rPr>
          <w:rFonts w:hint="eastAsia"/>
        </w:rPr>
        <w:t xml:space="preserve">}}.start();  /** * </w:t>
      </w:r>
      <w:r>
        <w:rPr>
          <w:rFonts w:hint="eastAsia"/>
        </w:rPr>
        <w:t>匿名类实现继承</w:t>
      </w:r>
      <w:r>
        <w:rPr>
          <w:rFonts w:hint="eastAsia"/>
        </w:rPr>
        <w:t>Thread</w:t>
      </w:r>
      <w:r>
        <w:rPr>
          <w:rFonts w:hint="eastAsia"/>
        </w:rPr>
        <w:t>形式</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Thread t1=new Thread(){</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public void run(){</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for(int i=0;i&lt;1000;i++){</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System.out.println(i);</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new Thread(new Runnable(){public void run(){</w:t>
      </w:r>
      <w:r>
        <w:rPr>
          <w:rFonts w:hint="eastAsia"/>
        </w:rPr>
        <w:t>…</w:t>
      </w:r>
      <w:r>
        <w:rPr>
          <w:rFonts w:hint="eastAsia"/>
        </w:rPr>
        <w:t>}}).start();</w:t>
      </w:r>
      <w:r>
        <w:rPr>
          <w:rFonts w:hint="eastAsia"/>
        </w:rPr>
        <w:tab/>
      </w:r>
      <w:r>
        <w:rPr>
          <w:rFonts w:hint="eastAsia"/>
        </w:rPr>
        <w:tab/>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匿名类实现</w:t>
      </w:r>
      <w:r>
        <w:rPr>
          <w:rFonts w:hint="eastAsia"/>
        </w:rPr>
        <w:t>Runnable</w:t>
      </w:r>
      <w:r>
        <w:rPr>
          <w:rFonts w:hint="eastAsia"/>
        </w:rPr>
        <w:t>接口的形式</w:t>
      </w:r>
      <w:r>
        <w:rPr>
          <w:rFonts w:hint="eastAsia"/>
        </w:rPr>
        <w:t xml:space="preserve"> */</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Thread t2=new Thread(new Runnable(){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public void run(){</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for(int i=0;i&lt;1000;i++){</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System.out.println("</w:t>
      </w:r>
      <w:r>
        <w:rPr>
          <w:rFonts w:hint="eastAsia"/>
        </w:rPr>
        <w:t>你好</w:t>
      </w:r>
      <w:r>
        <w:rPr>
          <w:rFonts w:hint="eastAsia"/>
        </w:rPr>
        <w:t>"+i+"</w:t>
      </w:r>
      <w:r>
        <w:rPr>
          <w:rFonts w:hint="eastAsia"/>
        </w:rPr>
        <w:t>次</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 xml:space="preserve">    } );</w:t>
      </w:r>
    </w:p>
    <w:p w:rsidR="005D6975" w:rsidRDefault="00497F82">
      <w:r>
        <w:lastRenderedPageBreak/>
        <w:pict>
          <v:shape id="_x0000_s1152" type="#_x0000_t75" style="position:absolute;left:0;text-align:left;margin-left:50.85pt;margin-top:22.6pt;width:277.75pt;height:154.2pt;z-index:251676672">
            <v:imagedata r:id="rId27" o:title=""/>
            <w10:wrap type="topAndBottom"/>
          </v:shape>
        </w:pict>
      </w:r>
      <w:r w:rsidR="005D6975">
        <w:rPr>
          <w:rFonts w:hint="eastAsia"/>
        </w:rPr>
        <w:tab/>
        <w:t>8</w:t>
      </w:r>
      <w:r w:rsidR="005D6975">
        <w:rPr>
          <w:rFonts w:hint="eastAsia"/>
        </w:rPr>
        <w:t>）线程生命周期：</w:t>
      </w:r>
    </w:p>
    <w:p w:rsidR="005D6975" w:rsidRDefault="005D6975">
      <w:r>
        <w:rPr>
          <w:rFonts w:hint="eastAsia"/>
        </w:rPr>
        <w:tab/>
        <w:t>9</w:t>
      </w:r>
      <w:r>
        <w:rPr>
          <w:rFonts w:hint="eastAsia"/>
        </w:rPr>
        <w:t>）线程睡眠阻塞：使当前线程放弃</w:t>
      </w:r>
      <w:r>
        <w:rPr>
          <w:rFonts w:hint="eastAsia"/>
        </w:rPr>
        <w:t>cpu</w:t>
      </w:r>
      <w:r>
        <w:rPr>
          <w:rFonts w:hint="eastAsia"/>
        </w:rPr>
        <w:t>时间，进入阻塞状态。在阻塞状态的线程不会分配时间片。直到该线程结束阻塞状态回到</w:t>
      </w:r>
      <w:r>
        <w:rPr>
          <w:rFonts w:hint="eastAsia"/>
        </w:rPr>
        <w:t>Runnable</w:t>
      </w:r>
      <w:r>
        <w:rPr>
          <w:rFonts w:hint="eastAsia"/>
        </w:rPr>
        <w:t>状态，方可再次获得时间片来让</w:t>
      </w:r>
      <w:r>
        <w:rPr>
          <w:rFonts w:hint="eastAsia"/>
        </w:rPr>
        <w:t>cpu</w:t>
      </w:r>
      <w:r>
        <w:rPr>
          <w:rFonts w:hint="eastAsia"/>
        </w:rPr>
        <w:t>运行（进入</w:t>
      </w:r>
      <w:r>
        <w:rPr>
          <w:rFonts w:hint="eastAsia"/>
        </w:rPr>
        <w:t>Running</w:t>
      </w:r>
      <w:r>
        <w:rPr>
          <w:rFonts w:hint="eastAsia"/>
        </w:rPr>
        <w:t>状态）。</w:t>
      </w:r>
    </w:p>
    <w:p w:rsidR="005D6975" w:rsidRDefault="005D6975">
      <w:r>
        <w:rPr>
          <w:rFonts w:hint="eastAsia"/>
        </w:rPr>
        <w:tab/>
      </w:r>
      <w:r>
        <w:rPr>
          <w:rFonts w:hint="eastAsia"/>
        </w:rPr>
        <w:tab/>
        <w:t>static void sleep(times)</w:t>
      </w:r>
      <w:r>
        <w:rPr>
          <w:rFonts w:hint="eastAsia"/>
        </w:rPr>
        <w:t>方法：让当前线程主动进入</w:t>
      </w:r>
      <w:r>
        <w:rPr>
          <w:rFonts w:hint="eastAsia"/>
        </w:rPr>
        <w:t>Block</w:t>
      </w:r>
      <w:r>
        <w:rPr>
          <w:rFonts w:hint="eastAsia"/>
        </w:rPr>
        <w:t>阻塞状态，并在</w:t>
      </w:r>
      <w:r>
        <w:rPr>
          <w:rFonts w:hint="eastAsia"/>
        </w:rPr>
        <w:t>time</w:t>
      </w:r>
      <w:r>
        <w:rPr>
          <w:rFonts w:hint="eastAsia"/>
        </w:rPr>
        <w:t>毫秒后回到</w:t>
      </w:r>
      <w:r>
        <w:rPr>
          <w:rFonts w:hint="eastAsia"/>
        </w:rPr>
        <w:t>Runnalbe</w:t>
      </w:r>
      <w:r>
        <w:rPr>
          <w:rFonts w:hint="eastAsia"/>
        </w:rPr>
        <w:t>状态。</w:t>
      </w:r>
    </w:p>
    <w:p w:rsidR="005D6975" w:rsidRDefault="005D6975">
      <w:pPr>
        <w:numPr>
          <w:ilvl w:val="0"/>
          <w:numId w:val="84"/>
        </w:numPr>
        <w:tabs>
          <w:tab w:val="left" w:pos="1260"/>
        </w:tabs>
        <w:ind w:left="1260"/>
      </w:pPr>
      <w:r>
        <w:rPr>
          <w:rFonts w:hint="eastAsia"/>
        </w:rPr>
        <w:t>注意事项：使用</w:t>
      </w:r>
      <w:r>
        <w:rPr>
          <w:rFonts w:hint="eastAsia"/>
        </w:rPr>
        <w:t>Thread.sleep()</w:t>
      </w:r>
      <w:r>
        <w:rPr>
          <w:rFonts w:hint="eastAsia"/>
        </w:rPr>
        <w:t>方法阻塞线程时，强制让我们必须捕获“中断异常”。</w:t>
      </w:r>
      <w:r>
        <w:rPr>
          <w:rFonts w:hint="eastAsia"/>
        </w:rPr>
        <w:t xml:space="preserve"> </w:t>
      </w:r>
      <w:r>
        <w:rPr>
          <w:rFonts w:hint="eastAsia"/>
        </w:rPr>
        <w:t>引发情况：当前线程处于</w:t>
      </w:r>
      <w:r>
        <w:rPr>
          <w:rFonts w:hint="eastAsia"/>
        </w:rPr>
        <w:t>Sleep</w:t>
      </w:r>
      <w:r>
        <w:rPr>
          <w:rFonts w:hint="eastAsia"/>
        </w:rPr>
        <w:t>阻塞期间，被另一个线程中断阻塞状态时，当前线程会抛出该异常。</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int i=0;</w:t>
      </w:r>
      <w:r>
        <w:rPr>
          <w:rFonts w:hint="eastAsia"/>
        </w:rPr>
        <w:tab/>
      </w:r>
      <w:r>
        <w:rPr>
          <w:rFonts w:hint="eastAsia"/>
        </w:rPr>
        <w:tab/>
        <w:t>while(true){</w:t>
      </w:r>
      <w:r>
        <w:rPr>
          <w:rFonts w:hint="eastAsia"/>
        </w:rPr>
        <w:tab/>
        <w:t>System.out.println(i+"</w:t>
      </w:r>
      <w:r>
        <w:rPr>
          <w:rFonts w:hint="eastAsia"/>
        </w:rPr>
        <w:t>秒</w:t>
      </w:r>
      <w:r>
        <w:rPr>
          <w:rFonts w:hint="eastAsia"/>
        </w:rPr>
        <w:t>");</w:t>
      </w:r>
      <w:r>
        <w:rPr>
          <w:rFonts w:hint="eastAsia"/>
        </w:rPr>
        <w:tab/>
        <w:t>i++;</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try {</w:t>
      </w:r>
      <w:r>
        <w:rPr>
          <w:rFonts w:hint="eastAsia"/>
        </w:rPr>
        <w:tab/>
      </w:r>
      <w:r>
        <w:rPr>
          <w:rFonts w:hint="eastAsia"/>
        </w:rPr>
        <w:tab/>
        <w:t>Thread.sleep(1000);</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 catch (InterruptedException e) {</w:t>
      </w:r>
      <w:r>
        <w:rPr>
          <w:rFonts w:hint="eastAsia"/>
        </w:rPr>
        <w:tab/>
      </w:r>
      <w:r>
        <w:rPr>
          <w:rFonts w:hint="eastAsia"/>
        </w:rPr>
        <w:tab/>
        <w:t>e.printStackTrace();</w:t>
      </w:r>
      <w:r>
        <w:rPr>
          <w:rFonts w:hint="eastAsia"/>
        </w:rPr>
        <w:tab/>
      </w:r>
      <w:r>
        <w:rPr>
          <w:rFonts w:hint="eastAsia"/>
        </w:rPr>
        <w:tab/>
        <w:t>}</w:t>
      </w:r>
      <w:r>
        <w:rPr>
          <w:rFonts w:hint="eastAsia"/>
        </w:rPr>
        <w:tab/>
      </w:r>
      <w:r>
        <w:rPr>
          <w:rFonts w:hint="eastAsia"/>
        </w:rPr>
        <w:tab/>
        <w:t>}</w:t>
      </w:r>
    </w:p>
    <w:p w:rsidR="005D6975" w:rsidRDefault="005D6975">
      <w:r>
        <w:rPr>
          <w:rFonts w:hint="eastAsia"/>
        </w:rPr>
        <w:tab/>
        <w:t>10</w:t>
      </w:r>
      <w:r>
        <w:rPr>
          <w:rFonts w:hint="eastAsia"/>
        </w:rPr>
        <w:t>）</w:t>
      </w:r>
      <w:r>
        <w:rPr>
          <w:rFonts w:hint="eastAsia"/>
        </w:rPr>
        <w:t>void interrupt()</w:t>
      </w:r>
      <w:r>
        <w:rPr>
          <w:rFonts w:hint="eastAsia"/>
        </w:rPr>
        <w:t>方法：打断</w:t>
      </w:r>
      <w:r>
        <w:rPr>
          <w:rFonts w:hint="eastAsia"/>
        </w:rPr>
        <w:t>/</w:t>
      </w:r>
      <w:r>
        <w:rPr>
          <w:rFonts w:hint="eastAsia"/>
        </w:rPr>
        <w:t>唤醒线程。一个线程可以提前唤醒另外一个</w:t>
      </w:r>
      <w:r>
        <w:rPr>
          <w:rFonts w:hint="eastAsia"/>
        </w:rPr>
        <w:t>sleep Block</w:t>
      </w:r>
      <w:r>
        <w:rPr>
          <w:rFonts w:hint="eastAsia"/>
        </w:rPr>
        <w:t>的线程。</w:t>
      </w:r>
    </w:p>
    <w:p w:rsidR="005D6975" w:rsidRDefault="005D6975">
      <w:pPr>
        <w:numPr>
          <w:ilvl w:val="0"/>
          <w:numId w:val="85"/>
        </w:numPr>
        <w:tabs>
          <w:tab w:val="left" w:pos="1260"/>
        </w:tabs>
        <w:ind w:left="1260"/>
      </w:pPr>
      <w:r>
        <w:rPr>
          <w:rFonts w:hint="eastAsia"/>
        </w:rPr>
        <w:t>注意事项：方法中定义的类叫局部内部类：局部内部类中，若想引用当前方法的其他局部变量，那么该变量必须是</w:t>
      </w:r>
      <w:r>
        <w:rPr>
          <w:rFonts w:hint="eastAsia"/>
        </w:rPr>
        <w:t>final</w:t>
      </w:r>
      <w:r>
        <w:rPr>
          <w:rFonts w:hint="eastAsia"/>
        </w:rPr>
        <w:t>的。</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final Thread lin=new Thread(){</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public void run(){</w:t>
      </w:r>
      <w:r>
        <w:rPr>
          <w:rFonts w:hint="eastAsia"/>
        </w:rPr>
        <w:tab/>
      </w:r>
      <w:r>
        <w:rPr>
          <w:rFonts w:hint="eastAsia"/>
        </w:rPr>
        <w:tab/>
        <w:t>System.out.println("</w:t>
      </w:r>
      <w:r>
        <w:rPr>
          <w:rFonts w:hint="eastAsia"/>
        </w:rPr>
        <w:t>林：睡觉了……</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try {  Thread.sleep(1000000);  } catch (InterruptedException e) {</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System.out.println("</w:t>
      </w:r>
      <w:r>
        <w:rPr>
          <w:rFonts w:hint="eastAsia"/>
        </w:rPr>
        <w:t>林：干嘛呢！干嘛呢！干嘛呢！</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System.out.println("</w:t>
      </w:r>
      <w:r>
        <w:rPr>
          <w:rFonts w:hint="eastAsia"/>
        </w:rPr>
        <w:t>林：都破了相了！</w:t>
      </w:r>
      <w:r>
        <w:rPr>
          <w:rFonts w:hint="eastAsia"/>
        </w:rPr>
        <w:t>");</w:t>
      </w:r>
      <w:r>
        <w:rPr>
          <w:rFonts w:hint="eastAsia"/>
        </w:rPr>
        <w:tab/>
      </w:r>
      <w:r>
        <w:rPr>
          <w:rFonts w:hint="eastAsia"/>
        </w:rPr>
        <w:tab/>
        <w:t>}</w:t>
      </w:r>
      <w:r>
        <w:rPr>
          <w:rFonts w:hint="eastAsia"/>
        </w:rPr>
        <w:tab/>
      </w:r>
      <w:r>
        <w:rPr>
          <w:rFonts w:hint="eastAsia"/>
        </w:rPr>
        <w:tab/>
        <w:t>}</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lin.start();//</w:t>
      </w:r>
      <w:r>
        <w:rPr>
          <w:rFonts w:hint="eastAsia"/>
        </w:rPr>
        <w:t>启动第一个线程</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Thread huang=new Thread(){</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public void run(){</w:t>
      </w:r>
      <w:r>
        <w:rPr>
          <w:rFonts w:hint="eastAsia"/>
        </w:rPr>
        <w:tab/>
        <w:t>System.out.println("80</w:t>
      </w:r>
      <w:r>
        <w:rPr>
          <w:rFonts w:hint="eastAsia"/>
        </w:rPr>
        <w:t>一锤子，您说咂哪儿？</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for(int i=0;i&lt;5;i++){</w:t>
      </w:r>
      <w:r>
        <w:rPr>
          <w:rFonts w:hint="eastAsia"/>
        </w:rPr>
        <w:tab/>
        <w:t>System.out.println("80!");</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 xml:space="preserve">try {  </w:t>
      </w:r>
      <w:r>
        <w:rPr>
          <w:rFonts w:hint="eastAsia"/>
        </w:rPr>
        <w:tab/>
        <w:t>Thread.sleep(1000);</w:t>
      </w:r>
      <w:r>
        <w:rPr>
          <w:rFonts w:hint="eastAsia"/>
        </w:rPr>
        <w:tab/>
        <w:t>} catch (InterruptedException e) {</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r>
        <w:rPr>
          <w:rFonts w:hint="eastAsia"/>
        </w:rPr>
        <w:tab/>
      </w:r>
      <w:r>
        <w:rPr>
          <w:rFonts w:hint="eastAsia"/>
        </w:rPr>
        <w:tab/>
        <w:t>}</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咣当！</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黄：搞定！</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lin.interrupt();//</w:t>
      </w:r>
      <w:r>
        <w:rPr>
          <w:rFonts w:hint="eastAsia"/>
        </w:rPr>
        <w:t>中断第一个线程的阻塞状态</w:t>
      </w:r>
      <w:r>
        <w:rPr>
          <w:rFonts w:hint="eastAsia"/>
        </w:rPr>
        <w:tab/>
      </w:r>
      <w:r>
        <w:rPr>
          <w:rFonts w:hint="eastAsia"/>
        </w:rPr>
        <w:tab/>
        <w:t>}</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huang.start();//</w:t>
      </w:r>
      <w:r>
        <w:rPr>
          <w:rFonts w:hint="eastAsia"/>
        </w:rPr>
        <w:t>启动第二个线程</w:t>
      </w:r>
    </w:p>
    <w:p w:rsidR="005D6975" w:rsidRDefault="005D6975">
      <w:r>
        <w:rPr>
          <w:rFonts w:hint="eastAsia"/>
        </w:rPr>
        <w:tab/>
        <w:t>11</w:t>
      </w:r>
      <w:r>
        <w:rPr>
          <w:rFonts w:hint="eastAsia"/>
        </w:rPr>
        <w:t>）线程的其他方法：</w:t>
      </w:r>
    </w:p>
    <w:p w:rsidR="005D6975" w:rsidRDefault="005D6975">
      <w:r>
        <w:rPr>
          <w:rFonts w:hint="eastAsia"/>
        </w:rPr>
        <w:tab/>
      </w:r>
      <w:r>
        <w:rPr>
          <w:rFonts w:hint="eastAsia"/>
        </w:rPr>
        <w:tab/>
        <w:t>static void yield()</w:t>
      </w:r>
      <w:r>
        <w:rPr>
          <w:rFonts w:hint="eastAsia"/>
        </w:rPr>
        <w:t>：当前线程让出处理器（离开</w:t>
      </w:r>
      <w:r>
        <w:rPr>
          <w:rFonts w:hint="eastAsia"/>
        </w:rPr>
        <w:t>Running</w:t>
      </w:r>
      <w:r>
        <w:rPr>
          <w:rFonts w:hint="eastAsia"/>
        </w:rPr>
        <w:t>状态）即放弃当前时间片，主动进入</w:t>
      </w:r>
      <w:r>
        <w:rPr>
          <w:rFonts w:hint="eastAsia"/>
        </w:rPr>
        <w:t>Runnable</w:t>
      </w:r>
      <w:r>
        <w:rPr>
          <w:rFonts w:hint="eastAsia"/>
        </w:rPr>
        <w:t>状态等待。</w:t>
      </w:r>
    </w:p>
    <w:p w:rsidR="005D6975" w:rsidRDefault="005D6975">
      <w:r>
        <w:rPr>
          <w:rFonts w:hint="eastAsia"/>
        </w:rPr>
        <w:lastRenderedPageBreak/>
        <w:t xml:space="preserve"> </w:t>
      </w:r>
      <w:r>
        <w:rPr>
          <w:rFonts w:hint="eastAsia"/>
        </w:rPr>
        <w:tab/>
      </w:r>
      <w:r>
        <w:rPr>
          <w:rFonts w:hint="eastAsia"/>
        </w:rPr>
        <w:tab/>
        <w:t>final void setPriority(int)</w:t>
      </w:r>
      <w:r>
        <w:rPr>
          <w:rFonts w:hint="eastAsia"/>
        </w:rPr>
        <w:t>：设置线程优先级；优先级越高的线程，理论上获取</w:t>
      </w:r>
      <w:r>
        <w:rPr>
          <w:rFonts w:hint="eastAsia"/>
        </w:rPr>
        <w:t>cpu</w:t>
      </w:r>
      <w:r>
        <w:rPr>
          <w:rFonts w:hint="eastAsia"/>
        </w:rPr>
        <w:t>的次数就越多。但理想与现实是有差距的……设置线程优先级一定要在线程启动前设置！</w:t>
      </w:r>
    </w:p>
    <w:p w:rsidR="005D6975" w:rsidRDefault="005D6975">
      <w:r>
        <w:rPr>
          <w:rFonts w:hint="eastAsia"/>
        </w:rPr>
        <w:tab/>
      </w:r>
      <w:r>
        <w:rPr>
          <w:rFonts w:hint="eastAsia"/>
        </w:rPr>
        <w:tab/>
        <w:t>final void join()</w:t>
      </w:r>
      <w:r>
        <w:rPr>
          <w:rFonts w:hint="eastAsia"/>
        </w:rPr>
        <w:t>：等待该线程终止。</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Thread t1=new Thread(){</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public void run(){</w:t>
      </w:r>
      <w:r>
        <w:rPr>
          <w:rFonts w:hint="eastAsia"/>
        </w:rPr>
        <w:tab/>
        <w:t>for(int i=0;i&lt;100;i++){</w:t>
      </w:r>
      <w:r>
        <w:rPr>
          <w:rFonts w:hint="eastAsia"/>
        </w:rPr>
        <w:tab/>
        <w:t>System.out.println("</w:t>
      </w:r>
      <w:r>
        <w:rPr>
          <w:rFonts w:hint="eastAsia"/>
        </w:rPr>
        <w:t>我是谁啊？</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Thread.yield();</w:t>
      </w:r>
      <w:r>
        <w:rPr>
          <w:rFonts w:hint="eastAsia"/>
        </w:rPr>
        <w:tab/>
      </w:r>
      <w:r>
        <w:rPr>
          <w:rFonts w:hint="eastAsia"/>
        </w:rPr>
        <w:tab/>
      </w:r>
      <w:r>
        <w:rPr>
          <w:rFonts w:hint="eastAsia"/>
        </w:rPr>
        <w:tab/>
        <w:t>}</w:t>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Thread t2=new Thread(){</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public void run(){</w:t>
      </w:r>
      <w:r>
        <w:rPr>
          <w:rFonts w:hint="eastAsia"/>
        </w:rPr>
        <w:tab/>
        <w:t>for(int i=0;i&lt;100;i++){</w:t>
      </w:r>
      <w:r>
        <w:rPr>
          <w:rFonts w:hint="eastAsia"/>
        </w:rPr>
        <w:tab/>
        <w:t>System.out.println("</w:t>
      </w:r>
      <w:r>
        <w:rPr>
          <w:rFonts w:hint="eastAsia"/>
        </w:rPr>
        <w:t>我是修水管的</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Thread.yield();</w:t>
      </w:r>
      <w:r>
        <w:rPr>
          <w:rFonts w:hint="eastAsia"/>
        </w:rPr>
        <w:tab/>
      </w:r>
      <w:r>
        <w:rPr>
          <w:rFonts w:hint="eastAsia"/>
        </w:rPr>
        <w:tab/>
      </w:r>
      <w:r>
        <w:rPr>
          <w:rFonts w:hint="eastAsia"/>
        </w:rPr>
        <w:tab/>
        <w:t>}</w:t>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Thread t3=new Thread(){</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public void run(){</w:t>
      </w:r>
      <w:r>
        <w:rPr>
          <w:rFonts w:hint="eastAsia"/>
        </w:rPr>
        <w:tab/>
        <w:t>for(int i=0;i&lt;100;i++){</w:t>
      </w:r>
      <w:r>
        <w:rPr>
          <w:rFonts w:hint="eastAsia"/>
        </w:rPr>
        <w:tab/>
        <w:t>System.out.println("</w:t>
      </w:r>
      <w:r>
        <w:rPr>
          <w:rFonts w:hint="eastAsia"/>
        </w:rPr>
        <w:t>我是打酱油的</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 xml:space="preserve">Thread.yield();    </w:t>
      </w:r>
      <w:r>
        <w:rPr>
          <w:rFonts w:hint="eastAsia"/>
        </w:rPr>
        <w:tab/>
      </w:r>
      <w:r>
        <w:rPr>
          <w:rFonts w:hint="eastAsia"/>
        </w:rPr>
        <w:tab/>
        <w:t>}</w:t>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t1.setPriority(Thread.MAX_PRIORITY);   t2.setPriority(Thread.MIN_PRIORITY);</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 xml:space="preserve">t1.start(); </w:t>
      </w:r>
      <w:r>
        <w:rPr>
          <w:rFonts w:hint="eastAsia"/>
        </w:rPr>
        <w:tab/>
        <w:t>t2.start();</w:t>
      </w:r>
      <w:r>
        <w:rPr>
          <w:rFonts w:hint="eastAsia"/>
        </w:rPr>
        <w:tab/>
      </w:r>
      <w:r>
        <w:rPr>
          <w:rFonts w:hint="eastAsia"/>
        </w:rPr>
        <w:tab/>
        <w:t>t3.start();</w:t>
      </w:r>
    </w:p>
    <w:p w:rsidR="005D6975" w:rsidRDefault="005D6975">
      <w:r>
        <w:rPr>
          <w:rFonts w:hint="eastAsia"/>
        </w:rPr>
        <w:tab/>
        <w:t>12</w:t>
      </w:r>
      <w:r>
        <w:rPr>
          <w:rFonts w:hint="eastAsia"/>
        </w:rPr>
        <w:t>）线程并发安全问题：</w:t>
      </w:r>
      <w:r>
        <w:rPr>
          <w:rFonts w:hint="eastAsia"/>
        </w:rPr>
        <w:t>synchronized</w:t>
      </w:r>
      <w:r>
        <w:rPr>
          <w:rFonts w:hint="eastAsia"/>
        </w:rPr>
        <w:t>关键字，线程安全锁、同步监视器。</w:t>
      </w:r>
    </w:p>
    <w:p w:rsidR="005D6975" w:rsidRDefault="005D6975">
      <w:r>
        <w:rPr>
          <w:rFonts w:hint="eastAsia"/>
        </w:rPr>
        <w:tab/>
      </w:r>
      <w:r>
        <w:rPr>
          <w:rFonts w:hint="eastAsia"/>
        </w:rPr>
        <w:tab/>
      </w:r>
      <w:r>
        <w:rPr>
          <w:rFonts w:hint="eastAsia"/>
        </w:rPr>
        <w:t>多线程在访问同一个数据时（写操作），可能会引发不安全操作。</w:t>
      </w:r>
    </w:p>
    <w:p w:rsidR="005D6975" w:rsidRDefault="005D6975">
      <w:r>
        <w:rPr>
          <w:rFonts w:hint="eastAsia"/>
        </w:rPr>
        <w:tab/>
      </w:r>
      <w:r>
        <w:rPr>
          <w:rFonts w:hint="eastAsia"/>
        </w:rPr>
        <w:tab/>
      </w:r>
      <w:r>
        <w:rPr>
          <w:rFonts w:hint="eastAsia"/>
        </w:rPr>
        <w:t>①哪个线程报错不捕获，则线程死，不影响主程序。</w:t>
      </w:r>
    </w:p>
    <w:p w:rsidR="005D6975" w:rsidRDefault="005D6975">
      <w:r>
        <w:rPr>
          <w:rFonts w:hint="eastAsia"/>
        </w:rPr>
        <w:tab/>
      </w:r>
      <w:r>
        <w:rPr>
          <w:rFonts w:hint="eastAsia"/>
        </w:rPr>
        <w:tab/>
      </w:r>
      <w:r>
        <w:rPr>
          <w:rFonts w:hint="eastAsia"/>
        </w:rPr>
        <w:t>②同步：同一时刻只能有一个执行，</w:t>
      </w:r>
      <w:r>
        <w:rPr>
          <w:rFonts w:hint="eastAsia"/>
        </w:rPr>
        <w:t>A</w:t>
      </w:r>
      <w:r>
        <w:rPr>
          <w:rFonts w:hint="eastAsia"/>
        </w:rPr>
        <w:t>和</w:t>
      </w:r>
      <w:r>
        <w:rPr>
          <w:rFonts w:hint="eastAsia"/>
        </w:rPr>
        <w:t>B</w:t>
      </w:r>
      <w:r>
        <w:rPr>
          <w:rFonts w:hint="eastAsia"/>
        </w:rPr>
        <w:t>配合工作，步调一致的处理（</w:t>
      </w:r>
      <w:r>
        <w:rPr>
          <w:rFonts w:hint="eastAsia"/>
        </w:rPr>
        <w:t>B</w:t>
      </w:r>
      <w:r>
        <w:rPr>
          <w:rFonts w:hint="eastAsia"/>
        </w:rPr>
        <w:t>得到</w:t>
      </w:r>
      <w:r>
        <w:rPr>
          <w:rFonts w:hint="eastAsia"/>
        </w:rPr>
        <w:t>A</w:t>
      </w:r>
      <w:r>
        <w:rPr>
          <w:rFonts w:hint="eastAsia"/>
        </w:rPr>
        <w:t>的执行结果才能继续）。如一群人上公交车。</w:t>
      </w:r>
    </w:p>
    <w:p w:rsidR="005D6975" w:rsidRDefault="005D6975">
      <w:r>
        <w:rPr>
          <w:rFonts w:hint="eastAsia"/>
        </w:rPr>
        <w:tab/>
      </w:r>
      <w:r>
        <w:rPr>
          <w:rFonts w:hint="eastAsia"/>
        </w:rPr>
        <w:tab/>
        <w:t xml:space="preserve">  </w:t>
      </w:r>
      <w:r>
        <w:rPr>
          <w:rFonts w:hint="eastAsia"/>
        </w:rPr>
        <w:t>异步：同一时刻能有多个执行，并发，各自干各自的。如一群人上卡车。</w:t>
      </w:r>
    </w:p>
    <w:p w:rsidR="005D6975" w:rsidRDefault="005D6975">
      <w:pPr>
        <w:ind w:firstLineChars="400" w:firstLine="840"/>
      </w:pPr>
      <w:r>
        <w:rPr>
          <w:rFonts w:hint="eastAsia"/>
        </w:rPr>
        <w:t>③</w:t>
      </w:r>
      <w:r>
        <w:rPr>
          <w:rFonts w:hint="eastAsia"/>
        </w:rPr>
        <w:t>synchronized</w:t>
      </w:r>
      <w:r>
        <w:rPr>
          <w:rFonts w:hint="eastAsia"/>
        </w:rPr>
        <w:t>可以修饰方法也可以单独作为语句块存在（同步块）。作用是限制多线程并发时同时访问该作用域。</w:t>
      </w:r>
    </w:p>
    <w:p w:rsidR="005D6975" w:rsidRDefault="005D6975">
      <w:pPr>
        <w:ind w:firstLineChars="400" w:firstLine="840"/>
      </w:pPr>
      <w:r>
        <w:rPr>
          <w:rFonts w:hint="eastAsia"/>
        </w:rPr>
        <w:t>④</w:t>
      </w:r>
      <w:r>
        <w:rPr>
          <w:rFonts w:hint="eastAsia"/>
        </w:rPr>
        <w:t>synchronized</w:t>
      </w:r>
      <w:r>
        <w:rPr>
          <w:rFonts w:hint="eastAsia"/>
        </w:rPr>
        <w:t>修饰方法后，会为方法上锁。方法就不是异步的了，而是同步的。锁的是当前对象。</w:t>
      </w:r>
    </w:p>
    <w:p w:rsidR="005D6975" w:rsidRDefault="005D6975">
      <w:r>
        <w:rPr>
          <w:rFonts w:hint="eastAsia"/>
        </w:rPr>
        <w:tab/>
        <w:t xml:space="preserve">    </w:t>
      </w:r>
      <w:r>
        <w:rPr>
          <w:rFonts w:hint="eastAsia"/>
        </w:rPr>
        <w:t>⑤</w:t>
      </w:r>
      <w:r>
        <w:rPr>
          <w:rFonts w:hint="eastAsia"/>
        </w:rPr>
        <w:t>synchronized</w:t>
      </w:r>
      <w:r>
        <w:rPr>
          <w:rFonts w:hint="eastAsia"/>
        </w:rPr>
        <w:t>同步块：分析出只有一段代码需要上锁，则使用。效率比直接修饰方法要高。</w:t>
      </w:r>
    </w:p>
    <w:p w:rsidR="005D6975" w:rsidRDefault="005D6975">
      <w:pPr>
        <w:ind w:firstLineChars="400" w:firstLine="840"/>
      </w:pPr>
      <w:r>
        <w:rPr>
          <w:rFonts w:hint="eastAsia"/>
        </w:rPr>
        <w:t>⑥线程安全的效率低，如</w:t>
      </w:r>
      <w:r>
        <w:rPr>
          <w:rFonts w:hint="eastAsia"/>
        </w:rPr>
        <w:t>Vector</w:t>
      </w:r>
      <w:r>
        <w:rPr>
          <w:rFonts w:hint="eastAsia"/>
        </w:rPr>
        <w:t>、</w:t>
      </w:r>
      <w:r>
        <w:rPr>
          <w:rFonts w:hint="eastAsia"/>
        </w:rPr>
        <w:t>Hashtable</w:t>
      </w:r>
      <w:r>
        <w:rPr>
          <w:rFonts w:hint="eastAsia"/>
        </w:rPr>
        <w:t>。线程不安全的效率高，如</w:t>
      </w:r>
      <w:r>
        <w:rPr>
          <w:rFonts w:hint="eastAsia"/>
        </w:rPr>
        <w:t>ArrayList</w:t>
      </w:r>
      <w:r>
        <w:rPr>
          <w:rFonts w:hint="eastAsia"/>
        </w:rPr>
        <w:t>、</w:t>
      </w:r>
      <w:r>
        <w:rPr>
          <w:rFonts w:hint="eastAsia"/>
        </w:rPr>
        <w:t>HashMap</w:t>
      </w:r>
    </w:p>
    <w:p w:rsidR="005D6975" w:rsidRDefault="005D6975">
      <w:pPr>
        <w:pBdr>
          <w:top w:val="single" w:sz="4" w:space="0" w:color="auto"/>
          <w:left w:val="single" w:sz="4" w:space="0" w:color="auto"/>
          <w:bottom w:val="single" w:sz="4" w:space="0" w:color="auto"/>
          <w:right w:val="single" w:sz="4" w:space="0" w:color="auto"/>
        </w:pBdr>
      </w:pPr>
      <w:r>
        <w:rPr>
          <w:rFonts w:hint="eastAsia"/>
        </w:rPr>
        <w:tab/>
        <w:t>synchronized void getMoney(int money){</w:t>
      </w:r>
      <w:r>
        <w:rPr>
          <w:rFonts w:hint="eastAsia"/>
        </w:rPr>
        <w:tab/>
      </w:r>
      <w:r>
        <w:rPr>
          <w:rFonts w:hint="eastAsia"/>
        </w:rPr>
        <w:tab/>
        <w:t>if(count==0){</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throw new RuntimeException("</w:t>
      </w:r>
      <w:r>
        <w:rPr>
          <w:rFonts w:hint="eastAsia"/>
        </w:rPr>
        <w:t>余额为</w:t>
      </w:r>
      <w:r>
        <w:rPr>
          <w:rFonts w:hint="eastAsia"/>
        </w:rPr>
        <w:t>0");</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Thread.yield();</w:t>
      </w:r>
      <w:r>
        <w:rPr>
          <w:rFonts w:hint="eastAsia"/>
        </w:rPr>
        <w:tab/>
        <w:t>count-=money;</w:t>
      </w: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void getMoney(int money){</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synchronized(this){//synchronized(Object){</w:t>
      </w:r>
      <w:r>
        <w:rPr>
          <w:rFonts w:hint="eastAsia"/>
        </w:rPr>
        <w:t>需要同步的代码片段</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 xml:space="preserve">if(count==0){ </w:t>
      </w:r>
      <w:r>
        <w:rPr>
          <w:rFonts w:hint="eastAsia"/>
        </w:rPr>
        <w:tab/>
        <w:t>throw new RuntimeException("</w:t>
      </w:r>
      <w:r>
        <w:rPr>
          <w:rFonts w:hint="eastAsia"/>
        </w:rPr>
        <w:t>余额为</w:t>
      </w:r>
      <w:r>
        <w:rPr>
          <w:rFonts w:hint="eastAsia"/>
        </w:rPr>
        <w:t>0");</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Thread.yield();</w:t>
      </w:r>
      <w:r>
        <w:rPr>
          <w:rFonts w:hint="eastAsia"/>
        </w:rPr>
        <w:tab/>
        <w:t>count-=money;</w:t>
      </w:r>
      <w:r>
        <w:rPr>
          <w:rFonts w:hint="eastAsia"/>
        </w:rPr>
        <w:tab/>
      </w:r>
      <w:r>
        <w:rPr>
          <w:rFonts w:hint="eastAsia"/>
        </w:rPr>
        <w:tab/>
        <w:t xml:space="preserve">  </w:t>
      </w:r>
      <w:r>
        <w:rPr>
          <w:rFonts w:hint="eastAsia"/>
        </w:rPr>
        <w:tab/>
        <w:t>}</w:t>
      </w:r>
    </w:p>
    <w:p w:rsidR="005D6975" w:rsidRDefault="005D6975">
      <w:r>
        <w:rPr>
          <w:rFonts w:hint="eastAsia"/>
        </w:rPr>
        <w:tab/>
        <w:t>13</w:t>
      </w:r>
      <w:r>
        <w:rPr>
          <w:rFonts w:hint="eastAsia"/>
        </w:rPr>
        <w:t>）</w:t>
      </w:r>
      <w:r>
        <w:rPr>
          <w:rFonts w:hint="eastAsia"/>
        </w:rPr>
        <w:t>Daemon</w:t>
      </w:r>
      <w:r>
        <w:rPr>
          <w:rFonts w:hint="eastAsia"/>
        </w:rPr>
        <w:t>后台线程也称为守护线程：当当前进程中“所有”“前台”线程死亡后，后台线程将被强制死亡（非自然死亡），无论是否还在运行。</w:t>
      </w:r>
    </w:p>
    <w:p w:rsidR="005D6975" w:rsidRDefault="005D6975">
      <w:r>
        <w:rPr>
          <w:rFonts w:hint="eastAsia"/>
        </w:rPr>
        <w:tab/>
      </w:r>
      <w:r>
        <w:rPr>
          <w:rFonts w:hint="eastAsia"/>
        </w:rPr>
        <w:tab/>
      </w:r>
      <w:r>
        <w:rPr>
          <w:rFonts w:hint="eastAsia"/>
        </w:rPr>
        <w:t>①守护线程，必须在启动线程前调用。</w:t>
      </w:r>
    </w:p>
    <w:p w:rsidR="005D6975" w:rsidRDefault="005D6975">
      <w:r>
        <w:rPr>
          <w:rFonts w:hint="eastAsia"/>
        </w:rPr>
        <w:tab/>
      </w:r>
      <w:r>
        <w:rPr>
          <w:rFonts w:hint="eastAsia"/>
        </w:rPr>
        <w:tab/>
      </w:r>
      <w:r>
        <w:rPr>
          <w:rFonts w:hint="eastAsia"/>
        </w:rPr>
        <w:t>②</w:t>
      </w:r>
      <w:r>
        <w:rPr>
          <w:rFonts w:hint="eastAsia"/>
        </w:rPr>
        <w:t>main</w:t>
      </w:r>
      <w:r>
        <w:rPr>
          <w:rFonts w:hint="eastAsia"/>
        </w:rPr>
        <w:t>方法也是靠线程运行的，且是一个前台线程。</w:t>
      </w:r>
    </w:p>
    <w:p w:rsidR="005D6975" w:rsidRDefault="005D6975">
      <w:r>
        <w:rPr>
          <w:rFonts w:hint="eastAsia"/>
        </w:rPr>
        <w:tab/>
      </w:r>
      <w:r>
        <w:rPr>
          <w:rFonts w:hint="eastAsia"/>
        </w:rPr>
        <w:tab/>
      </w:r>
      <w:r>
        <w:rPr>
          <w:rFonts w:hint="eastAsia"/>
        </w:rPr>
        <w:t>③正在运行的线程都是守护线程时，</w:t>
      </w:r>
      <w:r>
        <w:rPr>
          <w:rFonts w:hint="eastAsia"/>
        </w:rPr>
        <w:t>JVM</w:t>
      </w:r>
      <w:r>
        <w:rPr>
          <w:rFonts w:hint="eastAsia"/>
        </w:rPr>
        <w:t>退出。</w:t>
      </w:r>
    </w:p>
    <w:p w:rsidR="005D6975" w:rsidRDefault="005D6975">
      <w:pPr>
        <w:ind w:firstLine="420"/>
      </w:pPr>
      <w:r>
        <w:rPr>
          <w:rFonts w:hint="eastAsia"/>
        </w:rPr>
        <w:t>14</w:t>
      </w:r>
      <w:r>
        <w:rPr>
          <w:rFonts w:hint="eastAsia"/>
        </w:rPr>
        <w:t>）</w:t>
      </w:r>
      <w:r>
        <w:rPr>
          <w:rFonts w:hint="eastAsia"/>
        </w:rPr>
        <w:t>wait/notify</w:t>
      </w:r>
      <w:r>
        <w:rPr>
          <w:rFonts w:hint="eastAsia"/>
        </w:rPr>
        <w:t>方法</w:t>
      </w:r>
    </w:p>
    <w:p w:rsidR="005D6975" w:rsidRDefault="005D6975">
      <w:r>
        <w:rPr>
          <w:rFonts w:hint="eastAsia"/>
        </w:rPr>
        <w:tab/>
      </w:r>
      <w:r>
        <w:rPr>
          <w:rFonts w:hint="eastAsia"/>
        </w:rPr>
        <w:tab/>
      </w:r>
      <w:r>
        <w:rPr>
          <w:rFonts w:hint="eastAsia"/>
        </w:rPr>
        <w:t>这两个方法不是在线程</w:t>
      </w:r>
      <w:r>
        <w:rPr>
          <w:rFonts w:hint="eastAsia"/>
        </w:rPr>
        <w:t>Thread</w:t>
      </w:r>
      <w:r>
        <w:rPr>
          <w:rFonts w:hint="eastAsia"/>
        </w:rPr>
        <w:t>中定义的方法，这两个方法定义在</w:t>
      </w:r>
      <w:r>
        <w:rPr>
          <w:rFonts w:hint="eastAsia"/>
        </w:rPr>
        <w:t>Object</w:t>
      </w:r>
      <w:r>
        <w:rPr>
          <w:rFonts w:hint="eastAsia"/>
        </w:rPr>
        <w:t>中。两个方</w:t>
      </w:r>
      <w:r>
        <w:rPr>
          <w:rFonts w:hint="eastAsia"/>
        </w:rPr>
        <w:lastRenderedPageBreak/>
        <w:t>法的作用是用于协调线程工作的。</w:t>
      </w:r>
    </w:p>
    <w:p w:rsidR="005D6975" w:rsidRDefault="005D6975">
      <w:r>
        <w:rPr>
          <w:rFonts w:hint="eastAsia"/>
        </w:rPr>
        <w:tab/>
      </w:r>
      <w:r>
        <w:rPr>
          <w:rFonts w:hint="eastAsia"/>
        </w:rPr>
        <w:tab/>
      </w:r>
      <w:r>
        <w:rPr>
          <w:rFonts w:hint="eastAsia"/>
        </w:rPr>
        <w:t>①等待机制与锁机制密切关联：</w:t>
      </w:r>
      <w:r>
        <w:rPr>
          <w:rFonts w:hint="eastAsia"/>
        </w:rPr>
        <w:t>wait/notify</w:t>
      </w:r>
      <w:r>
        <w:rPr>
          <w:rFonts w:hint="eastAsia"/>
        </w:rPr>
        <w:t>方法必须与</w:t>
      </w:r>
      <w:r>
        <w:rPr>
          <w:rFonts w:hint="eastAsia"/>
        </w:rPr>
        <w:t>synchronized</w:t>
      </w:r>
      <w:r>
        <w:rPr>
          <w:rFonts w:hint="eastAsia"/>
        </w:rPr>
        <w:t>同时使用，谁调用</w:t>
      </w:r>
      <w:r>
        <w:rPr>
          <w:rFonts w:hint="eastAsia"/>
        </w:rPr>
        <w:t>wait</w:t>
      </w:r>
      <w:r>
        <w:rPr>
          <w:rFonts w:hint="eastAsia"/>
        </w:rPr>
        <w:t>或</w:t>
      </w:r>
      <w:r>
        <w:rPr>
          <w:rFonts w:hint="eastAsia"/>
        </w:rPr>
        <w:t>otify</w:t>
      </w:r>
      <w:r>
        <w:rPr>
          <w:rFonts w:hint="eastAsia"/>
        </w:rPr>
        <w:t>方法，就锁谁！</w:t>
      </w:r>
    </w:p>
    <w:p w:rsidR="005D6975" w:rsidRDefault="005D6975">
      <w:r>
        <w:rPr>
          <w:rFonts w:hint="eastAsia"/>
        </w:rPr>
        <w:tab/>
      </w:r>
      <w:r>
        <w:rPr>
          <w:rFonts w:hint="eastAsia"/>
        </w:rPr>
        <w:tab/>
      </w:r>
      <w:r>
        <w:rPr>
          <w:rFonts w:hint="eastAsia"/>
        </w:rPr>
        <w:t>②</w:t>
      </w:r>
      <w:r>
        <w:rPr>
          <w:rFonts w:hint="eastAsia"/>
        </w:rPr>
        <w:t>wait()</w:t>
      </w:r>
      <w:r>
        <w:rPr>
          <w:rFonts w:hint="eastAsia"/>
        </w:rPr>
        <w:t>方法：当条将不满足时，则等待。当条件满足时，等待该条件的线程将被唤醒。如：浏览器显示一个图片，</w:t>
      </w:r>
      <w:r>
        <w:rPr>
          <w:rFonts w:hint="eastAsia"/>
        </w:rPr>
        <w:t>displayThread</w:t>
      </w:r>
      <w:r>
        <w:rPr>
          <w:rFonts w:hint="eastAsia"/>
        </w:rPr>
        <w:t>要想显示图片，则必须等代下载线程</w:t>
      </w:r>
      <w:r>
        <w:rPr>
          <w:rFonts w:hint="eastAsia"/>
        </w:rPr>
        <w:t>downloadThread</w:t>
      </w:r>
      <w:r>
        <w:rPr>
          <w:rFonts w:hint="eastAsia"/>
        </w:rPr>
        <w:t>将该图片下载完毕。如果图片没有下杂完成，则</w:t>
      </w:r>
      <w:r>
        <w:rPr>
          <w:rFonts w:hint="eastAsia"/>
        </w:rPr>
        <w:t>dialpayThread</w:t>
      </w:r>
      <w:r>
        <w:rPr>
          <w:rFonts w:hint="eastAsia"/>
        </w:rPr>
        <w:t>可以暂停。当</w:t>
      </w:r>
      <w:r>
        <w:rPr>
          <w:rFonts w:hint="eastAsia"/>
        </w:rPr>
        <w:t>downloadThread</w:t>
      </w:r>
      <w:r>
        <w:rPr>
          <w:rFonts w:hint="eastAsia"/>
        </w:rPr>
        <w:t>下载完成后，再通知</w:t>
      </w:r>
      <w:r>
        <w:rPr>
          <w:rFonts w:hint="eastAsia"/>
        </w:rPr>
        <w:t>displayThread</w:t>
      </w:r>
      <w:r>
        <w:rPr>
          <w:rFonts w:hint="eastAsia"/>
        </w:rPr>
        <w:t>可以显示了，此时</w:t>
      </w:r>
      <w:r>
        <w:rPr>
          <w:rFonts w:hint="eastAsia"/>
        </w:rPr>
        <w:t>displayThread</w:t>
      </w:r>
      <w:r>
        <w:rPr>
          <w:rFonts w:hint="eastAsia"/>
        </w:rPr>
        <w:t>继续执行。</w:t>
      </w:r>
    </w:p>
    <w:p w:rsidR="005D6975" w:rsidRDefault="005D6975">
      <w:r>
        <w:rPr>
          <w:rFonts w:hint="eastAsia"/>
        </w:rPr>
        <w:tab/>
      </w:r>
      <w:r>
        <w:rPr>
          <w:rFonts w:hint="eastAsia"/>
        </w:rPr>
        <w:tab/>
      </w:r>
      <w:r>
        <w:rPr>
          <w:rFonts w:hint="eastAsia"/>
        </w:rPr>
        <w:t>③</w:t>
      </w:r>
      <w:r>
        <w:rPr>
          <w:rFonts w:hint="eastAsia"/>
        </w:rPr>
        <w:t>notify()</w:t>
      </w:r>
      <w:r>
        <w:rPr>
          <w:rFonts w:hint="eastAsia"/>
        </w:rPr>
        <w:t>方法：随机通知、唤醒一个在当前对象身上等待的线程。</w:t>
      </w:r>
    </w:p>
    <w:p w:rsidR="005D6975" w:rsidRDefault="005D6975">
      <w:r>
        <w:rPr>
          <w:rFonts w:hint="eastAsia"/>
        </w:rPr>
        <w:tab/>
      </w:r>
      <w:r>
        <w:rPr>
          <w:rFonts w:hint="eastAsia"/>
        </w:rPr>
        <w:tab/>
        <w:t xml:space="preserve">  notifyAll</w:t>
      </w:r>
      <w:r>
        <w:rPr>
          <w:rFonts w:hint="eastAsia"/>
        </w:rPr>
        <w:t>方法：通知、唤醒所有在当前对象身上等待的线程。</w:t>
      </w:r>
    </w:p>
    <w:p w:rsidR="005D6975" w:rsidRDefault="005D6975"/>
    <w:p w:rsidR="005D6975" w:rsidRDefault="005D6975">
      <w:pPr>
        <w:pStyle w:val="2"/>
        <w:rPr>
          <w:rFonts w:hint="default"/>
        </w:rPr>
      </w:pPr>
      <w:bookmarkStart w:id="158" w:name="_Toc18171"/>
      <w:r>
        <w:t>5.13 Socket</w:t>
      </w:r>
      <w:r>
        <w:t>网络编程</w:t>
      </w:r>
      <w:bookmarkEnd w:id="158"/>
    </w:p>
    <w:p w:rsidR="005D6975" w:rsidRDefault="005D6975">
      <w:r>
        <w:rPr>
          <w:rFonts w:hint="eastAsia"/>
        </w:rPr>
        <w:tab/>
        <w:t>Socket</w:t>
      </w:r>
      <w:r>
        <w:rPr>
          <w:rFonts w:hint="eastAsia"/>
        </w:rPr>
        <w:t>套接字。在</w:t>
      </w:r>
      <w:r>
        <w:rPr>
          <w:rFonts w:hint="eastAsia"/>
        </w:rPr>
        <w:t>java.net.Socket</w:t>
      </w:r>
      <w:r>
        <w:rPr>
          <w:rFonts w:hint="eastAsia"/>
        </w:rPr>
        <w:t>包下。</w:t>
      </w:r>
    </w:p>
    <w:p w:rsidR="005D6975" w:rsidRDefault="005D6975">
      <w:r>
        <w:rPr>
          <w:rFonts w:hint="eastAsia"/>
        </w:rPr>
        <w:tab/>
        <w:t>1</w:t>
      </w:r>
      <w:r>
        <w:rPr>
          <w:rFonts w:hint="eastAsia"/>
        </w:rPr>
        <w:t>）网络通信模型：</w:t>
      </w:r>
      <w:r>
        <w:rPr>
          <w:rFonts w:hint="eastAsia"/>
        </w:rPr>
        <w:t>C/S</w:t>
      </w:r>
      <w:r>
        <w:rPr>
          <w:rFonts w:hint="eastAsia"/>
        </w:rPr>
        <w:t>：</w:t>
      </w:r>
      <w:r>
        <w:rPr>
          <w:rFonts w:hint="eastAsia"/>
        </w:rPr>
        <w:t>client/server</w:t>
      </w:r>
      <w:r>
        <w:rPr>
          <w:rFonts w:hint="eastAsia"/>
        </w:rPr>
        <w:t>，客户端</w:t>
      </w:r>
      <w:r>
        <w:rPr>
          <w:rFonts w:hint="eastAsia"/>
        </w:rPr>
        <w:t>/</w:t>
      </w:r>
      <w:r>
        <w:rPr>
          <w:rFonts w:hint="eastAsia"/>
        </w:rPr>
        <w:t>服务器端；</w:t>
      </w:r>
      <w:r>
        <w:rPr>
          <w:rFonts w:hint="eastAsia"/>
        </w:rPr>
        <w:t>B/S</w:t>
      </w:r>
      <w:r>
        <w:rPr>
          <w:rFonts w:hint="eastAsia"/>
        </w:rPr>
        <w:t>：</w:t>
      </w:r>
      <w:r>
        <w:rPr>
          <w:rFonts w:hint="eastAsia"/>
        </w:rPr>
        <w:t>browser/server</w:t>
      </w:r>
      <w:r>
        <w:rPr>
          <w:rFonts w:hint="eastAsia"/>
        </w:rPr>
        <w:t>，浏览器端</w:t>
      </w:r>
      <w:r>
        <w:rPr>
          <w:rFonts w:hint="eastAsia"/>
        </w:rPr>
        <w:t>/</w:t>
      </w:r>
      <w:r>
        <w:rPr>
          <w:rFonts w:hint="eastAsia"/>
        </w:rPr>
        <w:t>服务器端；</w:t>
      </w:r>
      <w:r>
        <w:rPr>
          <w:rFonts w:hint="eastAsia"/>
        </w:rPr>
        <w:t>C/S</w:t>
      </w:r>
      <w:r>
        <w:rPr>
          <w:rFonts w:hint="eastAsia"/>
        </w:rPr>
        <w:t>结构的优点：应用的针对性强，画面绚丽，应用功能复杂。缺点：不易维护。</w:t>
      </w:r>
      <w:r>
        <w:rPr>
          <w:rFonts w:hint="eastAsia"/>
        </w:rPr>
        <w:t>B/S</w:t>
      </w:r>
      <w:r>
        <w:rPr>
          <w:rFonts w:hint="eastAsia"/>
        </w:rPr>
        <w:t>结构的优点：易于维护。缺点：效果差，交互性不强。</w:t>
      </w:r>
    </w:p>
    <w:p w:rsidR="005D6975" w:rsidRDefault="005D6975">
      <w:r>
        <w:rPr>
          <w:rFonts w:hint="eastAsia"/>
        </w:rPr>
        <w:tab/>
        <w:t>2</w:t>
      </w:r>
      <w:r>
        <w:rPr>
          <w:rFonts w:hint="eastAsia"/>
        </w:rPr>
        <w:t>）</w:t>
      </w:r>
      <w:r>
        <w:rPr>
          <w:rFonts w:hint="eastAsia"/>
        </w:rPr>
        <w:t>Socket</w:t>
      </w:r>
      <w:r>
        <w:rPr>
          <w:rFonts w:hint="eastAsia"/>
        </w:rPr>
        <w:t>：封装着本地的地址，服务端口等信息。</w:t>
      </w:r>
      <w:r>
        <w:rPr>
          <w:rFonts w:hint="eastAsia"/>
        </w:rPr>
        <w:t>ServerSocket</w:t>
      </w:r>
      <w:r>
        <w:rPr>
          <w:rFonts w:hint="eastAsia"/>
        </w:rPr>
        <w:t>：服务端的套接字。</w:t>
      </w:r>
    </w:p>
    <w:p w:rsidR="005D6975" w:rsidRDefault="005D6975">
      <w:pPr>
        <w:ind w:firstLineChars="350" w:firstLine="735"/>
      </w:pPr>
      <w:r>
        <w:t>服务器</w:t>
      </w:r>
      <w:r>
        <w:rPr>
          <w:rFonts w:hint="eastAsia"/>
        </w:rPr>
        <w:t>：</w:t>
      </w:r>
      <w:r>
        <w:t>使用</w:t>
      </w:r>
      <w:r>
        <w:t>ServerSocket</w:t>
      </w:r>
      <w:r>
        <w:t>监听指定的端口，端口可以随意指定（由于</w:t>
      </w:r>
      <w:r>
        <w:t>1024</w:t>
      </w:r>
      <w:r>
        <w:t>以下的端口通常属于保留端口，在一些操作系统中不可以随意使用，所以建议使用大于</w:t>
      </w:r>
      <w:r>
        <w:t>1024</w:t>
      </w:r>
      <w:r>
        <w:t>的端口），等待客户连接请求，客户连接后，会话产生；在完成会话后，关闭连接。</w:t>
      </w:r>
    </w:p>
    <w:p w:rsidR="005D6975" w:rsidRDefault="005D6975">
      <w:pPr>
        <w:ind w:firstLineChars="350" w:firstLine="735"/>
      </w:pPr>
      <w:r>
        <w:t>客户端</w:t>
      </w:r>
      <w:r>
        <w:rPr>
          <w:rFonts w:hint="eastAsia"/>
        </w:rPr>
        <w:t>：</w:t>
      </w:r>
      <w:r>
        <w:t>使用</w:t>
      </w:r>
      <w:r>
        <w:t>Socket</w:t>
      </w:r>
      <w:r>
        <w:t>对网络上某一个服务器的某一个端口发出连接请求，一旦连接成功，打开会话；会话完成后，关闭</w:t>
      </w:r>
      <w:r>
        <w:t>Socket</w:t>
      </w:r>
      <w:r>
        <w:t>。客户端不需要指定打开的端口，通常临时的、动态的分配一个</w:t>
      </w:r>
      <w:r>
        <w:t>1024</w:t>
      </w:r>
      <w:r>
        <w:t>以上的端口。</w:t>
      </w:r>
    </w:p>
    <w:p w:rsidR="005D6975" w:rsidRDefault="005D6975">
      <w:r>
        <w:rPr>
          <w:rFonts w:hint="eastAsia"/>
        </w:rPr>
        <w:tab/>
        <w:t>3</w:t>
      </w:r>
      <w:r>
        <w:rPr>
          <w:rFonts w:hint="eastAsia"/>
        </w:rPr>
        <w:t>）永远都是</w:t>
      </w:r>
      <w:r>
        <w:rPr>
          <w:rFonts w:hint="eastAsia"/>
        </w:rPr>
        <w:t>Socket</w:t>
      </w:r>
      <w:r>
        <w:rPr>
          <w:rFonts w:hint="eastAsia"/>
        </w:rPr>
        <w:t>去主动连接</w:t>
      </w:r>
      <w:r>
        <w:rPr>
          <w:rFonts w:hint="eastAsia"/>
        </w:rPr>
        <w:t>ServerSocket</w:t>
      </w:r>
      <w:r>
        <w:rPr>
          <w:rFonts w:hint="eastAsia"/>
        </w:rPr>
        <w:t>。一个</w:t>
      </w:r>
      <w:r>
        <w:rPr>
          <w:rFonts w:hint="eastAsia"/>
        </w:rPr>
        <w:t>ServerSocket</w:t>
      </w:r>
      <w:r>
        <w:rPr>
          <w:rFonts w:hint="eastAsia"/>
        </w:rPr>
        <w:t>可以接收若干个</w:t>
      </w:r>
      <w:r>
        <w:rPr>
          <w:rFonts w:hint="eastAsia"/>
        </w:rPr>
        <w:t>Socket</w:t>
      </w:r>
      <w:r>
        <w:rPr>
          <w:rFonts w:hint="eastAsia"/>
        </w:rPr>
        <w:t>的连接。网络通信的前提：一定要捕获异常。</w:t>
      </w:r>
    </w:p>
    <w:p w:rsidR="005D6975" w:rsidRDefault="005D6975">
      <w:r>
        <w:rPr>
          <w:rFonts w:hint="eastAsia"/>
        </w:rPr>
        <w:tab/>
        <w:t>4</w:t>
      </w:r>
      <w:r>
        <w:rPr>
          <w:rFonts w:hint="eastAsia"/>
        </w:rPr>
        <w:t>）</w:t>
      </w:r>
      <w:r>
        <w:rPr>
          <w:rFonts w:hint="eastAsia"/>
        </w:rPr>
        <w:t>Socket</w:t>
      </w:r>
      <w:r>
        <w:rPr>
          <w:rFonts w:hint="eastAsia"/>
        </w:rPr>
        <w:t>连接基于</w:t>
      </w:r>
      <w:r>
        <w:rPr>
          <w:rFonts w:hint="eastAsia"/>
        </w:rPr>
        <w:t>TCP/IP</w:t>
      </w:r>
      <w:r>
        <w:rPr>
          <w:rFonts w:hint="eastAsia"/>
        </w:rPr>
        <w:t>协议，是一种长连接（长时间连着）。</w:t>
      </w:r>
    </w:p>
    <w:p w:rsidR="005D6975" w:rsidRDefault="005D6975">
      <w:r>
        <w:rPr>
          <w:rFonts w:hint="eastAsia"/>
        </w:rPr>
        <w:tab/>
        <w:t>5</w:t>
      </w:r>
      <w:r>
        <w:rPr>
          <w:rFonts w:hint="eastAsia"/>
        </w:rPr>
        <w:t>）读取服务器信息会阻塞，写操作不会。</w:t>
      </w:r>
    </w:p>
    <w:p w:rsidR="005D6975" w:rsidRDefault="005D6975">
      <w:pPr>
        <w:numPr>
          <w:ilvl w:val="0"/>
          <w:numId w:val="86"/>
        </w:numPr>
        <w:ind w:firstLine="420"/>
      </w:pPr>
      <w:r>
        <w:rPr>
          <w:rFonts w:hint="eastAsia"/>
        </w:rPr>
        <w:t>建立连接并向服务器发送信息步骤：①通过服务器的地址及端口与服务器连接，而创建</w:t>
      </w:r>
      <w:r>
        <w:rPr>
          <w:rFonts w:hint="eastAsia"/>
        </w:rPr>
        <w:t>Socket</w:t>
      </w:r>
      <w:r>
        <w:rPr>
          <w:rFonts w:hint="eastAsia"/>
        </w:rPr>
        <w:t>时需要以上两个数据。②连接成功后可以通过</w:t>
      </w:r>
      <w:r>
        <w:rPr>
          <w:rFonts w:hint="eastAsia"/>
        </w:rPr>
        <w:t>Socket</w:t>
      </w:r>
      <w:r>
        <w:rPr>
          <w:rFonts w:hint="eastAsia"/>
        </w:rPr>
        <w:t>获取输入流和输出流，使用输入流接收服务端发送过来的信息。③关闭连接。</w:t>
      </w:r>
    </w:p>
    <w:p w:rsidR="005D6975" w:rsidRDefault="005D6975">
      <w:pPr>
        <w:numPr>
          <w:ilvl w:val="0"/>
          <w:numId w:val="86"/>
        </w:numPr>
        <w:ind w:firstLine="420"/>
      </w:pPr>
      <w:r>
        <w:rPr>
          <w:rFonts w:hint="eastAsia"/>
        </w:rPr>
        <w:t>连接服务器：一旦</w:t>
      </w:r>
      <w:r>
        <w:rPr>
          <w:rFonts w:hint="eastAsia"/>
        </w:rPr>
        <w:t>Socket</w:t>
      </w:r>
      <w:r>
        <w:rPr>
          <w:rFonts w:hint="eastAsia"/>
        </w:rPr>
        <w:t>被实例化，那么它就开始通过给定的地址和端口号去尝试与服务器进行连接（自动的）。这里的地址</w:t>
      </w:r>
      <w:r>
        <w:rPr>
          <w:rFonts w:hint="eastAsia"/>
        </w:rPr>
        <w:t>"localhost"</w:t>
      </w:r>
      <w:r>
        <w:rPr>
          <w:rFonts w:hint="eastAsia"/>
        </w:rPr>
        <w:t>是服务器的地址，</w:t>
      </w:r>
      <w:r>
        <w:rPr>
          <w:rFonts w:hint="eastAsia"/>
        </w:rPr>
        <w:t>8088</w:t>
      </w:r>
      <w:r>
        <w:rPr>
          <w:rFonts w:hint="eastAsia"/>
        </w:rPr>
        <w:t>端口是服务器对外的端口。我们自身的端口是系统分配的，我们无需知道。</w:t>
      </w:r>
    </w:p>
    <w:p w:rsidR="005D6975" w:rsidRDefault="005D6975">
      <w:pPr>
        <w:numPr>
          <w:ilvl w:val="0"/>
          <w:numId w:val="86"/>
        </w:numPr>
        <w:ind w:firstLine="420"/>
      </w:pPr>
      <w:r>
        <w:rPr>
          <w:rFonts w:hint="eastAsia"/>
        </w:rPr>
        <w:t>和服务器通信（读写数据）：使用</w:t>
      </w:r>
      <w:r>
        <w:rPr>
          <w:rFonts w:hint="eastAsia"/>
        </w:rPr>
        <w:t>Socket</w:t>
      </w:r>
      <w:r>
        <w:rPr>
          <w:rFonts w:hint="eastAsia"/>
        </w:rPr>
        <w:t>中的</w:t>
      </w:r>
      <w:r>
        <w:rPr>
          <w:rFonts w:hint="eastAsia"/>
        </w:rPr>
        <w:t>getInputStream()</w:t>
      </w:r>
      <w:r>
        <w:rPr>
          <w:rFonts w:hint="eastAsia"/>
        </w:rPr>
        <w:t>获取输入流，使用</w:t>
      </w:r>
      <w:r>
        <w:rPr>
          <w:rFonts w:hint="eastAsia"/>
        </w:rPr>
        <w:t>getOutputStream()</w:t>
      </w:r>
      <w:r>
        <w:rPr>
          <w:rFonts w:hint="eastAsia"/>
        </w:rPr>
        <w:t>获取输出流。</w:t>
      </w:r>
    </w:p>
    <w:p w:rsidR="005D6975" w:rsidRDefault="005D6975">
      <w:pPr>
        <w:numPr>
          <w:ilvl w:val="0"/>
          <w:numId w:val="86"/>
        </w:numPr>
        <w:ind w:firstLine="420"/>
      </w:pPr>
      <w:r>
        <w:rPr>
          <w:rFonts w:hint="eastAsia"/>
        </w:rPr>
        <w:t>ServerSocket</w:t>
      </w:r>
      <w:r>
        <w:rPr>
          <w:rFonts w:hint="eastAsia"/>
        </w:rPr>
        <w:t>构造方法要求我们传入打开的端口号，</w:t>
      </w:r>
      <w:r>
        <w:rPr>
          <w:rFonts w:hint="eastAsia"/>
        </w:rPr>
        <w:t>ServerSocket</w:t>
      </w:r>
      <w:r>
        <w:rPr>
          <w:rFonts w:hint="eastAsia"/>
        </w:rPr>
        <w:t>对象在创建的时候就向操作系统申请打开这个端口。</w:t>
      </w:r>
    </w:p>
    <w:p w:rsidR="005D6975" w:rsidRDefault="005D6975">
      <w:pPr>
        <w:ind w:firstLine="420"/>
      </w:pPr>
      <w:r>
        <w:rPr>
          <w:rFonts w:hint="eastAsia"/>
        </w:rPr>
        <w:t>10</w:t>
      </w:r>
      <w:r>
        <w:rPr>
          <w:rFonts w:hint="eastAsia"/>
        </w:rPr>
        <w:t>）通过调用</w:t>
      </w:r>
      <w:r>
        <w:rPr>
          <w:rFonts w:hint="eastAsia"/>
        </w:rPr>
        <w:t>ServerSocket</w:t>
      </w:r>
      <w:r>
        <w:rPr>
          <w:rFonts w:hint="eastAsia"/>
        </w:rPr>
        <w:t>的</w:t>
      </w:r>
      <w:r>
        <w:rPr>
          <w:rFonts w:hint="eastAsia"/>
        </w:rPr>
        <w:t>accept</w:t>
      </w:r>
      <w:r>
        <w:rPr>
          <w:rFonts w:hint="eastAsia"/>
        </w:rPr>
        <w:t>方法，使服务器端开始等待接收客户端的连接。该方法是一个阻塞方法，监听指定的端口是否有客户端连接。直到有客户端与其连接并接收客户端套接字，否则该方法不会结束。</w:t>
      </w:r>
    </w:p>
    <w:p w:rsidR="005D6975" w:rsidRDefault="005D6975">
      <w:pPr>
        <w:ind w:firstLine="420"/>
      </w:pPr>
      <w:r>
        <w:rPr>
          <w:rFonts w:hint="eastAsia"/>
        </w:rPr>
        <w:t>eg1.1</w:t>
      </w:r>
      <w:r>
        <w:rPr>
          <w:rFonts w:hint="eastAsia"/>
        </w:rPr>
        <w:t>：客户端</w:t>
      </w:r>
      <w:r>
        <w:rPr>
          <w:rFonts w:hint="eastAsia"/>
        </w:rPr>
        <w:t>ClientDemo</w:t>
      </w:r>
      <w:r>
        <w:rPr>
          <w:rFonts w:hint="eastAsia"/>
        </w:rPr>
        <w:t>类</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private Socket socket;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public void send(){</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try{</w:t>
      </w:r>
      <w:r>
        <w:rPr>
          <w:rFonts w:hint="eastAsia"/>
        </w:rPr>
        <w:tab/>
        <w:t>System.out.println("</w:t>
      </w:r>
      <w:r>
        <w:rPr>
          <w:rFonts w:hint="eastAsia"/>
        </w:rPr>
        <w:t>开始连接服务器</w:t>
      </w:r>
      <w:r>
        <w:rPr>
          <w:rFonts w:hint="eastAsia"/>
        </w:rPr>
        <w:t>");</w:t>
      </w:r>
      <w:r>
        <w:rPr>
          <w:rFonts w:hint="eastAsia"/>
        </w:rPr>
        <w:tab/>
        <w:t>socket=new Socket("localhost",8088);</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InputStream in=socket.getInputStream();//</w:t>
      </w:r>
      <w:r>
        <w:rPr>
          <w:rFonts w:hint="eastAsia"/>
        </w:rPr>
        <w:t>获取输入流</w:t>
      </w:r>
    </w:p>
    <w:p w:rsidR="005D6975" w:rsidRDefault="005D6975">
      <w:pPr>
        <w:pBdr>
          <w:top w:val="single" w:sz="4" w:space="0" w:color="auto"/>
          <w:left w:val="single" w:sz="4" w:space="0" w:color="auto"/>
          <w:bottom w:val="single" w:sz="4" w:space="0" w:color="auto"/>
          <w:right w:val="single" w:sz="4" w:space="0" w:color="auto"/>
        </w:pBdr>
      </w:pPr>
      <w:r>
        <w:rPr>
          <w:rFonts w:hint="eastAsia"/>
        </w:rPr>
        <w:lastRenderedPageBreak/>
        <w:t xml:space="preserve">   </w:t>
      </w:r>
      <w:r>
        <w:rPr>
          <w:rFonts w:hint="eastAsia"/>
        </w:rPr>
        <w:tab/>
        <w:t xml:space="preserve">  </w:t>
      </w:r>
      <w:r>
        <w:rPr>
          <w:rFonts w:hint="eastAsia"/>
        </w:rPr>
        <w:tab/>
        <w:t>OutputStream out=socket.getOutputStream();//</w:t>
      </w:r>
      <w:r>
        <w:rPr>
          <w:rFonts w:hint="eastAsia"/>
        </w:rPr>
        <w:t>获取输出流</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w:t>
      </w:r>
      <w:r>
        <w:rPr>
          <w:rFonts w:hint="eastAsia"/>
        </w:rPr>
        <w:t>将输出流变成处理字符的缓冲字符输出流</w:t>
      </w:r>
      <w:r>
        <w:rPr>
          <w:rFonts w:hint="eastAsia"/>
        </w:rPr>
        <w:t>*/</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PrintWriter writer=new PrintWriter(out);</w:t>
      </w:r>
      <w:r>
        <w:rPr>
          <w:rFonts w:hint="eastAsia"/>
        </w:rPr>
        <w:tab/>
      </w:r>
      <w:r>
        <w:rPr>
          <w:rFonts w:hint="eastAsia"/>
        </w:rPr>
        <w:tab/>
        <w:t>writer.println("</w:t>
      </w:r>
      <w:r>
        <w:rPr>
          <w:rFonts w:hint="eastAsia"/>
        </w:rPr>
        <w:t>你好！服务器！</w:t>
      </w:r>
      <w:r>
        <w:rPr>
          <w:rFonts w:hint="eastAsia"/>
        </w:rPr>
        <w:t>");</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w:t>
      </w:r>
      <w:r>
        <w:rPr>
          <w:rFonts w:hint="eastAsia"/>
        </w:rPr>
        <w:t>注意，写到输出流的缓冲区里了，并没有真的发给服务器。想真的发送就要作真实的写操作，清空缓冲区</w:t>
      </w:r>
      <w:r>
        <w:rPr>
          <w:rFonts w:hint="eastAsia"/>
        </w:rPr>
        <w:t>*/</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writer.flush();</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w:t>
      </w:r>
      <w:r>
        <w:rPr>
          <w:rFonts w:hint="eastAsia"/>
        </w:rPr>
        <w:t>将输入流转换为缓冲字符输入流</w:t>
      </w:r>
      <w:r>
        <w:rPr>
          <w:rFonts w:hint="eastAsia"/>
        </w:rPr>
        <w:t>*/</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BufferedReader reader=new BufferedReader(new InputStreamReader(in));</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w:t>
      </w:r>
      <w:r>
        <w:rPr>
          <w:rFonts w:hint="eastAsia"/>
        </w:rPr>
        <w:t>读取服务器发送过来的信息</w:t>
      </w:r>
      <w:r>
        <w:rPr>
          <w:rFonts w:hint="eastAsia"/>
        </w:rPr>
        <w:t>*/</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String info=reader.readLine();//</w:t>
      </w:r>
      <w:r>
        <w:rPr>
          <w:rFonts w:hint="eastAsia"/>
        </w:rPr>
        <w:t>读取服务器信息会阻塞</w:t>
      </w:r>
      <w:r>
        <w:rPr>
          <w:rFonts w:hint="eastAsia"/>
        </w:rPr>
        <w:tab/>
        <w:t>System.out.println(info);</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writer.println("</w:t>
      </w:r>
      <w:r>
        <w:rPr>
          <w:rFonts w:hint="eastAsia"/>
        </w:rPr>
        <w:t>再见！服务器！</w:t>
      </w:r>
      <w:r>
        <w:rPr>
          <w:rFonts w:hint="eastAsia"/>
        </w:rPr>
        <w:t>");</w:t>
      </w:r>
      <w:r>
        <w:rPr>
          <w:rFonts w:hint="eastAsia"/>
        </w:rPr>
        <w:tab/>
        <w:t>writer.flush();</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info=reader.readLine();</w:t>
      </w:r>
      <w:r>
        <w:rPr>
          <w:rFonts w:hint="eastAsia"/>
        </w:rPr>
        <w:tab/>
      </w:r>
      <w:r>
        <w:rPr>
          <w:rFonts w:hint="eastAsia"/>
        </w:rPr>
        <w:tab/>
        <w:t>System.out.println(info);</w:t>
      </w:r>
    </w:p>
    <w:p w:rsidR="005D6975" w:rsidRDefault="005D6975">
      <w:pPr>
        <w:pBdr>
          <w:top w:val="single" w:sz="4" w:space="0" w:color="auto"/>
          <w:left w:val="single" w:sz="4" w:space="0" w:color="auto"/>
          <w:bottom w:val="single" w:sz="4" w:space="0" w:color="auto"/>
          <w:right w:val="single" w:sz="4" w:space="0" w:color="auto"/>
        </w:pBdr>
        <w:ind w:firstLineChars="250" w:firstLine="525"/>
      </w:pPr>
      <w:r>
        <w:rPr>
          <w:rFonts w:hint="eastAsia"/>
        </w:rPr>
        <w:tab/>
        <w:t>}catch(Exception e){</w:t>
      </w:r>
      <w:r>
        <w:rPr>
          <w:rFonts w:hint="eastAsia"/>
        </w:rPr>
        <w:tab/>
        <w:t>e.printStackTrace();</w:t>
      </w:r>
      <w:r>
        <w:rPr>
          <w:rFonts w:hint="eastAsia"/>
        </w:rPr>
        <w:tab/>
      </w:r>
      <w:r>
        <w:rPr>
          <w:rFonts w:hint="eastAsia"/>
        </w:rPr>
        <w:tab/>
        <w:t>}</w:t>
      </w: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public static void main(String[] args){</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ClientDemo demo=new ClientDemo();</w:t>
      </w:r>
      <w:r>
        <w:rPr>
          <w:rFonts w:hint="eastAsia"/>
        </w:rPr>
        <w:tab/>
      </w:r>
      <w:r>
        <w:rPr>
          <w:rFonts w:hint="eastAsia"/>
        </w:rPr>
        <w:tab/>
        <w:t>demo.send();//</w:t>
      </w:r>
      <w:r>
        <w:rPr>
          <w:rFonts w:hint="eastAsia"/>
        </w:rPr>
        <w:t>连接服务器并通信</w:t>
      </w:r>
      <w:r>
        <w:rPr>
          <w:rFonts w:hint="eastAsia"/>
        </w:rPr>
        <w:tab/>
      </w:r>
      <w:r>
        <w:rPr>
          <w:rFonts w:hint="eastAsia"/>
        </w:rPr>
        <w:tab/>
        <w:t>}</w:t>
      </w:r>
    </w:p>
    <w:p w:rsidR="005D6975" w:rsidRDefault="005D6975">
      <w:pPr>
        <w:ind w:firstLine="420"/>
      </w:pPr>
      <w:r>
        <w:rPr>
          <w:rFonts w:hint="eastAsia"/>
        </w:rPr>
        <w:t>eg1.2</w:t>
      </w:r>
      <w:r>
        <w:rPr>
          <w:rFonts w:hint="eastAsia"/>
        </w:rPr>
        <w:t>：服务器端</w:t>
      </w:r>
      <w:r>
        <w:rPr>
          <w:rFonts w:hint="eastAsia"/>
        </w:rPr>
        <w:t>ServerDemo</w:t>
      </w:r>
      <w:r>
        <w:rPr>
          <w:rFonts w:hint="eastAsia"/>
        </w:rPr>
        <w:t>类（不使用线程）</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private ServerSocket socket=null;</w:t>
      </w:r>
      <w:r>
        <w:rPr>
          <w:rFonts w:hint="eastAsia"/>
        </w:rPr>
        <w:tab/>
      </w:r>
      <w:r>
        <w:rPr>
          <w:rFonts w:hint="eastAsia"/>
        </w:rPr>
        <w:tab/>
        <w:t>private int port=8088;</w:t>
      </w:r>
    </w:p>
    <w:p w:rsidR="005D6975" w:rsidRDefault="005D6975">
      <w:pPr>
        <w:pBdr>
          <w:top w:val="single" w:sz="4" w:space="0" w:color="auto"/>
          <w:left w:val="single" w:sz="4" w:space="0" w:color="auto"/>
          <w:bottom w:val="single" w:sz="4" w:space="0" w:color="auto"/>
          <w:right w:val="single" w:sz="4" w:space="0" w:color="auto"/>
        </w:pBdr>
      </w:pPr>
      <w:r>
        <w:rPr>
          <w:rFonts w:hint="eastAsia"/>
        </w:rPr>
        <w:tab/>
        <w:t>/**</w:t>
      </w:r>
      <w:r>
        <w:rPr>
          <w:rFonts w:hint="eastAsia"/>
        </w:rPr>
        <w:t>构建</w:t>
      </w:r>
      <w:r>
        <w:rPr>
          <w:rFonts w:hint="eastAsia"/>
        </w:rPr>
        <w:t>ServerDemo</w:t>
      </w:r>
      <w:r>
        <w:rPr>
          <w:rFonts w:hint="eastAsia"/>
        </w:rPr>
        <w:t>对象时就打开服务端口</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public ServerDemo(){</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try{</w:t>
      </w:r>
      <w:r>
        <w:rPr>
          <w:rFonts w:hint="eastAsia"/>
        </w:rPr>
        <w:tab/>
        <w:t>socket=new ServerSocket(port); }catch(Exception e){</w:t>
      </w:r>
      <w:r>
        <w:rPr>
          <w:rFonts w:hint="eastAsia"/>
        </w:rPr>
        <w:tab/>
        <w:t>e.printStackTrace();</w:t>
      </w:r>
      <w:r>
        <w:rPr>
          <w:rFonts w:hint="eastAsia"/>
        </w:rPr>
        <w:tab/>
        <w:t>}</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w:t>
      </w:r>
      <w:r>
        <w:rPr>
          <w:rFonts w:hint="eastAsia"/>
        </w:rPr>
        <w:t>开始服务，等待收受客户端的请求并与其通信</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public void start(){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try{</w:t>
      </w:r>
      <w:r>
        <w:rPr>
          <w:rFonts w:hint="eastAsia"/>
        </w:rPr>
        <w:tab/>
        <w:t>System.out.println("</w:t>
      </w:r>
      <w:r>
        <w:rPr>
          <w:rFonts w:hint="eastAsia"/>
        </w:rPr>
        <w:t>等待客户端连接……</w:t>
      </w:r>
      <w:r>
        <w:rPr>
          <w:rFonts w:hint="eastAsia"/>
        </w:rPr>
        <w:t>");</w:t>
      </w:r>
      <w:r>
        <w:rPr>
          <w:rFonts w:hint="eastAsia"/>
        </w:rPr>
        <w:tab/>
        <w:t>Socket s=socket.accept();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获取与客户端通信的输入输出流</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InputStream in=s.getInputStream();</w:t>
      </w:r>
      <w:r>
        <w:rPr>
          <w:rFonts w:hint="eastAsia"/>
        </w:rPr>
        <w:tab/>
        <w:t>OutputStream out=s.getOutputStream();</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包装为缓冲字符流</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PrintWriter writer=new PrintWriter(out);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BufferedReader reader=new BufferedReader(new InputStreamReader(in));</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先听客户端发送的信息</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String info=reader.readLine();//</w:t>
      </w:r>
      <w:r>
        <w:rPr>
          <w:rFonts w:hint="eastAsia"/>
        </w:rPr>
        <w:t>这里同样会阻塞</w:t>
      </w:r>
      <w:r>
        <w:rPr>
          <w:rFonts w:hint="eastAsia"/>
        </w:rPr>
        <w:tab/>
      </w:r>
      <w:r>
        <w:rPr>
          <w:rFonts w:hint="eastAsia"/>
        </w:rPr>
        <w:tab/>
        <w:t>System.out.println(info);</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发送信息给客户端</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writer.println("</w:t>
      </w:r>
      <w:r>
        <w:rPr>
          <w:rFonts w:hint="eastAsia"/>
        </w:rPr>
        <w:t>你好！客户端</w:t>
      </w:r>
      <w:r>
        <w:rPr>
          <w:rFonts w:hint="eastAsia"/>
        </w:rPr>
        <w:t>");</w:t>
      </w:r>
      <w:r>
        <w:rPr>
          <w:rFonts w:hint="eastAsia"/>
        </w:rPr>
        <w:tab/>
      </w:r>
      <w:r>
        <w:rPr>
          <w:rFonts w:hint="eastAsia"/>
        </w:rPr>
        <w:tab/>
        <w:t>writer.flush();</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info=reader.readLine();</w:t>
      </w:r>
      <w:r>
        <w:rPr>
          <w:rFonts w:hint="eastAsia"/>
        </w:rPr>
        <w:tab/>
      </w:r>
      <w:r>
        <w:rPr>
          <w:rFonts w:hint="eastAsia"/>
        </w:rPr>
        <w:tab/>
        <w:t>System.out.println(info);</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writer.println("</w:t>
      </w:r>
      <w:r>
        <w:rPr>
          <w:rFonts w:hint="eastAsia"/>
        </w:rPr>
        <w:t>再见！客户端</w:t>
      </w:r>
      <w:r>
        <w:rPr>
          <w:rFonts w:hint="eastAsia"/>
        </w:rPr>
        <w:t>");</w:t>
      </w:r>
      <w:r>
        <w:rPr>
          <w:rFonts w:hint="eastAsia"/>
        </w:rPr>
        <w:tab/>
      </w:r>
      <w:r>
        <w:rPr>
          <w:rFonts w:hint="eastAsia"/>
        </w:rPr>
        <w:tab/>
        <w:t>writer.flush();</w:t>
      </w:r>
      <w:r>
        <w:rPr>
          <w:rFonts w:hint="eastAsia"/>
        </w:rPr>
        <w:tab/>
      </w:r>
      <w:r>
        <w:rPr>
          <w:rFonts w:hint="eastAsia"/>
        </w:rPr>
        <w:tab/>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socket.close();//</w:t>
      </w:r>
      <w:r>
        <w:rPr>
          <w:rFonts w:hint="eastAsia"/>
        </w:rPr>
        <w:t>关闭与客户端的连接</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}catch(Exception e){</w:t>
      </w:r>
      <w:r>
        <w:rPr>
          <w:rFonts w:hint="eastAsia"/>
        </w:rPr>
        <w:tab/>
        <w:t>e.printStackTrace();</w:t>
      </w:r>
      <w:r>
        <w:rPr>
          <w:rFonts w:hint="eastAsia"/>
        </w:rPr>
        <w:tab/>
      </w:r>
      <w:r>
        <w:rPr>
          <w:rFonts w:hint="eastAsia"/>
        </w:rPr>
        <w:tab/>
        <w:t>}</w:t>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public static void main(String[] args){</w:t>
      </w:r>
      <w:r>
        <w:rPr>
          <w:rFonts w:hint="eastAsia"/>
        </w:rPr>
        <w:tab/>
      </w:r>
      <w:r>
        <w:rPr>
          <w:rFonts w:hint="eastAsia"/>
        </w:rPr>
        <w:tab/>
        <w:t>System.out.println("</w:t>
      </w:r>
      <w:r>
        <w:rPr>
          <w:rFonts w:hint="eastAsia"/>
        </w:rPr>
        <w:t>服务器启动中……</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ServerDemo demo=new ServerDemo();</w:t>
      </w:r>
      <w:r>
        <w:rPr>
          <w:rFonts w:hint="eastAsia"/>
        </w:rPr>
        <w:tab/>
      </w:r>
      <w:r>
        <w:rPr>
          <w:rFonts w:hint="eastAsia"/>
        </w:rPr>
        <w:tab/>
        <w:t>demo.start();</w:t>
      </w:r>
      <w:r>
        <w:rPr>
          <w:rFonts w:hint="eastAsia"/>
        </w:rPr>
        <w:tab/>
      </w:r>
      <w:r>
        <w:rPr>
          <w:rFonts w:hint="eastAsia"/>
        </w:rPr>
        <w:tab/>
      </w:r>
      <w:r>
        <w:rPr>
          <w:rFonts w:hint="eastAsia"/>
        </w:rPr>
        <w:tab/>
        <w:t>}</w:t>
      </w:r>
    </w:p>
    <w:p w:rsidR="005D6975" w:rsidRDefault="005D6975">
      <w:pPr>
        <w:ind w:firstLine="420"/>
      </w:pPr>
      <w:r>
        <w:rPr>
          <w:rFonts w:hint="eastAsia"/>
        </w:rPr>
        <w:t>eg2</w:t>
      </w:r>
      <w:r>
        <w:rPr>
          <w:rFonts w:hint="eastAsia"/>
        </w:rPr>
        <w:t>：服务器端</w:t>
      </w:r>
      <w:r>
        <w:rPr>
          <w:rFonts w:hint="eastAsia"/>
        </w:rPr>
        <w:t>ServerDemo</w:t>
      </w:r>
      <w:r>
        <w:rPr>
          <w:rFonts w:hint="eastAsia"/>
        </w:rPr>
        <w:t>类（使用线程），</w:t>
      </w:r>
      <w:r>
        <w:rPr>
          <w:rFonts w:hint="eastAsia"/>
        </w:rPr>
        <w:t>start()</w:t>
      </w:r>
      <w:r>
        <w:rPr>
          <w:rFonts w:hint="eastAsia"/>
        </w:rPr>
        <w:t>方法的修改以及</w:t>
      </w:r>
      <w:r>
        <w:rPr>
          <w:rFonts w:hint="eastAsia"/>
        </w:rPr>
        <w:t>Handler</w:t>
      </w:r>
      <w:r>
        <w:rPr>
          <w:rFonts w:hint="eastAsia"/>
        </w:rPr>
        <w:t>类</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public void start(){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try{while(true){ System.out.println("</w:t>
      </w:r>
      <w:r>
        <w:rPr>
          <w:rFonts w:hint="eastAsia"/>
        </w:rPr>
        <w:t>等待客户端连接……</w:t>
      </w:r>
      <w:r>
        <w:rPr>
          <w:rFonts w:hint="eastAsia"/>
        </w:rPr>
        <w:t>"); Socket s=socket.accept();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r>
      <w:r>
        <w:rPr>
          <w:rFonts w:hint="eastAsia"/>
        </w:rPr>
        <w:tab/>
        <w:t xml:space="preserve">/** </w:t>
      </w:r>
      <w:r>
        <w:rPr>
          <w:rFonts w:hint="eastAsia"/>
        </w:rPr>
        <w:t>当一个客户端连接了，就启动一个线程去接待它</w:t>
      </w:r>
      <w:r>
        <w:rPr>
          <w:rFonts w:hint="eastAsia"/>
        </w:rPr>
        <w:t xml:space="preserve"> */</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r>
      <w:r>
        <w:rPr>
          <w:rFonts w:hint="eastAsia"/>
        </w:rPr>
        <w:tab/>
        <w:t>Thread clientThread=new Thread(new Handler(s));</w:t>
      </w:r>
      <w:r>
        <w:rPr>
          <w:rFonts w:hint="eastAsia"/>
        </w:rPr>
        <w:tab/>
        <w:t>clientThread.start();    }</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}catch(Exception e){</w:t>
      </w:r>
      <w:r>
        <w:rPr>
          <w:rFonts w:hint="eastAsia"/>
        </w:rPr>
        <w:tab/>
        <w:t>e.printStackTrace();</w:t>
      </w:r>
      <w:r>
        <w:rPr>
          <w:rFonts w:hint="eastAsia"/>
        </w:rPr>
        <w:tab/>
      </w:r>
      <w:r>
        <w:rPr>
          <w:rFonts w:hint="eastAsia"/>
        </w:rPr>
        <w:tab/>
        <w:t xml:space="preserve">} </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lastRenderedPageBreak/>
        <w:t xml:space="preserve">/** </w:t>
      </w:r>
      <w:r>
        <w:rPr>
          <w:rFonts w:hint="eastAsia"/>
        </w:rPr>
        <w:t>定义线程体，该线程的作用是与连接到服务器端的客户端进行交互操作</w:t>
      </w:r>
      <w:r>
        <w:rPr>
          <w:rFonts w:hint="eastAsia"/>
        </w:rPr>
        <w:t xml:space="preserve"> */</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class Handler implements Runnable{</w:t>
      </w:r>
      <w:r>
        <w:rPr>
          <w:rFonts w:hint="eastAsia"/>
        </w:rPr>
        <w:tab/>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private Socket socket;//</w:t>
      </w:r>
      <w:r>
        <w:rPr>
          <w:rFonts w:hint="eastAsia"/>
        </w:rPr>
        <w:t>当前线程要进行通信的客户端</w:t>
      </w:r>
      <w:r>
        <w:rPr>
          <w:rFonts w:hint="eastAsia"/>
        </w:rPr>
        <w:t>Socket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public Handler(Socket socket){//</w:t>
      </w:r>
      <w:r>
        <w:rPr>
          <w:rFonts w:hint="eastAsia"/>
        </w:rPr>
        <w:t>通过构造方法将客户端的</w:t>
      </w:r>
      <w:r>
        <w:rPr>
          <w:rFonts w:hint="eastAsia"/>
        </w:rPr>
        <w:t>Socket</w:t>
      </w:r>
      <w:r>
        <w:rPr>
          <w:rFonts w:hint="eastAsia"/>
        </w:rPr>
        <w:t>传入</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r>
      <w:r>
        <w:rPr>
          <w:rFonts w:hint="eastAsia"/>
        </w:rPr>
        <w:tab/>
      </w:r>
      <w:r>
        <w:rPr>
          <w:rFonts w:hint="eastAsia"/>
        </w:rPr>
        <w:tab/>
        <w:t>this.socket=socket;</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public void run(){</w:t>
      </w:r>
      <w:r>
        <w:rPr>
          <w:rFonts w:hint="eastAsia"/>
        </w:rPr>
        <w:tab/>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try{</w:t>
      </w:r>
      <w:r>
        <w:rPr>
          <w:rFonts w:hint="eastAsia"/>
        </w:rPr>
        <w:tab/>
        <w:t>//</w:t>
      </w:r>
      <w:r>
        <w:rPr>
          <w:rFonts w:hint="eastAsia"/>
        </w:rPr>
        <w:t>获取与客户端通信的输入输出流</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 xml:space="preserve">  InputStream in=socket.getInputStream();OutputStream out=socket.getOutputStream();</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 xml:space="preserve">  PrintWriter writer=new PrintWriter(out);//</w:t>
      </w:r>
      <w:r>
        <w:rPr>
          <w:rFonts w:hint="eastAsia"/>
        </w:rPr>
        <w:t>包装为缓冲字符流</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 xml:space="preserve">  BufferedReader reader=new BufferedReader(new InputStreamReader(in));</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String info=reader.readLine();//</w:t>
      </w:r>
      <w:r>
        <w:rPr>
          <w:rFonts w:hint="eastAsia"/>
        </w:rPr>
        <w:t>先听客户端发送的信息，这里同样会阻塞</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 xml:space="preserve">  System.out.println(info);</w:t>
      </w:r>
    </w:p>
    <w:p w:rsidR="005D6975" w:rsidRDefault="005D6975">
      <w:pPr>
        <w:pBdr>
          <w:top w:val="single" w:sz="4" w:space="0" w:color="auto"/>
          <w:left w:val="single" w:sz="4" w:space="0" w:color="auto"/>
          <w:bottom w:val="single" w:sz="4" w:space="0" w:color="auto"/>
          <w:right w:val="single" w:sz="4" w:space="0" w:color="auto"/>
        </w:pBdr>
      </w:pPr>
      <w:r>
        <w:rPr>
          <w:rFonts w:hint="eastAsia"/>
        </w:rPr>
        <w:t xml:space="preserve">          //</w:t>
      </w:r>
      <w:r>
        <w:rPr>
          <w:rFonts w:hint="eastAsia"/>
        </w:rPr>
        <w:t>发送信息给客户端</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 xml:space="preserve">  writer.println("</w:t>
      </w:r>
      <w:r>
        <w:rPr>
          <w:rFonts w:hint="eastAsia"/>
        </w:rPr>
        <w:t>你好！客户端</w:t>
      </w:r>
      <w:r>
        <w:rPr>
          <w:rFonts w:hint="eastAsia"/>
        </w:rPr>
        <w:t xml:space="preserve">"); </w:t>
      </w:r>
      <w:r>
        <w:rPr>
          <w:rFonts w:hint="eastAsia"/>
        </w:rPr>
        <w:tab/>
        <w:t xml:space="preserve">  writer.flush();</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 xml:space="preserve">  info=reader.readLine();</w:t>
      </w:r>
      <w:r>
        <w:rPr>
          <w:rFonts w:hint="eastAsia"/>
        </w:rPr>
        <w:tab/>
      </w:r>
      <w:r>
        <w:rPr>
          <w:rFonts w:hint="eastAsia"/>
        </w:rPr>
        <w:tab/>
        <w:t>System.out.println(info);</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 xml:space="preserve">  writer.println("</w:t>
      </w:r>
      <w:r>
        <w:rPr>
          <w:rFonts w:hint="eastAsia"/>
        </w:rPr>
        <w:t>再见！客户端</w:t>
      </w:r>
      <w:r>
        <w:rPr>
          <w:rFonts w:hint="eastAsia"/>
        </w:rPr>
        <w:t>");</w:t>
      </w:r>
      <w:r>
        <w:rPr>
          <w:rFonts w:hint="eastAsia"/>
        </w:rPr>
        <w:tab/>
        <w:t xml:space="preserve">  writer.flush();</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 xml:space="preserve">  socket.close();//</w:t>
      </w:r>
      <w:r>
        <w:rPr>
          <w:rFonts w:hint="eastAsia"/>
        </w:rPr>
        <w:t>关闭与客户端的连接</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ab/>
        <w:t>}catch(Exception e){</w:t>
      </w:r>
      <w:r>
        <w:rPr>
          <w:rFonts w:hint="eastAsia"/>
        </w:rPr>
        <w:tab/>
        <w:t>e.printStackTrace();</w:t>
      </w:r>
      <w:r>
        <w:rPr>
          <w:rFonts w:hint="eastAsia"/>
        </w:rPr>
        <w:tab/>
      </w:r>
      <w:r>
        <w:rPr>
          <w:rFonts w:hint="eastAsia"/>
        </w:rPr>
        <w:tab/>
        <w:t>}</w:t>
      </w:r>
      <w:r>
        <w:rPr>
          <w:rFonts w:hint="eastAsia"/>
        </w:rPr>
        <w:tab/>
      </w:r>
      <w:r>
        <w:rPr>
          <w:rFonts w:hint="eastAsia"/>
        </w:rPr>
        <w:tab/>
      </w:r>
      <w:r>
        <w:rPr>
          <w:rFonts w:hint="eastAsia"/>
        </w:rPr>
        <w:tab/>
        <w:t>}</w:t>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public static void main(String[] args){</w:t>
      </w:r>
      <w:r>
        <w:rPr>
          <w:rFonts w:hint="eastAsia"/>
        </w:rPr>
        <w:tab/>
      </w:r>
      <w:r>
        <w:rPr>
          <w:rFonts w:hint="eastAsia"/>
        </w:rPr>
        <w:tab/>
        <w:t>System.out.println("</w:t>
      </w:r>
      <w:r>
        <w:rPr>
          <w:rFonts w:hint="eastAsia"/>
        </w:rPr>
        <w:t>服务器启动中……</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ServerDemo demo=new ServerDemo();</w:t>
      </w:r>
      <w:r>
        <w:rPr>
          <w:rFonts w:hint="eastAsia"/>
        </w:rPr>
        <w:tab/>
      </w:r>
      <w:r>
        <w:rPr>
          <w:rFonts w:hint="eastAsia"/>
        </w:rPr>
        <w:tab/>
        <w:t>demo.start();</w:t>
      </w:r>
      <w:r>
        <w:rPr>
          <w:rFonts w:hint="eastAsia"/>
        </w:rPr>
        <w:tab/>
      </w:r>
      <w:r>
        <w:rPr>
          <w:rFonts w:hint="eastAsia"/>
        </w:rPr>
        <w:tab/>
      </w:r>
      <w:r>
        <w:rPr>
          <w:rFonts w:hint="eastAsia"/>
        </w:rPr>
        <w:tab/>
        <w:t>}</w:t>
      </w:r>
    </w:p>
    <w:p w:rsidR="005D6975" w:rsidRDefault="005D6975">
      <w:pPr>
        <w:pStyle w:val="2"/>
        <w:rPr>
          <w:rFonts w:hint="default"/>
        </w:rPr>
      </w:pPr>
      <w:bookmarkStart w:id="159" w:name="_Toc16590"/>
      <w:r>
        <w:t>5.14</w:t>
      </w:r>
      <w:r>
        <w:t>线程池</w:t>
      </w:r>
      <w:bookmarkEnd w:id="159"/>
    </w:p>
    <w:p w:rsidR="005D6975" w:rsidRDefault="005D6975">
      <w:r>
        <w:rPr>
          <w:rFonts w:hint="eastAsia"/>
        </w:rPr>
        <w:tab/>
      </w:r>
      <w:r>
        <w:rPr>
          <w:rFonts w:hint="eastAsia"/>
        </w:rPr>
        <w:t>线程若想启动需要调用</w:t>
      </w:r>
      <w:r>
        <w:rPr>
          <w:rFonts w:hint="eastAsia"/>
        </w:rPr>
        <w:t>start()</w:t>
      </w:r>
      <w:r>
        <w:rPr>
          <w:rFonts w:hint="eastAsia"/>
        </w:rPr>
        <w:t>方法。这个方法要做很多操作。要和操作系统打交道。注册线程等工作，等待线程调度。</w:t>
      </w:r>
      <w:r>
        <w:rPr>
          <w:rFonts w:hint="eastAsia"/>
        </w:rPr>
        <w:t>ExecutorService</w:t>
      </w:r>
      <w:r>
        <w:rPr>
          <w:rFonts w:hint="eastAsia"/>
        </w:rPr>
        <w:t>提供了管理终止线程池的方法。</w:t>
      </w:r>
    </w:p>
    <w:p w:rsidR="005D6975" w:rsidRDefault="005D6975">
      <w:pPr>
        <w:ind w:firstLine="420"/>
      </w:pPr>
      <w:r>
        <w:rPr>
          <w:rFonts w:hint="eastAsia"/>
        </w:rPr>
        <w:t>1</w:t>
      </w:r>
      <w:r>
        <w:rPr>
          <w:rFonts w:hint="eastAsia"/>
        </w:rPr>
        <w:t>）</w:t>
      </w:r>
      <w:r>
        <w:t>线程池的概念：首先创建一些线程，它们的集合称为线程池，当服务器接受到一个客户请求后，就从线程池中取出一个空闲的线程为之服务，服务完后不关闭该线程，而是将该线程还回到线程池中。在线程池的编程模式下，任务是提交给整个线程池，而不是直接交给某个线程，线程池在拿到任务后，它就在内部找有无空闲的线程，再把任务交给内部某个空闲的线程，一个线程同时只能执行一个任务，但可以同时向一个线程池提交多个任务。</w:t>
      </w:r>
    </w:p>
    <w:p w:rsidR="005D6975" w:rsidRDefault="005D6975">
      <w:r>
        <w:rPr>
          <w:rFonts w:hint="eastAsia"/>
        </w:rPr>
        <w:tab/>
        <w:t>2</w:t>
      </w:r>
      <w:r>
        <w:rPr>
          <w:rFonts w:hint="eastAsia"/>
        </w:rPr>
        <w:t>）线程池的创建都是工厂方法。我们不要直接去</w:t>
      </w:r>
      <w:r>
        <w:rPr>
          <w:rFonts w:hint="eastAsia"/>
        </w:rPr>
        <w:t>new</w:t>
      </w:r>
      <w:r>
        <w:rPr>
          <w:rFonts w:hint="eastAsia"/>
        </w:rPr>
        <w:t>线程池，因为线程池的创建还要作很多的准备工作。</w:t>
      </w:r>
    </w:p>
    <w:p w:rsidR="005D6975" w:rsidRDefault="005D6975">
      <w:r>
        <w:rPr>
          <w:rFonts w:hint="eastAsia"/>
        </w:rPr>
        <w:tab/>
        <w:t>3</w:t>
      </w:r>
      <w:r>
        <w:rPr>
          <w:rFonts w:hint="eastAsia"/>
        </w:rPr>
        <w:t>）常见构造方法：</w:t>
      </w:r>
    </w:p>
    <w:p w:rsidR="005D6975" w:rsidRDefault="005D6975">
      <w:pPr>
        <w:ind w:firstLineChars="400" w:firstLine="840"/>
      </w:pPr>
      <w:r>
        <w:rPr>
          <w:rFonts w:hint="eastAsia"/>
        </w:rPr>
        <w:t>①</w:t>
      </w:r>
      <w:r>
        <w:rPr>
          <w:rFonts w:hint="eastAsia"/>
        </w:rPr>
        <w:t>Executors.newCachedThreadPool():</w:t>
      </w:r>
      <w:r>
        <w:rPr>
          <w:rFonts w:hint="eastAsia"/>
        </w:rPr>
        <w:t>可根据任务需要动态创建线程，来执行任务。若线程池中有空闲的线程将重用该线程来执行任务。没有空闲的则创建新线程来完成任务。理论上池子里可以放</w:t>
      </w:r>
      <w:r>
        <w:rPr>
          <w:rFonts w:hint="eastAsia"/>
        </w:rPr>
        <w:t>int</w:t>
      </w:r>
      <w:r>
        <w:rPr>
          <w:rFonts w:hint="eastAsia"/>
        </w:rPr>
        <w:t>最大值个线程。缓存线程生命周期</w:t>
      </w:r>
      <w:r>
        <w:rPr>
          <w:rFonts w:hint="eastAsia"/>
        </w:rPr>
        <w:t>1</w:t>
      </w:r>
      <w:r>
        <w:rPr>
          <w:rFonts w:hint="eastAsia"/>
        </w:rPr>
        <w:t>分钟，得不到任务直解</w:t>
      </w:r>
      <w:r>
        <w:rPr>
          <w:rFonts w:hint="eastAsia"/>
        </w:rPr>
        <w:t>kill</w:t>
      </w:r>
    </w:p>
    <w:p w:rsidR="005D6975" w:rsidRDefault="005D6975">
      <w:pPr>
        <w:ind w:firstLineChars="400" w:firstLine="840"/>
      </w:pPr>
      <w:r>
        <w:rPr>
          <w:rFonts w:hint="eastAsia"/>
        </w:rPr>
        <w:t>②</w:t>
      </w:r>
      <w:r>
        <w:rPr>
          <w:rFonts w:hint="eastAsia"/>
        </w:rPr>
        <w:t>Executors.newFixedThreadPool(int threads):</w:t>
      </w:r>
      <w:r>
        <w:rPr>
          <w:rFonts w:hint="eastAsia"/>
        </w:rPr>
        <w:t>创建固定大小的线程池。池中的线程数是固定的。若所有线程处于饱和状态，新任务将排队等待。</w:t>
      </w:r>
    </w:p>
    <w:p w:rsidR="005D6975" w:rsidRDefault="005D6975">
      <w:pPr>
        <w:ind w:firstLineChars="400" w:firstLine="840"/>
      </w:pPr>
      <w:r>
        <w:rPr>
          <w:rFonts w:hint="eastAsia"/>
        </w:rPr>
        <w:t>③</w:t>
      </w:r>
      <w:r>
        <w:rPr>
          <w:rFonts w:hint="eastAsia"/>
        </w:rPr>
        <w:t>Executors.newScheduledThreadPool():</w:t>
      </w:r>
      <w:r>
        <w:rPr>
          <w:rFonts w:hint="eastAsia"/>
        </w:rPr>
        <w:t>创建具有延迟效果的线程池。可将带运行的任务延迟指定时长后再运行。</w:t>
      </w:r>
    </w:p>
    <w:p w:rsidR="005D6975" w:rsidRDefault="005D6975">
      <w:pPr>
        <w:ind w:firstLineChars="400" w:firstLine="840"/>
      </w:pPr>
      <w:r>
        <w:rPr>
          <w:rFonts w:hint="eastAsia"/>
        </w:rPr>
        <w:t>④</w:t>
      </w:r>
      <w:r>
        <w:rPr>
          <w:rFonts w:hint="eastAsia"/>
        </w:rPr>
        <w:t>Executors.newSingleThreadExecutor():</w:t>
      </w:r>
      <w:r>
        <w:rPr>
          <w:rFonts w:hint="eastAsia"/>
        </w:rPr>
        <w:t>创建单线程的线程池。池中仅有一个线程。所有未运行的任务排队等待。</w:t>
      </w:r>
    </w:p>
    <w:p w:rsidR="005D6975" w:rsidRDefault="005D6975">
      <w:pPr>
        <w:pStyle w:val="2"/>
        <w:rPr>
          <w:rFonts w:hint="default"/>
        </w:rPr>
      </w:pPr>
      <w:bookmarkStart w:id="160" w:name="_Toc15558"/>
      <w:r>
        <w:t>5.15</w:t>
      </w:r>
      <w:r>
        <w:t>双缓冲队列</w:t>
      </w:r>
      <w:bookmarkEnd w:id="160"/>
    </w:p>
    <w:p w:rsidR="005D6975" w:rsidRDefault="005D6975">
      <w:r>
        <w:rPr>
          <w:rFonts w:hint="eastAsia"/>
        </w:rPr>
        <w:tab/>
        <w:t>BlockingQueue</w:t>
      </w:r>
      <w:r>
        <w:rPr>
          <w:rFonts w:hint="eastAsia"/>
        </w:rPr>
        <w:t>：解决了读写数据阻塞问题，但是同时写或读还是同步的。</w:t>
      </w:r>
    </w:p>
    <w:p w:rsidR="005D6975" w:rsidRDefault="005D6975">
      <w:r>
        <w:rPr>
          <w:rFonts w:hint="eastAsia"/>
        </w:rPr>
        <w:lastRenderedPageBreak/>
        <w:tab/>
        <w:t>1</w:t>
      </w:r>
      <w:r>
        <w:rPr>
          <w:rFonts w:hint="eastAsia"/>
        </w:rPr>
        <w:t>）双缓冲队列加快了读写数据操作，双缓冲对列可以规定队列存储元素的大小，一旦队列中的元素达到最大值，待插入的元素将等。等待时间是给定的，当给定时间到了元素还没有机会被放入队列那么会抛出超时异常。</w:t>
      </w:r>
    </w:p>
    <w:p w:rsidR="005D6975" w:rsidRDefault="005D6975">
      <w:r>
        <w:rPr>
          <w:rFonts w:hint="eastAsia"/>
        </w:rPr>
        <w:tab/>
        <w:t>2</w:t>
      </w:r>
      <w:r>
        <w:rPr>
          <w:rFonts w:hint="eastAsia"/>
        </w:rPr>
        <w:t>）</w:t>
      </w:r>
      <w:r>
        <w:rPr>
          <w:rFonts w:hint="eastAsia"/>
        </w:rPr>
        <w:t>LinkedBlockingQueue</w:t>
      </w:r>
      <w:r>
        <w:rPr>
          <w:rFonts w:hint="eastAsia"/>
        </w:rPr>
        <w:t>是一个可以不指定队列大小的双缓冲队列。若指定大小，当达到峰值后，待入队的将等待。理论上最大值为</w:t>
      </w:r>
      <w:r>
        <w:rPr>
          <w:rFonts w:hint="eastAsia"/>
        </w:rPr>
        <w:t>int</w:t>
      </w:r>
      <w:r>
        <w:rPr>
          <w:rFonts w:hint="eastAsia"/>
        </w:rPr>
        <w:t>最大值。</w:t>
      </w:r>
    </w:p>
    <w:p w:rsidR="005D6975" w:rsidRDefault="005D6975">
      <w:pPr>
        <w:ind w:firstLine="420"/>
      </w:pPr>
      <w:r>
        <w:rPr>
          <w:rFonts w:hint="eastAsia"/>
        </w:rPr>
        <w:t>eg</w:t>
      </w:r>
      <w:r>
        <w:rPr>
          <w:rFonts w:hint="eastAsia"/>
        </w:rPr>
        <w:t>：</w:t>
      </w:r>
      <w:r>
        <w:rPr>
          <w:rFonts w:hint="eastAsia"/>
        </w:rPr>
        <w:t>log</w:t>
      </w:r>
      <w:r>
        <w:rPr>
          <w:rFonts w:hint="eastAsia"/>
        </w:rPr>
        <w:t>服务器写日志文件，客户端</w:t>
      </w:r>
      <w:r>
        <w:rPr>
          <w:rFonts w:hint="eastAsia"/>
        </w:rPr>
        <w:t>ClientDemo</w:t>
      </w:r>
      <w:r>
        <w:rPr>
          <w:rFonts w:hint="eastAsia"/>
        </w:rPr>
        <w:t>类，</w:t>
      </w:r>
      <w:r>
        <w:rPr>
          <w:rFonts w:hint="eastAsia"/>
        </w:rPr>
        <w:t>try</w:t>
      </w:r>
      <w:r>
        <w:rPr>
          <w:rFonts w:hint="eastAsia"/>
        </w:rPr>
        <w:t>语句块中修改如下</w:t>
      </w:r>
    </w:p>
    <w:p w:rsidR="005D6975" w:rsidRDefault="005D6975">
      <w:pPr>
        <w:pBdr>
          <w:top w:val="single" w:sz="4" w:space="0" w:color="auto"/>
          <w:left w:val="single" w:sz="4" w:space="0" w:color="auto"/>
          <w:bottom w:val="single" w:sz="4" w:space="0" w:color="auto"/>
          <w:right w:val="single" w:sz="4" w:space="0" w:color="auto"/>
        </w:pBdr>
      </w:pPr>
      <w:r>
        <w:rPr>
          <w:rFonts w:hint="eastAsia"/>
        </w:rPr>
        <w:tab/>
        <w:t>try{</w:t>
      </w:r>
      <w:r>
        <w:rPr>
          <w:rFonts w:hint="eastAsia"/>
        </w:rPr>
        <w:tab/>
      </w:r>
      <w:r>
        <w:rPr>
          <w:rFonts w:hint="eastAsia"/>
        </w:rPr>
        <w:tab/>
        <w:t>System.out.println("</w:t>
      </w:r>
      <w:r>
        <w:rPr>
          <w:rFonts w:hint="eastAsia"/>
        </w:rPr>
        <w:t>开始连接服务器</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socket=new Socket("localhost",8088);</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OutputStream out=socket.getOutputStream();</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PrintWriter writer=new PrintWriter(out);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while(true){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writer.println("</w:t>
      </w:r>
      <w:r>
        <w:rPr>
          <w:rFonts w:hint="eastAsia"/>
        </w:rPr>
        <w:t>你好！服务器！</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writer.flush();</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Thread.sleep(500);</w:t>
      </w:r>
      <w:r>
        <w:rPr>
          <w:rFonts w:hint="eastAsia"/>
        </w:rPr>
        <w:tab/>
      </w:r>
      <w:r>
        <w:rPr>
          <w:rFonts w:hint="eastAsia"/>
        </w:rPr>
        <w:tab/>
      </w:r>
      <w:r>
        <w:rPr>
          <w:rFonts w:hint="eastAsia"/>
        </w:rPr>
        <w:tab/>
      </w:r>
      <w:r>
        <w:rPr>
          <w:rFonts w:hint="eastAsia"/>
        </w:rPr>
        <w:tab/>
        <w:t>}</w:t>
      </w:r>
      <w:r>
        <w:rPr>
          <w:rFonts w:hint="eastAsia"/>
        </w:rPr>
        <w:tab/>
      </w:r>
      <w:r>
        <w:rPr>
          <w:rFonts w:hint="eastAsia"/>
        </w:rPr>
        <w:tab/>
      </w:r>
      <w:r>
        <w:rPr>
          <w:rFonts w:hint="eastAsia"/>
        </w:rPr>
        <w:tab/>
        <w:t>}</w:t>
      </w:r>
    </w:p>
    <w:p w:rsidR="005D6975" w:rsidRDefault="005D6975">
      <w:pPr>
        <w:ind w:firstLine="420"/>
      </w:pPr>
      <w:r>
        <w:rPr>
          <w:rFonts w:hint="eastAsia"/>
        </w:rPr>
        <w:t>eg</w:t>
      </w:r>
      <w:r>
        <w:rPr>
          <w:rFonts w:hint="eastAsia"/>
        </w:rPr>
        <w:t>：</w:t>
      </w:r>
      <w:r>
        <w:rPr>
          <w:rFonts w:hint="eastAsia"/>
        </w:rPr>
        <w:t>log</w:t>
      </w:r>
      <w:r>
        <w:rPr>
          <w:rFonts w:hint="eastAsia"/>
        </w:rPr>
        <w:t>服务器写日志文件，服务器端</w:t>
      </w:r>
      <w:r>
        <w:rPr>
          <w:rFonts w:hint="eastAsia"/>
        </w:rPr>
        <w:t>ServerDemo</w:t>
      </w:r>
      <w:r>
        <w:rPr>
          <w:rFonts w:hint="eastAsia"/>
        </w:rPr>
        <w:t>类，增加线程池和双缓冲队列两个属性，删掉与原客户端的输出流</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private ExecutorService threadPool;//</w:t>
      </w:r>
      <w:r>
        <w:rPr>
          <w:rFonts w:hint="eastAsia"/>
        </w:rPr>
        <w:t>线程池</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private BlockingQueue&lt;String&gt; msgQueue;</w:t>
      </w:r>
      <w:r>
        <w:rPr>
          <w:rFonts w:hint="eastAsia"/>
        </w:rPr>
        <w:tab/>
        <w:t>//</w:t>
      </w:r>
      <w:r>
        <w:rPr>
          <w:rFonts w:hint="eastAsia"/>
        </w:rPr>
        <w:t>双缓冲队列</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public ServerDemo(){</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try{</w:t>
      </w:r>
      <w:r>
        <w:rPr>
          <w:rFonts w:hint="eastAsia"/>
        </w:rPr>
        <w:tab/>
        <w:t>socket=new ServerSocket(port);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创建</w:t>
      </w:r>
      <w:r>
        <w:rPr>
          <w:rFonts w:hint="eastAsia"/>
        </w:rPr>
        <w:t>50</w:t>
      </w:r>
      <w:r>
        <w:rPr>
          <w:rFonts w:hint="eastAsia"/>
        </w:rPr>
        <w:t>个线程的固定大小的线程池</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threadPool=Executors.newFixedThreadPool(50);</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msgQueue=new LinkedBlockingQueue&lt;String&gt;(10000);</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w:t>
      </w:r>
      <w:r>
        <w:rPr>
          <w:rFonts w:hint="eastAsia"/>
        </w:rPr>
        <w:t>创建定时器，周期性的将队列中的数据写入文件</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Timer timer=new Timer();</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timer.schedule(new TimerTask(){</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public void run(){</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try{</w:t>
      </w:r>
      <w:r>
        <w:rPr>
          <w:rFonts w:hint="eastAsia"/>
        </w:rPr>
        <w:tab/>
        <w:t>//</w:t>
      </w:r>
      <w:r>
        <w:rPr>
          <w:rFonts w:hint="eastAsia"/>
        </w:rPr>
        <w:t>创建用于向文件写信息的输出流</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PrintWriter writer=new PrintWriter(new FileWriter("log.txt",true));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从队列中获取所有元素，作写出操作</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String msg=null;</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for(int i=0;i&lt;msgQueue.size();i++){</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参数</w:t>
      </w:r>
      <w:r>
        <w:rPr>
          <w:rFonts w:hint="eastAsia"/>
        </w:rPr>
        <w:t xml:space="preserve"> 0</w:t>
      </w:r>
      <w:r>
        <w:rPr>
          <w:rFonts w:hint="eastAsia"/>
        </w:rPr>
        <w:t>：时间量</w:t>
      </w:r>
      <w:r>
        <w:rPr>
          <w:rFonts w:hint="eastAsia"/>
        </w:rPr>
        <w:t>TimeUnit.MILLISECONDS</w:t>
      </w:r>
      <w:r>
        <w:rPr>
          <w:rFonts w:hint="eastAsia"/>
        </w:rPr>
        <w:t>：时间单位</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msg=msgQueue.poll(0,TimeUnit.MILLISECONDS);</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if(msg==null){  break;</w:t>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writer.println(msg);//</w:t>
      </w:r>
      <w:r>
        <w:rPr>
          <w:rFonts w:hint="eastAsia"/>
        </w:rPr>
        <w:t>通过输出流写出数据</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writer.close();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}catch(Exception e){</w:t>
      </w:r>
      <w:r>
        <w:rPr>
          <w:rFonts w:hint="eastAsia"/>
        </w:rPr>
        <w:tab/>
        <w:t>e.printStackTrace();</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 0,500);</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}catch(Exception e){</w:t>
      </w:r>
      <w:r>
        <w:rPr>
          <w:rFonts w:hint="eastAsia"/>
        </w:rPr>
        <w:tab/>
        <w:t>e.printStackTrace();</w:t>
      </w:r>
      <w:r>
        <w:rPr>
          <w:rFonts w:hint="eastAsia"/>
        </w:rPr>
        <w:tab/>
      </w:r>
      <w:r>
        <w:rPr>
          <w:rFonts w:hint="eastAsia"/>
        </w:rPr>
        <w:tab/>
        <w:t>}</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public void start(){</w:t>
      </w:r>
      <w:r>
        <w:rPr>
          <w:rFonts w:hint="eastAsia"/>
        </w:rPr>
        <w:tab/>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try{</w:t>
      </w:r>
      <w:r>
        <w:rPr>
          <w:rFonts w:hint="eastAsia"/>
        </w:rPr>
        <w:tab/>
        <w:t>while(true){</w:t>
      </w:r>
      <w:r>
        <w:rPr>
          <w:rFonts w:hint="eastAsia"/>
        </w:rPr>
        <w:tab/>
        <w:t>System.out.println("</w:t>
      </w:r>
      <w:r>
        <w:rPr>
          <w:rFonts w:hint="eastAsia"/>
        </w:rPr>
        <w:t>等待客户端连接……</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 xml:space="preserve">    Socket s=socket.accept();</w:t>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lastRenderedPageBreak/>
        <w:t>/**</w:t>
      </w:r>
      <w:r>
        <w:rPr>
          <w:rFonts w:hint="eastAsia"/>
        </w:rPr>
        <w:t>将线程体（并发的任务）交给线程池，线程池会自动将该任务分配给一个空闲线程去执行。</w:t>
      </w:r>
      <w:r>
        <w:rPr>
          <w:rFonts w:hint="eastAsia"/>
        </w:rPr>
        <w:t>*/</w:t>
      </w:r>
      <w:r>
        <w:rPr>
          <w:rFonts w:hint="eastAsia"/>
        </w:rPr>
        <w:tab/>
      </w:r>
      <w:r>
        <w:rPr>
          <w:rFonts w:hint="eastAsia"/>
        </w:rPr>
        <w:tab/>
      </w:r>
      <w:r>
        <w:rPr>
          <w:rFonts w:hint="eastAsia"/>
        </w:rPr>
        <w:tab/>
        <w:t>threadPool.execute(new Handler(s));</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System.out.println("</w:t>
      </w:r>
      <w:r>
        <w:rPr>
          <w:rFonts w:hint="eastAsia"/>
        </w:rPr>
        <w:t>一个客户端连接了，分配线程</w:t>
      </w:r>
      <w:r>
        <w:rPr>
          <w:rFonts w:hint="eastAsia"/>
        </w:rPr>
        <w:t>");</w:t>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}catch(Exception e){</w:t>
      </w:r>
      <w:r>
        <w:rPr>
          <w:rFonts w:hint="eastAsia"/>
        </w:rPr>
        <w:tab/>
      </w:r>
      <w:r>
        <w:rPr>
          <w:rFonts w:hint="eastAsia"/>
        </w:rPr>
        <w:tab/>
        <w:t>e.printStackTrace();</w:t>
      </w:r>
      <w:r>
        <w:rPr>
          <w:rFonts w:hint="eastAsia"/>
        </w:rPr>
        <w:tab/>
      </w:r>
      <w:r>
        <w:rPr>
          <w:rFonts w:hint="eastAsia"/>
        </w:rPr>
        <w:tab/>
        <w:t>}</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w:t>
      </w:r>
      <w:r>
        <w:rPr>
          <w:rFonts w:hint="eastAsia"/>
        </w:rPr>
        <w:t>定义线程体，该线程的作用是与连接到服务器端的客户端进行交互操作</w:t>
      </w:r>
      <w:r>
        <w:rPr>
          <w:rFonts w:hint="eastAsia"/>
        </w:rPr>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class Handler implements Runnable{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private Socket socket;//</w:t>
      </w:r>
      <w:r>
        <w:rPr>
          <w:rFonts w:hint="eastAsia"/>
        </w:rPr>
        <w:t>当前线程要进行通信的客户端</w:t>
      </w:r>
      <w:r>
        <w:rPr>
          <w:rFonts w:hint="eastAsia"/>
        </w:rPr>
        <w:t>Socket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public Handler(Socket socket){//</w:t>
      </w:r>
      <w:r>
        <w:rPr>
          <w:rFonts w:hint="eastAsia"/>
        </w:rPr>
        <w:t>通过构造方法将客户端的</w:t>
      </w:r>
      <w:r>
        <w:rPr>
          <w:rFonts w:hint="eastAsia"/>
        </w:rPr>
        <w:t>Socket</w:t>
      </w:r>
      <w:r>
        <w:rPr>
          <w:rFonts w:hint="eastAsia"/>
        </w:rPr>
        <w:t>传入</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this.socket=socket;</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public void run(){</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try{</w:t>
      </w:r>
      <w:r>
        <w:rPr>
          <w:rFonts w:hint="eastAsia"/>
        </w:rPr>
        <w:tab/>
        <w:t>//</w:t>
      </w:r>
      <w:r>
        <w:rPr>
          <w:rFonts w:hint="eastAsia"/>
        </w:rPr>
        <w:t>获取与客户端通信的输入输出流</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InputStream in=socket.getInputStream();</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w:t>
      </w:r>
      <w:r>
        <w:rPr>
          <w:rFonts w:hint="eastAsia"/>
        </w:rPr>
        <w:t>包装为缓冲字符流</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BufferedReader reader=new BufferedReader(new InputStreamReader(in));</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String info=null;</w:t>
      </w:r>
      <w:r>
        <w:rPr>
          <w:rFonts w:hint="eastAsia"/>
        </w:rPr>
        <w:tab/>
      </w:r>
    </w:p>
    <w:p w:rsidR="005D6975" w:rsidRDefault="005D6975">
      <w:pPr>
        <w:pBdr>
          <w:top w:val="single" w:sz="4" w:space="0" w:color="auto"/>
          <w:left w:val="single" w:sz="4" w:space="0" w:color="auto"/>
          <w:bottom w:val="single" w:sz="4" w:space="0" w:color="auto"/>
          <w:right w:val="single" w:sz="4" w:space="0" w:color="auto"/>
        </w:pBdr>
        <w:ind w:firstLine="420"/>
      </w:pPr>
      <w:r>
        <w:rPr>
          <w:rFonts w:hint="eastAsia"/>
        </w:rPr>
        <w:t xml:space="preserve">            while(true){//</w:t>
      </w:r>
      <w:r>
        <w:rPr>
          <w:rFonts w:hint="eastAsia"/>
        </w:rPr>
        <w:t>循环读取客户端发送过来的信息</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info=reader.readLine();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t>if(info!=null){</w:t>
      </w:r>
      <w:r>
        <w:rPr>
          <w:rFonts w:hint="eastAsia"/>
        </w:rPr>
        <w:tab/>
        <w:t>//</w:t>
      </w:r>
      <w:r>
        <w:rPr>
          <w:rFonts w:hint="eastAsia"/>
        </w:rPr>
        <w:t>插入对列成功返回</w:t>
      </w:r>
      <w:r>
        <w:rPr>
          <w:rFonts w:hint="eastAsia"/>
        </w:rPr>
        <w:t>true</w:t>
      </w:r>
      <w:r>
        <w:rPr>
          <w:rFonts w:hint="eastAsia"/>
        </w:rPr>
        <w:t>，失败返回</w:t>
      </w:r>
      <w:r>
        <w:rPr>
          <w:rFonts w:hint="eastAsia"/>
        </w:rPr>
        <w:t>false</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该方法会阻塞线程，若中断会报错！</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r>
      <w:r>
        <w:rPr>
          <w:rFonts w:hint="eastAsia"/>
        </w:rPr>
        <w:tab/>
      </w:r>
      <w:r>
        <w:rPr>
          <w:rFonts w:hint="eastAsia"/>
        </w:rPr>
        <w:tab/>
        <w:t>boolean b=msgQueue.offer(info, 5, TimeUnit.SECONDS);</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r>
      <w:r>
        <w:rPr>
          <w:rFonts w:hint="eastAsia"/>
        </w:rPr>
        <w:tab/>
        <w:t>}catch(Exception e){</w:t>
      </w:r>
      <w:r>
        <w:rPr>
          <w:rFonts w:hint="eastAsia"/>
        </w:rPr>
        <w:tab/>
        <w:t>e.printStackTrace();</w:t>
      </w: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r>
      <w:r>
        <w:rPr>
          <w:rFonts w:hint="eastAsia"/>
        </w:rPr>
        <w:tab/>
        <w:t>}</w:t>
      </w:r>
    </w:p>
    <w:p w:rsidR="005D6975" w:rsidRDefault="005D6975">
      <w:pPr>
        <w:pBdr>
          <w:top w:val="single" w:sz="4" w:space="0" w:color="auto"/>
          <w:left w:val="single" w:sz="4" w:space="0" w:color="auto"/>
          <w:bottom w:val="single" w:sz="4" w:space="0" w:color="auto"/>
          <w:right w:val="single" w:sz="4" w:space="0" w:color="auto"/>
        </w:pBdr>
      </w:pPr>
      <w:r>
        <w:rPr>
          <w:rFonts w:hint="eastAsia"/>
        </w:rPr>
        <w:tab/>
        <w:t>}</w:t>
      </w:r>
    </w:p>
    <w:p w:rsidR="005D6975" w:rsidRDefault="005D6975"/>
    <w:sectPr w:rsidR="005D6975" w:rsidSect="009C58B7">
      <w:headerReference w:type="default" r:id="rId28"/>
      <w:footerReference w:type="default" r:id="rId29"/>
      <w:pgSz w:w="11906" w:h="16838"/>
      <w:pgMar w:top="1383" w:right="1800" w:bottom="1383" w:left="1689" w:header="964"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897" w:rsidRDefault="00451897">
      <w:r>
        <w:separator/>
      </w:r>
    </w:p>
  </w:endnote>
  <w:endnote w:type="continuationSeparator" w:id="0">
    <w:p w:rsidR="00451897" w:rsidRDefault="00451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sans serif">
    <w:altName w:val="Arial Unicode MS"/>
    <w:charset w:val="01"/>
    <w:family w:val="auto"/>
    <w:pitch w:val="default"/>
    <w:sig w:usb0="00000000" w:usb1="00000000" w:usb2="00000000"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F82" w:rsidRDefault="00497F82">
    <w:pPr>
      <w:pStyle w:val="a6"/>
      <w:framePr w:h="0" w:wrap="around" w:vAnchor="text" w:hAnchor="margin" w:xAlign="center" w:yAlign="top"/>
      <w:pBdr>
        <w:between w:val="none" w:sz="50" w:space="0" w:color="auto"/>
      </w:pBdr>
    </w:pPr>
  </w:p>
  <w:p w:rsidR="00497F82" w:rsidRDefault="00497F82">
    <w:pPr>
      <w:pStyle w:val="a6"/>
      <w:framePr w:h="0" w:wrap="around" w:vAnchor="text" w:hAnchor="margin" w:xAlign="outside" w:yAlign="top"/>
      <w:pBdr>
        <w:between w:val="none" w:sz="50" w:space="0" w:color="auto"/>
      </w:pBdr>
    </w:pPr>
  </w:p>
  <w:p w:rsidR="00497F82" w:rsidRDefault="00497F82">
    <w:pPr>
      <w:pStyle w:val="a6"/>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F82" w:rsidRDefault="00497F82">
    <w:pPr>
      <w:pStyle w:val="a6"/>
      <w:framePr w:h="0" w:wrap="around" w:vAnchor="text" w:hAnchor="margin" w:xAlign="center" w:yAlign="top"/>
      <w:pBdr>
        <w:between w:val="none" w:sz="50" w:space="0" w:color="auto"/>
      </w:pBdr>
    </w:pPr>
    <w:r>
      <w:fldChar w:fldCharType="begin"/>
    </w:r>
    <w:r>
      <w:rPr>
        <w:rStyle w:val="a3"/>
      </w:rPr>
      <w:instrText xml:space="preserve"> PAGE  </w:instrText>
    </w:r>
    <w:r>
      <w:fldChar w:fldCharType="separate"/>
    </w:r>
    <w:r w:rsidR="0039029A">
      <w:rPr>
        <w:rStyle w:val="a3"/>
        <w:noProof/>
      </w:rPr>
      <w:t>2</w:t>
    </w:r>
    <w:r>
      <w:fldChar w:fldCharType="end"/>
    </w:r>
  </w:p>
  <w:p w:rsidR="00497F82" w:rsidRDefault="00497F82">
    <w:pPr>
      <w:pStyle w:val="a6"/>
      <w:framePr w:h="0" w:wrap="around" w:vAnchor="text" w:hAnchor="margin" w:xAlign="outside" w:yAlign="top"/>
      <w:pBdr>
        <w:between w:val="none" w:sz="50" w:space="0" w:color="auto"/>
      </w:pBd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F82" w:rsidRDefault="00497F82">
    <w:pPr>
      <w:pStyle w:val="a6"/>
      <w:framePr w:h="0" w:wrap="around" w:vAnchor="text" w:hAnchor="margin" w:xAlign="outside" w:yAlign="top"/>
      <w:pBdr>
        <w:between w:val="none" w:sz="50" w:space="0" w:color="auto"/>
      </w:pBdr>
    </w:pPr>
    <w:r>
      <w:fldChar w:fldCharType="begin"/>
    </w:r>
    <w:r>
      <w:rPr>
        <w:rStyle w:val="a3"/>
      </w:rPr>
      <w:instrText xml:space="preserve"> PAGE  </w:instrText>
    </w:r>
    <w:r>
      <w:fldChar w:fldCharType="separate"/>
    </w:r>
    <w:r w:rsidR="00D4168D">
      <w:rPr>
        <w:rStyle w:val="a3"/>
        <w:noProof/>
      </w:rPr>
      <w:t>49</w:t>
    </w:r>
    <w:r>
      <w:fldChar w:fldCharType="end"/>
    </w:r>
  </w:p>
  <w:p w:rsidR="00497F82" w:rsidRDefault="00497F82">
    <w:pPr>
      <w:pStyle w:val="a6"/>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897" w:rsidRDefault="00451897">
      <w:r>
        <w:separator/>
      </w:r>
    </w:p>
  </w:footnote>
  <w:footnote w:type="continuationSeparator" w:id="0">
    <w:p w:rsidR="00451897" w:rsidRDefault="004518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F82" w:rsidRDefault="00497F82">
    <w:pPr>
      <w:pStyle w:val="a5"/>
      <w:rPr>
        <w:rFonts w:ascii="隶书" w:eastAsia="隶书" w:hAnsi="隶书"/>
        <w:sz w:val="24"/>
        <w:szCs w:val="24"/>
      </w:rPr>
    </w:pPr>
    <w:r>
      <w:rPr>
        <w:rFonts w:ascii="隶书" w:eastAsia="隶书" w:hAnsi="隶书" w:hint="eastAsia"/>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F82" w:rsidRDefault="00497F82">
    <w:pPr>
      <w:pStyle w:val="a5"/>
      <w:rPr>
        <w:rFonts w:ascii="隶书" w:eastAsia="隶书" w:hAnsi="隶书"/>
        <w:sz w:val="24"/>
        <w:szCs w:val="24"/>
      </w:rPr>
    </w:pPr>
    <w:r>
      <w:rPr>
        <w:rFonts w:ascii="隶书" w:eastAsia="隶书" w:hAnsi="隶书" w:hint="eastAsia"/>
        <w:sz w:val="24"/>
        <w:szCs w:val="24"/>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F82" w:rsidRDefault="007A69AB" w:rsidP="009C58B7">
    <w:pPr>
      <w:pStyle w:val="a5"/>
      <w:pBdr>
        <w:bottom w:val="single" w:sz="4" w:space="1" w:color="auto"/>
      </w:pBdr>
      <w:jc w:val="center"/>
      <w:rPr>
        <w:rFonts w:ascii="隶书" w:eastAsia="隶书" w:hAnsi="隶书"/>
        <w:sz w:val="24"/>
        <w:szCs w:val="24"/>
      </w:rPr>
    </w:pPr>
    <w:r>
      <w:rPr>
        <w:rFonts w:ascii="隶书" w:eastAsia="隶书" w:hAnsi="隶书" w:hint="eastAsia"/>
        <w:sz w:val="24"/>
        <w:szCs w:val="24"/>
      </w:rPr>
      <w:t>www.cnblog.sunddenly.com</w:t>
    </w:r>
    <w:r w:rsidR="00497F82">
      <w:rPr>
        <w:rFonts w:ascii="隶书" w:eastAsia="隶书" w:hAnsi="隶书" w:hint="eastAsia"/>
        <w:sz w:val="24"/>
        <w:szCs w:val="24"/>
      </w:rPr>
      <w:tab/>
      <w:t xml:space="preserve">        Java学习笔记</w:t>
    </w:r>
    <w:r w:rsidR="00497F82">
      <w:rPr>
        <w:rFonts w:ascii="隶书" w:eastAsia="隶书" w:hAnsi="隶书" w:hint="eastAsia"/>
        <w:sz w:val="24"/>
        <w:szCs w:val="24"/>
      </w:rPr>
      <w:tab/>
    </w:r>
    <w:r>
      <w:rPr>
        <w:rFonts w:ascii="隶书" w:eastAsia="隶书" w:hAnsi="隶书" w:hint="eastAsia"/>
        <w:sz w:val="24"/>
        <w:szCs w:val="24"/>
      </w:rPr>
      <w:t>Sunddenly</w:t>
    </w:r>
    <w:r w:rsidR="00497F82">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330" o:spid="_x0000_s2049" type="#_x0000_t136" style="position:absolute;left:0;text-align:left;margin-left:0;margin-top:0;width:436.45pt;height:158.6pt;rotation:315;z-index:-251658752;mso-position-horizontal:center;mso-position-horizontal-relative:margin;mso-position-vertical:center;mso-position-vertical-relative:margin" fillcolor="silver" stroked="f">
          <v:fill opacity="9830f"/>
          <v:textpath style="font-family:&quot;华文行楷&quot;" trim="t" string="常彦博"/>
          <o:lock v:ext="edit" aspectratio="t" text="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7"/>
      <w:numFmt w:val="decimal"/>
      <w:suff w:val="nothing"/>
      <w:lvlText w:val="%1）"/>
      <w:lvlJc w:val="left"/>
    </w:lvl>
  </w:abstractNum>
  <w:abstractNum w:abstractNumId="1">
    <w:nsid w:val="00000004"/>
    <w:multiLevelType w:val="singleLevel"/>
    <w:tmpl w:val="00000004"/>
    <w:lvl w:ilvl="0">
      <w:start w:val="1"/>
      <w:numFmt w:val="decimal"/>
      <w:suff w:val="nothing"/>
      <w:lvlText w:val="%1）"/>
      <w:lvlJc w:val="left"/>
    </w:lvl>
  </w:abstractNum>
  <w:abstractNum w:abstractNumId="2">
    <w:nsid w:val="00000005"/>
    <w:multiLevelType w:val="singleLevel"/>
    <w:tmpl w:val="00000005"/>
    <w:lvl w:ilvl="0">
      <w:start w:val="1"/>
      <w:numFmt w:val="bullet"/>
      <w:lvlText w:val=""/>
      <w:lvlJc w:val="left"/>
      <w:pPr>
        <w:tabs>
          <w:tab w:val="num" w:pos="1680"/>
        </w:tabs>
        <w:ind w:left="420" w:hanging="420"/>
      </w:pPr>
      <w:rPr>
        <w:rFonts w:ascii="Wingdings" w:hAnsi="Wingdings" w:hint="default"/>
      </w:rPr>
    </w:lvl>
  </w:abstractNum>
  <w:abstractNum w:abstractNumId="3">
    <w:nsid w:val="00000007"/>
    <w:multiLevelType w:val="singleLevel"/>
    <w:tmpl w:val="00000007"/>
    <w:lvl w:ilvl="0">
      <w:start w:val="1"/>
      <w:numFmt w:val="bullet"/>
      <w:lvlText w:val=""/>
      <w:lvlJc w:val="left"/>
      <w:pPr>
        <w:tabs>
          <w:tab w:val="num" w:pos="840"/>
        </w:tabs>
        <w:ind w:left="420" w:hanging="420"/>
      </w:pPr>
      <w:rPr>
        <w:rFonts w:ascii="Wingdings" w:hAnsi="Wingdings" w:hint="default"/>
      </w:rPr>
    </w:lvl>
  </w:abstractNum>
  <w:abstractNum w:abstractNumId="4">
    <w:nsid w:val="00000008"/>
    <w:multiLevelType w:val="singleLevel"/>
    <w:tmpl w:val="00000008"/>
    <w:lvl w:ilvl="0">
      <w:start w:val="2"/>
      <w:numFmt w:val="decimal"/>
      <w:suff w:val="nothing"/>
      <w:lvlText w:val="%1）"/>
      <w:lvlJc w:val="left"/>
    </w:lvl>
  </w:abstractNum>
  <w:abstractNum w:abstractNumId="5">
    <w:nsid w:val="00000009"/>
    <w:multiLevelType w:val="singleLevel"/>
    <w:tmpl w:val="00000009"/>
    <w:lvl w:ilvl="0">
      <w:start w:val="1"/>
      <w:numFmt w:val="bullet"/>
      <w:lvlText w:val=""/>
      <w:lvlJc w:val="left"/>
      <w:pPr>
        <w:tabs>
          <w:tab w:val="num" w:pos="1260"/>
        </w:tabs>
        <w:ind w:left="420" w:hanging="420"/>
      </w:pPr>
      <w:rPr>
        <w:rFonts w:ascii="Wingdings" w:hAnsi="Wingdings" w:hint="default"/>
      </w:rPr>
    </w:lvl>
  </w:abstractNum>
  <w:abstractNum w:abstractNumId="6">
    <w:nsid w:val="0000000B"/>
    <w:multiLevelType w:val="multilevel"/>
    <w:tmpl w:val="0000000B"/>
    <w:lvl w:ilvl="0">
      <w:start w:val="10"/>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nsid w:val="0000000C"/>
    <w:multiLevelType w:val="singleLevel"/>
    <w:tmpl w:val="0000000C"/>
    <w:lvl w:ilvl="0">
      <w:start w:val="1"/>
      <w:numFmt w:val="bullet"/>
      <w:lvlText w:val=""/>
      <w:lvlJc w:val="left"/>
      <w:pPr>
        <w:tabs>
          <w:tab w:val="num" w:pos="1260"/>
        </w:tabs>
        <w:ind w:left="420" w:hanging="420"/>
      </w:pPr>
      <w:rPr>
        <w:rFonts w:ascii="Wingdings" w:hAnsi="Wingdings" w:hint="default"/>
      </w:rPr>
    </w:lvl>
  </w:abstractNum>
  <w:abstractNum w:abstractNumId="8">
    <w:nsid w:val="0000000D"/>
    <w:multiLevelType w:val="multilevel"/>
    <w:tmpl w:val="0000000D"/>
    <w:lvl w:ilvl="0">
      <w:start w:val="1"/>
      <w:numFmt w:val="bullet"/>
      <w:lvlText w:val=""/>
      <w:lvlJc w:val="left"/>
      <w:pPr>
        <w:tabs>
          <w:tab w:val="num" w:pos="420"/>
        </w:tabs>
        <w:ind w:left="840" w:hanging="420"/>
      </w:pPr>
      <w:rPr>
        <w:rFonts w:ascii="Wingdings" w:hAnsi="Wingdings" w:hint="default"/>
      </w:rPr>
    </w:lvl>
    <w:lvl w:ilvl="1">
      <w:start w:val="1"/>
      <w:numFmt w:val="bullet"/>
      <w:lvlText w:val=""/>
      <w:lvlJc w:val="left"/>
      <w:pPr>
        <w:tabs>
          <w:tab w:val="num" w:pos="420"/>
        </w:tabs>
        <w:ind w:left="1260" w:hanging="420"/>
      </w:pPr>
      <w:rPr>
        <w:rFonts w:ascii="Wingdings" w:hAnsi="Wingdings" w:hint="default"/>
      </w:rPr>
    </w:lvl>
    <w:lvl w:ilvl="2">
      <w:start w:val="1"/>
      <w:numFmt w:val="bullet"/>
      <w:lvlText w:val=""/>
      <w:lvlJc w:val="left"/>
      <w:pPr>
        <w:tabs>
          <w:tab w:val="num" w:pos="420"/>
        </w:tabs>
        <w:ind w:left="1680" w:hanging="420"/>
      </w:pPr>
      <w:rPr>
        <w:rFonts w:ascii="Wingdings" w:hAnsi="Wingdings" w:hint="default"/>
      </w:rPr>
    </w:lvl>
    <w:lvl w:ilvl="3">
      <w:start w:val="1"/>
      <w:numFmt w:val="bullet"/>
      <w:lvlText w:val=""/>
      <w:lvlJc w:val="left"/>
      <w:pPr>
        <w:tabs>
          <w:tab w:val="num" w:pos="420"/>
        </w:tabs>
        <w:ind w:left="2100" w:hanging="420"/>
      </w:pPr>
      <w:rPr>
        <w:rFonts w:ascii="Wingdings" w:hAnsi="Wingdings" w:hint="default"/>
      </w:rPr>
    </w:lvl>
    <w:lvl w:ilvl="4">
      <w:start w:val="1"/>
      <w:numFmt w:val="bullet"/>
      <w:lvlText w:val=""/>
      <w:lvlJc w:val="left"/>
      <w:pPr>
        <w:tabs>
          <w:tab w:val="num" w:pos="420"/>
        </w:tabs>
        <w:ind w:left="2520" w:hanging="420"/>
      </w:pPr>
      <w:rPr>
        <w:rFonts w:ascii="Wingdings" w:hAnsi="Wingdings" w:hint="default"/>
      </w:rPr>
    </w:lvl>
    <w:lvl w:ilvl="5">
      <w:start w:val="1"/>
      <w:numFmt w:val="bullet"/>
      <w:lvlText w:val=""/>
      <w:lvlJc w:val="left"/>
      <w:pPr>
        <w:tabs>
          <w:tab w:val="num" w:pos="420"/>
        </w:tabs>
        <w:ind w:left="2940" w:hanging="420"/>
      </w:pPr>
      <w:rPr>
        <w:rFonts w:ascii="Wingdings" w:hAnsi="Wingdings" w:hint="default"/>
      </w:rPr>
    </w:lvl>
    <w:lvl w:ilvl="6">
      <w:start w:val="1"/>
      <w:numFmt w:val="bullet"/>
      <w:lvlText w:val=""/>
      <w:lvlJc w:val="left"/>
      <w:pPr>
        <w:tabs>
          <w:tab w:val="num" w:pos="420"/>
        </w:tabs>
        <w:ind w:left="3360" w:hanging="420"/>
      </w:pPr>
      <w:rPr>
        <w:rFonts w:ascii="Wingdings" w:hAnsi="Wingdings" w:hint="default"/>
      </w:rPr>
    </w:lvl>
    <w:lvl w:ilvl="7">
      <w:start w:val="1"/>
      <w:numFmt w:val="bullet"/>
      <w:lvlText w:val=""/>
      <w:lvlJc w:val="left"/>
      <w:pPr>
        <w:tabs>
          <w:tab w:val="num" w:pos="420"/>
        </w:tabs>
        <w:ind w:left="3780" w:hanging="420"/>
      </w:pPr>
      <w:rPr>
        <w:rFonts w:ascii="Wingdings" w:hAnsi="Wingdings" w:hint="default"/>
      </w:rPr>
    </w:lvl>
    <w:lvl w:ilvl="8">
      <w:start w:val="1"/>
      <w:numFmt w:val="bullet"/>
      <w:lvlText w:val=""/>
      <w:lvlJc w:val="left"/>
      <w:pPr>
        <w:tabs>
          <w:tab w:val="num" w:pos="420"/>
        </w:tabs>
        <w:ind w:left="4200" w:hanging="420"/>
      </w:pPr>
      <w:rPr>
        <w:rFonts w:ascii="Wingdings" w:hAnsi="Wingdings" w:hint="default"/>
      </w:rPr>
    </w:lvl>
  </w:abstractNum>
  <w:abstractNum w:abstractNumId="9">
    <w:nsid w:val="0000000F"/>
    <w:multiLevelType w:val="singleLevel"/>
    <w:tmpl w:val="0000000F"/>
    <w:lvl w:ilvl="0">
      <w:start w:val="1"/>
      <w:numFmt w:val="decimal"/>
      <w:suff w:val="nothing"/>
      <w:lvlText w:val="%1）"/>
      <w:lvlJc w:val="left"/>
    </w:lvl>
  </w:abstractNum>
  <w:abstractNum w:abstractNumId="10">
    <w:nsid w:val="00000010"/>
    <w:multiLevelType w:val="singleLevel"/>
    <w:tmpl w:val="00000010"/>
    <w:lvl w:ilvl="0">
      <w:start w:val="4"/>
      <w:numFmt w:val="decimal"/>
      <w:suff w:val="nothing"/>
      <w:lvlText w:val="%1）"/>
      <w:lvlJc w:val="left"/>
    </w:lvl>
  </w:abstractNum>
  <w:abstractNum w:abstractNumId="11">
    <w:nsid w:val="00000011"/>
    <w:multiLevelType w:val="singleLevel"/>
    <w:tmpl w:val="00000011"/>
    <w:lvl w:ilvl="0">
      <w:start w:val="1"/>
      <w:numFmt w:val="bullet"/>
      <w:lvlText w:val=""/>
      <w:lvlJc w:val="left"/>
      <w:pPr>
        <w:tabs>
          <w:tab w:val="num" w:pos="840"/>
        </w:tabs>
        <w:ind w:left="420" w:hanging="420"/>
      </w:pPr>
      <w:rPr>
        <w:rFonts w:ascii="Wingdings" w:hAnsi="Wingdings" w:hint="default"/>
      </w:rPr>
    </w:lvl>
  </w:abstractNum>
  <w:abstractNum w:abstractNumId="12">
    <w:nsid w:val="00000013"/>
    <w:multiLevelType w:val="singleLevel"/>
    <w:tmpl w:val="00000013"/>
    <w:lvl w:ilvl="0">
      <w:start w:val="1"/>
      <w:numFmt w:val="bullet"/>
      <w:lvlText w:val=""/>
      <w:lvlJc w:val="left"/>
      <w:pPr>
        <w:tabs>
          <w:tab w:val="num" w:pos="1260"/>
        </w:tabs>
        <w:ind w:left="420" w:hanging="420"/>
      </w:pPr>
      <w:rPr>
        <w:rFonts w:ascii="Wingdings" w:hAnsi="Wingdings" w:hint="default"/>
      </w:rPr>
    </w:lvl>
  </w:abstractNum>
  <w:abstractNum w:abstractNumId="13">
    <w:nsid w:val="00000014"/>
    <w:multiLevelType w:val="singleLevel"/>
    <w:tmpl w:val="00000014"/>
    <w:lvl w:ilvl="0">
      <w:start w:val="1"/>
      <w:numFmt w:val="bullet"/>
      <w:lvlText w:val=""/>
      <w:lvlJc w:val="left"/>
      <w:pPr>
        <w:tabs>
          <w:tab w:val="num" w:pos="420"/>
        </w:tabs>
        <w:ind w:left="420" w:hanging="420"/>
      </w:pPr>
      <w:rPr>
        <w:rFonts w:ascii="Wingdings" w:hAnsi="Wingdings" w:hint="default"/>
      </w:rPr>
    </w:lvl>
  </w:abstractNum>
  <w:abstractNum w:abstractNumId="14">
    <w:nsid w:val="00000015"/>
    <w:multiLevelType w:val="multilevel"/>
    <w:tmpl w:val="00000015"/>
    <w:lvl w:ilvl="0">
      <w:start w:val="1"/>
      <w:numFmt w:val="bullet"/>
      <w:lvlText w:val=""/>
      <w:lvlJc w:val="left"/>
      <w:pPr>
        <w:tabs>
          <w:tab w:val="num" w:pos="168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5">
    <w:nsid w:val="00000016"/>
    <w:multiLevelType w:val="singleLevel"/>
    <w:tmpl w:val="00000016"/>
    <w:lvl w:ilvl="0">
      <w:start w:val="1"/>
      <w:numFmt w:val="bullet"/>
      <w:lvlText w:val=""/>
      <w:lvlJc w:val="left"/>
      <w:pPr>
        <w:tabs>
          <w:tab w:val="num" w:pos="1680"/>
        </w:tabs>
        <w:ind w:left="420" w:hanging="420"/>
      </w:pPr>
      <w:rPr>
        <w:rFonts w:ascii="Wingdings" w:hAnsi="Wingdings" w:hint="default"/>
      </w:rPr>
    </w:lvl>
  </w:abstractNum>
  <w:abstractNum w:abstractNumId="16">
    <w:nsid w:val="00000017"/>
    <w:multiLevelType w:val="singleLevel"/>
    <w:tmpl w:val="00000017"/>
    <w:lvl w:ilvl="0">
      <w:start w:val="2"/>
      <w:numFmt w:val="decimal"/>
      <w:suff w:val="nothing"/>
      <w:lvlText w:val="%1）"/>
      <w:lvlJc w:val="left"/>
    </w:lvl>
  </w:abstractNum>
  <w:abstractNum w:abstractNumId="17">
    <w:nsid w:val="00000018"/>
    <w:multiLevelType w:val="singleLevel"/>
    <w:tmpl w:val="00000018"/>
    <w:lvl w:ilvl="0">
      <w:start w:val="1"/>
      <w:numFmt w:val="bullet"/>
      <w:lvlText w:val=""/>
      <w:lvlJc w:val="left"/>
      <w:pPr>
        <w:tabs>
          <w:tab w:val="num" w:pos="840"/>
        </w:tabs>
        <w:ind w:left="420" w:hanging="420"/>
      </w:pPr>
      <w:rPr>
        <w:rFonts w:ascii="Wingdings" w:hAnsi="Wingdings" w:hint="default"/>
      </w:rPr>
    </w:lvl>
  </w:abstractNum>
  <w:abstractNum w:abstractNumId="18">
    <w:nsid w:val="00000019"/>
    <w:multiLevelType w:val="singleLevel"/>
    <w:tmpl w:val="00000019"/>
    <w:lvl w:ilvl="0">
      <w:start w:val="1"/>
      <w:numFmt w:val="bullet"/>
      <w:lvlText w:val=""/>
      <w:lvlJc w:val="left"/>
      <w:pPr>
        <w:tabs>
          <w:tab w:val="num" w:pos="420"/>
        </w:tabs>
        <w:ind w:left="420" w:hanging="420"/>
      </w:pPr>
      <w:rPr>
        <w:rFonts w:ascii="Wingdings" w:hAnsi="Wingdings" w:hint="default"/>
      </w:rPr>
    </w:lvl>
  </w:abstractNum>
  <w:abstractNum w:abstractNumId="19">
    <w:nsid w:val="0000001A"/>
    <w:multiLevelType w:val="singleLevel"/>
    <w:tmpl w:val="0000001A"/>
    <w:lvl w:ilvl="0">
      <w:start w:val="11"/>
      <w:numFmt w:val="decimal"/>
      <w:suff w:val="nothing"/>
      <w:lvlText w:val="%1）"/>
      <w:lvlJc w:val="left"/>
      <w:pPr>
        <w:ind w:left="0"/>
      </w:pPr>
    </w:lvl>
  </w:abstractNum>
  <w:abstractNum w:abstractNumId="20">
    <w:nsid w:val="0000001B"/>
    <w:multiLevelType w:val="singleLevel"/>
    <w:tmpl w:val="0000001B"/>
    <w:lvl w:ilvl="0">
      <w:start w:val="1"/>
      <w:numFmt w:val="decimal"/>
      <w:suff w:val="nothing"/>
      <w:lvlText w:val="%1）"/>
      <w:lvlJc w:val="left"/>
    </w:lvl>
  </w:abstractNum>
  <w:abstractNum w:abstractNumId="21">
    <w:nsid w:val="0000001C"/>
    <w:multiLevelType w:val="singleLevel"/>
    <w:tmpl w:val="0000001C"/>
    <w:lvl w:ilvl="0">
      <w:start w:val="1"/>
      <w:numFmt w:val="chineseCounting"/>
      <w:pStyle w:val="1"/>
      <w:suff w:val="nothing"/>
      <w:lvlText w:val="%1、"/>
      <w:lvlJc w:val="left"/>
      <w:pPr>
        <w:ind w:left="0" w:firstLine="420"/>
      </w:pPr>
      <w:rPr>
        <w:rFonts w:hint="eastAsia"/>
      </w:rPr>
    </w:lvl>
  </w:abstractNum>
  <w:abstractNum w:abstractNumId="22">
    <w:nsid w:val="0000001D"/>
    <w:multiLevelType w:val="singleLevel"/>
    <w:tmpl w:val="0000001D"/>
    <w:lvl w:ilvl="0">
      <w:start w:val="1"/>
      <w:numFmt w:val="bullet"/>
      <w:lvlText w:val=""/>
      <w:lvlJc w:val="left"/>
      <w:pPr>
        <w:tabs>
          <w:tab w:val="num" w:pos="1260"/>
        </w:tabs>
        <w:ind w:left="420" w:hanging="420"/>
      </w:pPr>
      <w:rPr>
        <w:rFonts w:ascii="Wingdings" w:hAnsi="Wingdings" w:hint="default"/>
      </w:rPr>
    </w:lvl>
  </w:abstractNum>
  <w:abstractNum w:abstractNumId="23">
    <w:nsid w:val="0000001E"/>
    <w:multiLevelType w:val="singleLevel"/>
    <w:tmpl w:val="0000001E"/>
    <w:lvl w:ilvl="0">
      <w:start w:val="1"/>
      <w:numFmt w:val="bullet"/>
      <w:lvlText w:val=""/>
      <w:lvlJc w:val="left"/>
      <w:pPr>
        <w:tabs>
          <w:tab w:val="num" w:pos="1260"/>
        </w:tabs>
        <w:ind w:left="420" w:hanging="420"/>
      </w:pPr>
      <w:rPr>
        <w:rFonts w:ascii="Wingdings" w:hAnsi="Wingdings" w:hint="default"/>
      </w:rPr>
    </w:lvl>
  </w:abstractNum>
  <w:abstractNum w:abstractNumId="24">
    <w:nsid w:val="00000022"/>
    <w:multiLevelType w:val="singleLevel"/>
    <w:tmpl w:val="00000022"/>
    <w:lvl w:ilvl="0">
      <w:start w:val="1"/>
      <w:numFmt w:val="decimal"/>
      <w:suff w:val="nothing"/>
      <w:lvlText w:val="%1）"/>
      <w:lvlJc w:val="left"/>
    </w:lvl>
  </w:abstractNum>
  <w:abstractNum w:abstractNumId="25">
    <w:nsid w:val="00000023"/>
    <w:multiLevelType w:val="singleLevel"/>
    <w:tmpl w:val="00000023"/>
    <w:lvl w:ilvl="0">
      <w:start w:val="2"/>
      <w:numFmt w:val="decimal"/>
      <w:suff w:val="nothing"/>
      <w:lvlText w:val="%1）"/>
      <w:lvlJc w:val="left"/>
    </w:lvl>
  </w:abstractNum>
  <w:abstractNum w:abstractNumId="26">
    <w:nsid w:val="00000024"/>
    <w:multiLevelType w:val="singleLevel"/>
    <w:tmpl w:val="00000024"/>
    <w:lvl w:ilvl="0">
      <w:start w:val="1"/>
      <w:numFmt w:val="bullet"/>
      <w:lvlText w:val=""/>
      <w:lvlJc w:val="left"/>
      <w:pPr>
        <w:tabs>
          <w:tab w:val="num" w:pos="840"/>
        </w:tabs>
        <w:ind w:left="420" w:hanging="420"/>
      </w:pPr>
      <w:rPr>
        <w:rFonts w:ascii="Wingdings" w:hAnsi="Wingdings" w:hint="default"/>
      </w:rPr>
    </w:lvl>
  </w:abstractNum>
  <w:abstractNum w:abstractNumId="27">
    <w:nsid w:val="00000025"/>
    <w:multiLevelType w:val="singleLevel"/>
    <w:tmpl w:val="00000025"/>
    <w:lvl w:ilvl="0">
      <w:start w:val="1"/>
      <w:numFmt w:val="bullet"/>
      <w:lvlText w:val=""/>
      <w:lvlJc w:val="left"/>
      <w:pPr>
        <w:tabs>
          <w:tab w:val="num" w:pos="840"/>
        </w:tabs>
        <w:ind w:left="420" w:hanging="420"/>
      </w:pPr>
      <w:rPr>
        <w:rFonts w:ascii="Wingdings" w:hAnsi="Wingdings" w:hint="default"/>
      </w:rPr>
    </w:lvl>
  </w:abstractNum>
  <w:abstractNum w:abstractNumId="28">
    <w:nsid w:val="00000026"/>
    <w:multiLevelType w:val="multilevel"/>
    <w:tmpl w:val="0000002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420"/>
        </w:tabs>
        <w:ind w:left="840" w:hanging="420"/>
      </w:pPr>
      <w:rPr>
        <w:rFonts w:ascii="Wingdings" w:hAnsi="Wingdings" w:hint="default"/>
      </w:rPr>
    </w:lvl>
    <w:lvl w:ilvl="2">
      <w:start w:val="1"/>
      <w:numFmt w:val="bullet"/>
      <w:lvlText w:val=""/>
      <w:lvlJc w:val="left"/>
      <w:pPr>
        <w:tabs>
          <w:tab w:val="num" w:pos="420"/>
        </w:tabs>
        <w:ind w:left="1260" w:hanging="420"/>
      </w:pPr>
      <w:rPr>
        <w:rFonts w:ascii="Wingdings" w:hAnsi="Wingdings" w:hint="default"/>
      </w:rPr>
    </w:lvl>
    <w:lvl w:ilvl="3">
      <w:start w:val="1"/>
      <w:numFmt w:val="bullet"/>
      <w:lvlText w:val=""/>
      <w:lvlJc w:val="left"/>
      <w:pPr>
        <w:tabs>
          <w:tab w:val="num" w:pos="420"/>
        </w:tabs>
        <w:ind w:left="1680" w:hanging="420"/>
      </w:pPr>
      <w:rPr>
        <w:rFonts w:ascii="Wingdings" w:hAnsi="Wingdings" w:hint="default"/>
      </w:rPr>
    </w:lvl>
    <w:lvl w:ilvl="4">
      <w:start w:val="1"/>
      <w:numFmt w:val="bullet"/>
      <w:lvlText w:val=""/>
      <w:lvlJc w:val="left"/>
      <w:pPr>
        <w:tabs>
          <w:tab w:val="num" w:pos="420"/>
        </w:tabs>
        <w:ind w:left="2100" w:hanging="420"/>
      </w:pPr>
      <w:rPr>
        <w:rFonts w:ascii="Wingdings" w:hAnsi="Wingdings" w:hint="default"/>
      </w:rPr>
    </w:lvl>
    <w:lvl w:ilvl="5">
      <w:start w:val="1"/>
      <w:numFmt w:val="bullet"/>
      <w:lvlText w:val=""/>
      <w:lvlJc w:val="left"/>
      <w:pPr>
        <w:tabs>
          <w:tab w:val="num" w:pos="420"/>
        </w:tabs>
        <w:ind w:left="2520" w:hanging="420"/>
      </w:pPr>
      <w:rPr>
        <w:rFonts w:ascii="Wingdings" w:hAnsi="Wingdings" w:hint="default"/>
      </w:rPr>
    </w:lvl>
    <w:lvl w:ilvl="6">
      <w:start w:val="1"/>
      <w:numFmt w:val="bullet"/>
      <w:lvlText w:val=""/>
      <w:lvlJc w:val="left"/>
      <w:pPr>
        <w:tabs>
          <w:tab w:val="num" w:pos="420"/>
        </w:tabs>
        <w:ind w:left="2940" w:hanging="420"/>
      </w:pPr>
      <w:rPr>
        <w:rFonts w:ascii="Wingdings" w:hAnsi="Wingdings" w:hint="default"/>
      </w:rPr>
    </w:lvl>
    <w:lvl w:ilvl="7">
      <w:start w:val="1"/>
      <w:numFmt w:val="bullet"/>
      <w:lvlText w:val=""/>
      <w:lvlJc w:val="left"/>
      <w:pPr>
        <w:tabs>
          <w:tab w:val="num" w:pos="420"/>
        </w:tabs>
        <w:ind w:left="3360" w:hanging="420"/>
      </w:pPr>
      <w:rPr>
        <w:rFonts w:ascii="Wingdings" w:hAnsi="Wingdings" w:hint="default"/>
      </w:rPr>
    </w:lvl>
    <w:lvl w:ilvl="8">
      <w:start w:val="1"/>
      <w:numFmt w:val="bullet"/>
      <w:lvlText w:val=""/>
      <w:lvlJc w:val="left"/>
      <w:pPr>
        <w:tabs>
          <w:tab w:val="num" w:pos="420"/>
        </w:tabs>
        <w:ind w:left="3780" w:hanging="420"/>
      </w:pPr>
      <w:rPr>
        <w:rFonts w:ascii="Wingdings" w:hAnsi="Wingdings" w:hint="default"/>
      </w:rPr>
    </w:lvl>
  </w:abstractNum>
  <w:abstractNum w:abstractNumId="29">
    <w:nsid w:val="00000027"/>
    <w:multiLevelType w:val="singleLevel"/>
    <w:tmpl w:val="00000027"/>
    <w:lvl w:ilvl="0">
      <w:start w:val="1"/>
      <w:numFmt w:val="decimal"/>
      <w:suff w:val="nothing"/>
      <w:lvlText w:val="%1）"/>
      <w:lvlJc w:val="left"/>
    </w:lvl>
  </w:abstractNum>
  <w:abstractNum w:abstractNumId="30">
    <w:nsid w:val="00000028"/>
    <w:multiLevelType w:val="singleLevel"/>
    <w:tmpl w:val="00000028"/>
    <w:lvl w:ilvl="0">
      <w:start w:val="1"/>
      <w:numFmt w:val="bullet"/>
      <w:lvlText w:val=""/>
      <w:lvlJc w:val="left"/>
      <w:pPr>
        <w:tabs>
          <w:tab w:val="num" w:pos="1260"/>
        </w:tabs>
        <w:ind w:left="420" w:hanging="420"/>
      </w:pPr>
      <w:rPr>
        <w:rFonts w:ascii="Wingdings" w:hAnsi="Wingdings" w:hint="default"/>
      </w:rPr>
    </w:lvl>
  </w:abstractNum>
  <w:abstractNum w:abstractNumId="31">
    <w:nsid w:val="00000029"/>
    <w:multiLevelType w:val="singleLevel"/>
    <w:tmpl w:val="00000029"/>
    <w:lvl w:ilvl="0">
      <w:start w:val="1"/>
      <w:numFmt w:val="bullet"/>
      <w:lvlText w:val=""/>
      <w:lvlJc w:val="left"/>
      <w:pPr>
        <w:tabs>
          <w:tab w:val="num" w:pos="1260"/>
        </w:tabs>
        <w:ind w:left="420" w:hanging="420"/>
      </w:pPr>
      <w:rPr>
        <w:rFonts w:ascii="Wingdings" w:hAnsi="Wingdings" w:hint="default"/>
      </w:rPr>
    </w:lvl>
  </w:abstractNum>
  <w:abstractNum w:abstractNumId="32">
    <w:nsid w:val="0000002A"/>
    <w:multiLevelType w:val="singleLevel"/>
    <w:tmpl w:val="0000002A"/>
    <w:lvl w:ilvl="0">
      <w:start w:val="1"/>
      <w:numFmt w:val="bullet"/>
      <w:lvlText w:val=""/>
      <w:lvlJc w:val="left"/>
      <w:pPr>
        <w:tabs>
          <w:tab w:val="num" w:pos="1260"/>
        </w:tabs>
        <w:ind w:left="420" w:hanging="420"/>
      </w:pPr>
      <w:rPr>
        <w:rFonts w:ascii="Wingdings" w:hAnsi="Wingdings" w:hint="default"/>
      </w:rPr>
    </w:lvl>
  </w:abstractNum>
  <w:abstractNum w:abstractNumId="33">
    <w:nsid w:val="0000002B"/>
    <w:multiLevelType w:val="singleLevel"/>
    <w:tmpl w:val="0000002B"/>
    <w:lvl w:ilvl="0">
      <w:start w:val="1"/>
      <w:numFmt w:val="upperLetter"/>
      <w:suff w:val="nothing"/>
      <w:lvlText w:val="%1."/>
      <w:lvlJc w:val="left"/>
    </w:lvl>
  </w:abstractNum>
  <w:abstractNum w:abstractNumId="34">
    <w:nsid w:val="0000002C"/>
    <w:multiLevelType w:val="singleLevel"/>
    <w:tmpl w:val="0000002C"/>
    <w:lvl w:ilvl="0">
      <w:start w:val="11"/>
      <w:numFmt w:val="decimal"/>
      <w:suff w:val="nothing"/>
      <w:lvlText w:val="%1）"/>
      <w:lvlJc w:val="left"/>
    </w:lvl>
  </w:abstractNum>
  <w:abstractNum w:abstractNumId="35">
    <w:nsid w:val="0000002D"/>
    <w:multiLevelType w:val="singleLevel"/>
    <w:tmpl w:val="0000002D"/>
    <w:lvl w:ilvl="0">
      <w:start w:val="1"/>
      <w:numFmt w:val="bullet"/>
      <w:lvlText w:val=""/>
      <w:lvlJc w:val="left"/>
      <w:pPr>
        <w:tabs>
          <w:tab w:val="num" w:pos="840"/>
        </w:tabs>
        <w:ind w:left="420" w:hanging="420"/>
      </w:pPr>
      <w:rPr>
        <w:rFonts w:ascii="Wingdings" w:hAnsi="Wingdings" w:hint="default"/>
      </w:rPr>
    </w:lvl>
  </w:abstractNum>
  <w:abstractNum w:abstractNumId="36">
    <w:nsid w:val="0000002E"/>
    <w:multiLevelType w:val="singleLevel"/>
    <w:tmpl w:val="0000002E"/>
    <w:lvl w:ilvl="0">
      <w:start w:val="1"/>
      <w:numFmt w:val="bullet"/>
      <w:lvlText w:val=""/>
      <w:lvlJc w:val="left"/>
      <w:pPr>
        <w:tabs>
          <w:tab w:val="num" w:pos="840"/>
        </w:tabs>
        <w:ind w:left="420" w:hanging="420"/>
      </w:pPr>
      <w:rPr>
        <w:rFonts w:ascii="Wingdings" w:hAnsi="Wingdings" w:hint="default"/>
      </w:rPr>
    </w:lvl>
  </w:abstractNum>
  <w:abstractNum w:abstractNumId="37">
    <w:nsid w:val="0000002F"/>
    <w:multiLevelType w:val="singleLevel"/>
    <w:tmpl w:val="0000002F"/>
    <w:lvl w:ilvl="0">
      <w:start w:val="1"/>
      <w:numFmt w:val="bullet"/>
      <w:lvlText w:val=""/>
      <w:lvlJc w:val="left"/>
      <w:pPr>
        <w:tabs>
          <w:tab w:val="num" w:pos="420"/>
        </w:tabs>
        <w:ind w:left="420" w:hanging="420"/>
      </w:pPr>
      <w:rPr>
        <w:rFonts w:ascii="Wingdings" w:hAnsi="Wingdings" w:hint="default"/>
      </w:rPr>
    </w:lvl>
  </w:abstractNum>
  <w:abstractNum w:abstractNumId="38">
    <w:nsid w:val="00000030"/>
    <w:multiLevelType w:val="singleLevel"/>
    <w:tmpl w:val="00000030"/>
    <w:lvl w:ilvl="0">
      <w:start w:val="1"/>
      <w:numFmt w:val="bullet"/>
      <w:lvlText w:val=""/>
      <w:lvlJc w:val="left"/>
      <w:pPr>
        <w:tabs>
          <w:tab w:val="num" w:pos="840"/>
        </w:tabs>
        <w:ind w:left="420" w:hanging="420"/>
      </w:pPr>
      <w:rPr>
        <w:rFonts w:ascii="Wingdings" w:hAnsi="Wingdings" w:hint="default"/>
      </w:rPr>
    </w:lvl>
  </w:abstractNum>
  <w:abstractNum w:abstractNumId="39">
    <w:nsid w:val="00000031"/>
    <w:multiLevelType w:val="singleLevel"/>
    <w:tmpl w:val="00000031"/>
    <w:lvl w:ilvl="0">
      <w:start w:val="1"/>
      <w:numFmt w:val="bullet"/>
      <w:lvlText w:val=""/>
      <w:lvlJc w:val="left"/>
      <w:pPr>
        <w:tabs>
          <w:tab w:val="num" w:pos="1260"/>
        </w:tabs>
        <w:ind w:left="420" w:hanging="420"/>
      </w:pPr>
      <w:rPr>
        <w:rFonts w:ascii="Wingdings" w:hAnsi="Wingdings" w:hint="default"/>
      </w:rPr>
    </w:lvl>
  </w:abstractNum>
  <w:abstractNum w:abstractNumId="40">
    <w:nsid w:val="00000032"/>
    <w:multiLevelType w:val="singleLevel"/>
    <w:tmpl w:val="00000032"/>
    <w:lvl w:ilvl="0">
      <w:start w:val="1"/>
      <w:numFmt w:val="bullet"/>
      <w:lvlText w:val=""/>
      <w:lvlJc w:val="left"/>
      <w:pPr>
        <w:tabs>
          <w:tab w:val="num" w:pos="840"/>
        </w:tabs>
        <w:ind w:left="420" w:hanging="420"/>
      </w:pPr>
      <w:rPr>
        <w:rFonts w:ascii="Wingdings" w:hAnsi="Wingdings" w:hint="default"/>
      </w:rPr>
    </w:lvl>
  </w:abstractNum>
  <w:abstractNum w:abstractNumId="41">
    <w:nsid w:val="00000033"/>
    <w:multiLevelType w:val="multilevel"/>
    <w:tmpl w:val="00000033"/>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420"/>
        </w:tabs>
        <w:ind w:left="840" w:hanging="420"/>
      </w:pPr>
      <w:rPr>
        <w:rFonts w:ascii="Wingdings" w:hAnsi="Wingdings" w:hint="default"/>
      </w:rPr>
    </w:lvl>
    <w:lvl w:ilvl="2">
      <w:start w:val="1"/>
      <w:numFmt w:val="bullet"/>
      <w:lvlText w:val=""/>
      <w:lvlJc w:val="left"/>
      <w:pPr>
        <w:tabs>
          <w:tab w:val="num" w:pos="420"/>
        </w:tabs>
        <w:ind w:left="1260" w:hanging="420"/>
      </w:pPr>
      <w:rPr>
        <w:rFonts w:ascii="Wingdings" w:hAnsi="Wingdings" w:hint="default"/>
      </w:rPr>
    </w:lvl>
    <w:lvl w:ilvl="3">
      <w:start w:val="1"/>
      <w:numFmt w:val="bullet"/>
      <w:lvlText w:val=""/>
      <w:lvlJc w:val="left"/>
      <w:pPr>
        <w:tabs>
          <w:tab w:val="num" w:pos="420"/>
        </w:tabs>
        <w:ind w:left="1680" w:hanging="420"/>
      </w:pPr>
      <w:rPr>
        <w:rFonts w:ascii="Wingdings" w:hAnsi="Wingdings" w:hint="default"/>
      </w:rPr>
    </w:lvl>
    <w:lvl w:ilvl="4">
      <w:start w:val="1"/>
      <w:numFmt w:val="bullet"/>
      <w:lvlText w:val=""/>
      <w:lvlJc w:val="left"/>
      <w:pPr>
        <w:tabs>
          <w:tab w:val="num" w:pos="420"/>
        </w:tabs>
        <w:ind w:left="2100" w:hanging="420"/>
      </w:pPr>
      <w:rPr>
        <w:rFonts w:ascii="Wingdings" w:hAnsi="Wingdings" w:hint="default"/>
      </w:rPr>
    </w:lvl>
    <w:lvl w:ilvl="5">
      <w:start w:val="1"/>
      <w:numFmt w:val="bullet"/>
      <w:lvlText w:val=""/>
      <w:lvlJc w:val="left"/>
      <w:pPr>
        <w:tabs>
          <w:tab w:val="num" w:pos="420"/>
        </w:tabs>
        <w:ind w:left="2520" w:hanging="420"/>
      </w:pPr>
      <w:rPr>
        <w:rFonts w:ascii="Wingdings" w:hAnsi="Wingdings" w:hint="default"/>
      </w:rPr>
    </w:lvl>
    <w:lvl w:ilvl="6">
      <w:start w:val="1"/>
      <w:numFmt w:val="bullet"/>
      <w:lvlText w:val=""/>
      <w:lvlJc w:val="left"/>
      <w:pPr>
        <w:tabs>
          <w:tab w:val="num" w:pos="420"/>
        </w:tabs>
        <w:ind w:left="2940" w:hanging="420"/>
      </w:pPr>
      <w:rPr>
        <w:rFonts w:ascii="Wingdings" w:hAnsi="Wingdings" w:hint="default"/>
      </w:rPr>
    </w:lvl>
    <w:lvl w:ilvl="7">
      <w:start w:val="1"/>
      <w:numFmt w:val="bullet"/>
      <w:lvlText w:val=""/>
      <w:lvlJc w:val="left"/>
      <w:pPr>
        <w:tabs>
          <w:tab w:val="num" w:pos="420"/>
        </w:tabs>
        <w:ind w:left="3360" w:hanging="420"/>
      </w:pPr>
      <w:rPr>
        <w:rFonts w:ascii="Wingdings" w:hAnsi="Wingdings" w:hint="default"/>
      </w:rPr>
    </w:lvl>
    <w:lvl w:ilvl="8">
      <w:start w:val="1"/>
      <w:numFmt w:val="bullet"/>
      <w:lvlText w:val=""/>
      <w:lvlJc w:val="left"/>
      <w:pPr>
        <w:tabs>
          <w:tab w:val="num" w:pos="420"/>
        </w:tabs>
        <w:ind w:left="3780" w:hanging="420"/>
      </w:pPr>
      <w:rPr>
        <w:rFonts w:ascii="Wingdings" w:hAnsi="Wingdings" w:hint="default"/>
      </w:rPr>
    </w:lvl>
  </w:abstractNum>
  <w:abstractNum w:abstractNumId="42">
    <w:nsid w:val="00000034"/>
    <w:multiLevelType w:val="singleLevel"/>
    <w:tmpl w:val="00000034"/>
    <w:lvl w:ilvl="0">
      <w:start w:val="1"/>
      <w:numFmt w:val="bullet"/>
      <w:lvlText w:val=""/>
      <w:lvlJc w:val="left"/>
      <w:pPr>
        <w:tabs>
          <w:tab w:val="num" w:pos="1260"/>
        </w:tabs>
        <w:ind w:left="420" w:hanging="420"/>
      </w:pPr>
      <w:rPr>
        <w:rFonts w:ascii="Wingdings" w:hAnsi="Wingdings" w:hint="default"/>
      </w:rPr>
    </w:lvl>
  </w:abstractNum>
  <w:abstractNum w:abstractNumId="43">
    <w:nsid w:val="00000035"/>
    <w:multiLevelType w:val="singleLevel"/>
    <w:tmpl w:val="00000035"/>
    <w:lvl w:ilvl="0">
      <w:start w:val="1"/>
      <w:numFmt w:val="decimal"/>
      <w:suff w:val="nothing"/>
      <w:lvlText w:val="%1）"/>
      <w:lvlJc w:val="left"/>
    </w:lvl>
  </w:abstractNum>
  <w:abstractNum w:abstractNumId="44">
    <w:nsid w:val="00000036"/>
    <w:multiLevelType w:val="singleLevel"/>
    <w:tmpl w:val="00000036"/>
    <w:lvl w:ilvl="0">
      <w:start w:val="1"/>
      <w:numFmt w:val="bullet"/>
      <w:lvlText w:val=""/>
      <w:lvlJc w:val="left"/>
      <w:pPr>
        <w:tabs>
          <w:tab w:val="num" w:pos="1260"/>
        </w:tabs>
        <w:ind w:left="420" w:hanging="420"/>
      </w:pPr>
      <w:rPr>
        <w:rFonts w:ascii="Wingdings" w:hAnsi="Wingdings" w:hint="default"/>
      </w:rPr>
    </w:lvl>
  </w:abstractNum>
  <w:abstractNum w:abstractNumId="45">
    <w:nsid w:val="00000037"/>
    <w:multiLevelType w:val="singleLevel"/>
    <w:tmpl w:val="00000037"/>
    <w:lvl w:ilvl="0">
      <w:start w:val="1"/>
      <w:numFmt w:val="bullet"/>
      <w:lvlText w:val=""/>
      <w:lvlJc w:val="left"/>
      <w:pPr>
        <w:tabs>
          <w:tab w:val="num" w:pos="1260"/>
        </w:tabs>
        <w:ind w:left="420" w:hanging="420"/>
      </w:pPr>
      <w:rPr>
        <w:rFonts w:ascii="Wingdings" w:hAnsi="Wingdings" w:hint="default"/>
      </w:rPr>
    </w:lvl>
  </w:abstractNum>
  <w:abstractNum w:abstractNumId="46">
    <w:nsid w:val="00000038"/>
    <w:multiLevelType w:val="singleLevel"/>
    <w:tmpl w:val="00000038"/>
    <w:lvl w:ilvl="0">
      <w:start w:val="1"/>
      <w:numFmt w:val="bullet"/>
      <w:lvlText w:val=""/>
      <w:lvlJc w:val="left"/>
      <w:pPr>
        <w:tabs>
          <w:tab w:val="num" w:pos="840"/>
        </w:tabs>
        <w:ind w:left="420" w:hanging="420"/>
      </w:pPr>
      <w:rPr>
        <w:rFonts w:ascii="Wingdings" w:hAnsi="Wingdings" w:hint="default"/>
      </w:rPr>
    </w:lvl>
  </w:abstractNum>
  <w:abstractNum w:abstractNumId="47">
    <w:nsid w:val="00000039"/>
    <w:multiLevelType w:val="singleLevel"/>
    <w:tmpl w:val="00000039"/>
    <w:lvl w:ilvl="0">
      <w:start w:val="1"/>
      <w:numFmt w:val="decimal"/>
      <w:suff w:val="nothing"/>
      <w:lvlText w:val="%1）"/>
      <w:lvlJc w:val="left"/>
    </w:lvl>
  </w:abstractNum>
  <w:abstractNum w:abstractNumId="48">
    <w:nsid w:val="0000003A"/>
    <w:multiLevelType w:val="singleLevel"/>
    <w:tmpl w:val="0000003A"/>
    <w:lvl w:ilvl="0">
      <w:start w:val="1"/>
      <w:numFmt w:val="bullet"/>
      <w:lvlText w:val=""/>
      <w:lvlJc w:val="left"/>
      <w:pPr>
        <w:tabs>
          <w:tab w:val="num" w:pos="1260"/>
        </w:tabs>
        <w:ind w:left="420" w:hanging="420"/>
      </w:pPr>
      <w:rPr>
        <w:rFonts w:ascii="Wingdings" w:hAnsi="Wingdings" w:hint="default"/>
      </w:rPr>
    </w:lvl>
  </w:abstractNum>
  <w:abstractNum w:abstractNumId="49">
    <w:nsid w:val="0000003B"/>
    <w:multiLevelType w:val="singleLevel"/>
    <w:tmpl w:val="0000003B"/>
    <w:lvl w:ilvl="0">
      <w:start w:val="6"/>
      <w:numFmt w:val="decimal"/>
      <w:suff w:val="nothing"/>
      <w:lvlText w:val="%1）"/>
      <w:lvlJc w:val="left"/>
    </w:lvl>
  </w:abstractNum>
  <w:abstractNum w:abstractNumId="50">
    <w:nsid w:val="0000003C"/>
    <w:multiLevelType w:val="singleLevel"/>
    <w:tmpl w:val="0000003C"/>
    <w:lvl w:ilvl="0">
      <w:start w:val="1"/>
      <w:numFmt w:val="bullet"/>
      <w:lvlText w:val=""/>
      <w:lvlJc w:val="left"/>
      <w:pPr>
        <w:tabs>
          <w:tab w:val="num" w:pos="1260"/>
        </w:tabs>
        <w:ind w:left="420" w:hanging="420"/>
      </w:pPr>
      <w:rPr>
        <w:rFonts w:ascii="Wingdings" w:hAnsi="Wingdings" w:hint="default"/>
      </w:rPr>
    </w:lvl>
  </w:abstractNum>
  <w:abstractNum w:abstractNumId="51">
    <w:nsid w:val="0000003D"/>
    <w:multiLevelType w:val="singleLevel"/>
    <w:tmpl w:val="0000003D"/>
    <w:lvl w:ilvl="0">
      <w:start w:val="1"/>
      <w:numFmt w:val="upperLetter"/>
      <w:suff w:val="nothing"/>
      <w:lvlText w:val="%1."/>
      <w:lvlJc w:val="left"/>
    </w:lvl>
  </w:abstractNum>
  <w:abstractNum w:abstractNumId="52">
    <w:nsid w:val="0000003E"/>
    <w:multiLevelType w:val="singleLevel"/>
    <w:tmpl w:val="0000003E"/>
    <w:lvl w:ilvl="0">
      <w:start w:val="1"/>
      <w:numFmt w:val="bullet"/>
      <w:lvlText w:val=""/>
      <w:lvlJc w:val="left"/>
      <w:pPr>
        <w:tabs>
          <w:tab w:val="num" w:pos="1260"/>
        </w:tabs>
        <w:ind w:left="420" w:hanging="420"/>
      </w:pPr>
      <w:rPr>
        <w:rFonts w:ascii="Wingdings" w:hAnsi="Wingdings" w:hint="default"/>
      </w:rPr>
    </w:lvl>
  </w:abstractNum>
  <w:abstractNum w:abstractNumId="53">
    <w:nsid w:val="0000003F"/>
    <w:multiLevelType w:val="singleLevel"/>
    <w:tmpl w:val="0000003F"/>
    <w:lvl w:ilvl="0">
      <w:start w:val="1"/>
      <w:numFmt w:val="decimal"/>
      <w:suff w:val="nothing"/>
      <w:lvlText w:val="%1）"/>
      <w:lvlJc w:val="left"/>
    </w:lvl>
  </w:abstractNum>
  <w:abstractNum w:abstractNumId="54">
    <w:nsid w:val="00000040"/>
    <w:multiLevelType w:val="singleLevel"/>
    <w:tmpl w:val="00000040"/>
    <w:lvl w:ilvl="0">
      <w:start w:val="1"/>
      <w:numFmt w:val="bullet"/>
      <w:lvlText w:val=""/>
      <w:lvlJc w:val="left"/>
      <w:pPr>
        <w:tabs>
          <w:tab w:val="num" w:pos="1260"/>
        </w:tabs>
        <w:ind w:left="420" w:hanging="420"/>
      </w:pPr>
      <w:rPr>
        <w:rFonts w:ascii="Wingdings" w:hAnsi="Wingdings" w:hint="default"/>
      </w:rPr>
    </w:lvl>
  </w:abstractNum>
  <w:abstractNum w:abstractNumId="55">
    <w:nsid w:val="00000041"/>
    <w:multiLevelType w:val="singleLevel"/>
    <w:tmpl w:val="00000041"/>
    <w:lvl w:ilvl="0">
      <w:start w:val="1"/>
      <w:numFmt w:val="bullet"/>
      <w:lvlText w:val=""/>
      <w:lvlJc w:val="left"/>
      <w:pPr>
        <w:tabs>
          <w:tab w:val="num" w:pos="1260"/>
        </w:tabs>
        <w:ind w:left="420" w:hanging="420"/>
      </w:pPr>
      <w:rPr>
        <w:rFonts w:ascii="Wingdings" w:hAnsi="Wingdings" w:hint="default"/>
      </w:rPr>
    </w:lvl>
  </w:abstractNum>
  <w:abstractNum w:abstractNumId="56">
    <w:nsid w:val="00000042"/>
    <w:multiLevelType w:val="singleLevel"/>
    <w:tmpl w:val="00000042"/>
    <w:lvl w:ilvl="0">
      <w:start w:val="1"/>
      <w:numFmt w:val="bullet"/>
      <w:lvlText w:val=""/>
      <w:lvlJc w:val="left"/>
      <w:pPr>
        <w:tabs>
          <w:tab w:val="num" w:pos="840"/>
        </w:tabs>
        <w:ind w:left="420" w:hanging="420"/>
      </w:pPr>
      <w:rPr>
        <w:rFonts w:ascii="Wingdings" w:hAnsi="Wingdings" w:hint="default"/>
      </w:rPr>
    </w:lvl>
  </w:abstractNum>
  <w:abstractNum w:abstractNumId="57">
    <w:nsid w:val="00000043"/>
    <w:multiLevelType w:val="singleLevel"/>
    <w:tmpl w:val="00000043"/>
    <w:lvl w:ilvl="0">
      <w:start w:val="1"/>
      <w:numFmt w:val="bullet"/>
      <w:lvlText w:val=""/>
      <w:lvlJc w:val="left"/>
      <w:pPr>
        <w:tabs>
          <w:tab w:val="num" w:pos="840"/>
        </w:tabs>
        <w:ind w:left="420" w:hanging="420"/>
      </w:pPr>
      <w:rPr>
        <w:rFonts w:ascii="Wingdings" w:hAnsi="Wingdings" w:hint="default"/>
      </w:rPr>
    </w:lvl>
  </w:abstractNum>
  <w:abstractNum w:abstractNumId="58">
    <w:nsid w:val="00000044"/>
    <w:multiLevelType w:val="multilevel"/>
    <w:tmpl w:val="00000044"/>
    <w:lvl w:ilvl="0">
      <w:start w:val="1"/>
      <w:numFmt w:val="bullet"/>
      <w:lvlText w:val=""/>
      <w:lvlJc w:val="left"/>
      <w:pPr>
        <w:tabs>
          <w:tab w:val="num" w:pos="420"/>
        </w:tabs>
        <w:ind w:left="840" w:hanging="420"/>
      </w:pPr>
      <w:rPr>
        <w:rFonts w:ascii="Wingdings" w:hAnsi="Wingdings" w:hint="default"/>
      </w:rPr>
    </w:lvl>
    <w:lvl w:ilvl="1">
      <w:start w:val="1"/>
      <w:numFmt w:val="bullet"/>
      <w:lvlText w:val=""/>
      <w:lvlJc w:val="left"/>
      <w:pPr>
        <w:tabs>
          <w:tab w:val="num" w:pos="420"/>
        </w:tabs>
        <w:ind w:left="1260" w:hanging="420"/>
      </w:pPr>
      <w:rPr>
        <w:rFonts w:ascii="Wingdings" w:hAnsi="Wingdings" w:hint="default"/>
      </w:rPr>
    </w:lvl>
    <w:lvl w:ilvl="2">
      <w:start w:val="1"/>
      <w:numFmt w:val="bullet"/>
      <w:lvlText w:val=""/>
      <w:lvlJc w:val="left"/>
      <w:pPr>
        <w:tabs>
          <w:tab w:val="num" w:pos="420"/>
        </w:tabs>
        <w:ind w:left="1680" w:hanging="420"/>
      </w:pPr>
      <w:rPr>
        <w:rFonts w:ascii="Wingdings" w:hAnsi="Wingdings" w:hint="default"/>
      </w:rPr>
    </w:lvl>
    <w:lvl w:ilvl="3">
      <w:start w:val="1"/>
      <w:numFmt w:val="bullet"/>
      <w:lvlText w:val=""/>
      <w:lvlJc w:val="left"/>
      <w:pPr>
        <w:tabs>
          <w:tab w:val="num" w:pos="420"/>
        </w:tabs>
        <w:ind w:left="2100" w:hanging="420"/>
      </w:pPr>
      <w:rPr>
        <w:rFonts w:ascii="Wingdings" w:hAnsi="Wingdings" w:hint="default"/>
      </w:rPr>
    </w:lvl>
    <w:lvl w:ilvl="4">
      <w:start w:val="1"/>
      <w:numFmt w:val="bullet"/>
      <w:lvlText w:val=""/>
      <w:lvlJc w:val="left"/>
      <w:pPr>
        <w:tabs>
          <w:tab w:val="num" w:pos="420"/>
        </w:tabs>
        <w:ind w:left="2520" w:hanging="420"/>
      </w:pPr>
      <w:rPr>
        <w:rFonts w:ascii="Wingdings" w:hAnsi="Wingdings" w:hint="default"/>
      </w:rPr>
    </w:lvl>
    <w:lvl w:ilvl="5">
      <w:start w:val="1"/>
      <w:numFmt w:val="bullet"/>
      <w:lvlText w:val=""/>
      <w:lvlJc w:val="left"/>
      <w:pPr>
        <w:tabs>
          <w:tab w:val="num" w:pos="420"/>
        </w:tabs>
        <w:ind w:left="2940" w:hanging="420"/>
      </w:pPr>
      <w:rPr>
        <w:rFonts w:ascii="Wingdings" w:hAnsi="Wingdings" w:hint="default"/>
      </w:rPr>
    </w:lvl>
    <w:lvl w:ilvl="6">
      <w:start w:val="1"/>
      <w:numFmt w:val="bullet"/>
      <w:lvlText w:val=""/>
      <w:lvlJc w:val="left"/>
      <w:pPr>
        <w:tabs>
          <w:tab w:val="num" w:pos="420"/>
        </w:tabs>
        <w:ind w:left="3360" w:hanging="420"/>
      </w:pPr>
      <w:rPr>
        <w:rFonts w:ascii="Wingdings" w:hAnsi="Wingdings" w:hint="default"/>
      </w:rPr>
    </w:lvl>
    <w:lvl w:ilvl="7">
      <w:start w:val="1"/>
      <w:numFmt w:val="bullet"/>
      <w:lvlText w:val=""/>
      <w:lvlJc w:val="left"/>
      <w:pPr>
        <w:tabs>
          <w:tab w:val="num" w:pos="420"/>
        </w:tabs>
        <w:ind w:left="3780" w:hanging="420"/>
      </w:pPr>
      <w:rPr>
        <w:rFonts w:ascii="Wingdings" w:hAnsi="Wingdings" w:hint="default"/>
      </w:rPr>
    </w:lvl>
    <w:lvl w:ilvl="8">
      <w:start w:val="1"/>
      <w:numFmt w:val="bullet"/>
      <w:lvlText w:val=""/>
      <w:lvlJc w:val="left"/>
      <w:pPr>
        <w:tabs>
          <w:tab w:val="num" w:pos="420"/>
        </w:tabs>
        <w:ind w:left="4200" w:hanging="420"/>
      </w:pPr>
      <w:rPr>
        <w:rFonts w:ascii="Wingdings" w:hAnsi="Wingdings" w:hint="default"/>
      </w:rPr>
    </w:lvl>
  </w:abstractNum>
  <w:abstractNum w:abstractNumId="59">
    <w:nsid w:val="00000045"/>
    <w:multiLevelType w:val="singleLevel"/>
    <w:tmpl w:val="00000045"/>
    <w:lvl w:ilvl="0">
      <w:start w:val="1"/>
      <w:numFmt w:val="bullet"/>
      <w:lvlText w:val=""/>
      <w:lvlJc w:val="left"/>
      <w:pPr>
        <w:tabs>
          <w:tab w:val="num" w:pos="1260"/>
        </w:tabs>
        <w:ind w:left="420" w:hanging="420"/>
      </w:pPr>
      <w:rPr>
        <w:rFonts w:ascii="Wingdings" w:hAnsi="Wingdings" w:hint="default"/>
      </w:rPr>
    </w:lvl>
  </w:abstractNum>
  <w:abstractNum w:abstractNumId="60">
    <w:nsid w:val="00000046"/>
    <w:multiLevelType w:val="singleLevel"/>
    <w:tmpl w:val="00000046"/>
    <w:lvl w:ilvl="0">
      <w:start w:val="2"/>
      <w:numFmt w:val="decimal"/>
      <w:suff w:val="nothing"/>
      <w:lvlText w:val="%1）"/>
      <w:lvlJc w:val="left"/>
    </w:lvl>
  </w:abstractNum>
  <w:abstractNum w:abstractNumId="61">
    <w:nsid w:val="00000047"/>
    <w:multiLevelType w:val="singleLevel"/>
    <w:tmpl w:val="00000047"/>
    <w:lvl w:ilvl="0">
      <w:start w:val="8"/>
      <w:numFmt w:val="decimal"/>
      <w:suff w:val="space"/>
      <w:lvlText w:val="%1）"/>
      <w:lvlJc w:val="left"/>
    </w:lvl>
  </w:abstractNum>
  <w:abstractNum w:abstractNumId="62">
    <w:nsid w:val="00000048"/>
    <w:multiLevelType w:val="singleLevel"/>
    <w:tmpl w:val="00000048"/>
    <w:lvl w:ilvl="0">
      <w:start w:val="1"/>
      <w:numFmt w:val="bullet"/>
      <w:lvlText w:val=""/>
      <w:lvlJc w:val="left"/>
      <w:pPr>
        <w:tabs>
          <w:tab w:val="num" w:pos="1680"/>
        </w:tabs>
        <w:ind w:left="420" w:hanging="420"/>
      </w:pPr>
      <w:rPr>
        <w:rFonts w:ascii="Wingdings" w:hAnsi="Wingdings" w:hint="default"/>
      </w:rPr>
    </w:lvl>
  </w:abstractNum>
  <w:abstractNum w:abstractNumId="63">
    <w:nsid w:val="00000049"/>
    <w:multiLevelType w:val="multilevel"/>
    <w:tmpl w:val="0000004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4">
    <w:nsid w:val="0000004A"/>
    <w:multiLevelType w:val="singleLevel"/>
    <w:tmpl w:val="0000004A"/>
    <w:lvl w:ilvl="0">
      <w:start w:val="1"/>
      <w:numFmt w:val="bullet"/>
      <w:lvlText w:val=""/>
      <w:lvlJc w:val="left"/>
      <w:pPr>
        <w:tabs>
          <w:tab w:val="num" w:pos="840"/>
        </w:tabs>
        <w:ind w:left="420" w:hanging="420"/>
      </w:pPr>
      <w:rPr>
        <w:rFonts w:ascii="Wingdings" w:hAnsi="Wingdings" w:hint="default"/>
      </w:rPr>
    </w:lvl>
  </w:abstractNum>
  <w:abstractNum w:abstractNumId="65">
    <w:nsid w:val="0000004B"/>
    <w:multiLevelType w:val="singleLevel"/>
    <w:tmpl w:val="0000004B"/>
    <w:lvl w:ilvl="0">
      <w:start w:val="1"/>
      <w:numFmt w:val="decimal"/>
      <w:suff w:val="nothing"/>
      <w:lvlText w:val="%1）"/>
      <w:lvlJc w:val="left"/>
    </w:lvl>
  </w:abstractNum>
  <w:abstractNum w:abstractNumId="66">
    <w:nsid w:val="0000004C"/>
    <w:multiLevelType w:val="singleLevel"/>
    <w:tmpl w:val="0000004C"/>
    <w:lvl w:ilvl="0">
      <w:start w:val="1"/>
      <w:numFmt w:val="bullet"/>
      <w:lvlText w:val=""/>
      <w:lvlJc w:val="left"/>
      <w:pPr>
        <w:tabs>
          <w:tab w:val="num" w:pos="1260"/>
        </w:tabs>
        <w:ind w:left="420" w:hanging="420"/>
      </w:pPr>
      <w:rPr>
        <w:rFonts w:ascii="Wingdings" w:hAnsi="Wingdings" w:hint="default"/>
      </w:rPr>
    </w:lvl>
  </w:abstractNum>
  <w:abstractNum w:abstractNumId="67">
    <w:nsid w:val="0000004D"/>
    <w:multiLevelType w:val="singleLevel"/>
    <w:tmpl w:val="0000004D"/>
    <w:lvl w:ilvl="0">
      <w:start w:val="1"/>
      <w:numFmt w:val="bullet"/>
      <w:lvlText w:val=""/>
      <w:lvlJc w:val="left"/>
      <w:pPr>
        <w:tabs>
          <w:tab w:val="num" w:pos="840"/>
        </w:tabs>
        <w:ind w:left="420" w:hanging="420"/>
      </w:pPr>
      <w:rPr>
        <w:rFonts w:ascii="Wingdings" w:hAnsi="Wingdings" w:hint="default"/>
      </w:rPr>
    </w:lvl>
  </w:abstractNum>
  <w:abstractNum w:abstractNumId="68">
    <w:nsid w:val="0000004E"/>
    <w:multiLevelType w:val="singleLevel"/>
    <w:tmpl w:val="0000004E"/>
    <w:lvl w:ilvl="0">
      <w:start w:val="1"/>
      <w:numFmt w:val="bullet"/>
      <w:lvlText w:val=""/>
      <w:lvlJc w:val="left"/>
      <w:pPr>
        <w:tabs>
          <w:tab w:val="num" w:pos="1260"/>
        </w:tabs>
        <w:ind w:left="420" w:hanging="420"/>
      </w:pPr>
      <w:rPr>
        <w:rFonts w:ascii="Wingdings" w:hAnsi="Wingdings" w:hint="default"/>
      </w:rPr>
    </w:lvl>
  </w:abstractNum>
  <w:abstractNum w:abstractNumId="69">
    <w:nsid w:val="0000004F"/>
    <w:multiLevelType w:val="singleLevel"/>
    <w:tmpl w:val="0000004F"/>
    <w:lvl w:ilvl="0">
      <w:start w:val="12"/>
      <w:numFmt w:val="decimal"/>
      <w:suff w:val="nothing"/>
      <w:lvlText w:val="%1）"/>
      <w:lvlJc w:val="left"/>
    </w:lvl>
  </w:abstractNum>
  <w:abstractNum w:abstractNumId="70">
    <w:nsid w:val="00000050"/>
    <w:multiLevelType w:val="singleLevel"/>
    <w:tmpl w:val="00000050"/>
    <w:lvl w:ilvl="0">
      <w:start w:val="1"/>
      <w:numFmt w:val="bullet"/>
      <w:lvlText w:val=""/>
      <w:lvlJc w:val="left"/>
      <w:pPr>
        <w:tabs>
          <w:tab w:val="num" w:pos="1680"/>
        </w:tabs>
        <w:ind w:left="420" w:hanging="420"/>
      </w:pPr>
      <w:rPr>
        <w:rFonts w:ascii="Wingdings" w:hAnsi="Wingdings" w:hint="default"/>
      </w:rPr>
    </w:lvl>
  </w:abstractNum>
  <w:abstractNum w:abstractNumId="71">
    <w:nsid w:val="00000051"/>
    <w:multiLevelType w:val="singleLevel"/>
    <w:tmpl w:val="00000051"/>
    <w:lvl w:ilvl="0">
      <w:start w:val="1"/>
      <w:numFmt w:val="decimal"/>
      <w:suff w:val="nothing"/>
      <w:lvlText w:val="%1）"/>
      <w:lvlJc w:val="left"/>
    </w:lvl>
  </w:abstractNum>
  <w:abstractNum w:abstractNumId="72">
    <w:nsid w:val="00000052"/>
    <w:multiLevelType w:val="multilevel"/>
    <w:tmpl w:val="00000052"/>
    <w:lvl w:ilvl="0">
      <w:start w:val="1"/>
      <w:numFmt w:val="bullet"/>
      <w:lvlText w:val=""/>
      <w:lvlJc w:val="left"/>
      <w:pPr>
        <w:tabs>
          <w:tab w:val="num" w:pos="420"/>
        </w:tabs>
        <w:ind w:left="840" w:hanging="420"/>
      </w:pPr>
      <w:rPr>
        <w:rFonts w:ascii="Wingdings" w:hAnsi="Wingdings" w:hint="default"/>
      </w:rPr>
    </w:lvl>
    <w:lvl w:ilvl="1">
      <w:start w:val="1"/>
      <w:numFmt w:val="bullet"/>
      <w:lvlText w:val=""/>
      <w:lvlJc w:val="left"/>
      <w:pPr>
        <w:tabs>
          <w:tab w:val="num" w:pos="420"/>
        </w:tabs>
        <w:ind w:left="1260" w:hanging="420"/>
      </w:pPr>
      <w:rPr>
        <w:rFonts w:ascii="Wingdings" w:hAnsi="Wingdings" w:hint="default"/>
      </w:rPr>
    </w:lvl>
    <w:lvl w:ilvl="2">
      <w:start w:val="1"/>
      <w:numFmt w:val="bullet"/>
      <w:lvlText w:val=""/>
      <w:lvlJc w:val="left"/>
      <w:pPr>
        <w:tabs>
          <w:tab w:val="num" w:pos="420"/>
        </w:tabs>
        <w:ind w:left="1680" w:hanging="420"/>
      </w:pPr>
      <w:rPr>
        <w:rFonts w:ascii="Wingdings" w:hAnsi="Wingdings" w:hint="default"/>
      </w:rPr>
    </w:lvl>
    <w:lvl w:ilvl="3">
      <w:start w:val="1"/>
      <w:numFmt w:val="bullet"/>
      <w:lvlText w:val=""/>
      <w:lvlJc w:val="left"/>
      <w:pPr>
        <w:tabs>
          <w:tab w:val="num" w:pos="420"/>
        </w:tabs>
        <w:ind w:left="2100" w:hanging="420"/>
      </w:pPr>
      <w:rPr>
        <w:rFonts w:ascii="Wingdings" w:hAnsi="Wingdings" w:hint="default"/>
      </w:rPr>
    </w:lvl>
    <w:lvl w:ilvl="4">
      <w:start w:val="1"/>
      <w:numFmt w:val="bullet"/>
      <w:lvlText w:val=""/>
      <w:lvlJc w:val="left"/>
      <w:pPr>
        <w:tabs>
          <w:tab w:val="num" w:pos="420"/>
        </w:tabs>
        <w:ind w:left="2520" w:hanging="420"/>
      </w:pPr>
      <w:rPr>
        <w:rFonts w:ascii="Wingdings" w:hAnsi="Wingdings" w:hint="default"/>
      </w:rPr>
    </w:lvl>
    <w:lvl w:ilvl="5">
      <w:start w:val="1"/>
      <w:numFmt w:val="bullet"/>
      <w:lvlText w:val=""/>
      <w:lvlJc w:val="left"/>
      <w:pPr>
        <w:tabs>
          <w:tab w:val="num" w:pos="420"/>
        </w:tabs>
        <w:ind w:left="2940" w:hanging="420"/>
      </w:pPr>
      <w:rPr>
        <w:rFonts w:ascii="Wingdings" w:hAnsi="Wingdings" w:hint="default"/>
      </w:rPr>
    </w:lvl>
    <w:lvl w:ilvl="6">
      <w:start w:val="1"/>
      <w:numFmt w:val="bullet"/>
      <w:lvlText w:val=""/>
      <w:lvlJc w:val="left"/>
      <w:pPr>
        <w:tabs>
          <w:tab w:val="num" w:pos="420"/>
        </w:tabs>
        <w:ind w:left="3360" w:hanging="420"/>
      </w:pPr>
      <w:rPr>
        <w:rFonts w:ascii="Wingdings" w:hAnsi="Wingdings" w:hint="default"/>
      </w:rPr>
    </w:lvl>
    <w:lvl w:ilvl="7">
      <w:start w:val="1"/>
      <w:numFmt w:val="bullet"/>
      <w:lvlText w:val=""/>
      <w:lvlJc w:val="left"/>
      <w:pPr>
        <w:tabs>
          <w:tab w:val="num" w:pos="420"/>
        </w:tabs>
        <w:ind w:left="3780" w:hanging="420"/>
      </w:pPr>
      <w:rPr>
        <w:rFonts w:ascii="Wingdings" w:hAnsi="Wingdings" w:hint="default"/>
      </w:rPr>
    </w:lvl>
    <w:lvl w:ilvl="8">
      <w:start w:val="1"/>
      <w:numFmt w:val="bullet"/>
      <w:lvlText w:val=""/>
      <w:lvlJc w:val="left"/>
      <w:pPr>
        <w:tabs>
          <w:tab w:val="num" w:pos="420"/>
        </w:tabs>
        <w:ind w:left="4200" w:hanging="420"/>
      </w:pPr>
      <w:rPr>
        <w:rFonts w:ascii="Wingdings" w:hAnsi="Wingdings" w:hint="default"/>
      </w:rPr>
    </w:lvl>
  </w:abstractNum>
  <w:abstractNum w:abstractNumId="73">
    <w:nsid w:val="00000053"/>
    <w:multiLevelType w:val="singleLevel"/>
    <w:tmpl w:val="00000053"/>
    <w:lvl w:ilvl="0">
      <w:start w:val="1"/>
      <w:numFmt w:val="bullet"/>
      <w:lvlText w:val=""/>
      <w:lvlJc w:val="left"/>
      <w:pPr>
        <w:tabs>
          <w:tab w:val="num" w:pos="1260"/>
        </w:tabs>
        <w:ind w:left="420" w:hanging="420"/>
      </w:pPr>
      <w:rPr>
        <w:rFonts w:ascii="Wingdings" w:hAnsi="Wingdings" w:hint="default"/>
      </w:rPr>
    </w:lvl>
  </w:abstractNum>
  <w:abstractNum w:abstractNumId="74">
    <w:nsid w:val="00000054"/>
    <w:multiLevelType w:val="singleLevel"/>
    <w:tmpl w:val="00000054"/>
    <w:lvl w:ilvl="0">
      <w:start w:val="1"/>
      <w:numFmt w:val="bullet"/>
      <w:lvlText w:val=""/>
      <w:lvlJc w:val="left"/>
      <w:pPr>
        <w:tabs>
          <w:tab w:val="num" w:pos="1680"/>
        </w:tabs>
        <w:ind w:left="420" w:hanging="420"/>
      </w:pPr>
      <w:rPr>
        <w:rFonts w:ascii="Wingdings" w:hAnsi="Wingdings" w:hint="default"/>
      </w:rPr>
    </w:lvl>
  </w:abstractNum>
  <w:abstractNum w:abstractNumId="75">
    <w:nsid w:val="00000055"/>
    <w:multiLevelType w:val="singleLevel"/>
    <w:tmpl w:val="00000055"/>
    <w:lvl w:ilvl="0">
      <w:start w:val="1"/>
      <w:numFmt w:val="bullet"/>
      <w:lvlText w:val=""/>
      <w:lvlJc w:val="left"/>
      <w:pPr>
        <w:tabs>
          <w:tab w:val="num" w:pos="840"/>
        </w:tabs>
        <w:ind w:left="420" w:hanging="420"/>
      </w:pPr>
      <w:rPr>
        <w:rFonts w:ascii="Wingdings" w:hAnsi="Wingdings" w:hint="default"/>
      </w:rPr>
    </w:lvl>
  </w:abstractNum>
  <w:abstractNum w:abstractNumId="76">
    <w:nsid w:val="00000056"/>
    <w:multiLevelType w:val="singleLevel"/>
    <w:tmpl w:val="00000056"/>
    <w:lvl w:ilvl="0">
      <w:start w:val="1"/>
      <w:numFmt w:val="decimal"/>
      <w:suff w:val="nothing"/>
      <w:lvlText w:val="%1）"/>
      <w:lvlJc w:val="left"/>
    </w:lvl>
  </w:abstractNum>
  <w:abstractNum w:abstractNumId="77">
    <w:nsid w:val="00000057"/>
    <w:multiLevelType w:val="singleLevel"/>
    <w:tmpl w:val="00000057"/>
    <w:lvl w:ilvl="0">
      <w:start w:val="1"/>
      <w:numFmt w:val="decimal"/>
      <w:suff w:val="nothing"/>
      <w:lvlText w:val="%1）"/>
      <w:lvlJc w:val="left"/>
    </w:lvl>
  </w:abstractNum>
  <w:abstractNum w:abstractNumId="78">
    <w:nsid w:val="00000058"/>
    <w:multiLevelType w:val="singleLevel"/>
    <w:tmpl w:val="00000058"/>
    <w:lvl w:ilvl="0">
      <w:start w:val="1"/>
      <w:numFmt w:val="bullet"/>
      <w:lvlText w:val=""/>
      <w:lvlJc w:val="left"/>
      <w:pPr>
        <w:tabs>
          <w:tab w:val="num" w:pos="840"/>
        </w:tabs>
        <w:ind w:left="420" w:hanging="420"/>
      </w:pPr>
      <w:rPr>
        <w:rFonts w:ascii="Wingdings" w:hAnsi="Wingdings" w:hint="default"/>
      </w:rPr>
    </w:lvl>
  </w:abstractNum>
  <w:abstractNum w:abstractNumId="79">
    <w:nsid w:val="00000059"/>
    <w:multiLevelType w:val="singleLevel"/>
    <w:tmpl w:val="00000059"/>
    <w:lvl w:ilvl="0">
      <w:start w:val="1"/>
      <w:numFmt w:val="bullet"/>
      <w:lvlText w:val=""/>
      <w:lvlJc w:val="left"/>
      <w:pPr>
        <w:tabs>
          <w:tab w:val="num" w:pos="840"/>
        </w:tabs>
        <w:ind w:left="420" w:hanging="420"/>
      </w:pPr>
      <w:rPr>
        <w:rFonts w:ascii="Wingdings" w:hAnsi="Wingdings" w:hint="default"/>
      </w:rPr>
    </w:lvl>
  </w:abstractNum>
  <w:abstractNum w:abstractNumId="80">
    <w:nsid w:val="0000005A"/>
    <w:multiLevelType w:val="singleLevel"/>
    <w:tmpl w:val="0000005A"/>
    <w:lvl w:ilvl="0">
      <w:start w:val="1"/>
      <w:numFmt w:val="bullet"/>
      <w:lvlText w:val=""/>
      <w:lvlJc w:val="left"/>
      <w:pPr>
        <w:tabs>
          <w:tab w:val="num" w:pos="840"/>
        </w:tabs>
        <w:ind w:left="420" w:hanging="420"/>
      </w:pPr>
      <w:rPr>
        <w:rFonts w:ascii="Wingdings" w:hAnsi="Wingdings" w:hint="default"/>
      </w:rPr>
    </w:lvl>
  </w:abstractNum>
  <w:abstractNum w:abstractNumId="81">
    <w:nsid w:val="0000005B"/>
    <w:multiLevelType w:val="singleLevel"/>
    <w:tmpl w:val="0000005B"/>
    <w:lvl w:ilvl="0">
      <w:start w:val="6"/>
      <w:numFmt w:val="decimal"/>
      <w:suff w:val="nothing"/>
      <w:lvlText w:val="%1）"/>
      <w:lvlJc w:val="left"/>
    </w:lvl>
  </w:abstractNum>
  <w:abstractNum w:abstractNumId="82">
    <w:nsid w:val="0000005C"/>
    <w:multiLevelType w:val="singleLevel"/>
    <w:tmpl w:val="0000005C"/>
    <w:lvl w:ilvl="0">
      <w:start w:val="2"/>
      <w:numFmt w:val="decimal"/>
      <w:suff w:val="nothing"/>
      <w:lvlText w:val="%1）"/>
      <w:lvlJc w:val="left"/>
    </w:lvl>
  </w:abstractNum>
  <w:abstractNum w:abstractNumId="83">
    <w:nsid w:val="0000005D"/>
    <w:multiLevelType w:val="singleLevel"/>
    <w:tmpl w:val="0000005D"/>
    <w:lvl w:ilvl="0">
      <w:start w:val="3"/>
      <w:numFmt w:val="decimal"/>
      <w:suff w:val="nothing"/>
      <w:lvlText w:val="%1）"/>
      <w:lvlJc w:val="left"/>
    </w:lvl>
  </w:abstractNum>
  <w:abstractNum w:abstractNumId="84">
    <w:nsid w:val="0000005E"/>
    <w:multiLevelType w:val="singleLevel"/>
    <w:tmpl w:val="0000005E"/>
    <w:lvl w:ilvl="0">
      <w:start w:val="2"/>
      <w:numFmt w:val="decimal"/>
      <w:suff w:val="nothing"/>
      <w:lvlText w:val="%1）"/>
      <w:lvlJc w:val="left"/>
    </w:lvl>
  </w:abstractNum>
  <w:abstractNum w:abstractNumId="85">
    <w:nsid w:val="0000005F"/>
    <w:multiLevelType w:val="multilevel"/>
    <w:tmpl w:val="0000005F"/>
    <w:lvl w:ilvl="0">
      <w:start w:val="1"/>
      <w:numFmt w:val="upperLetter"/>
      <w:pStyle w:val="4"/>
      <w:lvlText w:val="%1."/>
      <w:lvlJc w:val="left"/>
      <w:pPr>
        <w:ind w:left="420" w:hanging="420"/>
      </w:pPr>
      <w:rPr>
        <w:rFonts w:ascii="Times New Roman" w:hint="default"/>
      </w:rPr>
    </w:lvl>
    <w:lvl w:ilvl="1">
      <w:start w:val="1"/>
      <w:numFmt w:val="lowerLetter"/>
      <w:lvlText w:val="%2)"/>
      <w:lvlJc w:val="left"/>
      <w:pPr>
        <w:ind w:left="840" w:hanging="420"/>
      </w:pPr>
      <w:rPr>
        <w:rFonts w:ascii="Times New Roman" w:hint="default"/>
      </w:rPr>
    </w:lvl>
    <w:lvl w:ilvl="2">
      <w:start w:val="1"/>
      <w:numFmt w:val="lowerRoman"/>
      <w:lvlText w:val="%3."/>
      <w:lvlJc w:val="right"/>
      <w:pPr>
        <w:ind w:left="1260" w:hanging="420"/>
      </w:pPr>
      <w:rPr>
        <w:rFonts w:ascii="Times New Roman" w:hint="default"/>
      </w:rPr>
    </w:lvl>
    <w:lvl w:ilvl="3">
      <w:start w:val="1"/>
      <w:numFmt w:val="decimal"/>
      <w:lvlText w:val="%4."/>
      <w:lvlJc w:val="left"/>
      <w:pPr>
        <w:ind w:left="1680" w:hanging="420"/>
      </w:pPr>
      <w:rPr>
        <w:rFonts w:ascii="Times New Roman" w:hint="default"/>
      </w:rPr>
    </w:lvl>
    <w:lvl w:ilvl="4">
      <w:start w:val="1"/>
      <w:numFmt w:val="lowerLetter"/>
      <w:lvlText w:val="%5)"/>
      <w:lvlJc w:val="left"/>
      <w:pPr>
        <w:ind w:left="2100" w:hanging="420"/>
      </w:pPr>
      <w:rPr>
        <w:rFonts w:ascii="Times New Roman" w:hint="default"/>
      </w:rPr>
    </w:lvl>
    <w:lvl w:ilvl="5">
      <w:start w:val="1"/>
      <w:numFmt w:val="lowerRoman"/>
      <w:lvlText w:val="%6."/>
      <w:lvlJc w:val="right"/>
      <w:pPr>
        <w:ind w:left="2520" w:hanging="420"/>
      </w:pPr>
      <w:rPr>
        <w:rFonts w:ascii="Times New Roman" w:hint="default"/>
      </w:rPr>
    </w:lvl>
    <w:lvl w:ilvl="6">
      <w:start w:val="1"/>
      <w:numFmt w:val="decimal"/>
      <w:lvlText w:val="%7."/>
      <w:lvlJc w:val="left"/>
      <w:pPr>
        <w:ind w:left="2940" w:hanging="420"/>
      </w:pPr>
      <w:rPr>
        <w:rFonts w:ascii="Times New Roman" w:hint="default"/>
      </w:rPr>
    </w:lvl>
    <w:lvl w:ilvl="7">
      <w:start w:val="1"/>
      <w:numFmt w:val="lowerLetter"/>
      <w:lvlText w:val="%8)"/>
      <w:lvlJc w:val="left"/>
      <w:pPr>
        <w:ind w:left="3360" w:hanging="420"/>
      </w:pPr>
      <w:rPr>
        <w:rFonts w:ascii="Times New Roman" w:hint="default"/>
      </w:rPr>
    </w:lvl>
    <w:lvl w:ilvl="8">
      <w:start w:val="1"/>
      <w:numFmt w:val="lowerRoman"/>
      <w:lvlText w:val="%9."/>
      <w:lvlJc w:val="right"/>
      <w:pPr>
        <w:ind w:left="3780" w:hanging="420"/>
      </w:pPr>
      <w:rPr>
        <w:rFonts w:ascii="Times New Roman" w:hint="default"/>
      </w:rPr>
    </w:lvl>
  </w:abstractNum>
  <w:abstractNum w:abstractNumId="86">
    <w:nsid w:val="00FE4DEE"/>
    <w:multiLevelType w:val="hybridMultilevel"/>
    <w:tmpl w:val="230E3BB6"/>
    <w:lvl w:ilvl="0" w:tplc="7FA8D3CE">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332E36C3"/>
    <w:multiLevelType w:val="hybridMultilevel"/>
    <w:tmpl w:val="6D82A790"/>
    <w:lvl w:ilvl="0" w:tplc="6CC8BD6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3FB37D1C"/>
    <w:multiLevelType w:val="hybridMultilevel"/>
    <w:tmpl w:val="E2743DE8"/>
    <w:lvl w:ilvl="0" w:tplc="62EC5BD2">
      <w:start w:val="3"/>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9">
    <w:nsid w:val="509A7127"/>
    <w:multiLevelType w:val="hybridMultilevel"/>
    <w:tmpl w:val="E6C2419E"/>
    <w:lvl w:ilvl="0" w:tplc="91FAA25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542605D8"/>
    <w:multiLevelType w:val="hybridMultilevel"/>
    <w:tmpl w:val="05DE8732"/>
    <w:lvl w:ilvl="0" w:tplc="C5167744">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nsid w:val="58A6315E"/>
    <w:multiLevelType w:val="hybridMultilevel"/>
    <w:tmpl w:val="F0629566"/>
    <w:lvl w:ilvl="0" w:tplc="A9D8347C">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85"/>
  </w:num>
  <w:num w:numId="3">
    <w:abstractNumId w:val="41"/>
  </w:num>
  <w:num w:numId="4">
    <w:abstractNumId w:val="58"/>
  </w:num>
  <w:num w:numId="5">
    <w:abstractNumId w:val="28"/>
  </w:num>
  <w:num w:numId="6">
    <w:abstractNumId w:val="37"/>
  </w:num>
  <w:num w:numId="7">
    <w:abstractNumId w:val="66"/>
  </w:num>
  <w:num w:numId="8">
    <w:abstractNumId w:val="35"/>
  </w:num>
  <w:num w:numId="9">
    <w:abstractNumId w:val="54"/>
  </w:num>
  <w:num w:numId="10">
    <w:abstractNumId w:val="83"/>
  </w:num>
  <w:num w:numId="11">
    <w:abstractNumId w:val="40"/>
  </w:num>
  <w:num w:numId="12">
    <w:abstractNumId w:val="5"/>
  </w:num>
  <w:num w:numId="13">
    <w:abstractNumId w:val="22"/>
  </w:num>
  <w:num w:numId="14">
    <w:abstractNumId w:val="48"/>
  </w:num>
  <w:num w:numId="15">
    <w:abstractNumId w:val="11"/>
  </w:num>
  <w:num w:numId="16">
    <w:abstractNumId w:val="72"/>
  </w:num>
  <w:num w:numId="17">
    <w:abstractNumId w:val="79"/>
  </w:num>
  <w:num w:numId="18">
    <w:abstractNumId w:val="8"/>
  </w:num>
  <w:num w:numId="19">
    <w:abstractNumId w:val="82"/>
  </w:num>
  <w:num w:numId="20">
    <w:abstractNumId w:val="13"/>
  </w:num>
  <w:num w:numId="21">
    <w:abstractNumId w:val="45"/>
  </w:num>
  <w:num w:numId="22">
    <w:abstractNumId w:val="78"/>
  </w:num>
  <w:num w:numId="23">
    <w:abstractNumId w:val="26"/>
  </w:num>
  <w:num w:numId="24">
    <w:abstractNumId w:val="68"/>
  </w:num>
  <w:num w:numId="25">
    <w:abstractNumId w:val="56"/>
  </w:num>
  <w:num w:numId="26">
    <w:abstractNumId w:val="15"/>
  </w:num>
  <w:num w:numId="27">
    <w:abstractNumId w:val="67"/>
  </w:num>
  <w:num w:numId="28">
    <w:abstractNumId w:val="27"/>
  </w:num>
  <w:num w:numId="29">
    <w:abstractNumId w:val="52"/>
  </w:num>
  <w:num w:numId="30">
    <w:abstractNumId w:val="63"/>
  </w:num>
  <w:num w:numId="31">
    <w:abstractNumId w:val="47"/>
  </w:num>
  <w:num w:numId="32">
    <w:abstractNumId w:val="3"/>
  </w:num>
  <w:num w:numId="33">
    <w:abstractNumId w:val="77"/>
  </w:num>
  <w:num w:numId="34">
    <w:abstractNumId w:val="36"/>
  </w:num>
  <w:num w:numId="35">
    <w:abstractNumId w:val="29"/>
  </w:num>
  <w:num w:numId="36">
    <w:abstractNumId w:val="38"/>
  </w:num>
  <w:num w:numId="37">
    <w:abstractNumId w:val="71"/>
  </w:num>
  <w:num w:numId="38">
    <w:abstractNumId w:val="43"/>
  </w:num>
  <w:num w:numId="39">
    <w:abstractNumId w:val="69"/>
  </w:num>
  <w:num w:numId="40">
    <w:abstractNumId w:val="34"/>
  </w:num>
  <w:num w:numId="41">
    <w:abstractNumId w:val="24"/>
  </w:num>
  <w:num w:numId="42">
    <w:abstractNumId w:val="20"/>
  </w:num>
  <w:num w:numId="43">
    <w:abstractNumId w:val="9"/>
  </w:num>
  <w:num w:numId="44">
    <w:abstractNumId w:val="59"/>
  </w:num>
  <w:num w:numId="45">
    <w:abstractNumId w:val="74"/>
  </w:num>
  <w:num w:numId="46">
    <w:abstractNumId w:val="53"/>
  </w:num>
  <w:num w:numId="47">
    <w:abstractNumId w:val="17"/>
  </w:num>
  <w:num w:numId="48">
    <w:abstractNumId w:val="75"/>
  </w:num>
  <w:num w:numId="49">
    <w:abstractNumId w:val="1"/>
  </w:num>
  <w:num w:numId="50">
    <w:abstractNumId w:val="51"/>
  </w:num>
  <w:num w:numId="51">
    <w:abstractNumId w:val="25"/>
  </w:num>
  <w:num w:numId="52">
    <w:abstractNumId w:val="33"/>
  </w:num>
  <w:num w:numId="53">
    <w:abstractNumId w:val="57"/>
  </w:num>
  <w:num w:numId="54">
    <w:abstractNumId w:val="81"/>
  </w:num>
  <w:num w:numId="55">
    <w:abstractNumId w:val="42"/>
  </w:num>
  <w:num w:numId="56">
    <w:abstractNumId w:val="62"/>
  </w:num>
  <w:num w:numId="57">
    <w:abstractNumId w:val="2"/>
  </w:num>
  <w:num w:numId="58">
    <w:abstractNumId w:val="70"/>
  </w:num>
  <w:num w:numId="59">
    <w:abstractNumId w:val="6"/>
  </w:num>
  <w:num w:numId="60">
    <w:abstractNumId w:val="44"/>
  </w:num>
  <w:num w:numId="61">
    <w:abstractNumId w:val="16"/>
  </w:num>
  <w:num w:numId="62">
    <w:abstractNumId w:val="7"/>
  </w:num>
  <w:num w:numId="63">
    <w:abstractNumId w:val="14"/>
  </w:num>
  <w:num w:numId="64">
    <w:abstractNumId w:val="18"/>
  </w:num>
  <w:num w:numId="65">
    <w:abstractNumId w:val="73"/>
  </w:num>
  <w:num w:numId="66">
    <w:abstractNumId w:val="31"/>
  </w:num>
  <w:num w:numId="67">
    <w:abstractNumId w:val="10"/>
  </w:num>
  <w:num w:numId="68">
    <w:abstractNumId w:val="65"/>
  </w:num>
  <w:num w:numId="69">
    <w:abstractNumId w:val="76"/>
  </w:num>
  <w:num w:numId="70">
    <w:abstractNumId w:val="4"/>
  </w:num>
  <w:num w:numId="71">
    <w:abstractNumId w:val="60"/>
  </w:num>
  <w:num w:numId="72">
    <w:abstractNumId w:val="55"/>
  </w:num>
  <w:num w:numId="73">
    <w:abstractNumId w:val="80"/>
  </w:num>
  <w:num w:numId="74">
    <w:abstractNumId w:val="84"/>
  </w:num>
  <w:num w:numId="75">
    <w:abstractNumId w:val="46"/>
  </w:num>
  <w:num w:numId="76">
    <w:abstractNumId w:val="30"/>
  </w:num>
  <w:num w:numId="77">
    <w:abstractNumId w:val="61"/>
  </w:num>
  <w:num w:numId="78">
    <w:abstractNumId w:val="19"/>
  </w:num>
  <w:num w:numId="79">
    <w:abstractNumId w:val="64"/>
  </w:num>
  <w:num w:numId="80">
    <w:abstractNumId w:val="32"/>
  </w:num>
  <w:num w:numId="81">
    <w:abstractNumId w:val="12"/>
  </w:num>
  <w:num w:numId="82">
    <w:abstractNumId w:val="39"/>
  </w:num>
  <w:num w:numId="83">
    <w:abstractNumId w:val="0"/>
  </w:num>
  <w:num w:numId="84">
    <w:abstractNumId w:val="23"/>
  </w:num>
  <w:num w:numId="85">
    <w:abstractNumId w:val="50"/>
  </w:num>
  <w:num w:numId="86">
    <w:abstractNumId w:val="49"/>
  </w:num>
  <w:num w:numId="87">
    <w:abstractNumId w:val="91"/>
  </w:num>
  <w:num w:numId="88">
    <w:abstractNumId w:val="86"/>
  </w:num>
  <w:num w:numId="89">
    <w:abstractNumId w:val="86"/>
    <w:lvlOverride w:ilvl="0">
      <w:lvl w:ilvl="0" w:tplc="7FA8D3CE">
        <w:start w:val="6"/>
        <w:numFmt w:val="decimal"/>
        <w:lvlText w:val="（%1）"/>
        <w:lvlJc w:val="left"/>
        <w:pPr>
          <w:ind w:left="567" w:hanging="567"/>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90">
    <w:abstractNumId w:val="89"/>
  </w:num>
  <w:num w:numId="91">
    <w:abstractNumId w:val="90"/>
  </w:num>
  <w:num w:numId="92">
    <w:abstractNumId w:val="88"/>
  </w:num>
  <w:num w:numId="93">
    <w:abstractNumId w:val="8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975"/>
    <w:rsid w:val="000A443D"/>
    <w:rsid w:val="000B55B4"/>
    <w:rsid w:val="000E13DE"/>
    <w:rsid w:val="001D7180"/>
    <w:rsid w:val="00243F6C"/>
    <w:rsid w:val="00286CC1"/>
    <w:rsid w:val="0029139E"/>
    <w:rsid w:val="002A67DF"/>
    <w:rsid w:val="003159BD"/>
    <w:rsid w:val="00385E92"/>
    <w:rsid w:val="0039029A"/>
    <w:rsid w:val="003B5636"/>
    <w:rsid w:val="00451897"/>
    <w:rsid w:val="00457825"/>
    <w:rsid w:val="00497F82"/>
    <w:rsid w:val="004F3ED1"/>
    <w:rsid w:val="005D6975"/>
    <w:rsid w:val="005E53B6"/>
    <w:rsid w:val="00643235"/>
    <w:rsid w:val="007126FA"/>
    <w:rsid w:val="007A69AB"/>
    <w:rsid w:val="007F7A1C"/>
    <w:rsid w:val="008406F5"/>
    <w:rsid w:val="00845ADC"/>
    <w:rsid w:val="008E69D8"/>
    <w:rsid w:val="008F7A3C"/>
    <w:rsid w:val="009C58B7"/>
    <w:rsid w:val="009E0C67"/>
    <w:rsid w:val="00A7173A"/>
    <w:rsid w:val="00AB2D33"/>
    <w:rsid w:val="00B32857"/>
    <w:rsid w:val="00C01E09"/>
    <w:rsid w:val="00C13E61"/>
    <w:rsid w:val="00CD4CAC"/>
    <w:rsid w:val="00D216AD"/>
    <w:rsid w:val="00D4168D"/>
    <w:rsid w:val="00D908AE"/>
    <w:rsid w:val="00DA6A76"/>
    <w:rsid w:val="00E269DE"/>
    <w:rsid w:val="00F24BA4"/>
    <w:rsid w:val="00FA2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52">
          <o:proxy start="" idref="#_x0000_s1044" connectloc="0"/>
          <o:proxy end="" idref="#_x0000_s1041" connectloc="2"/>
        </o:r>
        <o:r id="V:Rule2" type="connector" idref="#_x0000_s1078">
          <o:proxy start="" idref="#_x0000_s1059" connectloc="0"/>
          <o:proxy end="" idref="#_x0000_s1044" connectloc="2"/>
        </o:r>
        <o:r id="V:Rule3" type="connector" idref="#_x0000_s1053">
          <o:proxy start="" idref="#_x0000_s1047" connectloc="0"/>
          <o:proxy end="" idref="#_x0000_s1041" connectloc="2"/>
        </o:r>
        <o:r id="V:Rule4" type="connector" idref="#_x0000_s1102"/>
        <o:r id="V:Rule5" type="connector" idref="#_x0000_s1080">
          <o:proxy start="" idref="#_x0000_s1063" connectloc="0"/>
          <o:proxy end="" idref="#_x0000_s1047" connectloc="2"/>
        </o:r>
        <o:r id="V:Rule6" type="connector" idref="#_x0000_s1081">
          <o:proxy start="" idref="#_x0000_s1067" connectloc="0"/>
          <o:proxy end="" idref="#_x0000_s1047" connectloc="2"/>
        </o:r>
        <o:r id="V:Rule7" type="connector" idref="#_x0000_s1100"/>
        <o:r id="V:Rule8" type="connector" idref="#_x0000_s1150">
          <o:proxy start="" idref="#_x0000_s1140" connectloc="0"/>
        </o:r>
        <o:r id="V:Rule9" type="connector" idref="#_x0000_s1097"/>
        <o:r id="V:Rule10" type="connector" idref="#_x0000_s1098"/>
        <o:r id="V:Rule11" type="connector" idref="#_x0000_s1148">
          <o:proxy start="" idref="#_x0000_s1143" connectloc="3"/>
          <o:proxy end="" idref="#_x0000_s1140" connectloc="3"/>
        </o:r>
        <o:r id="V:Rule12" type="connector" idref="#_x0000_s1114">
          <o:proxy end="" idref="#_x0000_s1104" connectloc="3"/>
        </o:r>
        <o:r id="V:Rule13" type="connector" idref="#_x0000_s1101"/>
        <o:r id="V:Rule14" type="connector" idref="#_x0000_s1151">
          <o:proxy start="" idref="#_x0000_s1140" connectloc="7"/>
          <o:proxy end="" idref="#_x0000_s1119" connectloc="1"/>
        </o:r>
        <o:r id="V:Rule15" type="connector" idref="#_x0000_s1083">
          <o:proxy start="" idref="#_x0000_s1075" connectloc="0"/>
        </o:r>
        <o:r id="V:Rule16" type="connector" idref="#_x0000_s1082">
          <o:proxy start="" idref="#_x0000_s1071" connectloc="0"/>
          <o:proxy end="" idref="#_x0000_s1050" connectloc="2"/>
        </o:r>
        <o:r id="V:Rule17" type="connector" idref="#_x0000_s1079">
          <o:proxy start="" idref="#_x0000_s1055" connectloc="0"/>
          <o:proxy end="" idref="#_x0000_s1044" connectloc="2"/>
        </o:r>
        <o:r id="V:Rule18" type="connector" idref="#_x0000_s1149">
          <o:proxy start="" idref="#_x0000_s1146" connectloc="3"/>
          <o:proxy end="" idref="#_x0000_s1140" connectloc="4"/>
        </o:r>
        <o:r id="V:Rule19" type="connector" idref="#_x0000_s1099"/>
        <o:r id="V:Rule20" type="connector" idref="#_x0000_s111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5D6975"/>
    <w:pPr>
      <w:keepNext/>
      <w:keepLines/>
      <w:numPr>
        <w:numId w:val="1"/>
      </w:numPr>
      <w:spacing w:line="576" w:lineRule="auto"/>
      <w:jc w:val="center"/>
      <w:outlineLvl w:val="0"/>
    </w:pPr>
    <w:rPr>
      <w:rFonts w:ascii="Times New Roman" w:eastAsia="宋体" w:hAnsi="Times New Roman" w:cs="Times New Roman"/>
      <w:b/>
      <w:spacing w:val="10"/>
      <w:kern w:val="44"/>
      <w:sz w:val="32"/>
      <w:szCs w:val="20"/>
    </w:rPr>
  </w:style>
  <w:style w:type="paragraph" w:styleId="2">
    <w:name w:val="heading 2"/>
    <w:basedOn w:val="a"/>
    <w:next w:val="a"/>
    <w:link w:val="2Char"/>
    <w:qFormat/>
    <w:rsid w:val="005D6975"/>
    <w:pPr>
      <w:keepNext/>
      <w:keepLines/>
      <w:spacing w:line="413" w:lineRule="auto"/>
      <w:outlineLvl w:val="1"/>
    </w:pPr>
    <w:rPr>
      <w:rFonts w:ascii="Cambria" w:eastAsia="黑体" w:hAnsi="Cambria" w:cs="Times New Roman" w:hint="eastAsia"/>
      <w:spacing w:val="10"/>
      <w:sz w:val="28"/>
      <w:szCs w:val="20"/>
    </w:rPr>
  </w:style>
  <w:style w:type="paragraph" w:styleId="3">
    <w:name w:val="heading 3"/>
    <w:basedOn w:val="a"/>
    <w:next w:val="a"/>
    <w:link w:val="3Char"/>
    <w:qFormat/>
    <w:rsid w:val="005D6975"/>
    <w:pPr>
      <w:keepNext/>
      <w:keepLines/>
      <w:outlineLvl w:val="2"/>
    </w:pPr>
    <w:rPr>
      <w:rFonts w:ascii="Times New Roman" w:eastAsia="宋体" w:hAnsi="Times New Roman" w:cs="Times New Roman"/>
      <w:spacing w:val="10"/>
      <w:szCs w:val="20"/>
    </w:rPr>
  </w:style>
  <w:style w:type="paragraph" w:styleId="4">
    <w:name w:val="heading 4"/>
    <w:basedOn w:val="3"/>
    <w:next w:val="a"/>
    <w:link w:val="4Char"/>
    <w:qFormat/>
    <w:rsid w:val="005D6975"/>
    <w:pPr>
      <w:numPr>
        <w:numId w:val="2"/>
      </w:numPr>
      <w:spacing w:line="320" w:lineRule="exact"/>
      <w:ind w:left="0" w:firstLine="0"/>
      <w:jc w:val="left"/>
      <w:outlineLvl w:val="3"/>
    </w:pPr>
    <w:rPr>
      <w:rFonts w:ascii="Cambria" w:hAnsi="Cambria" w:hint="eastAsia"/>
      <w:sz w:val="24"/>
    </w:rPr>
  </w:style>
  <w:style w:type="paragraph" w:styleId="5">
    <w:name w:val="heading 5"/>
    <w:basedOn w:val="a"/>
    <w:next w:val="a"/>
    <w:link w:val="5Char"/>
    <w:qFormat/>
    <w:rsid w:val="005D6975"/>
    <w:pPr>
      <w:keepNext/>
      <w:keepLines/>
      <w:spacing w:before="280" w:after="290" w:line="376" w:lineRule="atLeast"/>
      <w:outlineLvl w:val="4"/>
    </w:pPr>
    <w:rPr>
      <w:rFonts w:ascii="Times New Roman" w:eastAsia="宋体" w:hAnsi="Times New Roman" w:cs="Times New Roman"/>
      <w:b/>
      <w:spacing w:val="10"/>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D6975"/>
    <w:rPr>
      <w:rFonts w:ascii="Times New Roman" w:eastAsia="宋体" w:hAnsi="Times New Roman" w:cs="Times New Roman"/>
      <w:b/>
      <w:spacing w:val="10"/>
      <w:kern w:val="44"/>
      <w:sz w:val="32"/>
      <w:szCs w:val="20"/>
    </w:rPr>
  </w:style>
  <w:style w:type="character" w:customStyle="1" w:styleId="2Char">
    <w:name w:val="标题 2 Char"/>
    <w:basedOn w:val="a0"/>
    <w:link w:val="2"/>
    <w:rsid w:val="005D6975"/>
    <w:rPr>
      <w:rFonts w:ascii="Cambria" w:eastAsia="黑体" w:hAnsi="Cambria" w:cs="Times New Roman"/>
      <w:spacing w:val="10"/>
      <w:sz w:val="28"/>
      <w:szCs w:val="20"/>
    </w:rPr>
  </w:style>
  <w:style w:type="character" w:customStyle="1" w:styleId="3Char">
    <w:name w:val="标题 3 Char"/>
    <w:basedOn w:val="a0"/>
    <w:link w:val="3"/>
    <w:rsid w:val="005D6975"/>
    <w:rPr>
      <w:rFonts w:ascii="Times New Roman" w:eastAsia="宋体" w:hAnsi="Times New Roman" w:cs="Times New Roman"/>
      <w:spacing w:val="10"/>
      <w:szCs w:val="20"/>
    </w:rPr>
  </w:style>
  <w:style w:type="character" w:customStyle="1" w:styleId="4Char">
    <w:name w:val="标题 4 Char"/>
    <w:basedOn w:val="a0"/>
    <w:link w:val="4"/>
    <w:rsid w:val="005D6975"/>
    <w:rPr>
      <w:rFonts w:ascii="Cambria" w:eastAsia="宋体" w:hAnsi="Cambria" w:cs="Times New Roman"/>
      <w:spacing w:val="10"/>
      <w:sz w:val="24"/>
      <w:szCs w:val="20"/>
    </w:rPr>
  </w:style>
  <w:style w:type="character" w:customStyle="1" w:styleId="5Char">
    <w:name w:val="标题 5 Char"/>
    <w:basedOn w:val="a0"/>
    <w:link w:val="5"/>
    <w:rsid w:val="005D6975"/>
    <w:rPr>
      <w:rFonts w:ascii="Times New Roman" w:eastAsia="宋体" w:hAnsi="Times New Roman" w:cs="Times New Roman"/>
      <w:b/>
      <w:spacing w:val="10"/>
      <w:sz w:val="28"/>
      <w:szCs w:val="20"/>
    </w:rPr>
  </w:style>
  <w:style w:type="character" w:styleId="a3">
    <w:name w:val="page number"/>
    <w:basedOn w:val="a0"/>
    <w:rsid w:val="005D6975"/>
  </w:style>
  <w:style w:type="character" w:styleId="a4">
    <w:name w:val="Hyperlink"/>
    <w:rsid w:val="005D6975"/>
    <w:rPr>
      <w:rFonts w:hint="default"/>
      <w:color w:val="0000FF"/>
      <w:u w:val="single"/>
    </w:rPr>
  </w:style>
  <w:style w:type="character" w:customStyle="1" w:styleId="Char">
    <w:name w:val="页眉 Char"/>
    <w:link w:val="a5"/>
    <w:rsid w:val="005D6975"/>
    <w:rPr>
      <w:rFonts w:ascii="Times New Roman"/>
      <w:spacing w:val="10"/>
      <w:sz w:val="18"/>
    </w:rPr>
  </w:style>
  <w:style w:type="character" w:customStyle="1" w:styleId="Char0">
    <w:name w:val="页脚 Char"/>
    <w:link w:val="a6"/>
    <w:rsid w:val="005D6975"/>
    <w:rPr>
      <w:rFonts w:ascii="Times New Roman"/>
      <w:spacing w:val="10"/>
      <w:sz w:val="18"/>
    </w:rPr>
  </w:style>
  <w:style w:type="character" w:customStyle="1" w:styleId="CharChar">
    <w:name w:val="批注框文本 Char Char"/>
    <w:link w:val="10"/>
    <w:rsid w:val="005D6975"/>
    <w:rPr>
      <w:rFonts w:ascii="Times New Roman"/>
      <w:spacing w:val="10"/>
      <w:sz w:val="18"/>
    </w:rPr>
  </w:style>
  <w:style w:type="character" w:customStyle="1" w:styleId="Char1">
    <w:name w:val="批注框文本 Char"/>
    <w:link w:val="a7"/>
    <w:rsid w:val="005D6975"/>
    <w:rPr>
      <w:sz w:val="18"/>
      <w:szCs w:val="18"/>
    </w:rPr>
  </w:style>
  <w:style w:type="paragraph" w:styleId="7">
    <w:name w:val="toc 7"/>
    <w:basedOn w:val="a"/>
    <w:next w:val="a"/>
    <w:rsid w:val="005D6975"/>
    <w:pPr>
      <w:ind w:leftChars="1200" w:left="2520"/>
    </w:pPr>
    <w:rPr>
      <w:rFonts w:ascii="Times New Roman" w:eastAsia="宋体" w:hAnsi="Times New Roman" w:cs="Times New Roman"/>
      <w:szCs w:val="20"/>
    </w:rPr>
  </w:style>
  <w:style w:type="paragraph" w:styleId="40">
    <w:name w:val="toc 4"/>
    <w:basedOn w:val="a"/>
    <w:next w:val="a"/>
    <w:rsid w:val="005D6975"/>
    <w:pPr>
      <w:ind w:leftChars="600" w:left="1260"/>
    </w:pPr>
    <w:rPr>
      <w:rFonts w:ascii="Times New Roman" w:eastAsia="宋体" w:hAnsi="Times New Roman" w:cs="Times New Roman"/>
      <w:szCs w:val="20"/>
    </w:rPr>
  </w:style>
  <w:style w:type="paragraph" w:styleId="8">
    <w:name w:val="toc 8"/>
    <w:basedOn w:val="a"/>
    <w:next w:val="a"/>
    <w:rsid w:val="005D6975"/>
    <w:pPr>
      <w:ind w:leftChars="1400" w:left="2940"/>
    </w:pPr>
    <w:rPr>
      <w:rFonts w:ascii="Times New Roman" w:eastAsia="宋体" w:hAnsi="Times New Roman" w:cs="Times New Roman"/>
      <w:szCs w:val="20"/>
    </w:rPr>
  </w:style>
  <w:style w:type="paragraph" w:styleId="a5">
    <w:name w:val="header"/>
    <w:basedOn w:val="a"/>
    <w:link w:val="Char"/>
    <w:rsid w:val="005D6975"/>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spacing w:val="10"/>
      <w:sz w:val="18"/>
    </w:rPr>
  </w:style>
  <w:style w:type="character" w:customStyle="1" w:styleId="Char10">
    <w:name w:val="页眉 Char1"/>
    <w:basedOn w:val="a0"/>
    <w:uiPriority w:val="99"/>
    <w:semiHidden/>
    <w:rsid w:val="005D6975"/>
    <w:rPr>
      <w:sz w:val="18"/>
      <w:szCs w:val="18"/>
    </w:rPr>
  </w:style>
  <w:style w:type="paragraph" w:styleId="20">
    <w:name w:val="toc 2"/>
    <w:basedOn w:val="a"/>
    <w:next w:val="a"/>
    <w:rsid w:val="005D6975"/>
    <w:pPr>
      <w:ind w:leftChars="200" w:left="420"/>
    </w:pPr>
    <w:rPr>
      <w:rFonts w:ascii="Times New Roman" w:eastAsia="宋体" w:hAnsi="Times New Roman" w:cs="Times New Roman"/>
      <w:szCs w:val="20"/>
    </w:rPr>
  </w:style>
  <w:style w:type="paragraph" w:styleId="9">
    <w:name w:val="toc 9"/>
    <w:basedOn w:val="a"/>
    <w:next w:val="a"/>
    <w:rsid w:val="005D6975"/>
    <w:pPr>
      <w:ind w:leftChars="1600" w:left="3360"/>
    </w:pPr>
    <w:rPr>
      <w:rFonts w:ascii="Times New Roman" w:eastAsia="宋体" w:hAnsi="Times New Roman" w:cs="Times New Roman"/>
      <w:szCs w:val="20"/>
    </w:rPr>
  </w:style>
  <w:style w:type="paragraph" w:styleId="50">
    <w:name w:val="toc 5"/>
    <w:basedOn w:val="a"/>
    <w:next w:val="a"/>
    <w:rsid w:val="005D6975"/>
    <w:pPr>
      <w:ind w:leftChars="800" w:left="1680"/>
    </w:pPr>
    <w:rPr>
      <w:rFonts w:ascii="Times New Roman" w:eastAsia="宋体" w:hAnsi="Times New Roman" w:cs="Times New Roman"/>
      <w:szCs w:val="20"/>
    </w:rPr>
  </w:style>
  <w:style w:type="paragraph" w:styleId="11">
    <w:name w:val="toc 1"/>
    <w:basedOn w:val="a"/>
    <w:next w:val="a"/>
    <w:rsid w:val="005D6975"/>
    <w:rPr>
      <w:rFonts w:ascii="Times New Roman" w:eastAsia="宋体" w:hAnsi="Times New Roman" w:cs="Times New Roman"/>
      <w:szCs w:val="20"/>
    </w:rPr>
  </w:style>
  <w:style w:type="paragraph" w:styleId="30">
    <w:name w:val="toc 3"/>
    <w:basedOn w:val="a"/>
    <w:next w:val="a"/>
    <w:rsid w:val="005D6975"/>
    <w:pPr>
      <w:ind w:leftChars="400" w:left="840"/>
    </w:pPr>
    <w:rPr>
      <w:rFonts w:ascii="Times New Roman" w:eastAsia="宋体" w:hAnsi="Times New Roman" w:cs="Times New Roman"/>
      <w:szCs w:val="20"/>
    </w:rPr>
  </w:style>
  <w:style w:type="paragraph" w:styleId="a6">
    <w:name w:val="footer"/>
    <w:basedOn w:val="a"/>
    <w:link w:val="Char0"/>
    <w:rsid w:val="005D6975"/>
    <w:pPr>
      <w:tabs>
        <w:tab w:val="center" w:pos="4153"/>
        <w:tab w:val="right" w:pos="8306"/>
      </w:tabs>
      <w:snapToGrid w:val="0"/>
      <w:jc w:val="left"/>
    </w:pPr>
    <w:rPr>
      <w:rFonts w:ascii="Times New Roman"/>
      <w:spacing w:val="10"/>
      <w:sz w:val="18"/>
    </w:rPr>
  </w:style>
  <w:style w:type="character" w:customStyle="1" w:styleId="Char11">
    <w:name w:val="页脚 Char1"/>
    <w:basedOn w:val="a0"/>
    <w:uiPriority w:val="99"/>
    <w:semiHidden/>
    <w:rsid w:val="005D6975"/>
    <w:rPr>
      <w:sz w:val="18"/>
      <w:szCs w:val="18"/>
    </w:rPr>
  </w:style>
  <w:style w:type="paragraph" w:styleId="6">
    <w:name w:val="toc 6"/>
    <w:basedOn w:val="a"/>
    <w:next w:val="a"/>
    <w:rsid w:val="005D6975"/>
    <w:pPr>
      <w:ind w:leftChars="1000" w:left="2100"/>
    </w:pPr>
    <w:rPr>
      <w:rFonts w:ascii="Times New Roman" w:eastAsia="宋体" w:hAnsi="Times New Roman" w:cs="Times New Roman"/>
      <w:szCs w:val="20"/>
    </w:rPr>
  </w:style>
  <w:style w:type="paragraph" w:styleId="a7">
    <w:name w:val="Balloon Text"/>
    <w:basedOn w:val="a"/>
    <w:link w:val="Char1"/>
    <w:rsid w:val="005D6975"/>
    <w:rPr>
      <w:sz w:val="18"/>
      <w:szCs w:val="18"/>
    </w:rPr>
  </w:style>
  <w:style w:type="character" w:customStyle="1" w:styleId="Char12">
    <w:name w:val="批注框文本 Char1"/>
    <w:basedOn w:val="a0"/>
    <w:uiPriority w:val="99"/>
    <w:semiHidden/>
    <w:rsid w:val="005D6975"/>
    <w:rPr>
      <w:sz w:val="18"/>
      <w:szCs w:val="18"/>
    </w:rPr>
  </w:style>
  <w:style w:type="paragraph" w:customStyle="1" w:styleId="12">
    <w:name w:val="列出段落1"/>
    <w:basedOn w:val="a"/>
    <w:rsid w:val="005D6975"/>
    <w:pPr>
      <w:ind w:firstLineChars="200" w:firstLine="420"/>
    </w:pPr>
    <w:rPr>
      <w:rFonts w:ascii="Times New Roman" w:eastAsia="宋体" w:hAnsi="Times New Roman" w:cs="Times New Roman" w:hint="eastAsia"/>
      <w:szCs w:val="20"/>
    </w:rPr>
  </w:style>
  <w:style w:type="paragraph" w:customStyle="1" w:styleId="TOC1">
    <w:name w:val="TOC 标题1"/>
    <w:basedOn w:val="1"/>
    <w:next w:val="a"/>
    <w:rsid w:val="005D6975"/>
    <w:pPr>
      <w:widowControl/>
      <w:numPr>
        <w:numId w:val="0"/>
      </w:numPr>
      <w:spacing w:before="480" w:line="276" w:lineRule="auto"/>
    </w:pPr>
    <w:rPr>
      <w:rFonts w:ascii="Cambria" w:hAnsi="Cambria" w:hint="eastAsia"/>
      <w:color w:val="365F91"/>
      <w:sz w:val="28"/>
    </w:rPr>
  </w:style>
  <w:style w:type="paragraph" w:customStyle="1" w:styleId="10">
    <w:name w:val="批注框文本1"/>
    <w:basedOn w:val="a"/>
    <w:link w:val="CharChar"/>
    <w:rsid w:val="005D6975"/>
    <w:rPr>
      <w:rFonts w:ascii="Times New Roman"/>
      <w:spacing w:val="10"/>
      <w:sz w:val="18"/>
    </w:rPr>
  </w:style>
  <w:style w:type="paragraph" w:styleId="a8">
    <w:name w:val="List Paragraph"/>
    <w:basedOn w:val="a"/>
    <w:uiPriority w:val="34"/>
    <w:qFormat/>
    <w:rsid w:val="00CD4CA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5D6975"/>
    <w:pPr>
      <w:keepNext/>
      <w:keepLines/>
      <w:numPr>
        <w:numId w:val="1"/>
      </w:numPr>
      <w:spacing w:line="576" w:lineRule="auto"/>
      <w:jc w:val="center"/>
      <w:outlineLvl w:val="0"/>
    </w:pPr>
    <w:rPr>
      <w:rFonts w:ascii="Times New Roman" w:eastAsia="宋体" w:hAnsi="Times New Roman" w:cs="Times New Roman"/>
      <w:b/>
      <w:spacing w:val="10"/>
      <w:kern w:val="44"/>
      <w:sz w:val="32"/>
      <w:szCs w:val="20"/>
    </w:rPr>
  </w:style>
  <w:style w:type="paragraph" w:styleId="2">
    <w:name w:val="heading 2"/>
    <w:basedOn w:val="a"/>
    <w:next w:val="a"/>
    <w:link w:val="2Char"/>
    <w:qFormat/>
    <w:rsid w:val="005D6975"/>
    <w:pPr>
      <w:keepNext/>
      <w:keepLines/>
      <w:spacing w:line="413" w:lineRule="auto"/>
      <w:outlineLvl w:val="1"/>
    </w:pPr>
    <w:rPr>
      <w:rFonts w:ascii="Cambria" w:eastAsia="黑体" w:hAnsi="Cambria" w:cs="Times New Roman" w:hint="eastAsia"/>
      <w:spacing w:val="10"/>
      <w:sz w:val="28"/>
      <w:szCs w:val="20"/>
    </w:rPr>
  </w:style>
  <w:style w:type="paragraph" w:styleId="3">
    <w:name w:val="heading 3"/>
    <w:basedOn w:val="a"/>
    <w:next w:val="a"/>
    <w:link w:val="3Char"/>
    <w:qFormat/>
    <w:rsid w:val="005D6975"/>
    <w:pPr>
      <w:keepNext/>
      <w:keepLines/>
      <w:outlineLvl w:val="2"/>
    </w:pPr>
    <w:rPr>
      <w:rFonts w:ascii="Times New Roman" w:eastAsia="宋体" w:hAnsi="Times New Roman" w:cs="Times New Roman"/>
      <w:spacing w:val="10"/>
      <w:szCs w:val="20"/>
    </w:rPr>
  </w:style>
  <w:style w:type="paragraph" w:styleId="4">
    <w:name w:val="heading 4"/>
    <w:basedOn w:val="3"/>
    <w:next w:val="a"/>
    <w:link w:val="4Char"/>
    <w:qFormat/>
    <w:rsid w:val="005D6975"/>
    <w:pPr>
      <w:numPr>
        <w:numId w:val="2"/>
      </w:numPr>
      <w:spacing w:line="320" w:lineRule="exact"/>
      <w:ind w:left="0" w:firstLine="0"/>
      <w:jc w:val="left"/>
      <w:outlineLvl w:val="3"/>
    </w:pPr>
    <w:rPr>
      <w:rFonts w:ascii="Cambria" w:hAnsi="Cambria" w:hint="eastAsia"/>
      <w:sz w:val="24"/>
    </w:rPr>
  </w:style>
  <w:style w:type="paragraph" w:styleId="5">
    <w:name w:val="heading 5"/>
    <w:basedOn w:val="a"/>
    <w:next w:val="a"/>
    <w:link w:val="5Char"/>
    <w:qFormat/>
    <w:rsid w:val="005D6975"/>
    <w:pPr>
      <w:keepNext/>
      <w:keepLines/>
      <w:spacing w:before="280" w:after="290" w:line="376" w:lineRule="atLeast"/>
      <w:outlineLvl w:val="4"/>
    </w:pPr>
    <w:rPr>
      <w:rFonts w:ascii="Times New Roman" w:eastAsia="宋体" w:hAnsi="Times New Roman" w:cs="Times New Roman"/>
      <w:b/>
      <w:spacing w:val="10"/>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D6975"/>
    <w:rPr>
      <w:rFonts w:ascii="Times New Roman" w:eastAsia="宋体" w:hAnsi="Times New Roman" w:cs="Times New Roman"/>
      <w:b/>
      <w:spacing w:val="10"/>
      <w:kern w:val="44"/>
      <w:sz w:val="32"/>
      <w:szCs w:val="20"/>
    </w:rPr>
  </w:style>
  <w:style w:type="character" w:customStyle="1" w:styleId="2Char">
    <w:name w:val="标题 2 Char"/>
    <w:basedOn w:val="a0"/>
    <w:link w:val="2"/>
    <w:rsid w:val="005D6975"/>
    <w:rPr>
      <w:rFonts w:ascii="Cambria" w:eastAsia="黑体" w:hAnsi="Cambria" w:cs="Times New Roman"/>
      <w:spacing w:val="10"/>
      <w:sz w:val="28"/>
      <w:szCs w:val="20"/>
    </w:rPr>
  </w:style>
  <w:style w:type="character" w:customStyle="1" w:styleId="3Char">
    <w:name w:val="标题 3 Char"/>
    <w:basedOn w:val="a0"/>
    <w:link w:val="3"/>
    <w:rsid w:val="005D6975"/>
    <w:rPr>
      <w:rFonts w:ascii="Times New Roman" w:eastAsia="宋体" w:hAnsi="Times New Roman" w:cs="Times New Roman"/>
      <w:spacing w:val="10"/>
      <w:szCs w:val="20"/>
    </w:rPr>
  </w:style>
  <w:style w:type="character" w:customStyle="1" w:styleId="4Char">
    <w:name w:val="标题 4 Char"/>
    <w:basedOn w:val="a0"/>
    <w:link w:val="4"/>
    <w:rsid w:val="005D6975"/>
    <w:rPr>
      <w:rFonts w:ascii="Cambria" w:eastAsia="宋体" w:hAnsi="Cambria" w:cs="Times New Roman"/>
      <w:spacing w:val="10"/>
      <w:sz w:val="24"/>
      <w:szCs w:val="20"/>
    </w:rPr>
  </w:style>
  <w:style w:type="character" w:customStyle="1" w:styleId="5Char">
    <w:name w:val="标题 5 Char"/>
    <w:basedOn w:val="a0"/>
    <w:link w:val="5"/>
    <w:rsid w:val="005D6975"/>
    <w:rPr>
      <w:rFonts w:ascii="Times New Roman" w:eastAsia="宋体" w:hAnsi="Times New Roman" w:cs="Times New Roman"/>
      <w:b/>
      <w:spacing w:val="10"/>
      <w:sz w:val="28"/>
      <w:szCs w:val="20"/>
    </w:rPr>
  </w:style>
  <w:style w:type="character" w:styleId="a3">
    <w:name w:val="page number"/>
    <w:basedOn w:val="a0"/>
    <w:rsid w:val="005D6975"/>
  </w:style>
  <w:style w:type="character" w:styleId="a4">
    <w:name w:val="Hyperlink"/>
    <w:rsid w:val="005D6975"/>
    <w:rPr>
      <w:rFonts w:hint="default"/>
      <w:color w:val="0000FF"/>
      <w:u w:val="single"/>
    </w:rPr>
  </w:style>
  <w:style w:type="character" w:customStyle="1" w:styleId="Char">
    <w:name w:val="页眉 Char"/>
    <w:link w:val="a5"/>
    <w:rsid w:val="005D6975"/>
    <w:rPr>
      <w:rFonts w:ascii="Times New Roman"/>
      <w:spacing w:val="10"/>
      <w:sz w:val="18"/>
    </w:rPr>
  </w:style>
  <w:style w:type="character" w:customStyle="1" w:styleId="Char0">
    <w:name w:val="页脚 Char"/>
    <w:link w:val="a6"/>
    <w:rsid w:val="005D6975"/>
    <w:rPr>
      <w:rFonts w:ascii="Times New Roman"/>
      <w:spacing w:val="10"/>
      <w:sz w:val="18"/>
    </w:rPr>
  </w:style>
  <w:style w:type="character" w:customStyle="1" w:styleId="CharChar">
    <w:name w:val="批注框文本 Char Char"/>
    <w:link w:val="10"/>
    <w:rsid w:val="005D6975"/>
    <w:rPr>
      <w:rFonts w:ascii="Times New Roman"/>
      <w:spacing w:val="10"/>
      <w:sz w:val="18"/>
    </w:rPr>
  </w:style>
  <w:style w:type="character" w:customStyle="1" w:styleId="Char1">
    <w:name w:val="批注框文本 Char"/>
    <w:link w:val="a7"/>
    <w:rsid w:val="005D6975"/>
    <w:rPr>
      <w:sz w:val="18"/>
      <w:szCs w:val="18"/>
    </w:rPr>
  </w:style>
  <w:style w:type="paragraph" w:styleId="7">
    <w:name w:val="toc 7"/>
    <w:basedOn w:val="a"/>
    <w:next w:val="a"/>
    <w:rsid w:val="005D6975"/>
    <w:pPr>
      <w:ind w:leftChars="1200" w:left="2520"/>
    </w:pPr>
    <w:rPr>
      <w:rFonts w:ascii="Times New Roman" w:eastAsia="宋体" w:hAnsi="Times New Roman" w:cs="Times New Roman"/>
      <w:szCs w:val="20"/>
    </w:rPr>
  </w:style>
  <w:style w:type="paragraph" w:styleId="40">
    <w:name w:val="toc 4"/>
    <w:basedOn w:val="a"/>
    <w:next w:val="a"/>
    <w:rsid w:val="005D6975"/>
    <w:pPr>
      <w:ind w:leftChars="600" w:left="1260"/>
    </w:pPr>
    <w:rPr>
      <w:rFonts w:ascii="Times New Roman" w:eastAsia="宋体" w:hAnsi="Times New Roman" w:cs="Times New Roman"/>
      <w:szCs w:val="20"/>
    </w:rPr>
  </w:style>
  <w:style w:type="paragraph" w:styleId="8">
    <w:name w:val="toc 8"/>
    <w:basedOn w:val="a"/>
    <w:next w:val="a"/>
    <w:rsid w:val="005D6975"/>
    <w:pPr>
      <w:ind w:leftChars="1400" w:left="2940"/>
    </w:pPr>
    <w:rPr>
      <w:rFonts w:ascii="Times New Roman" w:eastAsia="宋体" w:hAnsi="Times New Roman" w:cs="Times New Roman"/>
      <w:szCs w:val="20"/>
    </w:rPr>
  </w:style>
  <w:style w:type="paragraph" w:styleId="a5">
    <w:name w:val="header"/>
    <w:basedOn w:val="a"/>
    <w:link w:val="Char"/>
    <w:rsid w:val="005D6975"/>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spacing w:val="10"/>
      <w:sz w:val="18"/>
    </w:rPr>
  </w:style>
  <w:style w:type="character" w:customStyle="1" w:styleId="Char10">
    <w:name w:val="页眉 Char1"/>
    <w:basedOn w:val="a0"/>
    <w:uiPriority w:val="99"/>
    <w:semiHidden/>
    <w:rsid w:val="005D6975"/>
    <w:rPr>
      <w:sz w:val="18"/>
      <w:szCs w:val="18"/>
    </w:rPr>
  </w:style>
  <w:style w:type="paragraph" w:styleId="20">
    <w:name w:val="toc 2"/>
    <w:basedOn w:val="a"/>
    <w:next w:val="a"/>
    <w:rsid w:val="005D6975"/>
    <w:pPr>
      <w:ind w:leftChars="200" w:left="420"/>
    </w:pPr>
    <w:rPr>
      <w:rFonts w:ascii="Times New Roman" w:eastAsia="宋体" w:hAnsi="Times New Roman" w:cs="Times New Roman"/>
      <w:szCs w:val="20"/>
    </w:rPr>
  </w:style>
  <w:style w:type="paragraph" w:styleId="9">
    <w:name w:val="toc 9"/>
    <w:basedOn w:val="a"/>
    <w:next w:val="a"/>
    <w:rsid w:val="005D6975"/>
    <w:pPr>
      <w:ind w:leftChars="1600" w:left="3360"/>
    </w:pPr>
    <w:rPr>
      <w:rFonts w:ascii="Times New Roman" w:eastAsia="宋体" w:hAnsi="Times New Roman" w:cs="Times New Roman"/>
      <w:szCs w:val="20"/>
    </w:rPr>
  </w:style>
  <w:style w:type="paragraph" w:styleId="50">
    <w:name w:val="toc 5"/>
    <w:basedOn w:val="a"/>
    <w:next w:val="a"/>
    <w:rsid w:val="005D6975"/>
    <w:pPr>
      <w:ind w:leftChars="800" w:left="1680"/>
    </w:pPr>
    <w:rPr>
      <w:rFonts w:ascii="Times New Roman" w:eastAsia="宋体" w:hAnsi="Times New Roman" w:cs="Times New Roman"/>
      <w:szCs w:val="20"/>
    </w:rPr>
  </w:style>
  <w:style w:type="paragraph" w:styleId="11">
    <w:name w:val="toc 1"/>
    <w:basedOn w:val="a"/>
    <w:next w:val="a"/>
    <w:rsid w:val="005D6975"/>
    <w:rPr>
      <w:rFonts w:ascii="Times New Roman" w:eastAsia="宋体" w:hAnsi="Times New Roman" w:cs="Times New Roman"/>
      <w:szCs w:val="20"/>
    </w:rPr>
  </w:style>
  <w:style w:type="paragraph" w:styleId="30">
    <w:name w:val="toc 3"/>
    <w:basedOn w:val="a"/>
    <w:next w:val="a"/>
    <w:rsid w:val="005D6975"/>
    <w:pPr>
      <w:ind w:leftChars="400" w:left="840"/>
    </w:pPr>
    <w:rPr>
      <w:rFonts w:ascii="Times New Roman" w:eastAsia="宋体" w:hAnsi="Times New Roman" w:cs="Times New Roman"/>
      <w:szCs w:val="20"/>
    </w:rPr>
  </w:style>
  <w:style w:type="paragraph" w:styleId="a6">
    <w:name w:val="footer"/>
    <w:basedOn w:val="a"/>
    <w:link w:val="Char0"/>
    <w:rsid w:val="005D6975"/>
    <w:pPr>
      <w:tabs>
        <w:tab w:val="center" w:pos="4153"/>
        <w:tab w:val="right" w:pos="8306"/>
      </w:tabs>
      <w:snapToGrid w:val="0"/>
      <w:jc w:val="left"/>
    </w:pPr>
    <w:rPr>
      <w:rFonts w:ascii="Times New Roman"/>
      <w:spacing w:val="10"/>
      <w:sz w:val="18"/>
    </w:rPr>
  </w:style>
  <w:style w:type="character" w:customStyle="1" w:styleId="Char11">
    <w:name w:val="页脚 Char1"/>
    <w:basedOn w:val="a0"/>
    <w:uiPriority w:val="99"/>
    <w:semiHidden/>
    <w:rsid w:val="005D6975"/>
    <w:rPr>
      <w:sz w:val="18"/>
      <w:szCs w:val="18"/>
    </w:rPr>
  </w:style>
  <w:style w:type="paragraph" w:styleId="6">
    <w:name w:val="toc 6"/>
    <w:basedOn w:val="a"/>
    <w:next w:val="a"/>
    <w:rsid w:val="005D6975"/>
    <w:pPr>
      <w:ind w:leftChars="1000" w:left="2100"/>
    </w:pPr>
    <w:rPr>
      <w:rFonts w:ascii="Times New Roman" w:eastAsia="宋体" w:hAnsi="Times New Roman" w:cs="Times New Roman"/>
      <w:szCs w:val="20"/>
    </w:rPr>
  </w:style>
  <w:style w:type="paragraph" w:styleId="a7">
    <w:name w:val="Balloon Text"/>
    <w:basedOn w:val="a"/>
    <w:link w:val="Char1"/>
    <w:rsid w:val="005D6975"/>
    <w:rPr>
      <w:sz w:val="18"/>
      <w:szCs w:val="18"/>
    </w:rPr>
  </w:style>
  <w:style w:type="character" w:customStyle="1" w:styleId="Char12">
    <w:name w:val="批注框文本 Char1"/>
    <w:basedOn w:val="a0"/>
    <w:uiPriority w:val="99"/>
    <w:semiHidden/>
    <w:rsid w:val="005D6975"/>
    <w:rPr>
      <w:sz w:val="18"/>
      <w:szCs w:val="18"/>
    </w:rPr>
  </w:style>
  <w:style w:type="paragraph" w:customStyle="1" w:styleId="12">
    <w:name w:val="列出段落1"/>
    <w:basedOn w:val="a"/>
    <w:rsid w:val="005D6975"/>
    <w:pPr>
      <w:ind w:firstLineChars="200" w:firstLine="420"/>
    </w:pPr>
    <w:rPr>
      <w:rFonts w:ascii="Times New Roman" w:eastAsia="宋体" w:hAnsi="Times New Roman" w:cs="Times New Roman" w:hint="eastAsia"/>
      <w:szCs w:val="20"/>
    </w:rPr>
  </w:style>
  <w:style w:type="paragraph" w:customStyle="1" w:styleId="TOC1">
    <w:name w:val="TOC 标题1"/>
    <w:basedOn w:val="1"/>
    <w:next w:val="a"/>
    <w:rsid w:val="005D6975"/>
    <w:pPr>
      <w:widowControl/>
      <w:numPr>
        <w:numId w:val="0"/>
      </w:numPr>
      <w:spacing w:before="480" w:line="276" w:lineRule="auto"/>
    </w:pPr>
    <w:rPr>
      <w:rFonts w:ascii="Cambria" w:hAnsi="Cambria" w:hint="eastAsia"/>
      <w:color w:val="365F91"/>
      <w:sz w:val="28"/>
    </w:rPr>
  </w:style>
  <w:style w:type="paragraph" w:customStyle="1" w:styleId="10">
    <w:name w:val="批注框文本1"/>
    <w:basedOn w:val="a"/>
    <w:link w:val="CharChar"/>
    <w:rsid w:val="005D6975"/>
    <w:rPr>
      <w:rFonts w:ascii="Times New Roman"/>
      <w:spacing w:val="10"/>
      <w:sz w:val="18"/>
    </w:rPr>
  </w:style>
  <w:style w:type="paragraph" w:styleId="a8">
    <w:name w:val="List Paragraph"/>
    <w:basedOn w:val="a"/>
    <w:uiPriority w:val="34"/>
    <w:qFormat/>
    <w:rsid w:val="00CD4CA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java/nio/charset/Charset.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java/lang/String.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12574-3584-4E22-826C-49E73D358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68</Pages>
  <Words>14396</Words>
  <Characters>82059</Characters>
  <Application>Microsoft Office Word</Application>
  <DocSecurity>0</DocSecurity>
  <Lines>683</Lines>
  <Paragraphs>192</Paragraphs>
  <ScaleCrop>false</ScaleCrop>
  <Company/>
  <LinksUpToDate>false</LinksUpToDate>
  <CharactersWithSpaces>96263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hdoop</dc:creator>
  <cp:lastModifiedBy>hdoop</cp:lastModifiedBy>
  <cp:revision>16</cp:revision>
  <dcterms:created xsi:type="dcterms:W3CDTF">2015-07-18T05:21:00Z</dcterms:created>
  <dcterms:modified xsi:type="dcterms:W3CDTF">2015-07-21T13:47:00Z</dcterms:modified>
</cp:coreProperties>
</file>